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B74" w:rsidRDefault="00362B74" w:rsidP="009B797C">
      <w:pPr>
        <w:widowControl/>
        <w:spacing w:line="240" w:lineRule="auto"/>
        <w:jc w:val="left"/>
        <w:rPr>
          <w:rFonts w:eastAsia="黑体"/>
          <w:sz w:val="28"/>
          <w:u w:val="single"/>
        </w:rPr>
      </w:pPr>
      <w:bookmarkStart w:id="0" w:name="_Toc390851025"/>
      <w:r>
        <w:rPr>
          <w:rFonts w:eastAsia="黑体" w:hint="eastAsia"/>
          <w:sz w:val="28"/>
        </w:rPr>
        <w:t>分类号</w:t>
      </w:r>
      <w:r>
        <w:rPr>
          <w:rFonts w:eastAsia="黑体"/>
          <w:sz w:val="28"/>
          <w:u w:val="single"/>
        </w:rPr>
        <w:t xml:space="preserve">                  </w:t>
      </w:r>
      <w:r>
        <w:rPr>
          <w:rFonts w:eastAsia="黑体"/>
          <w:sz w:val="28"/>
        </w:rPr>
        <w:t xml:space="preserve">   </w:t>
      </w:r>
      <w:r>
        <w:rPr>
          <w:rFonts w:eastAsia="黑体" w:hint="eastAsia"/>
          <w:sz w:val="28"/>
        </w:rPr>
        <w:t>密级</w:t>
      </w:r>
      <w:r>
        <w:rPr>
          <w:rFonts w:eastAsia="黑体"/>
          <w:sz w:val="28"/>
        </w:rPr>
        <w:t xml:space="preserve"> </w:t>
      </w:r>
      <w:r>
        <w:rPr>
          <w:rFonts w:eastAsia="黑体"/>
          <w:sz w:val="28"/>
          <w:u w:val="single"/>
        </w:rPr>
        <w:t xml:space="preserve">          </w:t>
      </w:r>
    </w:p>
    <w:p w:rsidR="00362B74" w:rsidRDefault="00362B74" w:rsidP="00362B74">
      <w:pPr>
        <w:spacing w:line="360" w:lineRule="auto"/>
        <w:rPr>
          <w:rFonts w:eastAsia="宋体"/>
          <w:sz w:val="28"/>
          <w:u w:val="single"/>
        </w:rPr>
      </w:pPr>
      <w:r>
        <w:rPr>
          <w:rFonts w:eastAsia="黑体"/>
          <w:sz w:val="28"/>
        </w:rPr>
        <w:t xml:space="preserve">UDC </w:t>
      </w:r>
      <w:r>
        <w:rPr>
          <w:rFonts w:eastAsia="黑体"/>
          <w:sz w:val="28"/>
          <w:u w:val="single"/>
        </w:rPr>
        <w:t xml:space="preserve">                   </w:t>
      </w:r>
    </w:p>
    <w:p w:rsidR="00362B74" w:rsidRDefault="00362B74" w:rsidP="00362B74">
      <w:pPr>
        <w:rPr>
          <w:sz w:val="21"/>
        </w:rPr>
      </w:pPr>
    </w:p>
    <w:p w:rsidR="00362B74" w:rsidRDefault="00362B74" w:rsidP="00362B74">
      <w:pPr>
        <w:spacing w:line="480" w:lineRule="auto"/>
        <w:jc w:val="center"/>
        <w:rPr>
          <w:rFonts w:ascii="宋体" w:hAnsi="宋体"/>
          <w:sz w:val="44"/>
          <w:szCs w:val="44"/>
        </w:rPr>
      </w:pPr>
      <w:r>
        <w:rPr>
          <w:rFonts w:ascii="宋体" w:hAnsi="宋体" w:hint="eastAsia"/>
          <w:sz w:val="44"/>
          <w:szCs w:val="44"/>
        </w:rPr>
        <w:t>学  位  论  文</w:t>
      </w:r>
    </w:p>
    <w:p w:rsidR="00362B74" w:rsidRDefault="00362B74" w:rsidP="00362B74">
      <w:pPr>
        <w:rPr>
          <w:rFonts w:ascii="黑体" w:eastAsia="黑体"/>
          <w:sz w:val="36"/>
          <w:szCs w:val="36"/>
        </w:rPr>
      </w:pPr>
    </w:p>
    <w:p w:rsidR="00362B74" w:rsidRDefault="00362B74" w:rsidP="00362B74">
      <w:pPr>
        <w:jc w:val="center"/>
        <w:rPr>
          <w:rFonts w:ascii="黑体" w:eastAsia="黑体"/>
          <w:sz w:val="36"/>
          <w:szCs w:val="36"/>
        </w:rPr>
      </w:pPr>
      <w:r>
        <w:rPr>
          <w:rFonts w:ascii="黑体" w:eastAsia="黑体" w:hint="eastAsia"/>
          <w:sz w:val="36"/>
          <w:szCs w:val="36"/>
        </w:rPr>
        <w:t>图数据流上增量子图相似性匹配技术的研究与实现</w:t>
      </w:r>
    </w:p>
    <w:p w:rsidR="00362B74" w:rsidRDefault="00362B74" w:rsidP="00362B74">
      <w:pPr>
        <w:rPr>
          <w:rFonts w:eastAsia="宋体"/>
          <w:sz w:val="21"/>
          <w:szCs w:val="24"/>
        </w:rPr>
      </w:pPr>
    </w:p>
    <w:p w:rsidR="00362B74" w:rsidRDefault="00362B74" w:rsidP="00362B74"/>
    <w:p w:rsidR="00362B74" w:rsidRDefault="00362B74" w:rsidP="00362B74"/>
    <w:tbl>
      <w:tblPr>
        <w:tblW w:w="8769" w:type="dxa"/>
        <w:jc w:val="center"/>
        <w:tblInd w:w="108" w:type="dxa"/>
        <w:tblCellMar>
          <w:left w:w="57" w:type="dxa"/>
          <w:right w:w="57" w:type="dxa"/>
        </w:tblCellMar>
        <w:tblLook w:val="04A0" w:firstRow="1" w:lastRow="0" w:firstColumn="1" w:lastColumn="0" w:noHBand="0" w:noVBand="1"/>
      </w:tblPr>
      <w:tblGrid>
        <w:gridCol w:w="2082"/>
        <w:gridCol w:w="1569"/>
        <w:gridCol w:w="2251"/>
        <w:gridCol w:w="2867"/>
      </w:tblGrid>
      <w:tr w:rsidR="00362B74" w:rsidTr="00362B74">
        <w:trPr>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作者姓名：</w:t>
            </w:r>
          </w:p>
        </w:tc>
        <w:tc>
          <w:tcPr>
            <w:tcW w:w="6687" w:type="dxa"/>
            <w:gridSpan w:val="3"/>
            <w:hideMark/>
          </w:tcPr>
          <w:p w:rsidR="00362B74" w:rsidRDefault="00362B74">
            <w:pPr>
              <w:rPr>
                <w:rFonts w:ascii="宋体" w:hAnsi="宋体"/>
                <w:sz w:val="28"/>
                <w:szCs w:val="28"/>
              </w:rPr>
            </w:pPr>
            <w:r>
              <w:rPr>
                <w:rFonts w:ascii="宋体" w:hAnsi="宋体" w:hint="eastAsia"/>
                <w:sz w:val="28"/>
                <w:szCs w:val="28"/>
              </w:rPr>
              <w:t>臧楠棋</w:t>
            </w:r>
          </w:p>
        </w:tc>
      </w:tr>
      <w:tr w:rsidR="00362B74" w:rsidTr="00362B74">
        <w:trPr>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指导教师：</w:t>
            </w:r>
          </w:p>
        </w:tc>
        <w:tc>
          <w:tcPr>
            <w:tcW w:w="6687" w:type="dxa"/>
            <w:gridSpan w:val="3"/>
            <w:hideMark/>
          </w:tcPr>
          <w:p w:rsidR="00362B74" w:rsidRDefault="00362B74">
            <w:pPr>
              <w:rPr>
                <w:rFonts w:ascii="宋体" w:hAnsi="宋体"/>
                <w:sz w:val="28"/>
                <w:szCs w:val="28"/>
              </w:rPr>
            </w:pPr>
            <w:proofErr w:type="gramStart"/>
            <w:r>
              <w:rPr>
                <w:rFonts w:ascii="宋体" w:hAnsi="宋体" w:hint="eastAsia"/>
                <w:sz w:val="28"/>
                <w:szCs w:val="28"/>
              </w:rPr>
              <w:t>谷峪</w:t>
            </w:r>
            <w:proofErr w:type="gramEnd"/>
            <w:r>
              <w:rPr>
                <w:rFonts w:ascii="宋体" w:hAnsi="宋体" w:hint="eastAsia"/>
                <w:sz w:val="28"/>
                <w:szCs w:val="28"/>
              </w:rPr>
              <w:t xml:space="preserve">  副教授</w:t>
            </w:r>
          </w:p>
        </w:tc>
      </w:tr>
      <w:tr w:rsidR="00362B74" w:rsidTr="00362B74">
        <w:trPr>
          <w:jc w:val="center"/>
        </w:trPr>
        <w:tc>
          <w:tcPr>
            <w:tcW w:w="2082" w:type="dxa"/>
          </w:tcPr>
          <w:p w:rsidR="00362B74" w:rsidRDefault="00362B74">
            <w:pPr>
              <w:jc w:val="distribute"/>
              <w:rPr>
                <w:rFonts w:ascii="宋体" w:hAnsi="宋体"/>
                <w:sz w:val="28"/>
                <w:szCs w:val="28"/>
              </w:rPr>
            </w:pPr>
          </w:p>
        </w:tc>
        <w:tc>
          <w:tcPr>
            <w:tcW w:w="6687" w:type="dxa"/>
            <w:gridSpan w:val="3"/>
            <w:hideMark/>
          </w:tcPr>
          <w:p w:rsidR="00362B74" w:rsidRDefault="00362B74">
            <w:pPr>
              <w:rPr>
                <w:rFonts w:ascii="宋体" w:hAnsi="宋体"/>
                <w:sz w:val="28"/>
                <w:szCs w:val="28"/>
              </w:rPr>
            </w:pPr>
            <w:r>
              <w:rPr>
                <w:rFonts w:ascii="宋体" w:hAnsi="宋体" w:hint="eastAsia"/>
                <w:sz w:val="28"/>
                <w:szCs w:val="28"/>
              </w:rPr>
              <w:t>东北大学信息科学与工程学院</w:t>
            </w:r>
          </w:p>
        </w:tc>
      </w:tr>
      <w:tr w:rsidR="00362B74" w:rsidTr="00362B74">
        <w:trPr>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申请学位级别：</w:t>
            </w:r>
          </w:p>
        </w:tc>
        <w:tc>
          <w:tcPr>
            <w:tcW w:w="1569" w:type="dxa"/>
            <w:hideMark/>
          </w:tcPr>
          <w:p w:rsidR="00362B74" w:rsidRDefault="00362B74">
            <w:pPr>
              <w:rPr>
                <w:rFonts w:ascii="宋体" w:hAnsi="宋体"/>
                <w:sz w:val="28"/>
                <w:szCs w:val="28"/>
              </w:rPr>
            </w:pPr>
            <w:r>
              <w:rPr>
                <w:rFonts w:ascii="宋体" w:hAnsi="宋体" w:hint="eastAsia"/>
                <w:sz w:val="28"/>
                <w:szCs w:val="28"/>
              </w:rPr>
              <w:t>硕士</w:t>
            </w:r>
          </w:p>
        </w:tc>
        <w:tc>
          <w:tcPr>
            <w:tcW w:w="2251" w:type="dxa"/>
            <w:hideMark/>
          </w:tcPr>
          <w:p w:rsidR="00362B74" w:rsidRDefault="00362B74">
            <w:pPr>
              <w:jc w:val="distribute"/>
              <w:rPr>
                <w:rFonts w:ascii="宋体" w:hAnsi="宋体"/>
                <w:sz w:val="28"/>
                <w:szCs w:val="28"/>
              </w:rPr>
            </w:pPr>
            <w:r>
              <w:rPr>
                <w:rFonts w:ascii="宋体" w:hAnsi="宋体" w:hint="eastAsia"/>
                <w:sz w:val="28"/>
                <w:szCs w:val="28"/>
              </w:rPr>
              <w:t>学科类别：工学</w:t>
            </w:r>
          </w:p>
        </w:tc>
        <w:tc>
          <w:tcPr>
            <w:tcW w:w="2867" w:type="dxa"/>
          </w:tcPr>
          <w:p w:rsidR="00362B74" w:rsidRDefault="00362B74">
            <w:pPr>
              <w:rPr>
                <w:rFonts w:ascii="宋体" w:hAnsi="宋体"/>
                <w:sz w:val="28"/>
                <w:szCs w:val="28"/>
              </w:rPr>
            </w:pPr>
          </w:p>
        </w:tc>
      </w:tr>
      <w:tr w:rsidR="00362B74" w:rsidTr="00362B74">
        <w:trPr>
          <w:cantSplit/>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学科专业名称：</w:t>
            </w:r>
          </w:p>
        </w:tc>
        <w:tc>
          <w:tcPr>
            <w:tcW w:w="6687" w:type="dxa"/>
            <w:gridSpan w:val="3"/>
            <w:hideMark/>
          </w:tcPr>
          <w:p w:rsidR="00362B74" w:rsidRDefault="00362B74" w:rsidP="00362B74">
            <w:pPr>
              <w:rPr>
                <w:rFonts w:ascii="宋体" w:hAnsi="宋体"/>
                <w:sz w:val="28"/>
                <w:szCs w:val="28"/>
              </w:rPr>
            </w:pPr>
            <w:r>
              <w:rPr>
                <w:rFonts w:ascii="宋体" w:hAnsi="宋体" w:hint="eastAsia"/>
                <w:spacing w:val="-10"/>
                <w:sz w:val="28"/>
                <w:szCs w:val="28"/>
              </w:rPr>
              <w:t>计算</w:t>
            </w:r>
            <w:r w:rsidR="00DC6147">
              <w:rPr>
                <w:rFonts w:ascii="宋体" w:hAnsi="宋体" w:hint="eastAsia"/>
                <w:spacing w:val="-10"/>
                <w:sz w:val="28"/>
                <w:szCs w:val="28"/>
              </w:rPr>
              <w:t>机</w:t>
            </w:r>
            <w:r>
              <w:rPr>
                <w:rFonts w:ascii="宋体" w:hAnsi="宋体" w:hint="eastAsia"/>
                <w:spacing w:val="-10"/>
                <w:sz w:val="28"/>
                <w:szCs w:val="28"/>
              </w:rPr>
              <w:t>技术</w:t>
            </w:r>
          </w:p>
        </w:tc>
      </w:tr>
      <w:tr w:rsidR="00362B74" w:rsidTr="00362B74">
        <w:trPr>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论文提交日期：</w:t>
            </w:r>
          </w:p>
        </w:tc>
        <w:tc>
          <w:tcPr>
            <w:tcW w:w="1569" w:type="dxa"/>
            <w:hideMark/>
          </w:tcPr>
          <w:p w:rsidR="00362B74" w:rsidRDefault="00362B74" w:rsidP="00362B74">
            <w:pPr>
              <w:rPr>
                <w:rFonts w:ascii="宋体" w:hAnsi="宋体"/>
                <w:sz w:val="28"/>
                <w:szCs w:val="28"/>
              </w:rPr>
            </w:pPr>
            <w:r>
              <w:rPr>
                <w:rFonts w:ascii="宋体" w:hAnsi="宋体" w:hint="eastAsia"/>
                <w:sz w:val="28"/>
                <w:szCs w:val="28"/>
              </w:rPr>
              <w:t>2015年6月</w:t>
            </w:r>
          </w:p>
        </w:tc>
        <w:tc>
          <w:tcPr>
            <w:tcW w:w="2251" w:type="dxa"/>
            <w:hideMark/>
          </w:tcPr>
          <w:p w:rsidR="00362B74" w:rsidRDefault="00362B74">
            <w:pPr>
              <w:jc w:val="distribute"/>
              <w:rPr>
                <w:rFonts w:ascii="宋体" w:hAnsi="宋体"/>
                <w:sz w:val="28"/>
                <w:szCs w:val="28"/>
              </w:rPr>
            </w:pPr>
            <w:r>
              <w:rPr>
                <w:rFonts w:ascii="宋体" w:hAnsi="宋体" w:hint="eastAsia"/>
                <w:sz w:val="28"/>
                <w:szCs w:val="28"/>
              </w:rPr>
              <w:t>论文答辩日期：</w:t>
            </w:r>
          </w:p>
        </w:tc>
        <w:tc>
          <w:tcPr>
            <w:tcW w:w="2867" w:type="dxa"/>
            <w:hideMark/>
          </w:tcPr>
          <w:p w:rsidR="00362B74" w:rsidRDefault="00362B74" w:rsidP="00362B74">
            <w:pPr>
              <w:rPr>
                <w:rFonts w:ascii="宋体" w:hAnsi="宋体"/>
                <w:sz w:val="28"/>
                <w:szCs w:val="28"/>
              </w:rPr>
            </w:pPr>
            <w:r>
              <w:rPr>
                <w:rFonts w:ascii="宋体" w:hAnsi="宋体" w:hint="eastAsia"/>
                <w:sz w:val="28"/>
                <w:szCs w:val="28"/>
              </w:rPr>
              <w:t>2015年6月</w:t>
            </w:r>
          </w:p>
        </w:tc>
      </w:tr>
      <w:tr w:rsidR="00362B74" w:rsidTr="00362B74">
        <w:trPr>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学位授予日期：</w:t>
            </w:r>
          </w:p>
        </w:tc>
        <w:tc>
          <w:tcPr>
            <w:tcW w:w="1569" w:type="dxa"/>
            <w:hideMark/>
          </w:tcPr>
          <w:p w:rsidR="00362B74" w:rsidRDefault="00362B74" w:rsidP="00362B74">
            <w:pPr>
              <w:rPr>
                <w:rFonts w:ascii="宋体" w:hAnsi="宋体"/>
                <w:sz w:val="28"/>
                <w:szCs w:val="28"/>
              </w:rPr>
            </w:pPr>
          </w:p>
        </w:tc>
        <w:tc>
          <w:tcPr>
            <w:tcW w:w="2251" w:type="dxa"/>
            <w:hideMark/>
          </w:tcPr>
          <w:p w:rsidR="00362B74" w:rsidRPr="00362B74" w:rsidRDefault="00362B74" w:rsidP="00362B74">
            <w:pPr>
              <w:pStyle w:val="10"/>
            </w:pPr>
            <w:r w:rsidRPr="00362B74">
              <w:rPr>
                <w:rFonts w:hint="eastAsia"/>
              </w:rPr>
              <w:t>答辩委员会主席</w:t>
            </w:r>
            <w:r>
              <w:rPr>
                <w:rFonts w:hint="eastAsia"/>
              </w:rPr>
              <w:t>：</w:t>
            </w:r>
          </w:p>
        </w:tc>
        <w:tc>
          <w:tcPr>
            <w:tcW w:w="2867" w:type="dxa"/>
            <w:hideMark/>
          </w:tcPr>
          <w:p w:rsidR="00362B74" w:rsidRDefault="00362B74">
            <w:pPr>
              <w:rPr>
                <w:rFonts w:ascii="宋体" w:hAnsi="宋体"/>
                <w:sz w:val="28"/>
                <w:szCs w:val="28"/>
              </w:rPr>
            </w:pPr>
          </w:p>
        </w:tc>
      </w:tr>
      <w:tr w:rsidR="00362B74" w:rsidTr="00362B74">
        <w:trPr>
          <w:jc w:val="center"/>
        </w:trPr>
        <w:tc>
          <w:tcPr>
            <w:tcW w:w="2082" w:type="dxa"/>
            <w:hideMark/>
          </w:tcPr>
          <w:p w:rsidR="00362B74" w:rsidRDefault="00362B74">
            <w:pPr>
              <w:jc w:val="distribute"/>
              <w:rPr>
                <w:rFonts w:ascii="宋体" w:hAnsi="宋体"/>
                <w:sz w:val="28"/>
                <w:szCs w:val="28"/>
              </w:rPr>
            </w:pPr>
            <w:r>
              <w:rPr>
                <w:rFonts w:ascii="宋体" w:hAnsi="宋体" w:hint="eastAsia"/>
                <w:sz w:val="28"/>
                <w:szCs w:val="28"/>
              </w:rPr>
              <w:t>评阅人：</w:t>
            </w:r>
          </w:p>
        </w:tc>
        <w:tc>
          <w:tcPr>
            <w:tcW w:w="6687" w:type="dxa"/>
            <w:gridSpan w:val="3"/>
            <w:hideMark/>
          </w:tcPr>
          <w:p w:rsidR="00362B74" w:rsidRDefault="00362B74">
            <w:pPr>
              <w:rPr>
                <w:rFonts w:ascii="宋体" w:hAnsi="宋体"/>
                <w:sz w:val="28"/>
                <w:szCs w:val="28"/>
              </w:rPr>
            </w:pPr>
          </w:p>
        </w:tc>
      </w:tr>
    </w:tbl>
    <w:p w:rsidR="00362B74" w:rsidRDefault="00362B74" w:rsidP="00362B74">
      <w:pPr>
        <w:rPr>
          <w:rFonts w:cs="Times New Roman"/>
          <w:sz w:val="21"/>
        </w:rPr>
      </w:pPr>
    </w:p>
    <w:p w:rsidR="00362B74" w:rsidRDefault="00362B74" w:rsidP="00362B74"/>
    <w:p w:rsidR="00362B74" w:rsidRDefault="00362B74" w:rsidP="00362B74"/>
    <w:p w:rsidR="00362B74" w:rsidRDefault="00362B74" w:rsidP="00362B74"/>
    <w:p w:rsidR="00362B74" w:rsidRDefault="00362B74" w:rsidP="00362B74">
      <w:pPr>
        <w:jc w:val="center"/>
        <w:rPr>
          <w:szCs w:val="21"/>
        </w:rPr>
      </w:pPr>
    </w:p>
    <w:p w:rsidR="00362B74" w:rsidRDefault="00362B74" w:rsidP="00362B74">
      <w:pPr>
        <w:jc w:val="center"/>
        <w:rPr>
          <w:sz w:val="28"/>
          <w:szCs w:val="24"/>
        </w:rPr>
      </w:pPr>
      <w:r>
        <w:rPr>
          <w:rFonts w:hint="eastAsia"/>
          <w:sz w:val="28"/>
        </w:rPr>
        <w:t>东</w:t>
      </w:r>
      <w:r>
        <w:rPr>
          <w:sz w:val="28"/>
        </w:rPr>
        <w:t xml:space="preserve">  </w:t>
      </w:r>
      <w:r>
        <w:rPr>
          <w:rFonts w:hint="eastAsia"/>
          <w:sz w:val="28"/>
        </w:rPr>
        <w:t>北</w:t>
      </w:r>
      <w:r>
        <w:rPr>
          <w:sz w:val="28"/>
        </w:rPr>
        <w:t xml:space="preserve">  </w:t>
      </w:r>
      <w:r>
        <w:rPr>
          <w:rFonts w:hint="eastAsia"/>
          <w:sz w:val="28"/>
        </w:rPr>
        <w:t>大</w:t>
      </w:r>
      <w:r>
        <w:rPr>
          <w:sz w:val="28"/>
        </w:rPr>
        <w:t xml:space="preserve">  </w:t>
      </w:r>
      <w:r>
        <w:rPr>
          <w:rFonts w:hint="eastAsia"/>
          <w:sz w:val="28"/>
        </w:rPr>
        <w:t>学</w:t>
      </w:r>
    </w:p>
    <w:p w:rsidR="00362B74" w:rsidRDefault="00362B74" w:rsidP="00362B74">
      <w:pPr>
        <w:jc w:val="center"/>
        <w:rPr>
          <w:sz w:val="28"/>
        </w:rPr>
      </w:pPr>
      <w:r>
        <w:rPr>
          <w:sz w:val="28"/>
        </w:rPr>
        <w:t>20</w:t>
      </w:r>
      <w:r w:rsidR="009B797C">
        <w:rPr>
          <w:rFonts w:hint="eastAsia"/>
          <w:sz w:val="28"/>
        </w:rPr>
        <w:t>15</w:t>
      </w:r>
      <w:r>
        <w:rPr>
          <w:rFonts w:hint="eastAsia"/>
          <w:sz w:val="28"/>
        </w:rPr>
        <w:t>年</w:t>
      </w:r>
      <w:r w:rsidR="009B797C">
        <w:rPr>
          <w:rFonts w:hint="eastAsia"/>
          <w:sz w:val="28"/>
        </w:rPr>
        <w:t>6</w:t>
      </w:r>
      <w:r>
        <w:rPr>
          <w:rFonts w:hint="eastAsia"/>
          <w:sz w:val="28"/>
        </w:rPr>
        <w:t>月</w:t>
      </w:r>
    </w:p>
    <w:p w:rsidR="00362B74" w:rsidRDefault="00362B74" w:rsidP="00362B74">
      <w:pPr>
        <w:rPr>
          <w:sz w:val="21"/>
        </w:rPr>
      </w:pPr>
    </w:p>
    <w:p w:rsidR="00362B74" w:rsidRDefault="00362B74" w:rsidP="007E2922">
      <w:pPr>
        <w:widowControl/>
        <w:jc w:val="left"/>
      </w:pPr>
    </w:p>
    <w:p w:rsidR="009B797C" w:rsidRDefault="009B797C" w:rsidP="009B797C">
      <w:pPr>
        <w:pStyle w:val="5"/>
      </w:pPr>
      <w:r>
        <w:lastRenderedPageBreak/>
        <w:t>A Thesis in Computer Software and Theory</w:t>
      </w:r>
    </w:p>
    <w:p w:rsidR="009B797C" w:rsidRDefault="009B797C" w:rsidP="009B797C">
      <w:pPr>
        <w:rPr>
          <w:sz w:val="21"/>
          <w:szCs w:val="24"/>
        </w:rPr>
      </w:pPr>
    </w:p>
    <w:p w:rsidR="009B797C" w:rsidRDefault="009B797C" w:rsidP="009B797C"/>
    <w:p w:rsidR="009B797C" w:rsidRDefault="009B797C" w:rsidP="009B797C"/>
    <w:p w:rsidR="009B797C" w:rsidRDefault="009B797C" w:rsidP="009B797C">
      <w:pPr>
        <w:ind w:leftChars="100" w:left="2007" w:hangingChars="400" w:hanging="1767"/>
        <w:jc w:val="center"/>
        <w:rPr>
          <w:rFonts w:eastAsia="宋体" w:cs="Times New Roman"/>
          <w:b/>
          <w:sz w:val="44"/>
          <w:szCs w:val="44"/>
        </w:rPr>
      </w:pPr>
      <w:r w:rsidRPr="009979E1">
        <w:rPr>
          <w:rFonts w:eastAsia="宋体" w:cs="Times New Roman" w:hint="eastAsia"/>
          <w:b/>
          <w:sz w:val="44"/>
          <w:szCs w:val="44"/>
        </w:rPr>
        <w:t>Incremental Subgraph S</w:t>
      </w:r>
      <w:r w:rsidRPr="009979E1">
        <w:rPr>
          <w:rFonts w:eastAsia="宋体" w:cs="Times New Roman"/>
          <w:b/>
          <w:sz w:val="44"/>
          <w:szCs w:val="44"/>
        </w:rPr>
        <w:t>imilarity</w:t>
      </w:r>
      <w:r w:rsidRPr="009979E1">
        <w:rPr>
          <w:rFonts w:eastAsia="宋体" w:cs="Times New Roman" w:hint="eastAsia"/>
          <w:b/>
          <w:sz w:val="44"/>
          <w:szCs w:val="44"/>
        </w:rPr>
        <w:t xml:space="preserve"> Match</w:t>
      </w:r>
    </w:p>
    <w:p w:rsidR="009B797C" w:rsidRDefault="009B797C" w:rsidP="009B797C">
      <w:pPr>
        <w:jc w:val="center"/>
        <w:rPr>
          <w:sz w:val="21"/>
          <w:szCs w:val="24"/>
        </w:rPr>
      </w:pPr>
      <w:r w:rsidRPr="009979E1">
        <w:rPr>
          <w:rFonts w:eastAsia="宋体" w:cs="Times New Roman" w:hint="eastAsia"/>
          <w:b/>
          <w:sz w:val="44"/>
          <w:szCs w:val="44"/>
        </w:rPr>
        <w:t xml:space="preserve">Technology </w:t>
      </w:r>
      <w:r w:rsidRPr="009979E1">
        <w:rPr>
          <w:rFonts w:eastAsia="宋体" w:cs="Times New Roman"/>
          <w:b/>
          <w:sz w:val="44"/>
          <w:szCs w:val="44"/>
        </w:rPr>
        <w:t>research and implementation</w:t>
      </w:r>
      <w:r w:rsidRPr="009979E1">
        <w:rPr>
          <w:rFonts w:eastAsia="宋体" w:cs="Times New Roman" w:hint="eastAsia"/>
          <w:b/>
          <w:sz w:val="44"/>
          <w:szCs w:val="44"/>
        </w:rPr>
        <w:t xml:space="preserve"> over Streaming Graph</w:t>
      </w:r>
    </w:p>
    <w:p w:rsidR="009B797C" w:rsidRDefault="009B797C" w:rsidP="009B797C"/>
    <w:p w:rsidR="009B797C" w:rsidRDefault="009B797C" w:rsidP="009B797C"/>
    <w:p w:rsidR="009B797C" w:rsidRDefault="009B797C" w:rsidP="009B797C">
      <w:pPr>
        <w:jc w:val="center"/>
        <w:rPr>
          <w:sz w:val="28"/>
          <w:szCs w:val="28"/>
        </w:rPr>
      </w:pPr>
      <w:r>
        <w:rPr>
          <w:sz w:val="28"/>
          <w:szCs w:val="28"/>
        </w:rPr>
        <w:t xml:space="preserve">By </w:t>
      </w:r>
      <w:r>
        <w:rPr>
          <w:rFonts w:hint="eastAsia"/>
          <w:sz w:val="28"/>
          <w:szCs w:val="28"/>
        </w:rPr>
        <w:t>Zang Nanqi</w:t>
      </w:r>
    </w:p>
    <w:p w:rsidR="009B797C" w:rsidRDefault="009B797C" w:rsidP="009B797C">
      <w:pPr>
        <w:jc w:val="center"/>
        <w:rPr>
          <w:sz w:val="21"/>
          <w:szCs w:val="24"/>
        </w:rPr>
      </w:pPr>
    </w:p>
    <w:p w:rsidR="009B797C" w:rsidRDefault="009B797C" w:rsidP="009B797C">
      <w:pPr>
        <w:jc w:val="center"/>
      </w:pPr>
    </w:p>
    <w:p w:rsidR="009B797C" w:rsidRDefault="009B797C" w:rsidP="009B797C">
      <w:pPr>
        <w:jc w:val="center"/>
      </w:pPr>
    </w:p>
    <w:p w:rsidR="009B797C" w:rsidRDefault="009B797C" w:rsidP="009B797C">
      <w:pPr>
        <w:jc w:val="center"/>
        <w:rPr>
          <w:sz w:val="28"/>
          <w:szCs w:val="28"/>
        </w:rPr>
      </w:pPr>
      <w:r>
        <w:rPr>
          <w:sz w:val="28"/>
          <w:szCs w:val="28"/>
        </w:rPr>
        <w:t xml:space="preserve">Supervisor: </w:t>
      </w:r>
      <w:r>
        <w:rPr>
          <w:rFonts w:cs="Times New Roman"/>
          <w:sz w:val="28"/>
          <w:szCs w:val="28"/>
        </w:rPr>
        <w:t xml:space="preserve">Associate </w:t>
      </w:r>
      <w:r>
        <w:rPr>
          <w:rFonts w:eastAsia="Times New Roman" w:cs="Times New Roman"/>
          <w:bCs/>
          <w:sz w:val="28"/>
          <w:szCs w:val="28"/>
        </w:rPr>
        <w:t>Professor</w:t>
      </w:r>
      <w:r>
        <w:rPr>
          <w:rFonts w:cs="Times New Roman"/>
          <w:bCs/>
          <w:sz w:val="28"/>
          <w:szCs w:val="28"/>
        </w:rPr>
        <w:t xml:space="preserve"> </w:t>
      </w:r>
      <w:proofErr w:type="gramStart"/>
      <w:r>
        <w:rPr>
          <w:rFonts w:cs="Times New Roman"/>
          <w:bCs/>
          <w:sz w:val="28"/>
          <w:szCs w:val="28"/>
        </w:rPr>
        <w:t>Gu</w:t>
      </w:r>
      <w:proofErr w:type="gramEnd"/>
      <w:r>
        <w:rPr>
          <w:rFonts w:cs="Times New Roman"/>
          <w:bCs/>
          <w:sz w:val="28"/>
          <w:szCs w:val="28"/>
        </w:rPr>
        <w:t xml:space="preserve"> Yu</w:t>
      </w:r>
    </w:p>
    <w:p w:rsidR="009B797C" w:rsidRDefault="009B797C" w:rsidP="009B797C">
      <w:pPr>
        <w:rPr>
          <w:sz w:val="21"/>
          <w:szCs w:val="24"/>
        </w:rPr>
      </w:pPr>
    </w:p>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 w:rsidR="009B797C" w:rsidRDefault="009B797C" w:rsidP="009B797C">
      <w:pPr>
        <w:jc w:val="center"/>
        <w:rPr>
          <w:b/>
          <w:bCs/>
          <w:sz w:val="32"/>
          <w:szCs w:val="32"/>
        </w:rPr>
      </w:pPr>
      <w:r>
        <w:rPr>
          <w:b/>
          <w:bCs/>
          <w:sz w:val="32"/>
          <w:szCs w:val="32"/>
        </w:rPr>
        <w:t>Northeastern University</w:t>
      </w:r>
    </w:p>
    <w:p w:rsidR="009B797C" w:rsidRPr="009B797C" w:rsidRDefault="009B797C" w:rsidP="009B797C">
      <w:pPr>
        <w:jc w:val="center"/>
        <w:rPr>
          <w:b/>
          <w:bCs/>
          <w:sz w:val="32"/>
          <w:szCs w:val="32"/>
        </w:rPr>
        <w:sectPr w:rsidR="009B797C" w:rsidRPr="009B797C" w:rsidSect="00547B4F">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b/>
          <w:bCs/>
          <w:sz w:val="32"/>
          <w:szCs w:val="32"/>
        </w:rPr>
        <w:t>J</w:t>
      </w:r>
      <w:r>
        <w:rPr>
          <w:rFonts w:hint="eastAsia"/>
          <w:b/>
          <w:bCs/>
          <w:sz w:val="32"/>
          <w:szCs w:val="32"/>
        </w:rPr>
        <w:t>une</w:t>
      </w:r>
      <w:r>
        <w:rPr>
          <w:b/>
          <w:bCs/>
          <w:sz w:val="32"/>
          <w:szCs w:val="32"/>
        </w:rPr>
        <w:t xml:space="preserve"> 20</w:t>
      </w:r>
      <w:r>
        <w:rPr>
          <w:rFonts w:hint="eastAsia"/>
          <w:b/>
          <w:bCs/>
          <w:sz w:val="32"/>
          <w:szCs w:val="32"/>
        </w:rPr>
        <w:t>15</w:t>
      </w:r>
    </w:p>
    <w:p w:rsidR="007E2922" w:rsidRDefault="007E2922" w:rsidP="007E2922">
      <w:pPr>
        <w:keepNext/>
        <w:keepLines/>
        <w:adjustRightInd w:val="0"/>
        <w:snapToGrid w:val="0"/>
        <w:spacing w:beforeLines="100" w:before="312" w:afterLines="100" w:after="312"/>
        <w:jc w:val="center"/>
        <w:textAlignment w:val="center"/>
        <w:outlineLvl w:val="0"/>
        <w:rPr>
          <w:rFonts w:eastAsia="黑体" w:cs="Times New Roman"/>
          <w:snapToGrid w:val="0"/>
          <w:sz w:val="44"/>
          <w:szCs w:val="20"/>
        </w:rPr>
      </w:pPr>
      <w:bookmarkStart w:id="1" w:name="_Toc421107602"/>
      <w:bookmarkEnd w:id="0"/>
      <w:r>
        <w:rPr>
          <w:rFonts w:eastAsia="黑体" w:cs="Times New Roman"/>
          <w:snapToGrid w:val="0"/>
          <w:sz w:val="44"/>
          <w:szCs w:val="20"/>
        </w:rPr>
        <w:lastRenderedPageBreak/>
        <w:t>独创性声明</w:t>
      </w:r>
      <w:bookmarkEnd w:id="1"/>
    </w:p>
    <w:p w:rsidR="00362B74" w:rsidRDefault="00362B74" w:rsidP="00362B74">
      <w:pPr>
        <w:spacing w:line="288" w:lineRule="auto"/>
        <w:ind w:firstLineChars="200" w:firstLine="560"/>
        <w:rPr>
          <w:sz w:val="28"/>
          <w:szCs w:val="28"/>
        </w:rPr>
      </w:pPr>
      <w:r>
        <w:rPr>
          <w:rFonts w:hint="eastAsia"/>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Pr>
          <w:rFonts w:hint="eastAsia"/>
          <w:sz w:val="28"/>
          <w:szCs w:val="28"/>
        </w:rPr>
        <w:t>贡献均己在</w:t>
      </w:r>
      <w:proofErr w:type="gramEnd"/>
      <w:r>
        <w:rPr>
          <w:rFonts w:hint="eastAsia"/>
          <w:sz w:val="28"/>
          <w:szCs w:val="28"/>
        </w:rPr>
        <w:t>论文中作了明的说明并表示谢意。</w:t>
      </w:r>
    </w:p>
    <w:p w:rsidR="00362B74" w:rsidRDefault="00362B74" w:rsidP="00362B74">
      <w:pPr>
        <w:adjustRightInd w:val="0"/>
        <w:snapToGrid w:val="0"/>
        <w:spacing w:before="100" w:beforeAutospacing="1" w:after="100" w:afterAutospacing="1" w:line="360" w:lineRule="auto"/>
        <w:rPr>
          <w:sz w:val="28"/>
          <w:szCs w:val="28"/>
        </w:rPr>
      </w:pPr>
      <w:r>
        <w:rPr>
          <w:szCs w:val="28"/>
        </w:rPr>
        <w:t xml:space="preserve">                                         </w:t>
      </w:r>
      <w:r>
        <w:rPr>
          <w:rFonts w:hint="eastAsia"/>
          <w:sz w:val="28"/>
          <w:szCs w:val="28"/>
        </w:rPr>
        <w:t>学位论文作者签名：</w:t>
      </w:r>
    </w:p>
    <w:p w:rsidR="00362B74" w:rsidRDefault="00362B74" w:rsidP="00362B74">
      <w:pPr>
        <w:adjustRightInd w:val="0"/>
        <w:snapToGrid w:val="0"/>
        <w:spacing w:before="100" w:beforeAutospacing="1" w:after="100" w:afterAutospacing="1" w:line="360" w:lineRule="auto"/>
        <w:ind w:firstLineChars="1550" w:firstLine="4340"/>
        <w:rPr>
          <w:sz w:val="28"/>
          <w:szCs w:val="28"/>
        </w:rPr>
      </w:pPr>
      <w:r>
        <w:rPr>
          <w:rFonts w:hint="eastAsia"/>
          <w:sz w:val="28"/>
          <w:szCs w:val="28"/>
        </w:rPr>
        <w:t>日</w:t>
      </w:r>
      <w:r>
        <w:rPr>
          <w:sz w:val="28"/>
          <w:szCs w:val="28"/>
        </w:rPr>
        <w:t xml:space="preserve">    </w:t>
      </w:r>
      <w:r>
        <w:rPr>
          <w:rFonts w:hint="eastAsia"/>
          <w:sz w:val="28"/>
          <w:szCs w:val="28"/>
        </w:rPr>
        <w:t>期：</w:t>
      </w:r>
    </w:p>
    <w:p w:rsidR="00362B74" w:rsidRDefault="00362B74" w:rsidP="00362B74">
      <w:pPr>
        <w:pStyle w:val="ab"/>
        <w:spacing w:beforeLines="100" w:before="312" w:afterLines="100" w:after="312"/>
        <w:rPr>
          <w:rFonts w:ascii="黑体" w:eastAsia="黑体"/>
          <w:b w:val="0"/>
          <w:bCs w:val="0"/>
          <w:szCs w:val="44"/>
        </w:rPr>
      </w:pPr>
      <w:r>
        <w:rPr>
          <w:rFonts w:ascii="黑体" w:eastAsia="黑体" w:hint="eastAsia"/>
          <w:b w:val="0"/>
          <w:bCs w:val="0"/>
          <w:szCs w:val="44"/>
        </w:rPr>
        <w:t>学位论文版权使用授权书</w:t>
      </w:r>
    </w:p>
    <w:p w:rsidR="00362B74" w:rsidRDefault="00362B74" w:rsidP="00362B74">
      <w:pPr>
        <w:pStyle w:val="ac"/>
        <w:spacing w:line="288" w:lineRule="auto"/>
        <w:ind w:firstLine="560"/>
        <w:rPr>
          <w:sz w:val="28"/>
          <w:szCs w:val="28"/>
        </w:rPr>
      </w:pPr>
      <w:r>
        <w:rPr>
          <w:rFonts w:hint="eastAsia"/>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362B74" w:rsidRDefault="00362B74" w:rsidP="00362B74">
      <w:pPr>
        <w:pStyle w:val="ac"/>
        <w:rPr>
          <w:szCs w:val="28"/>
        </w:rPr>
      </w:pPr>
    </w:p>
    <w:p w:rsidR="00362B74" w:rsidRDefault="00362B74" w:rsidP="00362B74">
      <w:pPr>
        <w:pStyle w:val="ac"/>
        <w:rPr>
          <w:szCs w:val="28"/>
        </w:rPr>
      </w:pPr>
    </w:p>
    <w:p w:rsidR="00362B74" w:rsidRDefault="00362B74" w:rsidP="00362B74">
      <w:pPr>
        <w:ind w:firstLineChars="200" w:firstLine="560"/>
        <w:rPr>
          <w:sz w:val="28"/>
          <w:szCs w:val="28"/>
        </w:rPr>
      </w:pPr>
      <w:r>
        <w:rPr>
          <w:rFonts w:hint="eastAsia"/>
          <w:sz w:val="28"/>
          <w:szCs w:val="28"/>
        </w:rPr>
        <w:t>作者和导师同意网上交流的时间为作者获得学位后：</w:t>
      </w:r>
    </w:p>
    <w:p w:rsidR="00362B74" w:rsidRDefault="00362B74" w:rsidP="00362B74">
      <w:pPr>
        <w:rPr>
          <w:sz w:val="21"/>
          <w:szCs w:val="28"/>
        </w:rPr>
      </w:pPr>
    </w:p>
    <w:p w:rsidR="00362B74" w:rsidRDefault="00362B74" w:rsidP="00362B74">
      <w:pPr>
        <w:ind w:firstLineChars="200" w:firstLine="560"/>
        <w:rPr>
          <w:rFonts w:ascii="宋体" w:hAnsi="宋体"/>
          <w:sz w:val="28"/>
          <w:szCs w:val="28"/>
        </w:rPr>
      </w:pPr>
      <w:r>
        <w:rPr>
          <w:rFonts w:ascii="宋体" w:hAnsi="宋体" w:hint="eastAsia"/>
          <w:sz w:val="28"/>
          <w:szCs w:val="28"/>
        </w:rPr>
        <w:t>半年 □    一年□    一年半□       两年□</w:t>
      </w:r>
    </w:p>
    <w:p w:rsidR="00362B74" w:rsidRDefault="00362B74" w:rsidP="00362B74">
      <w:pPr>
        <w:rPr>
          <w:sz w:val="21"/>
          <w:szCs w:val="28"/>
        </w:rPr>
      </w:pPr>
    </w:p>
    <w:p w:rsidR="00362B74" w:rsidRDefault="00362B74" w:rsidP="00362B74">
      <w:pPr>
        <w:rPr>
          <w:sz w:val="28"/>
          <w:szCs w:val="28"/>
        </w:rPr>
      </w:pPr>
      <w:r>
        <w:rPr>
          <w:rFonts w:hint="eastAsia"/>
          <w:sz w:val="28"/>
          <w:szCs w:val="28"/>
        </w:rPr>
        <w:t>学位论文作者签名：</w:t>
      </w:r>
      <w:r>
        <w:rPr>
          <w:sz w:val="28"/>
          <w:szCs w:val="28"/>
        </w:rPr>
        <w:t xml:space="preserve">               </w:t>
      </w:r>
      <w:r>
        <w:rPr>
          <w:rFonts w:hint="eastAsia"/>
          <w:sz w:val="28"/>
          <w:szCs w:val="28"/>
        </w:rPr>
        <w:t>导师签名：</w:t>
      </w:r>
    </w:p>
    <w:p w:rsidR="007E2922" w:rsidRDefault="00362B74" w:rsidP="00362B74">
      <w:pPr>
        <w:widowControl/>
        <w:jc w:val="left"/>
      </w:pPr>
      <w:r>
        <w:rPr>
          <w:rFonts w:hint="eastAsia"/>
          <w:sz w:val="28"/>
          <w:szCs w:val="28"/>
        </w:rPr>
        <w:t>签字日期：</w:t>
      </w:r>
      <w:r>
        <w:rPr>
          <w:sz w:val="28"/>
          <w:szCs w:val="28"/>
        </w:rPr>
        <w:t xml:space="preserve">                       </w:t>
      </w:r>
      <w:r>
        <w:rPr>
          <w:rFonts w:hint="eastAsia"/>
          <w:sz w:val="28"/>
          <w:szCs w:val="28"/>
        </w:rPr>
        <w:t>签字日期：</w:t>
      </w:r>
      <w:r w:rsidR="002962C1">
        <w:br w:type="page"/>
      </w:r>
    </w:p>
    <w:p w:rsidR="007E2922" w:rsidRDefault="007E2922" w:rsidP="007E2922">
      <w:pPr>
        <w:widowControl/>
        <w:jc w:val="left"/>
        <w:sectPr w:rsidR="007E2922" w:rsidSect="00547B4F">
          <w:footerReference w:type="default" r:id="rId11"/>
          <w:pgSz w:w="11906" w:h="16838"/>
          <w:pgMar w:top="1440" w:right="1800" w:bottom="1440" w:left="1800" w:header="851" w:footer="992" w:gutter="0"/>
          <w:pgNumType w:fmt="upperRoman" w:start="1"/>
          <w:cols w:space="425"/>
          <w:docGrid w:type="lines" w:linePitch="312"/>
        </w:sectPr>
      </w:pPr>
    </w:p>
    <w:p w:rsidR="007E2922" w:rsidRPr="00E44341" w:rsidRDefault="007E2922" w:rsidP="007E2922">
      <w:pPr>
        <w:spacing w:line="480" w:lineRule="auto"/>
        <w:jc w:val="center"/>
        <w:rPr>
          <w:rFonts w:ascii="黑体" w:eastAsia="黑体" w:hAnsi="黑体"/>
          <w:bCs/>
          <w:sz w:val="32"/>
          <w:szCs w:val="32"/>
        </w:rPr>
      </w:pPr>
      <w:r>
        <w:rPr>
          <w:rFonts w:ascii="黑体" w:eastAsia="黑体" w:hAnsi="黑体" w:hint="eastAsia"/>
          <w:sz w:val="32"/>
          <w:szCs w:val="32"/>
        </w:rPr>
        <w:lastRenderedPageBreak/>
        <w:t>图数据流上增量子图</w:t>
      </w:r>
      <w:r w:rsidR="009979E1">
        <w:rPr>
          <w:rFonts w:ascii="黑体" w:eastAsia="黑体" w:hAnsi="黑体" w:hint="eastAsia"/>
          <w:sz w:val="32"/>
          <w:szCs w:val="32"/>
        </w:rPr>
        <w:t>相似性</w:t>
      </w:r>
      <w:r>
        <w:rPr>
          <w:rFonts w:ascii="黑体" w:eastAsia="黑体" w:hAnsi="黑体" w:hint="eastAsia"/>
          <w:sz w:val="32"/>
          <w:szCs w:val="32"/>
        </w:rPr>
        <w:t>匹配技术</w:t>
      </w:r>
      <w:r w:rsidR="00B51CAD">
        <w:rPr>
          <w:rFonts w:ascii="黑体" w:eastAsia="黑体" w:hAnsi="黑体" w:hint="eastAsia"/>
          <w:sz w:val="32"/>
          <w:szCs w:val="32"/>
        </w:rPr>
        <w:t>的</w:t>
      </w:r>
      <w:r w:rsidR="009979E1">
        <w:rPr>
          <w:rFonts w:ascii="黑体" w:eastAsia="黑体" w:hAnsi="黑体" w:hint="eastAsia"/>
          <w:sz w:val="32"/>
          <w:szCs w:val="32"/>
        </w:rPr>
        <w:t>研究</w:t>
      </w:r>
      <w:r w:rsidR="00B51CAD">
        <w:rPr>
          <w:rFonts w:ascii="黑体" w:eastAsia="黑体" w:hAnsi="黑体" w:hint="eastAsia"/>
          <w:sz w:val="32"/>
          <w:szCs w:val="32"/>
        </w:rPr>
        <w:t>与</w:t>
      </w:r>
      <w:r w:rsidR="009979E1">
        <w:rPr>
          <w:rFonts w:ascii="黑体" w:eastAsia="黑体" w:hAnsi="黑体" w:hint="eastAsia"/>
          <w:sz w:val="32"/>
          <w:szCs w:val="32"/>
        </w:rPr>
        <w:t>实现</w:t>
      </w:r>
    </w:p>
    <w:p w:rsidR="007E2922" w:rsidRPr="00E44341" w:rsidRDefault="007E2922" w:rsidP="00C40183">
      <w:pPr>
        <w:pStyle w:val="1"/>
        <w:spacing w:before="312" w:after="312"/>
        <w:rPr>
          <w:b/>
        </w:rPr>
      </w:pPr>
      <w:bookmarkStart w:id="2" w:name="_Toc390851026"/>
      <w:bookmarkStart w:id="3" w:name="_Toc421107603"/>
      <w:r w:rsidRPr="00E44341">
        <w:t>摘</w:t>
      </w:r>
      <w:r w:rsidRPr="00E44341">
        <w:t xml:space="preserve">  </w:t>
      </w:r>
      <w:r w:rsidRPr="00E44341">
        <w:t>要</w:t>
      </w:r>
      <w:bookmarkEnd w:id="2"/>
      <w:bookmarkEnd w:id="3"/>
    </w:p>
    <w:p w:rsidR="00EE5C73" w:rsidRDefault="00F83B85" w:rsidP="00ED1FAB">
      <w:pPr>
        <w:widowControl/>
        <w:spacing w:line="440" w:lineRule="exact"/>
        <w:ind w:firstLine="420"/>
        <w:jc w:val="left"/>
      </w:pPr>
      <w:r>
        <w:rPr>
          <w:rFonts w:hint="eastAsia"/>
        </w:rPr>
        <w:t>近年来，随着图数据结构在通信网络，模式识别，化学</w:t>
      </w:r>
      <w:r>
        <w:rPr>
          <w:rFonts w:hint="eastAsia"/>
        </w:rPr>
        <w:t>/</w:t>
      </w:r>
      <w:r>
        <w:rPr>
          <w:rFonts w:hint="eastAsia"/>
        </w:rPr>
        <w:t>生物信息，社交网络等领域的广泛应用以及数据多样性的不断发展，图数据流模型受到了越来越多专家学者的关注。目前，虽然静态图上的子图匹配技术已得到了广泛并深入的研究，然而图数据流上的子图匹配问题作为图数据流上</w:t>
      </w:r>
      <w:r w:rsidR="00A950A7">
        <w:rPr>
          <w:rFonts w:hint="eastAsia"/>
        </w:rPr>
        <w:t>许</w:t>
      </w:r>
      <w:r>
        <w:rPr>
          <w:rFonts w:hint="eastAsia"/>
        </w:rPr>
        <w:t>多其他操作的基石，还没有得到深入的研究，而这种图数据流模型在网络安全、社交网络等很多方面都有着广泛的使用价值和深远的现实意义。</w:t>
      </w:r>
    </w:p>
    <w:p w:rsidR="00F83B85" w:rsidRDefault="002E0F6A" w:rsidP="00ED1FAB">
      <w:pPr>
        <w:widowControl/>
        <w:spacing w:line="440" w:lineRule="exact"/>
        <w:ind w:firstLine="420"/>
        <w:jc w:val="left"/>
      </w:pPr>
      <w:r>
        <w:rPr>
          <w:rFonts w:hint="eastAsia"/>
        </w:rPr>
        <w:t>针</w:t>
      </w:r>
      <w:r w:rsidR="00F83B85">
        <w:rPr>
          <w:rFonts w:hint="eastAsia"/>
        </w:rPr>
        <w:t>对上述问题，本文对图数据流上增量子图相似性匹配问题进行研究。</w:t>
      </w:r>
    </w:p>
    <w:p w:rsidR="00F83B85" w:rsidRDefault="00F83B85" w:rsidP="00ED1FAB">
      <w:pPr>
        <w:widowControl/>
        <w:spacing w:line="440" w:lineRule="exact"/>
        <w:ind w:firstLine="420"/>
        <w:jc w:val="left"/>
      </w:pPr>
      <w:r>
        <w:rPr>
          <w:rFonts w:hint="eastAsia"/>
        </w:rPr>
        <w:t>首先，</w:t>
      </w:r>
      <w:r w:rsidR="0048065D">
        <w:rPr>
          <w:rFonts w:hint="eastAsia"/>
        </w:rPr>
        <w:t>本文考虑图数据流上的简单更新，即当一条</w:t>
      </w:r>
      <w:proofErr w:type="gramStart"/>
      <w:r w:rsidR="0048065D">
        <w:rPr>
          <w:rFonts w:hint="eastAsia"/>
        </w:rPr>
        <w:t>边已经</w:t>
      </w:r>
      <w:proofErr w:type="gramEnd"/>
      <w:r w:rsidR="0048065D">
        <w:rPr>
          <w:rFonts w:hint="eastAsia"/>
        </w:rPr>
        <w:t>存在时不可再次插入。为了实现本文增量</w:t>
      </w:r>
      <w:r w:rsidR="00E958D6">
        <w:rPr>
          <w:rFonts w:hint="eastAsia"/>
        </w:rPr>
        <w:t>维护</w:t>
      </w:r>
      <w:r w:rsidR="0048065D">
        <w:rPr>
          <w:rFonts w:hint="eastAsia"/>
        </w:rPr>
        <w:t>的思想，为图数据流设计了一种带有剪枝功效的分区</w:t>
      </w:r>
      <w:r w:rsidR="00A950A7">
        <w:rPr>
          <w:rFonts w:hint="eastAsia"/>
        </w:rPr>
        <w:t>策略</w:t>
      </w:r>
      <w:r w:rsidR="005D39A6">
        <w:rPr>
          <w:rFonts w:hint="eastAsia"/>
        </w:rPr>
        <w:t>——</w:t>
      </w:r>
      <w:r w:rsidR="0048065D">
        <w:rPr>
          <w:rFonts w:hint="eastAsia"/>
        </w:rPr>
        <w:t>最近邻分区法，并对该方法进行增量维护。这样，</w:t>
      </w:r>
      <w:r w:rsidR="005D39A6">
        <w:rPr>
          <w:rFonts w:hint="eastAsia"/>
        </w:rPr>
        <w:t>当每次更新到达时，</w:t>
      </w:r>
      <w:r w:rsidR="00A950A7">
        <w:rPr>
          <w:rFonts w:hint="eastAsia"/>
        </w:rPr>
        <w:t>通过对发生改变的分区重新进行匹配来取代</w:t>
      </w:r>
      <w:r w:rsidR="0048065D">
        <w:rPr>
          <w:rFonts w:hint="eastAsia"/>
        </w:rPr>
        <w:t>一次完整的匹配过程。考虑到图数据流不</w:t>
      </w:r>
      <w:r w:rsidR="00E958D6">
        <w:rPr>
          <w:rFonts w:hint="eastAsia"/>
        </w:rPr>
        <w:t>断</w:t>
      </w:r>
      <w:r w:rsidR="0048065D">
        <w:rPr>
          <w:rFonts w:hint="eastAsia"/>
        </w:rPr>
        <w:t>变化的特性，本文通过为查询</w:t>
      </w:r>
      <w:proofErr w:type="gramStart"/>
      <w:r w:rsidR="0048065D">
        <w:rPr>
          <w:rFonts w:hint="eastAsia"/>
        </w:rPr>
        <w:t>图创建</w:t>
      </w:r>
      <w:proofErr w:type="gramEnd"/>
      <w:r w:rsidR="0048065D">
        <w:rPr>
          <w:rFonts w:hint="eastAsia"/>
        </w:rPr>
        <w:t>生成树集合的方式完成子图匹配，</w:t>
      </w:r>
      <w:r w:rsidR="005D39A6">
        <w:rPr>
          <w:rFonts w:hint="eastAsia"/>
        </w:rPr>
        <w:t>将图</w:t>
      </w:r>
      <w:r w:rsidR="005D39A6">
        <w:rPr>
          <w:rFonts w:hint="eastAsia"/>
        </w:rPr>
        <w:t>-</w:t>
      </w:r>
      <w:r w:rsidR="005D39A6">
        <w:rPr>
          <w:rFonts w:hint="eastAsia"/>
        </w:rPr>
        <w:t>图之间的匹配转化为树</w:t>
      </w:r>
      <w:r w:rsidR="005D39A6">
        <w:rPr>
          <w:rFonts w:hint="eastAsia"/>
        </w:rPr>
        <w:t>-</w:t>
      </w:r>
      <w:r w:rsidR="005D39A6">
        <w:rPr>
          <w:rFonts w:hint="eastAsia"/>
        </w:rPr>
        <w:t>图之间的匹配从而提高了匹配的速度</w:t>
      </w:r>
      <w:r w:rsidR="00A950A7">
        <w:rPr>
          <w:rFonts w:hint="eastAsia"/>
        </w:rPr>
        <w:t>。同时，</w:t>
      </w:r>
      <w:r w:rsidR="0048065D">
        <w:rPr>
          <w:rFonts w:hint="eastAsia"/>
        </w:rPr>
        <w:t>提出最大匹配的思想，</w:t>
      </w:r>
      <w:r w:rsidR="005D39A6">
        <w:rPr>
          <w:rFonts w:hint="eastAsia"/>
        </w:rPr>
        <w:t>避免了处理冗余的代价</w:t>
      </w:r>
      <w:r w:rsidR="0048065D">
        <w:rPr>
          <w:rFonts w:hint="eastAsia"/>
        </w:rPr>
        <w:t>。最后在真实数据集和合成数据集上进行实验，并与传统静态图上的方法进行对比，证明了方法的正确性和有效性。</w:t>
      </w:r>
    </w:p>
    <w:p w:rsidR="0048065D" w:rsidRDefault="0048065D" w:rsidP="00ED1FAB">
      <w:pPr>
        <w:widowControl/>
        <w:spacing w:line="440" w:lineRule="exact"/>
        <w:ind w:firstLine="420"/>
        <w:jc w:val="left"/>
      </w:pPr>
      <w:r>
        <w:rPr>
          <w:rFonts w:hint="eastAsia"/>
        </w:rPr>
        <w:t>此外，本文还考虑了图数据流上的复杂更新，即同一条边可以被插入或删除多次。该问题是上述问题的进一步深入，因此在最近邻分区的基础上又提出了基于权重的最近邻分区方法，该方法通过权重的判断对图数据流进一步进行剪枝，以加快匹配的速度。同时为了进一步满足图数据流实时响应的特性，提出了一种近似的</w:t>
      </w:r>
      <w:r w:rsidR="00A950A7">
        <w:rPr>
          <w:rFonts w:hint="eastAsia"/>
        </w:rPr>
        <w:t>匹配方法。该方法</w:t>
      </w:r>
      <w:r>
        <w:rPr>
          <w:rFonts w:hint="eastAsia"/>
        </w:rPr>
        <w:t>通过对</w:t>
      </w:r>
      <w:r w:rsidR="008C746F">
        <w:rPr>
          <w:rFonts w:hint="eastAsia"/>
        </w:rPr>
        <w:t>匹配结果候选集合的维护，在每次更新时</w:t>
      </w:r>
      <w:r w:rsidR="005D39A6">
        <w:rPr>
          <w:rFonts w:hint="eastAsia"/>
        </w:rPr>
        <w:t>直接在结果上进行增量维护，从而进一步加快了匹配的速度，并通过提出的近似误差率保证匹配结果的准确性</w:t>
      </w:r>
      <w:r w:rsidR="008C746F">
        <w:rPr>
          <w:rFonts w:hint="eastAsia"/>
        </w:rPr>
        <w:t>。最后通过实验验证了提出方法的有效性。</w:t>
      </w:r>
    </w:p>
    <w:p w:rsidR="00BC6B8E" w:rsidRDefault="008C746F" w:rsidP="00ED1FAB">
      <w:pPr>
        <w:widowControl/>
        <w:spacing w:line="440" w:lineRule="exact"/>
        <w:ind w:firstLine="420"/>
        <w:jc w:val="left"/>
      </w:pPr>
      <w:r>
        <w:rPr>
          <w:rFonts w:hint="eastAsia"/>
        </w:rPr>
        <w:t>总之，</w:t>
      </w:r>
      <w:r w:rsidR="004F37C2">
        <w:rPr>
          <w:rFonts w:hint="eastAsia"/>
        </w:rPr>
        <w:t>本文从越来越接近实际应用的图数据流模型的子图相似性匹配的典型特征和挑战出发，针对图数据流上的简单更新和复杂更新展开研究</w:t>
      </w:r>
      <w:r w:rsidR="00A950A7">
        <w:rPr>
          <w:rFonts w:hint="eastAsia"/>
        </w:rPr>
        <w:t>。</w:t>
      </w:r>
      <w:r w:rsidR="004F37C2">
        <w:rPr>
          <w:rFonts w:hint="eastAsia"/>
        </w:rPr>
        <w:t>基于增量维护的思想，提出了有效的图数据流上增量子图相似性匹配的处理方法。本文</w:t>
      </w:r>
      <w:r w:rsidR="00A950A7">
        <w:rPr>
          <w:rFonts w:hint="eastAsia"/>
        </w:rPr>
        <w:t>增量</w:t>
      </w:r>
      <w:r w:rsidR="004F37C2">
        <w:rPr>
          <w:rFonts w:hint="eastAsia"/>
        </w:rPr>
        <w:t>维护、最近邻分区等思想为相关课题的展开铺平了道路。</w:t>
      </w:r>
    </w:p>
    <w:p w:rsidR="00ED1FAB" w:rsidRPr="00F83B85" w:rsidRDefault="00ED1FAB" w:rsidP="00ED1FAB">
      <w:pPr>
        <w:widowControl/>
        <w:spacing w:line="440" w:lineRule="exact"/>
        <w:jc w:val="left"/>
      </w:pPr>
    </w:p>
    <w:p w:rsidR="0095743D" w:rsidRDefault="00B51CAD" w:rsidP="00ED1FAB">
      <w:pPr>
        <w:widowControl/>
        <w:spacing w:line="440" w:lineRule="exact"/>
        <w:jc w:val="left"/>
      </w:pPr>
      <w:r w:rsidRPr="009B797C">
        <w:rPr>
          <w:rFonts w:ascii="黑体" w:eastAsia="黑体" w:hAnsi="黑体" w:hint="eastAsia"/>
        </w:rPr>
        <w:lastRenderedPageBreak/>
        <w:t>关键</w:t>
      </w:r>
      <w:r w:rsidR="009B797C" w:rsidRPr="009B797C">
        <w:rPr>
          <w:rFonts w:ascii="黑体" w:eastAsia="黑体" w:hAnsi="黑体" w:hint="eastAsia"/>
        </w:rPr>
        <w:t>词</w:t>
      </w:r>
      <w:r w:rsidRPr="009B797C">
        <w:rPr>
          <w:rFonts w:ascii="黑体" w:eastAsia="黑体" w:hAnsi="黑体" w:hint="eastAsia"/>
        </w:rPr>
        <w:t>：</w:t>
      </w:r>
      <w:r>
        <w:rPr>
          <w:rFonts w:hint="eastAsia"/>
        </w:rPr>
        <w:t>图数据流；</w:t>
      </w:r>
      <w:r w:rsidR="00100087">
        <w:rPr>
          <w:rFonts w:hint="eastAsia"/>
        </w:rPr>
        <w:t>相似性子图</w:t>
      </w:r>
      <w:r w:rsidR="00F53417">
        <w:rPr>
          <w:rFonts w:hint="eastAsia"/>
        </w:rPr>
        <w:t>匹配；</w:t>
      </w:r>
      <w:r w:rsidR="0048065D">
        <w:rPr>
          <w:rFonts w:hint="eastAsia"/>
        </w:rPr>
        <w:t>增量维护；</w:t>
      </w:r>
      <w:r w:rsidR="00F53417">
        <w:rPr>
          <w:rFonts w:hint="eastAsia"/>
        </w:rPr>
        <w:t>最近邻分区；</w:t>
      </w:r>
      <w:proofErr w:type="gramStart"/>
      <w:r w:rsidR="0048065D">
        <w:rPr>
          <w:rFonts w:hint="eastAsia"/>
        </w:rPr>
        <w:t>带权图</w:t>
      </w:r>
      <w:proofErr w:type="gramEnd"/>
      <w:r w:rsidR="0048065D">
        <w:rPr>
          <w:rFonts w:hint="eastAsia"/>
        </w:rPr>
        <w:t>数据流</w:t>
      </w:r>
    </w:p>
    <w:p w:rsidR="0095743D" w:rsidRDefault="0095743D" w:rsidP="007E2922">
      <w:pPr>
        <w:widowControl/>
        <w:jc w:val="left"/>
        <w:sectPr w:rsidR="0095743D" w:rsidSect="00547B4F">
          <w:headerReference w:type="default" r:id="rId12"/>
          <w:footerReference w:type="default" r:id="rId13"/>
          <w:pgSz w:w="11906" w:h="16838"/>
          <w:pgMar w:top="1440" w:right="1800" w:bottom="1440" w:left="1800" w:header="851" w:footer="992" w:gutter="0"/>
          <w:pgNumType w:fmt="upperRoman"/>
          <w:cols w:space="425"/>
          <w:docGrid w:type="lines" w:linePitch="312"/>
        </w:sectPr>
      </w:pPr>
    </w:p>
    <w:p w:rsidR="002962C1" w:rsidRDefault="002962C1" w:rsidP="007E2922">
      <w:pPr>
        <w:widowControl/>
        <w:jc w:val="left"/>
      </w:pPr>
      <w:r>
        <w:lastRenderedPageBreak/>
        <w:br w:type="page"/>
      </w:r>
    </w:p>
    <w:p w:rsidR="009979E1" w:rsidRDefault="007E2922" w:rsidP="00B51CAD">
      <w:pPr>
        <w:ind w:left="2720" w:hangingChars="850" w:hanging="2720"/>
        <w:jc w:val="center"/>
        <w:rPr>
          <w:rFonts w:eastAsia="宋体" w:cs="Times New Roman"/>
          <w:sz w:val="32"/>
          <w:szCs w:val="32"/>
        </w:rPr>
      </w:pPr>
      <w:r w:rsidRPr="00F55E8F">
        <w:rPr>
          <w:rFonts w:eastAsia="宋体" w:cs="Times New Roman" w:hint="eastAsia"/>
          <w:sz w:val="32"/>
          <w:szCs w:val="32"/>
        </w:rPr>
        <w:lastRenderedPageBreak/>
        <w:t>Incremental Subgraph</w:t>
      </w:r>
      <w:r w:rsidR="00401FA9" w:rsidRPr="00401FA9">
        <w:t xml:space="preserve"> </w:t>
      </w:r>
      <w:r w:rsidR="009979E1">
        <w:rPr>
          <w:rFonts w:eastAsia="宋体" w:cs="Times New Roman" w:hint="eastAsia"/>
          <w:sz w:val="32"/>
          <w:szCs w:val="32"/>
        </w:rPr>
        <w:t>S</w:t>
      </w:r>
      <w:r w:rsidR="009979E1" w:rsidRPr="009979E1">
        <w:rPr>
          <w:rFonts w:eastAsia="宋体" w:cs="Times New Roman"/>
          <w:sz w:val="32"/>
          <w:szCs w:val="32"/>
        </w:rPr>
        <w:t>imilarity</w:t>
      </w:r>
      <w:r w:rsidR="009979E1" w:rsidRPr="009979E1">
        <w:rPr>
          <w:rFonts w:hint="eastAsia"/>
        </w:rPr>
        <w:t xml:space="preserve"> </w:t>
      </w:r>
      <w:r w:rsidRPr="00F55E8F">
        <w:rPr>
          <w:rFonts w:eastAsia="宋体" w:cs="Times New Roman" w:hint="eastAsia"/>
          <w:sz w:val="32"/>
          <w:szCs w:val="32"/>
        </w:rPr>
        <w:t xml:space="preserve">Match </w:t>
      </w:r>
      <w:r w:rsidR="00401FA9">
        <w:rPr>
          <w:rFonts w:eastAsia="宋体" w:cs="Times New Roman" w:hint="eastAsia"/>
          <w:sz w:val="32"/>
          <w:szCs w:val="32"/>
        </w:rPr>
        <w:t>Technology</w:t>
      </w:r>
      <w:r w:rsidR="009979E1">
        <w:rPr>
          <w:rFonts w:eastAsia="宋体" w:cs="Times New Roman" w:hint="eastAsia"/>
          <w:sz w:val="32"/>
          <w:szCs w:val="32"/>
        </w:rPr>
        <w:t xml:space="preserve"> R</w:t>
      </w:r>
      <w:r w:rsidR="009979E1" w:rsidRPr="009979E1">
        <w:rPr>
          <w:rFonts w:eastAsia="宋体" w:cs="Times New Roman"/>
          <w:sz w:val="32"/>
          <w:szCs w:val="32"/>
        </w:rPr>
        <w:t>esearch</w:t>
      </w:r>
    </w:p>
    <w:p w:rsidR="007E2922" w:rsidRDefault="009979E1" w:rsidP="00B51CAD">
      <w:pPr>
        <w:ind w:left="2720" w:hangingChars="850" w:hanging="2720"/>
        <w:jc w:val="center"/>
        <w:rPr>
          <w:rFonts w:eastAsia="宋体" w:cs="Times New Roman"/>
          <w:sz w:val="32"/>
          <w:szCs w:val="32"/>
        </w:rPr>
      </w:pPr>
      <w:r w:rsidRPr="009979E1">
        <w:rPr>
          <w:rFonts w:eastAsia="宋体" w:cs="Times New Roman"/>
          <w:sz w:val="32"/>
          <w:szCs w:val="32"/>
        </w:rPr>
        <w:t xml:space="preserve"> And </w:t>
      </w:r>
      <w:r>
        <w:rPr>
          <w:rFonts w:eastAsia="宋体" w:cs="Times New Roman" w:hint="eastAsia"/>
          <w:sz w:val="32"/>
          <w:szCs w:val="32"/>
        </w:rPr>
        <w:t>I</w:t>
      </w:r>
      <w:r w:rsidRPr="009979E1">
        <w:rPr>
          <w:rFonts w:eastAsia="宋体" w:cs="Times New Roman"/>
          <w:sz w:val="32"/>
          <w:szCs w:val="32"/>
        </w:rPr>
        <w:t>mplementation</w:t>
      </w:r>
      <w:r w:rsidR="00401FA9">
        <w:rPr>
          <w:rFonts w:eastAsia="宋体" w:cs="Times New Roman" w:hint="eastAsia"/>
          <w:sz w:val="32"/>
          <w:szCs w:val="32"/>
        </w:rPr>
        <w:t xml:space="preserve"> over</w:t>
      </w:r>
      <w:r w:rsidR="00B51CAD">
        <w:rPr>
          <w:rFonts w:eastAsia="宋体" w:cs="Times New Roman" w:hint="eastAsia"/>
          <w:sz w:val="32"/>
          <w:szCs w:val="32"/>
        </w:rPr>
        <w:t xml:space="preserve"> </w:t>
      </w:r>
      <w:r w:rsidR="00F53417">
        <w:rPr>
          <w:rFonts w:eastAsia="宋体" w:cs="Times New Roman" w:hint="eastAsia"/>
          <w:sz w:val="32"/>
          <w:szCs w:val="32"/>
        </w:rPr>
        <w:t xml:space="preserve">Streaming </w:t>
      </w:r>
      <w:r w:rsidR="007E2922" w:rsidRPr="00F55E8F">
        <w:rPr>
          <w:rFonts w:eastAsia="宋体" w:cs="Times New Roman" w:hint="eastAsia"/>
          <w:sz w:val="32"/>
          <w:szCs w:val="32"/>
        </w:rPr>
        <w:t>Graph</w:t>
      </w:r>
    </w:p>
    <w:p w:rsidR="007E2922" w:rsidRPr="00F55E8F" w:rsidRDefault="007E2922" w:rsidP="00C40183">
      <w:pPr>
        <w:pStyle w:val="1"/>
        <w:spacing w:before="312" w:after="312"/>
        <w:rPr>
          <w:rFonts w:cs="Times New Roman"/>
          <w:b/>
        </w:rPr>
      </w:pPr>
      <w:bookmarkStart w:id="4" w:name="_Toc389500178"/>
      <w:bookmarkStart w:id="5" w:name="_Toc390851027"/>
      <w:bookmarkStart w:id="6" w:name="_Toc421107604"/>
      <w:r w:rsidRPr="00F55E8F">
        <w:rPr>
          <w:rFonts w:cs="Times New Roman"/>
        </w:rPr>
        <w:t>Abstract</w:t>
      </w:r>
      <w:bookmarkEnd w:id="4"/>
      <w:bookmarkEnd w:id="5"/>
      <w:bookmarkEnd w:id="6"/>
    </w:p>
    <w:p w:rsidR="004F37C2" w:rsidRDefault="004F37C2" w:rsidP="00EF3745">
      <w:pPr>
        <w:widowControl/>
        <w:ind w:firstLineChars="200" w:firstLine="480"/>
        <w:rPr>
          <w:rFonts w:eastAsia="宋体" w:cs="Times New Roman"/>
          <w:szCs w:val="32"/>
        </w:rPr>
      </w:pPr>
      <w:r w:rsidRPr="004F37C2">
        <w:rPr>
          <w:rFonts w:eastAsia="宋体" w:cs="Times New Roman" w:hint="eastAsia"/>
          <w:szCs w:val="32"/>
        </w:rPr>
        <w:t>In</w:t>
      </w:r>
      <w:r>
        <w:rPr>
          <w:rFonts w:eastAsia="宋体" w:cs="Times New Roman" w:hint="eastAsia"/>
          <w:szCs w:val="32"/>
        </w:rPr>
        <w:t xml:space="preserve"> recent years,</w:t>
      </w:r>
      <w:r w:rsidR="00EE5709">
        <w:rPr>
          <w:rFonts w:eastAsia="宋体" w:cs="Times New Roman" w:hint="eastAsia"/>
          <w:szCs w:val="32"/>
        </w:rPr>
        <w:t xml:space="preserve"> with the graph structure is widely </w:t>
      </w:r>
      <w:r w:rsidR="00EE5709">
        <w:rPr>
          <w:rFonts w:eastAsia="宋体" w:cs="Times New Roman"/>
          <w:szCs w:val="32"/>
        </w:rPr>
        <w:t>used</w:t>
      </w:r>
      <w:r w:rsidR="00EE5709">
        <w:rPr>
          <w:rFonts w:eastAsia="宋体" w:cs="Times New Roman" w:hint="eastAsia"/>
          <w:szCs w:val="32"/>
        </w:rPr>
        <w:t xml:space="preserve"> in communication networks, pattern recognition, chemical/biological information, social network and the fast development of the diversity of data, </w:t>
      </w:r>
      <w:r w:rsidR="002E0F6A">
        <w:rPr>
          <w:rFonts w:eastAsia="宋体" w:cs="Times New Roman" w:hint="eastAsia"/>
          <w:szCs w:val="32"/>
        </w:rPr>
        <w:t xml:space="preserve">streaming graph model has attracted more and more attention from </w:t>
      </w:r>
      <w:r w:rsidR="002E0F6A" w:rsidRPr="002E0F6A">
        <w:rPr>
          <w:rFonts w:eastAsia="宋体" w:cs="Times New Roman"/>
          <w:szCs w:val="32"/>
        </w:rPr>
        <w:t>experts and scholars.</w:t>
      </w:r>
      <w:r w:rsidR="002E0F6A">
        <w:rPr>
          <w:rFonts w:eastAsia="宋体" w:cs="Times New Roman" w:hint="eastAsia"/>
          <w:szCs w:val="32"/>
        </w:rPr>
        <w:t xml:space="preserve"> </w:t>
      </w:r>
      <w:r w:rsidR="002E0F6A">
        <w:rPr>
          <w:rFonts w:eastAsia="宋体" w:cs="Times New Roman"/>
          <w:szCs w:val="32"/>
        </w:rPr>
        <w:t xml:space="preserve">At present, </w:t>
      </w:r>
      <w:r w:rsidR="002E0F6A" w:rsidRPr="002E0F6A">
        <w:rPr>
          <w:rFonts w:eastAsia="宋体" w:cs="Times New Roman"/>
          <w:szCs w:val="32"/>
        </w:rPr>
        <w:t xml:space="preserve">the </w:t>
      </w:r>
      <w:r w:rsidR="002E0F6A">
        <w:rPr>
          <w:rFonts w:eastAsia="宋体" w:cs="Times New Roman" w:hint="eastAsia"/>
          <w:szCs w:val="32"/>
        </w:rPr>
        <w:t xml:space="preserve">subgraph match technology over </w:t>
      </w:r>
      <w:r w:rsidR="002E0F6A">
        <w:rPr>
          <w:rFonts w:eastAsia="宋体" w:cs="Times New Roman"/>
          <w:szCs w:val="32"/>
        </w:rPr>
        <w:t xml:space="preserve">static </w:t>
      </w:r>
      <w:r w:rsidR="002E0F6A" w:rsidRPr="002E0F6A">
        <w:rPr>
          <w:rFonts w:eastAsia="宋体" w:cs="Times New Roman"/>
          <w:szCs w:val="32"/>
        </w:rPr>
        <w:t xml:space="preserve">graph has been extensive and in-depth research, however, </w:t>
      </w:r>
      <w:r w:rsidR="002E0F6A">
        <w:rPr>
          <w:rFonts w:eastAsia="宋体" w:cs="Times New Roman" w:hint="eastAsia"/>
          <w:szCs w:val="32"/>
        </w:rPr>
        <w:t xml:space="preserve">the subgraph match technology over streaming graph as the foundation of many other operations </w:t>
      </w:r>
      <w:r w:rsidR="002E0F6A" w:rsidRPr="002E0F6A">
        <w:rPr>
          <w:rFonts w:eastAsia="宋体" w:cs="Times New Roman"/>
          <w:szCs w:val="32"/>
        </w:rPr>
        <w:t xml:space="preserve">has not been thorough research, and </w:t>
      </w:r>
      <w:r w:rsidR="002E0F6A">
        <w:rPr>
          <w:rFonts w:eastAsia="宋体" w:cs="Times New Roman" w:hint="eastAsia"/>
          <w:szCs w:val="32"/>
        </w:rPr>
        <w:t xml:space="preserve">the steaming graph model has a </w:t>
      </w:r>
      <w:r w:rsidR="002E0F6A" w:rsidRPr="002E0F6A">
        <w:rPr>
          <w:rFonts w:eastAsia="宋体" w:cs="Times New Roman"/>
          <w:szCs w:val="32"/>
        </w:rPr>
        <w:t xml:space="preserve">wide range of use value and profound realistic significance </w:t>
      </w:r>
      <w:r w:rsidR="002E0F6A">
        <w:rPr>
          <w:rFonts w:eastAsia="宋体" w:cs="Times New Roman" w:hint="eastAsia"/>
          <w:szCs w:val="32"/>
        </w:rPr>
        <w:t>on</w:t>
      </w:r>
      <w:r w:rsidR="002E0F6A" w:rsidRPr="002E0F6A">
        <w:rPr>
          <w:rFonts w:eastAsia="宋体" w:cs="Times New Roman"/>
          <w:szCs w:val="32"/>
        </w:rPr>
        <w:t xml:space="preserve"> many aspects, such as network security, social network</w:t>
      </w:r>
      <w:r w:rsidR="002E0F6A">
        <w:rPr>
          <w:rFonts w:eastAsia="宋体" w:cs="Times New Roman" w:hint="eastAsia"/>
          <w:szCs w:val="32"/>
        </w:rPr>
        <w:t xml:space="preserve"> and so on</w:t>
      </w:r>
      <w:r w:rsidR="002E0F6A" w:rsidRPr="002E0F6A">
        <w:rPr>
          <w:rFonts w:eastAsia="宋体" w:cs="Times New Roman"/>
          <w:szCs w:val="32"/>
        </w:rPr>
        <w:t>.</w:t>
      </w:r>
    </w:p>
    <w:p w:rsidR="002E0F6A" w:rsidRDefault="002E0F6A" w:rsidP="00EF3745">
      <w:pPr>
        <w:widowControl/>
        <w:ind w:firstLineChars="200" w:firstLine="480"/>
        <w:rPr>
          <w:rFonts w:eastAsia="宋体" w:cs="Times New Roman"/>
          <w:szCs w:val="32"/>
        </w:rPr>
      </w:pPr>
      <w:r w:rsidRPr="002E0F6A">
        <w:rPr>
          <w:rFonts w:eastAsia="宋体" w:cs="Times New Roman"/>
          <w:szCs w:val="32"/>
        </w:rPr>
        <w:t xml:space="preserve">According to the above problem, in this paper, </w:t>
      </w:r>
      <w:r>
        <w:rPr>
          <w:rFonts w:eastAsia="宋体" w:cs="Times New Roman" w:hint="eastAsia"/>
          <w:szCs w:val="32"/>
        </w:rPr>
        <w:t>we focus on the research on the</w:t>
      </w:r>
      <w:r w:rsidR="00E958D6">
        <w:rPr>
          <w:rFonts w:eastAsia="宋体" w:cs="Times New Roman" w:hint="eastAsia"/>
          <w:szCs w:val="32"/>
        </w:rPr>
        <w:t xml:space="preserve"> problem of </w:t>
      </w:r>
      <w:r>
        <w:rPr>
          <w:rFonts w:eastAsia="宋体" w:cs="Times New Roman" w:hint="eastAsia"/>
          <w:szCs w:val="32"/>
        </w:rPr>
        <w:t>i</w:t>
      </w:r>
      <w:r w:rsidRPr="002E0F6A">
        <w:rPr>
          <w:rFonts w:eastAsia="宋体" w:cs="Times New Roman"/>
          <w:szCs w:val="32"/>
        </w:rPr>
        <w:t xml:space="preserve">ncremental </w:t>
      </w:r>
      <w:r>
        <w:rPr>
          <w:rFonts w:eastAsia="宋体" w:cs="Times New Roman" w:hint="eastAsia"/>
          <w:szCs w:val="32"/>
        </w:rPr>
        <w:t>s</w:t>
      </w:r>
      <w:r w:rsidRPr="002E0F6A">
        <w:rPr>
          <w:rFonts w:eastAsia="宋体" w:cs="Times New Roman"/>
          <w:szCs w:val="32"/>
        </w:rPr>
        <w:t xml:space="preserve">ubgraph </w:t>
      </w:r>
      <w:r>
        <w:rPr>
          <w:rFonts w:eastAsia="宋体" w:cs="Times New Roman" w:hint="eastAsia"/>
          <w:szCs w:val="32"/>
        </w:rPr>
        <w:t>s</w:t>
      </w:r>
      <w:r w:rsidRPr="002E0F6A">
        <w:rPr>
          <w:rFonts w:eastAsia="宋体" w:cs="Times New Roman"/>
          <w:szCs w:val="32"/>
        </w:rPr>
        <w:t xml:space="preserve">imilarity </w:t>
      </w:r>
      <w:r>
        <w:rPr>
          <w:rFonts w:eastAsia="宋体" w:cs="Times New Roman" w:hint="eastAsia"/>
          <w:szCs w:val="32"/>
        </w:rPr>
        <w:t>m</w:t>
      </w:r>
      <w:r w:rsidRPr="002E0F6A">
        <w:rPr>
          <w:rFonts w:eastAsia="宋体" w:cs="Times New Roman"/>
          <w:szCs w:val="32"/>
        </w:rPr>
        <w:t>atch</w:t>
      </w:r>
      <w:r w:rsidR="00E958D6">
        <w:rPr>
          <w:rFonts w:eastAsia="宋体" w:cs="Times New Roman" w:hint="eastAsia"/>
          <w:szCs w:val="32"/>
        </w:rPr>
        <w:t xml:space="preserve"> over steaming graph</w:t>
      </w:r>
      <w:r>
        <w:rPr>
          <w:rFonts w:eastAsia="宋体" w:cs="Times New Roman" w:hint="eastAsia"/>
          <w:szCs w:val="32"/>
        </w:rPr>
        <w:t>.</w:t>
      </w:r>
    </w:p>
    <w:p w:rsidR="00E958D6" w:rsidRDefault="00E958D6" w:rsidP="00EF3745">
      <w:pPr>
        <w:widowControl/>
        <w:ind w:firstLineChars="200" w:firstLine="480"/>
        <w:rPr>
          <w:rFonts w:eastAsia="宋体" w:cs="Times New Roman"/>
          <w:szCs w:val="32"/>
        </w:rPr>
      </w:pPr>
      <w:r w:rsidRPr="00E958D6">
        <w:rPr>
          <w:rFonts w:eastAsia="宋体" w:cs="Times New Roman"/>
          <w:szCs w:val="32"/>
        </w:rPr>
        <w:t>First</w:t>
      </w:r>
      <w:r>
        <w:rPr>
          <w:rFonts w:eastAsia="宋体" w:cs="Times New Roman" w:hint="eastAsia"/>
          <w:szCs w:val="32"/>
        </w:rPr>
        <w:t>ly</w:t>
      </w:r>
      <w:r w:rsidRPr="00E958D6">
        <w:rPr>
          <w:rFonts w:eastAsia="宋体" w:cs="Times New Roman"/>
          <w:szCs w:val="32"/>
        </w:rPr>
        <w:t>, this paper consider simple update</w:t>
      </w:r>
      <w:r>
        <w:rPr>
          <w:rFonts w:eastAsia="宋体" w:cs="Times New Roman" w:hint="eastAsia"/>
          <w:szCs w:val="32"/>
        </w:rPr>
        <w:t xml:space="preserve"> on steaming graph</w:t>
      </w:r>
      <w:r w:rsidRPr="00E958D6">
        <w:rPr>
          <w:rFonts w:eastAsia="宋体" w:cs="Times New Roman"/>
          <w:szCs w:val="32"/>
        </w:rPr>
        <w:t xml:space="preserve">, namely </w:t>
      </w:r>
      <w:r>
        <w:rPr>
          <w:rFonts w:eastAsia="宋体" w:cs="Times New Roman" w:hint="eastAsia"/>
          <w:szCs w:val="32"/>
        </w:rPr>
        <w:t>if</w:t>
      </w:r>
      <w:r w:rsidRPr="00E958D6">
        <w:rPr>
          <w:rFonts w:eastAsia="宋体" w:cs="Times New Roman"/>
          <w:szCs w:val="32"/>
        </w:rPr>
        <w:t xml:space="preserve"> there is an edge </w:t>
      </w:r>
      <w:r>
        <w:rPr>
          <w:rFonts w:eastAsia="宋体" w:cs="Times New Roman" w:hint="eastAsia"/>
          <w:szCs w:val="32"/>
        </w:rPr>
        <w:t xml:space="preserve">has already in the steaming graph, we </w:t>
      </w:r>
      <w:r>
        <w:rPr>
          <w:rFonts w:eastAsia="宋体" w:cs="Times New Roman"/>
          <w:szCs w:val="32"/>
        </w:rPr>
        <w:t>can</w:t>
      </w:r>
      <w:r w:rsidRPr="00E958D6">
        <w:rPr>
          <w:rFonts w:eastAsia="宋体" w:cs="Times New Roman"/>
          <w:szCs w:val="32"/>
        </w:rPr>
        <w:t xml:space="preserve">not insert </w:t>
      </w:r>
      <w:r>
        <w:rPr>
          <w:rFonts w:eastAsia="宋体" w:cs="Times New Roman" w:hint="eastAsia"/>
          <w:szCs w:val="32"/>
        </w:rPr>
        <w:t xml:space="preserve">the edge </w:t>
      </w:r>
      <w:r w:rsidRPr="00E958D6">
        <w:rPr>
          <w:rFonts w:eastAsia="宋体" w:cs="Times New Roman"/>
          <w:szCs w:val="32"/>
        </w:rPr>
        <w:t>again.</w:t>
      </w:r>
      <w:r>
        <w:rPr>
          <w:rFonts w:eastAsia="宋体" w:cs="Times New Roman" w:hint="eastAsia"/>
          <w:szCs w:val="32"/>
        </w:rPr>
        <w:t xml:space="preserve"> </w:t>
      </w:r>
      <w:r w:rsidRPr="00E958D6">
        <w:rPr>
          <w:rFonts w:eastAsia="宋体" w:cs="Times New Roman"/>
          <w:szCs w:val="32"/>
        </w:rPr>
        <w:t xml:space="preserve">In order to achieve the </w:t>
      </w:r>
      <w:r>
        <w:rPr>
          <w:rFonts w:eastAsia="宋体" w:cs="Times New Roman" w:hint="eastAsia"/>
          <w:szCs w:val="32"/>
        </w:rPr>
        <w:t xml:space="preserve">ideal of </w:t>
      </w:r>
      <w:r w:rsidRPr="00E958D6">
        <w:rPr>
          <w:rFonts w:eastAsia="宋体" w:cs="Times New Roman"/>
          <w:szCs w:val="32"/>
        </w:rPr>
        <w:t xml:space="preserve">incremental </w:t>
      </w:r>
      <w:r>
        <w:rPr>
          <w:rFonts w:eastAsia="宋体" w:cs="Times New Roman" w:hint="eastAsia"/>
          <w:szCs w:val="32"/>
        </w:rPr>
        <w:t>maintenance,</w:t>
      </w:r>
      <w:r w:rsidRPr="00E958D6">
        <w:rPr>
          <w:rFonts w:eastAsia="宋体" w:cs="Times New Roman"/>
          <w:szCs w:val="32"/>
        </w:rPr>
        <w:t xml:space="preserve"> this paper designed </w:t>
      </w:r>
      <w:r>
        <w:rPr>
          <w:rFonts w:eastAsia="宋体" w:cs="Times New Roman" w:hint="eastAsia"/>
          <w:szCs w:val="32"/>
        </w:rPr>
        <w:t xml:space="preserve">a </w:t>
      </w:r>
      <w:r w:rsidRPr="00E958D6">
        <w:rPr>
          <w:rFonts w:eastAsia="宋体" w:cs="Times New Roman"/>
          <w:szCs w:val="32"/>
        </w:rPr>
        <w:t xml:space="preserve">partition method </w:t>
      </w:r>
      <w:r>
        <w:rPr>
          <w:rFonts w:eastAsia="宋体" w:cs="Times New Roman"/>
          <w:szCs w:val="32"/>
        </w:rPr>
        <w:t>with</w:t>
      </w:r>
      <w:r w:rsidRPr="00E958D6">
        <w:rPr>
          <w:rFonts w:eastAsia="宋体" w:cs="Times New Roman"/>
          <w:szCs w:val="32"/>
        </w:rPr>
        <w:t xml:space="preserve"> pruning</w:t>
      </w:r>
      <w:r>
        <w:rPr>
          <w:rFonts w:eastAsia="宋体" w:cs="Times New Roman" w:hint="eastAsia"/>
          <w:szCs w:val="32"/>
        </w:rPr>
        <w:t xml:space="preserve"> effect for steaming graph, </w:t>
      </w:r>
      <w:r w:rsidRPr="00E958D6">
        <w:rPr>
          <w:rFonts w:eastAsia="宋体" w:cs="Times New Roman"/>
          <w:szCs w:val="32"/>
        </w:rPr>
        <w:t>namely the nearest neighbor partitio</w:t>
      </w:r>
      <w:r>
        <w:rPr>
          <w:rFonts w:eastAsia="宋体" w:cs="Times New Roman"/>
          <w:szCs w:val="32"/>
        </w:rPr>
        <w:t>n method, and incremental maint</w:t>
      </w:r>
      <w:r>
        <w:rPr>
          <w:rFonts w:eastAsia="宋体" w:cs="Times New Roman" w:hint="eastAsia"/>
          <w:szCs w:val="32"/>
        </w:rPr>
        <w:t>ain for it</w:t>
      </w:r>
      <w:r w:rsidRPr="00E958D6">
        <w:rPr>
          <w:rFonts w:eastAsia="宋体" w:cs="Times New Roman"/>
          <w:szCs w:val="32"/>
        </w:rPr>
        <w:t>.</w:t>
      </w:r>
      <w:r>
        <w:rPr>
          <w:rFonts w:eastAsia="宋体" w:cs="Times New Roman" w:hint="eastAsia"/>
          <w:szCs w:val="32"/>
        </w:rPr>
        <w:t xml:space="preserve"> For</w:t>
      </w:r>
      <w:r w:rsidRPr="00E958D6">
        <w:rPr>
          <w:rFonts w:eastAsia="宋体" w:cs="Times New Roman"/>
          <w:szCs w:val="32"/>
        </w:rPr>
        <w:t xml:space="preserve"> this, when </w:t>
      </w:r>
      <w:r>
        <w:rPr>
          <w:rFonts w:eastAsia="宋体" w:cs="Times New Roman" w:hint="eastAsia"/>
          <w:szCs w:val="32"/>
        </w:rPr>
        <w:t>an</w:t>
      </w:r>
      <w:r w:rsidRPr="00E958D6">
        <w:rPr>
          <w:rFonts w:eastAsia="宋体" w:cs="Times New Roman"/>
          <w:szCs w:val="32"/>
        </w:rPr>
        <w:t xml:space="preserve"> update</w:t>
      </w:r>
      <w:r>
        <w:rPr>
          <w:rFonts w:eastAsia="宋体" w:cs="Times New Roman" w:hint="eastAsia"/>
          <w:szCs w:val="32"/>
        </w:rPr>
        <w:t xml:space="preserve"> operation </w:t>
      </w:r>
      <w:r w:rsidRPr="00E958D6">
        <w:rPr>
          <w:rFonts w:eastAsia="宋体" w:cs="Times New Roman"/>
          <w:szCs w:val="32"/>
        </w:rPr>
        <w:t>arrived, we just need to</w:t>
      </w:r>
      <w:r>
        <w:rPr>
          <w:rFonts w:eastAsia="宋体" w:cs="Times New Roman" w:hint="eastAsia"/>
          <w:szCs w:val="32"/>
        </w:rPr>
        <w:t xml:space="preserve"> maintain the </w:t>
      </w:r>
      <w:r w:rsidRPr="00E958D6">
        <w:rPr>
          <w:rFonts w:eastAsia="宋体" w:cs="Times New Roman"/>
          <w:szCs w:val="32"/>
        </w:rPr>
        <w:t>change</w:t>
      </w:r>
      <w:r>
        <w:rPr>
          <w:rFonts w:eastAsia="宋体" w:cs="Times New Roman" w:hint="eastAsia"/>
          <w:szCs w:val="32"/>
        </w:rPr>
        <w:t>d ones of</w:t>
      </w:r>
      <w:r w:rsidRPr="00E958D6">
        <w:rPr>
          <w:rFonts w:eastAsia="宋体" w:cs="Times New Roman"/>
          <w:szCs w:val="32"/>
        </w:rPr>
        <w:t xml:space="preserve"> the partition, instead of a complete matching process.</w:t>
      </w:r>
      <w:r>
        <w:rPr>
          <w:rFonts w:eastAsia="宋体" w:cs="Times New Roman" w:hint="eastAsia"/>
          <w:szCs w:val="32"/>
        </w:rPr>
        <w:t xml:space="preserve"> </w:t>
      </w:r>
      <w:r>
        <w:rPr>
          <w:rFonts w:eastAsia="宋体" w:cs="Times New Roman"/>
          <w:szCs w:val="32"/>
        </w:rPr>
        <w:t>Considering the chang</w:t>
      </w:r>
      <w:r>
        <w:rPr>
          <w:rFonts w:eastAsia="宋体" w:cs="Times New Roman" w:hint="eastAsia"/>
          <w:szCs w:val="32"/>
        </w:rPr>
        <w:t>ing</w:t>
      </w:r>
      <w:r w:rsidRPr="00E958D6">
        <w:rPr>
          <w:rFonts w:eastAsia="宋体" w:cs="Times New Roman"/>
          <w:szCs w:val="32"/>
        </w:rPr>
        <w:t xml:space="preserve"> characteristics of </w:t>
      </w:r>
      <w:r>
        <w:rPr>
          <w:rFonts w:eastAsia="宋体" w:cs="Times New Roman" w:hint="eastAsia"/>
          <w:szCs w:val="32"/>
        </w:rPr>
        <w:t>steaming graph</w:t>
      </w:r>
      <w:r w:rsidRPr="00E958D6">
        <w:rPr>
          <w:rFonts w:eastAsia="宋体" w:cs="Times New Roman"/>
          <w:szCs w:val="32"/>
        </w:rPr>
        <w:t xml:space="preserve">, </w:t>
      </w:r>
      <w:r>
        <w:rPr>
          <w:rFonts w:eastAsia="宋体" w:cs="Times New Roman" w:hint="eastAsia"/>
          <w:szCs w:val="32"/>
        </w:rPr>
        <w:t xml:space="preserve">we implement the subgraph match by </w:t>
      </w:r>
      <w:r w:rsidRPr="00E958D6">
        <w:rPr>
          <w:rFonts w:eastAsia="宋体" w:cs="Times New Roman"/>
          <w:szCs w:val="32"/>
        </w:rPr>
        <w:t xml:space="preserve">creating spanning tree </w:t>
      </w:r>
      <w:r>
        <w:rPr>
          <w:rFonts w:eastAsia="宋体" w:cs="Times New Roman" w:hint="eastAsia"/>
          <w:szCs w:val="32"/>
        </w:rPr>
        <w:t>set</w:t>
      </w:r>
      <w:r w:rsidRPr="00E958D6">
        <w:rPr>
          <w:rFonts w:eastAsia="宋体" w:cs="Times New Roman"/>
          <w:szCs w:val="32"/>
        </w:rPr>
        <w:t xml:space="preserve"> for query </w:t>
      </w:r>
      <w:r>
        <w:rPr>
          <w:rFonts w:eastAsia="宋体" w:cs="Times New Roman" w:hint="eastAsia"/>
          <w:szCs w:val="32"/>
        </w:rPr>
        <w:t>graph</w:t>
      </w:r>
      <w:r w:rsidRPr="00E958D6">
        <w:rPr>
          <w:rFonts w:eastAsia="宋体" w:cs="Times New Roman"/>
          <w:szCs w:val="32"/>
        </w:rPr>
        <w:t>,</w:t>
      </w:r>
      <w:r w:rsidR="005D39A6">
        <w:rPr>
          <w:rFonts w:eastAsia="宋体" w:cs="Times New Roman" w:hint="eastAsia"/>
          <w:szCs w:val="32"/>
        </w:rPr>
        <w:t xml:space="preserve"> which </w:t>
      </w:r>
      <w:r w:rsidR="005D39A6">
        <w:rPr>
          <w:rFonts w:eastAsia="宋体" w:cs="Times New Roman"/>
          <w:szCs w:val="32"/>
        </w:rPr>
        <w:t>chang</w:t>
      </w:r>
      <w:r w:rsidR="005D39A6">
        <w:rPr>
          <w:rFonts w:eastAsia="宋体" w:cs="Times New Roman" w:hint="eastAsia"/>
          <w:szCs w:val="32"/>
        </w:rPr>
        <w:t xml:space="preserve">ing </w:t>
      </w:r>
      <w:r w:rsidR="005D39A6" w:rsidRPr="00E958D6">
        <w:rPr>
          <w:rFonts w:eastAsia="宋体" w:cs="Times New Roman"/>
          <w:szCs w:val="32"/>
        </w:rPr>
        <w:t xml:space="preserve">the matching </w:t>
      </w:r>
      <w:r w:rsidR="005D39A6">
        <w:rPr>
          <w:rFonts w:eastAsia="宋体" w:cs="Times New Roman" w:hint="eastAsia"/>
          <w:szCs w:val="32"/>
        </w:rPr>
        <w:t>from</w:t>
      </w:r>
      <w:r w:rsidR="005D39A6" w:rsidRPr="00E958D6">
        <w:rPr>
          <w:rFonts w:eastAsia="宋体" w:cs="Times New Roman"/>
          <w:szCs w:val="32"/>
        </w:rPr>
        <w:t xml:space="preserve"> </w:t>
      </w:r>
      <w:r w:rsidR="005D39A6">
        <w:rPr>
          <w:rFonts w:eastAsia="宋体" w:cs="Times New Roman" w:hint="eastAsia"/>
          <w:szCs w:val="32"/>
        </w:rPr>
        <w:t>graph-graph</w:t>
      </w:r>
      <w:r w:rsidR="005D39A6">
        <w:rPr>
          <w:rFonts w:eastAsia="宋体" w:cs="Times New Roman"/>
          <w:szCs w:val="32"/>
        </w:rPr>
        <w:t xml:space="preserve"> into</w:t>
      </w:r>
      <w:r w:rsidR="005D39A6" w:rsidRPr="00E958D6">
        <w:rPr>
          <w:rFonts w:eastAsia="宋体" w:cs="Times New Roman"/>
          <w:szCs w:val="32"/>
        </w:rPr>
        <w:t xml:space="preserve"> tree</w:t>
      </w:r>
      <w:r w:rsidR="005D39A6">
        <w:rPr>
          <w:rFonts w:eastAsia="宋体" w:cs="Times New Roman" w:hint="eastAsia"/>
          <w:szCs w:val="32"/>
        </w:rPr>
        <w:t>-graph</w:t>
      </w:r>
      <w:r w:rsidR="005D39A6" w:rsidRPr="00E958D6">
        <w:rPr>
          <w:rFonts w:eastAsia="宋体" w:cs="Times New Roman"/>
          <w:szCs w:val="32"/>
        </w:rPr>
        <w:t xml:space="preserve"> </w:t>
      </w:r>
      <w:r w:rsidR="005D39A6">
        <w:rPr>
          <w:rFonts w:eastAsia="宋体" w:cs="Times New Roman" w:hint="eastAsia"/>
          <w:szCs w:val="32"/>
        </w:rPr>
        <w:t xml:space="preserve">, to </w:t>
      </w:r>
      <w:r w:rsidR="005D39A6" w:rsidRPr="00E958D6">
        <w:rPr>
          <w:rFonts w:eastAsia="宋体" w:cs="Times New Roman"/>
          <w:szCs w:val="32"/>
        </w:rPr>
        <w:t xml:space="preserve">further improves the </w:t>
      </w:r>
      <w:r w:rsidR="005D39A6">
        <w:rPr>
          <w:rFonts w:eastAsia="宋体" w:cs="Times New Roman" w:hint="eastAsia"/>
          <w:szCs w:val="32"/>
        </w:rPr>
        <w:t xml:space="preserve">speed of subgraph </w:t>
      </w:r>
      <w:r w:rsidR="005D39A6">
        <w:rPr>
          <w:rFonts w:eastAsia="宋体" w:cs="Times New Roman"/>
          <w:szCs w:val="32"/>
        </w:rPr>
        <w:t>matching</w:t>
      </w:r>
      <w:r w:rsidR="005D39A6">
        <w:rPr>
          <w:rFonts w:eastAsia="宋体" w:cs="Times New Roman" w:hint="eastAsia"/>
          <w:szCs w:val="32"/>
        </w:rPr>
        <w:t>,</w:t>
      </w:r>
      <w:r w:rsidRPr="00E958D6">
        <w:rPr>
          <w:rFonts w:eastAsia="宋体" w:cs="Times New Roman"/>
          <w:szCs w:val="32"/>
        </w:rPr>
        <w:t xml:space="preserve"> and </w:t>
      </w:r>
      <w:r w:rsidR="005D39A6">
        <w:rPr>
          <w:rFonts w:eastAsia="宋体" w:cs="Times New Roman" w:hint="eastAsia"/>
          <w:szCs w:val="32"/>
        </w:rPr>
        <w:t>provide</w:t>
      </w:r>
      <w:r w:rsidRPr="00E958D6">
        <w:rPr>
          <w:rFonts w:eastAsia="宋体" w:cs="Times New Roman"/>
          <w:szCs w:val="32"/>
        </w:rPr>
        <w:t xml:space="preserve"> the idea of maximum mat</w:t>
      </w:r>
      <w:r w:rsidR="005D39A6">
        <w:rPr>
          <w:rFonts w:eastAsia="宋体" w:cs="Times New Roman"/>
          <w:szCs w:val="32"/>
        </w:rPr>
        <w:t>ching</w:t>
      </w:r>
      <w:r w:rsidR="005D39A6">
        <w:rPr>
          <w:rFonts w:eastAsia="宋体" w:cs="Times New Roman" w:hint="eastAsia"/>
          <w:szCs w:val="32"/>
        </w:rPr>
        <w:t xml:space="preserve">, which </w:t>
      </w:r>
      <w:r w:rsidR="005D39A6" w:rsidRPr="005D39A6">
        <w:rPr>
          <w:rFonts w:eastAsia="宋体" w:cs="Times New Roman"/>
          <w:szCs w:val="32"/>
        </w:rPr>
        <w:t>avoid</w:t>
      </w:r>
      <w:r w:rsidR="005D39A6">
        <w:rPr>
          <w:rFonts w:eastAsia="宋体" w:cs="Times New Roman" w:hint="eastAsia"/>
          <w:szCs w:val="32"/>
        </w:rPr>
        <w:t>ing</w:t>
      </w:r>
      <w:r w:rsidR="005D39A6" w:rsidRPr="005D39A6">
        <w:rPr>
          <w:rFonts w:eastAsia="宋体" w:cs="Times New Roman"/>
          <w:szCs w:val="32"/>
        </w:rPr>
        <w:t xml:space="preserve"> the expense of dealing with redundant</w:t>
      </w:r>
      <w:r w:rsidR="005D39A6">
        <w:rPr>
          <w:rFonts w:eastAsia="宋体" w:cs="Times New Roman" w:hint="eastAsia"/>
          <w:szCs w:val="32"/>
        </w:rPr>
        <w:t xml:space="preserve">. </w:t>
      </w:r>
      <w:r w:rsidRPr="00E958D6">
        <w:rPr>
          <w:rFonts w:eastAsia="宋体" w:cs="Times New Roman"/>
          <w:szCs w:val="32"/>
        </w:rPr>
        <w:t xml:space="preserve">Finally, </w:t>
      </w:r>
      <w:r w:rsidR="005D39A6">
        <w:rPr>
          <w:rFonts w:eastAsia="宋体" w:cs="Times New Roman" w:hint="eastAsia"/>
          <w:szCs w:val="32"/>
        </w:rPr>
        <w:t xml:space="preserve">execute </w:t>
      </w:r>
      <w:r w:rsidRPr="00E958D6">
        <w:rPr>
          <w:rFonts w:eastAsia="宋体" w:cs="Times New Roman"/>
          <w:szCs w:val="32"/>
        </w:rPr>
        <w:t>the experiments on real data sets and synthetic data sets, and compared with the traditional static graph method,</w:t>
      </w:r>
      <w:r w:rsidR="005D39A6">
        <w:rPr>
          <w:rFonts w:eastAsia="宋体" w:cs="Times New Roman" w:hint="eastAsia"/>
          <w:szCs w:val="32"/>
        </w:rPr>
        <w:t xml:space="preserve"> to</w:t>
      </w:r>
      <w:r w:rsidRPr="00E958D6">
        <w:rPr>
          <w:rFonts w:eastAsia="宋体" w:cs="Times New Roman"/>
          <w:szCs w:val="32"/>
        </w:rPr>
        <w:t xml:space="preserve"> prove the correctness and effectiveness of the proposed method.</w:t>
      </w:r>
    </w:p>
    <w:p w:rsidR="00EF3745" w:rsidRDefault="005D39A6" w:rsidP="00EF3745">
      <w:pPr>
        <w:widowControl/>
        <w:ind w:firstLineChars="200" w:firstLine="480"/>
        <w:rPr>
          <w:rFonts w:eastAsia="宋体" w:cs="Times New Roman"/>
          <w:szCs w:val="32"/>
        </w:rPr>
      </w:pPr>
      <w:r w:rsidRPr="005D39A6">
        <w:rPr>
          <w:rFonts w:eastAsia="宋体" w:cs="Times New Roman"/>
          <w:szCs w:val="32"/>
        </w:rPr>
        <w:t>In addition, this pa</w:t>
      </w:r>
      <w:r>
        <w:rPr>
          <w:rFonts w:eastAsia="宋体" w:cs="Times New Roman"/>
          <w:szCs w:val="32"/>
        </w:rPr>
        <w:t>per also considers</w:t>
      </w:r>
      <w:r w:rsidRPr="005D39A6">
        <w:rPr>
          <w:rFonts w:eastAsia="宋体" w:cs="Times New Roman"/>
          <w:szCs w:val="32"/>
        </w:rPr>
        <w:t xml:space="preserve"> the complex updates </w:t>
      </w:r>
      <w:r>
        <w:rPr>
          <w:rFonts w:eastAsia="宋体" w:cs="Times New Roman" w:hint="eastAsia"/>
          <w:szCs w:val="32"/>
        </w:rPr>
        <w:t>over steaming graph</w:t>
      </w:r>
      <w:r w:rsidRPr="005D39A6">
        <w:rPr>
          <w:rFonts w:eastAsia="宋体" w:cs="Times New Roman"/>
          <w:szCs w:val="32"/>
        </w:rPr>
        <w:t>, namely the same edge can be inserted or deleted</w:t>
      </w:r>
      <w:r>
        <w:rPr>
          <w:rFonts w:eastAsia="宋体" w:cs="Times New Roman" w:hint="eastAsia"/>
          <w:szCs w:val="32"/>
        </w:rPr>
        <w:t xml:space="preserve"> more than once</w:t>
      </w:r>
      <w:r w:rsidRPr="005D39A6">
        <w:rPr>
          <w:rFonts w:eastAsia="宋体" w:cs="Times New Roman"/>
          <w:szCs w:val="32"/>
        </w:rPr>
        <w:t>.</w:t>
      </w:r>
      <w:r>
        <w:rPr>
          <w:rFonts w:eastAsia="宋体" w:cs="Times New Roman" w:hint="eastAsia"/>
          <w:szCs w:val="32"/>
        </w:rPr>
        <w:t xml:space="preserve"> </w:t>
      </w:r>
      <w:r w:rsidRPr="005D39A6">
        <w:rPr>
          <w:rFonts w:eastAsia="宋体" w:cs="Times New Roman"/>
          <w:szCs w:val="32"/>
        </w:rPr>
        <w:t xml:space="preserve">The problem is </w:t>
      </w:r>
      <w:r>
        <w:rPr>
          <w:rFonts w:eastAsia="宋体" w:cs="Times New Roman" w:hint="eastAsia"/>
          <w:szCs w:val="32"/>
        </w:rPr>
        <w:t xml:space="preserve">the </w:t>
      </w:r>
      <w:r w:rsidR="00EF3745">
        <w:rPr>
          <w:rFonts w:eastAsia="宋体" w:cs="Times New Roman"/>
          <w:szCs w:val="32"/>
        </w:rPr>
        <w:br w:type="page"/>
      </w:r>
    </w:p>
    <w:p w:rsidR="00EF3745" w:rsidRDefault="00EF3745" w:rsidP="00EF3745">
      <w:pPr>
        <w:widowControl/>
        <w:ind w:firstLineChars="200" w:firstLine="480"/>
        <w:rPr>
          <w:rFonts w:eastAsia="宋体" w:cs="Times New Roman"/>
          <w:szCs w:val="32"/>
        </w:rPr>
        <w:sectPr w:rsidR="00EF3745" w:rsidSect="0095743D">
          <w:headerReference w:type="default" r:id="rId14"/>
          <w:footerReference w:type="default" r:id="rId15"/>
          <w:type w:val="continuous"/>
          <w:pgSz w:w="11906" w:h="16838"/>
          <w:pgMar w:top="1440" w:right="1800" w:bottom="1440" w:left="1800" w:header="851" w:footer="992" w:gutter="0"/>
          <w:pgNumType w:fmt="upperRoman"/>
          <w:cols w:space="425"/>
          <w:docGrid w:type="lines" w:linePitch="312"/>
        </w:sectPr>
      </w:pPr>
    </w:p>
    <w:p w:rsidR="005D39A6" w:rsidRDefault="005D39A6" w:rsidP="00EF3745">
      <w:pPr>
        <w:widowControl/>
        <w:rPr>
          <w:rFonts w:eastAsia="宋体" w:cs="Times New Roman"/>
          <w:szCs w:val="32"/>
        </w:rPr>
      </w:pPr>
      <w:proofErr w:type="gramStart"/>
      <w:r w:rsidRPr="005D39A6">
        <w:rPr>
          <w:rFonts w:eastAsia="宋体" w:cs="Times New Roman"/>
          <w:szCs w:val="32"/>
        </w:rPr>
        <w:lastRenderedPageBreak/>
        <w:t>further</w:t>
      </w:r>
      <w:proofErr w:type="gramEnd"/>
      <w:r w:rsidRPr="005D39A6">
        <w:rPr>
          <w:rFonts w:eastAsia="宋体" w:cs="Times New Roman"/>
          <w:szCs w:val="32"/>
        </w:rPr>
        <w:t xml:space="preserve"> </w:t>
      </w:r>
      <w:r>
        <w:rPr>
          <w:rFonts w:eastAsia="宋体" w:cs="Times New Roman" w:hint="eastAsia"/>
          <w:szCs w:val="32"/>
        </w:rPr>
        <w:t>one of the</w:t>
      </w:r>
      <w:r>
        <w:rPr>
          <w:rFonts w:eastAsia="宋体" w:cs="Times New Roman"/>
          <w:szCs w:val="32"/>
        </w:rPr>
        <w:t xml:space="preserve"> above problem;</w:t>
      </w:r>
      <w:r w:rsidRPr="005D39A6">
        <w:rPr>
          <w:rFonts w:eastAsia="宋体" w:cs="Times New Roman"/>
          <w:szCs w:val="32"/>
        </w:rPr>
        <w:t xml:space="preserve"> so </w:t>
      </w:r>
      <w:r w:rsidR="00BC6B8E">
        <w:rPr>
          <w:rFonts w:eastAsia="宋体" w:cs="Times New Roman" w:hint="eastAsia"/>
          <w:szCs w:val="32"/>
        </w:rPr>
        <w:t>based on</w:t>
      </w:r>
      <w:r w:rsidRPr="005D39A6">
        <w:rPr>
          <w:rFonts w:eastAsia="宋体" w:cs="Times New Roman"/>
          <w:szCs w:val="32"/>
        </w:rPr>
        <w:t xml:space="preserve"> the nearest neighbor partition </w:t>
      </w:r>
      <w:r>
        <w:rPr>
          <w:rFonts w:eastAsia="宋体" w:cs="Times New Roman" w:hint="eastAsia"/>
          <w:szCs w:val="32"/>
        </w:rPr>
        <w:t>we provide the</w:t>
      </w:r>
      <w:r w:rsidRPr="005D39A6">
        <w:rPr>
          <w:rFonts w:eastAsia="宋体" w:cs="Times New Roman"/>
          <w:szCs w:val="32"/>
        </w:rPr>
        <w:t xml:space="preserve"> nearest neighbor partition method</w:t>
      </w:r>
      <w:r w:rsidR="00BC6B8E">
        <w:rPr>
          <w:rFonts w:eastAsia="宋体" w:cs="Times New Roman" w:hint="eastAsia"/>
          <w:szCs w:val="32"/>
        </w:rPr>
        <w:t xml:space="preserve"> based on weighted</w:t>
      </w:r>
      <w:r w:rsidR="00BC6B8E">
        <w:rPr>
          <w:rFonts w:eastAsia="宋体" w:cs="Times New Roman"/>
          <w:szCs w:val="32"/>
        </w:rPr>
        <w:t xml:space="preserve">, the method </w:t>
      </w:r>
      <w:r w:rsidR="00BC6B8E" w:rsidRPr="005D39A6">
        <w:rPr>
          <w:rFonts w:eastAsia="宋体" w:cs="Times New Roman"/>
          <w:szCs w:val="32"/>
        </w:rPr>
        <w:t>further pruning</w:t>
      </w:r>
      <w:r w:rsidRPr="005D39A6">
        <w:rPr>
          <w:rFonts w:eastAsia="宋体" w:cs="Times New Roman"/>
          <w:szCs w:val="32"/>
        </w:rPr>
        <w:t xml:space="preserve"> </w:t>
      </w:r>
      <w:r w:rsidR="00BC6B8E">
        <w:rPr>
          <w:rFonts w:eastAsia="宋体" w:cs="Times New Roman" w:hint="eastAsia"/>
          <w:szCs w:val="32"/>
        </w:rPr>
        <w:t xml:space="preserve">the steaming </w:t>
      </w:r>
      <w:r w:rsidRPr="005D39A6">
        <w:rPr>
          <w:rFonts w:eastAsia="宋体" w:cs="Times New Roman"/>
          <w:szCs w:val="32"/>
        </w:rPr>
        <w:t xml:space="preserve">graph </w:t>
      </w:r>
      <w:r w:rsidR="00BC6B8E">
        <w:rPr>
          <w:rFonts w:eastAsia="宋体" w:cs="Times New Roman" w:hint="eastAsia"/>
          <w:szCs w:val="32"/>
        </w:rPr>
        <w:t xml:space="preserve">by </w:t>
      </w:r>
      <w:r w:rsidR="00BC6B8E">
        <w:rPr>
          <w:rFonts w:eastAsia="宋体" w:cs="Times New Roman"/>
          <w:szCs w:val="32"/>
        </w:rPr>
        <w:t>weighted judgment</w:t>
      </w:r>
      <w:r w:rsidR="00BC6B8E">
        <w:rPr>
          <w:rFonts w:eastAsia="宋体" w:cs="Times New Roman" w:hint="eastAsia"/>
          <w:szCs w:val="32"/>
        </w:rPr>
        <w:t xml:space="preserve">, </w:t>
      </w:r>
      <w:r w:rsidRPr="005D39A6">
        <w:rPr>
          <w:rFonts w:eastAsia="宋体" w:cs="Times New Roman"/>
          <w:szCs w:val="32"/>
        </w:rPr>
        <w:t>to speed up the matching speed.</w:t>
      </w:r>
      <w:r>
        <w:rPr>
          <w:rFonts w:eastAsia="宋体" w:cs="Times New Roman" w:hint="eastAsia"/>
          <w:szCs w:val="32"/>
        </w:rPr>
        <w:t xml:space="preserve"> </w:t>
      </w:r>
      <w:r w:rsidRPr="005D39A6">
        <w:rPr>
          <w:rFonts w:eastAsia="宋体" w:cs="Times New Roman"/>
          <w:szCs w:val="32"/>
        </w:rPr>
        <w:t>At the same time in order to further satisfy the real-time response characteristics</w:t>
      </w:r>
      <w:r w:rsidR="00BC6B8E">
        <w:rPr>
          <w:rFonts w:eastAsia="宋体" w:cs="Times New Roman" w:hint="eastAsia"/>
          <w:szCs w:val="32"/>
        </w:rPr>
        <w:t xml:space="preserve"> of steaming graph</w:t>
      </w:r>
      <w:r w:rsidRPr="005D39A6">
        <w:rPr>
          <w:rFonts w:eastAsia="宋体" w:cs="Times New Roman"/>
          <w:szCs w:val="32"/>
        </w:rPr>
        <w:t xml:space="preserve">, </w:t>
      </w:r>
      <w:r w:rsidR="00BC6B8E">
        <w:rPr>
          <w:rFonts w:eastAsia="宋体" w:cs="Times New Roman" w:hint="eastAsia"/>
          <w:szCs w:val="32"/>
        </w:rPr>
        <w:t xml:space="preserve">we </w:t>
      </w:r>
      <w:r w:rsidR="00BC6B8E">
        <w:rPr>
          <w:rFonts w:eastAsia="宋体" w:cs="Times New Roman"/>
          <w:szCs w:val="32"/>
        </w:rPr>
        <w:t>put</w:t>
      </w:r>
      <w:r w:rsidRPr="005D39A6">
        <w:rPr>
          <w:rFonts w:eastAsia="宋体" w:cs="Times New Roman"/>
          <w:szCs w:val="32"/>
        </w:rPr>
        <w:t xml:space="preserve"> forward a</w:t>
      </w:r>
      <w:r w:rsidR="00BC6B8E">
        <w:rPr>
          <w:rFonts w:eastAsia="宋体" w:cs="Times New Roman" w:hint="eastAsia"/>
          <w:szCs w:val="32"/>
        </w:rPr>
        <w:t>n</w:t>
      </w:r>
      <w:r w:rsidRPr="005D39A6">
        <w:rPr>
          <w:rFonts w:eastAsia="宋体" w:cs="Times New Roman"/>
          <w:szCs w:val="32"/>
        </w:rPr>
        <w:t xml:space="preserve"> </w:t>
      </w:r>
      <w:r w:rsidR="00BC6B8E">
        <w:rPr>
          <w:rFonts w:eastAsia="宋体" w:cs="Times New Roman"/>
          <w:szCs w:val="32"/>
        </w:rPr>
        <w:t>approximate match</w:t>
      </w:r>
      <w:r w:rsidR="00BC6B8E">
        <w:rPr>
          <w:rFonts w:eastAsia="宋体" w:cs="Times New Roman" w:hint="eastAsia"/>
          <w:szCs w:val="32"/>
        </w:rPr>
        <w:t xml:space="preserve"> method</w:t>
      </w:r>
      <w:r w:rsidR="00BC6B8E">
        <w:rPr>
          <w:rFonts w:eastAsia="宋体" w:cs="Times New Roman"/>
          <w:szCs w:val="32"/>
        </w:rPr>
        <w:t xml:space="preserve">. </w:t>
      </w:r>
      <w:r w:rsidR="00BC6B8E">
        <w:rPr>
          <w:rFonts w:eastAsia="宋体" w:cs="Times New Roman" w:hint="eastAsia"/>
          <w:szCs w:val="32"/>
        </w:rPr>
        <w:t xml:space="preserve">When an update operation arrived, this method </w:t>
      </w:r>
      <w:r w:rsidR="00BC6B8E" w:rsidRPr="005D39A6">
        <w:rPr>
          <w:rFonts w:eastAsia="宋体" w:cs="Times New Roman"/>
          <w:szCs w:val="32"/>
        </w:rPr>
        <w:t>direct</w:t>
      </w:r>
      <w:r w:rsidR="00BC6B8E">
        <w:rPr>
          <w:rFonts w:eastAsia="宋体" w:cs="Times New Roman" w:hint="eastAsia"/>
          <w:szCs w:val="32"/>
        </w:rPr>
        <w:t>ly</w:t>
      </w:r>
      <w:r w:rsidR="00BC6B8E" w:rsidRPr="005D39A6">
        <w:rPr>
          <w:rFonts w:eastAsia="宋体" w:cs="Times New Roman"/>
          <w:szCs w:val="32"/>
        </w:rPr>
        <w:t xml:space="preserve"> incremental maintenance on the results </w:t>
      </w:r>
      <w:r w:rsidR="00BC6B8E">
        <w:rPr>
          <w:rFonts w:eastAsia="宋体" w:cs="Times New Roman" w:hint="eastAsia"/>
          <w:szCs w:val="32"/>
        </w:rPr>
        <w:t xml:space="preserve">by maintaining the </w:t>
      </w:r>
      <w:r w:rsidR="00BC6B8E">
        <w:rPr>
          <w:rFonts w:eastAsia="宋体" w:cs="Times New Roman"/>
          <w:szCs w:val="32"/>
        </w:rPr>
        <w:t>matching results candidate set</w:t>
      </w:r>
      <w:r w:rsidR="00BC6B8E">
        <w:rPr>
          <w:rFonts w:eastAsia="宋体" w:cs="Times New Roman" w:hint="eastAsia"/>
          <w:szCs w:val="32"/>
        </w:rPr>
        <w:t>,</w:t>
      </w:r>
      <w:r w:rsidR="00BC6B8E">
        <w:rPr>
          <w:rFonts w:eastAsia="宋体" w:cs="Times New Roman"/>
          <w:szCs w:val="32"/>
        </w:rPr>
        <w:t xml:space="preserve"> </w:t>
      </w:r>
      <w:r w:rsidR="00BC6B8E">
        <w:rPr>
          <w:rFonts w:eastAsia="宋体" w:cs="Times New Roman" w:hint="eastAsia"/>
          <w:szCs w:val="32"/>
        </w:rPr>
        <w:t>so that</w:t>
      </w:r>
      <w:r w:rsidR="00BC6B8E">
        <w:rPr>
          <w:rFonts w:eastAsia="宋体" w:cs="Times New Roman"/>
          <w:szCs w:val="32"/>
        </w:rPr>
        <w:t xml:space="preserve"> further accelerate</w:t>
      </w:r>
      <w:r w:rsidRPr="005D39A6">
        <w:rPr>
          <w:rFonts w:eastAsia="宋体" w:cs="Times New Roman"/>
          <w:szCs w:val="32"/>
        </w:rPr>
        <w:t xml:space="preserve"> the speed of matching, and </w:t>
      </w:r>
      <w:r w:rsidR="00BC6B8E" w:rsidRPr="005D39A6">
        <w:rPr>
          <w:rFonts w:eastAsia="宋体" w:cs="Times New Roman"/>
          <w:szCs w:val="32"/>
        </w:rPr>
        <w:t xml:space="preserve">ensure the accuracy of the matching results </w:t>
      </w:r>
      <w:r w:rsidRPr="005D39A6">
        <w:rPr>
          <w:rFonts w:eastAsia="宋体" w:cs="Times New Roman"/>
          <w:szCs w:val="32"/>
        </w:rPr>
        <w:t>through the proposed ap</w:t>
      </w:r>
      <w:r w:rsidR="00BC6B8E">
        <w:rPr>
          <w:rFonts w:eastAsia="宋体" w:cs="Times New Roman"/>
          <w:szCs w:val="32"/>
        </w:rPr>
        <w:t>proximate error rate</w:t>
      </w:r>
      <w:r w:rsidRPr="005D39A6">
        <w:rPr>
          <w:rFonts w:eastAsia="宋体" w:cs="Times New Roman"/>
          <w:szCs w:val="32"/>
        </w:rPr>
        <w:t>.</w:t>
      </w:r>
      <w:r>
        <w:rPr>
          <w:rFonts w:eastAsia="宋体" w:cs="Times New Roman" w:hint="eastAsia"/>
          <w:szCs w:val="32"/>
        </w:rPr>
        <w:t xml:space="preserve"> </w:t>
      </w:r>
      <w:r w:rsidRPr="005D39A6">
        <w:rPr>
          <w:rFonts w:eastAsia="宋体" w:cs="Times New Roman"/>
          <w:szCs w:val="32"/>
        </w:rPr>
        <w:t>Finally the effectiveness of the proposed method is verified by experiment.</w:t>
      </w:r>
    </w:p>
    <w:p w:rsidR="00BC6B8E" w:rsidRDefault="00BC6B8E" w:rsidP="00EF3745">
      <w:pPr>
        <w:widowControl/>
        <w:ind w:firstLineChars="200" w:firstLine="480"/>
        <w:rPr>
          <w:rFonts w:eastAsia="宋体" w:cs="Times New Roman"/>
          <w:szCs w:val="32"/>
        </w:rPr>
      </w:pPr>
      <w:r w:rsidRPr="00BC6B8E">
        <w:rPr>
          <w:rFonts w:eastAsia="宋体" w:cs="Times New Roman"/>
          <w:szCs w:val="32"/>
        </w:rPr>
        <w:t xml:space="preserve">All in all, this </w:t>
      </w:r>
      <w:r w:rsidR="007F22CD">
        <w:rPr>
          <w:rFonts w:eastAsia="宋体" w:cs="Times New Roman" w:hint="eastAsia"/>
          <w:szCs w:val="32"/>
        </w:rPr>
        <w:t>paper</w:t>
      </w:r>
      <w:r w:rsidRPr="00BC6B8E">
        <w:rPr>
          <w:rFonts w:eastAsia="宋体" w:cs="Times New Roman"/>
          <w:szCs w:val="32"/>
        </w:rPr>
        <w:t xml:space="preserve"> </w:t>
      </w:r>
      <w:r w:rsidR="007F22CD">
        <w:rPr>
          <w:rFonts w:eastAsia="宋体" w:cs="Times New Roman" w:hint="eastAsia"/>
          <w:szCs w:val="32"/>
        </w:rPr>
        <w:t xml:space="preserve">begin with the </w:t>
      </w:r>
      <w:r w:rsidR="007F22CD">
        <w:rPr>
          <w:rFonts w:eastAsia="宋体" w:cs="Times New Roman"/>
          <w:szCs w:val="32"/>
        </w:rPr>
        <w:t>typical</w:t>
      </w:r>
      <w:r w:rsidR="007F22CD">
        <w:rPr>
          <w:rFonts w:eastAsia="宋体" w:cs="Times New Roman" w:hint="eastAsia"/>
          <w:szCs w:val="32"/>
        </w:rPr>
        <w:t xml:space="preserve"> characteristic and challenge of the subgraph similarity match of</w:t>
      </w:r>
      <w:r w:rsidRPr="00BC6B8E">
        <w:rPr>
          <w:rFonts w:eastAsia="宋体" w:cs="Times New Roman"/>
          <w:szCs w:val="32"/>
        </w:rPr>
        <w:t xml:space="preserve"> the more and more </w:t>
      </w:r>
      <w:r w:rsidR="007F22CD">
        <w:rPr>
          <w:rFonts w:eastAsia="宋体" w:cs="Times New Roman"/>
          <w:szCs w:val="32"/>
        </w:rPr>
        <w:t xml:space="preserve">close to the actual </w:t>
      </w:r>
      <w:r w:rsidR="008A2350">
        <w:rPr>
          <w:rFonts w:eastAsia="宋体" w:cs="Times New Roman"/>
          <w:szCs w:val="32"/>
        </w:rPr>
        <w:t>application’s</w:t>
      </w:r>
      <w:r w:rsidR="007F22CD">
        <w:rPr>
          <w:rFonts w:eastAsia="宋体" w:cs="Times New Roman" w:hint="eastAsia"/>
          <w:szCs w:val="32"/>
        </w:rPr>
        <w:t xml:space="preserve"> </w:t>
      </w:r>
      <w:r w:rsidR="008A2350">
        <w:rPr>
          <w:rFonts w:eastAsia="宋体" w:cs="Times New Roman" w:hint="eastAsia"/>
          <w:szCs w:val="32"/>
        </w:rPr>
        <w:t xml:space="preserve">steaming graph. We focus the </w:t>
      </w:r>
      <w:r w:rsidR="008A2350">
        <w:rPr>
          <w:rFonts w:eastAsia="宋体" w:cs="Times New Roman"/>
          <w:szCs w:val="32"/>
        </w:rPr>
        <w:t>research</w:t>
      </w:r>
      <w:r w:rsidR="008A2350">
        <w:rPr>
          <w:rFonts w:eastAsia="宋体" w:cs="Times New Roman" w:hint="eastAsia"/>
          <w:szCs w:val="32"/>
        </w:rPr>
        <w:t xml:space="preserve"> on</w:t>
      </w:r>
      <w:r w:rsidRPr="00BC6B8E">
        <w:rPr>
          <w:rFonts w:eastAsia="宋体" w:cs="Times New Roman"/>
          <w:szCs w:val="32"/>
        </w:rPr>
        <w:t xml:space="preserve"> sim</w:t>
      </w:r>
      <w:r w:rsidR="008A2350">
        <w:rPr>
          <w:rFonts w:eastAsia="宋体" w:cs="Times New Roman"/>
          <w:szCs w:val="32"/>
        </w:rPr>
        <w:t>ple updates and complex updates</w:t>
      </w:r>
      <w:r w:rsidR="008A2350">
        <w:rPr>
          <w:rFonts w:eastAsia="宋体" w:cs="Times New Roman" w:hint="eastAsia"/>
          <w:szCs w:val="32"/>
        </w:rPr>
        <w:t>. B</w:t>
      </w:r>
      <w:r w:rsidRPr="00BC6B8E">
        <w:rPr>
          <w:rFonts w:eastAsia="宋体" w:cs="Times New Roman"/>
          <w:szCs w:val="32"/>
        </w:rPr>
        <w:t xml:space="preserve">ased on the idea of incremental maintenance, </w:t>
      </w:r>
      <w:r w:rsidR="008A2350">
        <w:rPr>
          <w:rFonts w:eastAsia="宋体" w:cs="Times New Roman" w:hint="eastAsia"/>
          <w:szCs w:val="32"/>
        </w:rPr>
        <w:t xml:space="preserve">we </w:t>
      </w:r>
      <w:r w:rsidR="008A2350">
        <w:rPr>
          <w:rFonts w:eastAsia="宋体" w:cs="Times New Roman"/>
          <w:szCs w:val="32"/>
        </w:rPr>
        <w:t>put</w:t>
      </w:r>
      <w:r w:rsidRPr="00BC6B8E">
        <w:rPr>
          <w:rFonts w:eastAsia="宋体" w:cs="Times New Roman"/>
          <w:szCs w:val="32"/>
        </w:rPr>
        <w:t xml:space="preserve"> forward </w:t>
      </w:r>
      <w:r w:rsidR="008A2350">
        <w:rPr>
          <w:rFonts w:eastAsia="宋体" w:cs="Times New Roman" w:hint="eastAsia"/>
          <w:szCs w:val="32"/>
        </w:rPr>
        <w:t>an</w:t>
      </w:r>
      <w:r w:rsidRPr="00BC6B8E">
        <w:rPr>
          <w:rFonts w:eastAsia="宋体" w:cs="Times New Roman"/>
          <w:szCs w:val="32"/>
        </w:rPr>
        <w:t xml:space="preserve"> effective </w:t>
      </w:r>
      <w:r w:rsidR="008A2350">
        <w:rPr>
          <w:rFonts w:eastAsia="宋体" w:cs="Times New Roman" w:hint="eastAsia"/>
          <w:szCs w:val="32"/>
        </w:rPr>
        <w:t>method on i</w:t>
      </w:r>
      <w:r w:rsidR="008A2350" w:rsidRPr="008A2350">
        <w:rPr>
          <w:rFonts w:eastAsia="宋体" w:cs="Times New Roman"/>
          <w:szCs w:val="32"/>
        </w:rPr>
        <w:t xml:space="preserve">ncremental </w:t>
      </w:r>
      <w:r w:rsidR="008A2350">
        <w:rPr>
          <w:rFonts w:eastAsia="宋体" w:cs="Times New Roman" w:hint="eastAsia"/>
          <w:szCs w:val="32"/>
        </w:rPr>
        <w:t>s</w:t>
      </w:r>
      <w:r w:rsidR="008A2350" w:rsidRPr="008A2350">
        <w:rPr>
          <w:rFonts w:eastAsia="宋体" w:cs="Times New Roman"/>
          <w:szCs w:val="32"/>
        </w:rPr>
        <w:t>ubgraph similarity match</w:t>
      </w:r>
      <w:r w:rsidR="008A2350">
        <w:rPr>
          <w:rFonts w:eastAsia="宋体" w:cs="Times New Roman" w:hint="eastAsia"/>
          <w:szCs w:val="32"/>
        </w:rPr>
        <w:t xml:space="preserve"> over streaming graph</w:t>
      </w:r>
      <w:r w:rsidRPr="00BC6B8E">
        <w:rPr>
          <w:rFonts w:eastAsia="宋体" w:cs="Times New Roman"/>
          <w:szCs w:val="32"/>
        </w:rPr>
        <w:t>.</w:t>
      </w:r>
      <w:r>
        <w:rPr>
          <w:rFonts w:eastAsia="宋体" w:cs="Times New Roman" w:hint="eastAsia"/>
          <w:szCs w:val="32"/>
        </w:rPr>
        <w:t xml:space="preserve"> </w:t>
      </w:r>
      <w:r w:rsidR="008A2350">
        <w:rPr>
          <w:rFonts w:eastAsia="宋体" w:cs="Times New Roman" w:hint="eastAsia"/>
          <w:szCs w:val="32"/>
        </w:rPr>
        <w:t>The idea of i</w:t>
      </w:r>
      <w:r w:rsidR="008A2350" w:rsidRPr="008A2350">
        <w:rPr>
          <w:rFonts w:eastAsia="宋体" w:cs="Times New Roman"/>
          <w:szCs w:val="32"/>
        </w:rPr>
        <w:t>ncremental</w:t>
      </w:r>
      <w:r w:rsidR="008A2350" w:rsidRPr="00BC6B8E">
        <w:rPr>
          <w:rFonts w:eastAsia="宋体" w:cs="Times New Roman"/>
          <w:szCs w:val="32"/>
        </w:rPr>
        <w:t xml:space="preserve"> </w:t>
      </w:r>
      <w:r w:rsidR="008A2350">
        <w:rPr>
          <w:rFonts w:eastAsia="宋体" w:cs="Times New Roman"/>
          <w:szCs w:val="32"/>
        </w:rPr>
        <w:t>maintenance</w:t>
      </w:r>
      <w:r w:rsidR="008A2350">
        <w:rPr>
          <w:rFonts w:eastAsia="宋体" w:cs="Times New Roman" w:hint="eastAsia"/>
          <w:szCs w:val="32"/>
        </w:rPr>
        <w:t xml:space="preserve">, </w:t>
      </w:r>
      <w:r w:rsidRPr="00BC6B8E">
        <w:rPr>
          <w:rFonts w:eastAsia="宋体" w:cs="Times New Roman"/>
          <w:szCs w:val="32"/>
        </w:rPr>
        <w:t xml:space="preserve">nearest neighbor partition, </w:t>
      </w:r>
      <w:r w:rsidR="008A2350">
        <w:rPr>
          <w:rFonts w:eastAsia="宋体" w:cs="Times New Roman" w:hint="eastAsia"/>
          <w:szCs w:val="32"/>
        </w:rPr>
        <w:t xml:space="preserve">and so on in </w:t>
      </w:r>
      <w:r w:rsidRPr="00BC6B8E">
        <w:rPr>
          <w:rFonts w:eastAsia="宋体" w:cs="Times New Roman"/>
          <w:szCs w:val="32"/>
        </w:rPr>
        <w:t>this</w:t>
      </w:r>
      <w:r w:rsidR="008A2350">
        <w:rPr>
          <w:rFonts w:eastAsia="宋体" w:cs="Times New Roman" w:hint="eastAsia"/>
          <w:szCs w:val="32"/>
        </w:rPr>
        <w:t xml:space="preserve"> paper has </w:t>
      </w:r>
      <w:r w:rsidRPr="00BC6B8E">
        <w:rPr>
          <w:rFonts w:eastAsia="宋体" w:cs="Times New Roman"/>
          <w:szCs w:val="32"/>
        </w:rPr>
        <w:t xml:space="preserve">paved the way for </w:t>
      </w:r>
      <w:r w:rsidR="008A2350">
        <w:rPr>
          <w:rFonts w:eastAsia="宋体" w:cs="Times New Roman" w:hint="eastAsia"/>
          <w:szCs w:val="32"/>
        </w:rPr>
        <w:t xml:space="preserve">the </w:t>
      </w:r>
      <w:r w:rsidRPr="00BC6B8E">
        <w:rPr>
          <w:rFonts w:eastAsia="宋体" w:cs="Times New Roman"/>
          <w:szCs w:val="32"/>
        </w:rPr>
        <w:t>expansion of related topics.</w:t>
      </w:r>
    </w:p>
    <w:p w:rsidR="007F22CD" w:rsidRPr="008A2350" w:rsidRDefault="007F22CD" w:rsidP="00EF3745">
      <w:pPr>
        <w:widowControl/>
        <w:ind w:firstLineChars="200" w:firstLine="480"/>
        <w:rPr>
          <w:rFonts w:eastAsia="宋体" w:cs="Times New Roman"/>
          <w:szCs w:val="32"/>
        </w:rPr>
      </w:pPr>
    </w:p>
    <w:p w:rsidR="002962C1" w:rsidRPr="009B797C" w:rsidRDefault="009B797C" w:rsidP="00EF3745">
      <w:pPr>
        <w:widowControl/>
      </w:pPr>
      <w:r w:rsidRPr="009B797C">
        <w:rPr>
          <w:rFonts w:hint="eastAsia"/>
          <w:b/>
        </w:rPr>
        <w:t>Key words:</w:t>
      </w:r>
      <w:r>
        <w:rPr>
          <w:rFonts w:hint="eastAsia"/>
          <w:b/>
        </w:rPr>
        <w:t xml:space="preserve"> </w:t>
      </w:r>
      <w:r>
        <w:rPr>
          <w:rFonts w:hint="eastAsia"/>
        </w:rPr>
        <w:t>streaming graph; similarity; incremental subgraph match; nearest neighbor partition</w:t>
      </w:r>
    </w:p>
    <w:p w:rsidR="002962C1" w:rsidRPr="009B797C" w:rsidRDefault="002962C1" w:rsidP="007E2922">
      <w:pPr>
        <w:widowControl/>
        <w:jc w:val="left"/>
      </w:pPr>
    </w:p>
    <w:p w:rsidR="002962C1" w:rsidRDefault="002962C1" w:rsidP="007E2922">
      <w:pPr>
        <w:widowControl/>
        <w:jc w:val="left"/>
      </w:pPr>
      <w:r>
        <w:br w:type="page"/>
      </w:r>
    </w:p>
    <w:p w:rsidR="002962C1" w:rsidRDefault="002962C1" w:rsidP="007E2922">
      <w:pPr>
        <w:widowControl/>
        <w:jc w:val="left"/>
        <w:sectPr w:rsidR="002962C1" w:rsidSect="0095743D">
          <w:footerReference w:type="default" r:id="rId16"/>
          <w:type w:val="continuous"/>
          <w:pgSz w:w="11906" w:h="16838"/>
          <w:pgMar w:top="1440" w:right="1800" w:bottom="1440" w:left="1800" w:header="851" w:footer="992" w:gutter="0"/>
          <w:pgNumType w:fmt="upperRoman"/>
          <w:cols w:space="425"/>
          <w:docGrid w:type="lines" w:linePitch="312"/>
        </w:sectPr>
      </w:pPr>
    </w:p>
    <w:p w:rsidR="002962C1" w:rsidRDefault="002962C1" w:rsidP="007E2922">
      <w:pPr>
        <w:widowControl/>
        <w:jc w:val="left"/>
      </w:pPr>
    </w:p>
    <w:sdt>
      <w:sdtPr>
        <w:rPr>
          <w:rFonts w:eastAsia="黑体" w:cs="Times New Roman"/>
          <w:sz w:val="44"/>
          <w:szCs w:val="44"/>
        </w:rPr>
        <w:id w:val="-213502725"/>
        <w:docPartObj>
          <w:docPartGallery w:val="Table of Contents"/>
          <w:docPartUnique/>
        </w:docPartObj>
      </w:sdtPr>
      <w:sdtEndPr>
        <w:rPr>
          <w:rFonts w:eastAsiaTheme="minorEastAsia" w:cstheme="minorBidi"/>
          <w:b/>
          <w:bCs/>
          <w:sz w:val="24"/>
          <w:szCs w:val="22"/>
          <w:lang w:val="zh-CN"/>
        </w:rPr>
      </w:sdtEndPr>
      <w:sdtContent>
        <w:p w:rsidR="007E2922" w:rsidRPr="00A369A2" w:rsidRDefault="00FE57C0" w:rsidP="00FE57C0">
          <w:pPr>
            <w:tabs>
              <w:tab w:val="center" w:pos="4153"/>
              <w:tab w:val="right" w:pos="8306"/>
            </w:tabs>
            <w:jc w:val="left"/>
            <w:rPr>
              <w:rFonts w:eastAsia="黑体" w:cs="Times New Roman"/>
              <w:sz w:val="44"/>
              <w:szCs w:val="44"/>
            </w:rPr>
          </w:pPr>
          <w:r>
            <w:rPr>
              <w:rFonts w:eastAsia="黑体" w:cs="Times New Roman"/>
              <w:sz w:val="44"/>
              <w:szCs w:val="44"/>
            </w:rPr>
            <w:tab/>
          </w:r>
          <w:r w:rsidR="007E2922" w:rsidRPr="005C172B">
            <w:rPr>
              <w:rStyle w:val="1Char"/>
            </w:rPr>
            <w:t>目录</w:t>
          </w:r>
          <w:r>
            <w:rPr>
              <w:rFonts w:eastAsia="黑体" w:cs="Times New Roman"/>
              <w:sz w:val="44"/>
              <w:szCs w:val="44"/>
            </w:rPr>
            <w:tab/>
          </w:r>
        </w:p>
        <w:p w:rsidR="00D8268A" w:rsidRDefault="007E2922">
          <w:pPr>
            <w:pStyle w:val="10"/>
            <w:tabs>
              <w:tab w:val="right" w:leader="dot" w:pos="8296"/>
            </w:tabs>
            <w:rPr>
              <w:rFonts w:asciiTheme="minorHAnsi" w:hAnsiTheme="minorHAnsi"/>
              <w:noProof/>
              <w:sz w:val="21"/>
            </w:rPr>
          </w:pPr>
          <w:r>
            <w:fldChar w:fldCharType="begin"/>
          </w:r>
          <w:r>
            <w:instrText xml:space="preserve"> TOC \o "1-3" \h \z \u </w:instrText>
          </w:r>
          <w:r>
            <w:fldChar w:fldCharType="separate"/>
          </w:r>
          <w:hyperlink w:anchor="_Toc421107602" w:history="1">
            <w:r w:rsidR="00D8268A" w:rsidRPr="009655D2">
              <w:rPr>
                <w:rStyle w:val="a6"/>
                <w:rFonts w:eastAsia="黑体" w:cs="Times New Roman" w:hint="eastAsia"/>
                <w:noProof/>
                <w:snapToGrid w:val="0"/>
              </w:rPr>
              <w:t>独创性声明</w:t>
            </w:r>
            <w:r w:rsidR="00D8268A">
              <w:rPr>
                <w:noProof/>
                <w:webHidden/>
              </w:rPr>
              <w:tab/>
            </w:r>
            <w:r w:rsidR="00D8268A">
              <w:rPr>
                <w:noProof/>
                <w:webHidden/>
              </w:rPr>
              <w:fldChar w:fldCharType="begin"/>
            </w:r>
            <w:r w:rsidR="00D8268A">
              <w:rPr>
                <w:noProof/>
                <w:webHidden/>
              </w:rPr>
              <w:instrText xml:space="preserve"> PAGEREF _Toc421107602 \h </w:instrText>
            </w:r>
            <w:r w:rsidR="00D8268A">
              <w:rPr>
                <w:noProof/>
                <w:webHidden/>
              </w:rPr>
            </w:r>
            <w:r w:rsidR="00D8268A">
              <w:rPr>
                <w:noProof/>
                <w:webHidden/>
              </w:rPr>
              <w:fldChar w:fldCharType="separate"/>
            </w:r>
            <w:r w:rsidR="00D8268A">
              <w:rPr>
                <w:noProof/>
                <w:webHidden/>
              </w:rPr>
              <w:t>I</w:t>
            </w:r>
            <w:r w:rsidR="00D8268A">
              <w:rPr>
                <w:noProof/>
                <w:webHidden/>
              </w:rPr>
              <w:fldChar w:fldCharType="end"/>
            </w:r>
          </w:hyperlink>
        </w:p>
        <w:p w:rsidR="00D8268A" w:rsidRDefault="00483BEA" w:rsidP="00D8268A">
          <w:pPr>
            <w:pStyle w:val="10"/>
            <w:tabs>
              <w:tab w:val="right" w:leader="dot" w:pos="8296"/>
            </w:tabs>
            <w:rPr>
              <w:rFonts w:asciiTheme="minorHAnsi" w:hAnsiTheme="minorHAnsi"/>
              <w:noProof/>
              <w:sz w:val="21"/>
            </w:rPr>
          </w:pPr>
          <w:hyperlink w:anchor="_Toc421107603" w:history="1">
            <w:r w:rsidR="00D8268A" w:rsidRPr="009655D2">
              <w:rPr>
                <w:rStyle w:val="a6"/>
                <w:rFonts w:hint="eastAsia"/>
                <w:noProof/>
              </w:rPr>
              <w:t>摘</w:t>
            </w:r>
            <w:r w:rsidR="00D8268A" w:rsidRPr="009655D2">
              <w:rPr>
                <w:rStyle w:val="a6"/>
                <w:noProof/>
              </w:rPr>
              <w:t xml:space="preserve">  </w:t>
            </w:r>
            <w:r w:rsidR="00D8268A" w:rsidRPr="009655D2">
              <w:rPr>
                <w:rStyle w:val="a6"/>
                <w:rFonts w:hint="eastAsia"/>
                <w:noProof/>
              </w:rPr>
              <w:t>要</w:t>
            </w:r>
            <w:r w:rsidR="00D8268A">
              <w:rPr>
                <w:noProof/>
                <w:webHidden/>
              </w:rPr>
              <w:tab/>
            </w:r>
            <w:r w:rsidR="00D8268A">
              <w:rPr>
                <w:noProof/>
                <w:webHidden/>
              </w:rPr>
              <w:fldChar w:fldCharType="begin"/>
            </w:r>
            <w:r w:rsidR="00D8268A">
              <w:rPr>
                <w:noProof/>
                <w:webHidden/>
              </w:rPr>
              <w:instrText xml:space="preserve"> PAGEREF _Toc421107603 \h </w:instrText>
            </w:r>
            <w:r w:rsidR="00D8268A">
              <w:rPr>
                <w:noProof/>
                <w:webHidden/>
              </w:rPr>
            </w:r>
            <w:r w:rsidR="00D8268A">
              <w:rPr>
                <w:noProof/>
                <w:webHidden/>
              </w:rPr>
              <w:fldChar w:fldCharType="separate"/>
            </w:r>
            <w:r w:rsidR="00D8268A">
              <w:rPr>
                <w:noProof/>
                <w:webHidden/>
              </w:rPr>
              <w:t>II</w:t>
            </w:r>
            <w:r w:rsidR="00D8268A">
              <w:rPr>
                <w:noProof/>
                <w:webHidden/>
              </w:rPr>
              <w:fldChar w:fldCharType="end"/>
            </w:r>
          </w:hyperlink>
        </w:p>
        <w:p w:rsidR="00D8268A" w:rsidRDefault="00483BEA" w:rsidP="00D8268A">
          <w:pPr>
            <w:pStyle w:val="10"/>
            <w:tabs>
              <w:tab w:val="right" w:leader="dot" w:pos="8296"/>
            </w:tabs>
            <w:rPr>
              <w:rFonts w:asciiTheme="minorHAnsi" w:hAnsiTheme="minorHAnsi"/>
              <w:noProof/>
              <w:sz w:val="21"/>
            </w:rPr>
          </w:pPr>
          <w:hyperlink w:anchor="_Toc421107604" w:history="1">
            <w:r w:rsidR="00D8268A" w:rsidRPr="009655D2">
              <w:rPr>
                <w:rStyle w:val="a6"/>
                <w:rFonts w:cs="Times New Roman"/>
                <w:noProof/>
              </w:rPr>
              <w:t>Abstract</w:t>
            </w:r>
            <w:r w:rsidR="00D8268A">
              <w:rPr>
                <w:noProof/>
                <w:webHidden/>
              </w:rPr>
              <w:tab/>
            </w:r>
            <w:r w:rsidR="00D8268A">
              <w:rPr>
                <w:noProof/>
                <w:webHidden/>
              </w:rPr>
              <w:fldChar w:fldCharType="begin"/>
            </w:r>
            <w:r w:rsidR="00D8268A">
              <w:rPr>
                <w:noProof/>
                <w:webHidden/>
              </w:rPr>
              <w:instrText xml:space="preserve"> PAGEREF _Toc421107604 \h </w:instrText>
            </w:r>
            <w:r w:rsidR="00D8268A">
              <w:rPr>
                <w:noProof/>
                <w:webHidden/>
              </w:rPr>
            </w:r>
            <w:r w:rsidR="00D8268A">
              <w:rPr>
                <w:noProof/>
                <w:webHidden/>
              </w:rPr>
              <w:fldChar w:fldCharType="separate"/>
            </w:r>
            <w:r w:rsidR="00D8268A">
              <w:rPr>
                <w:noProof/>
                <w:webHidden/>
              </w:rPr>
              <w:t>III</w:t>
            </w:r>
            <w:r w:rsidR="00D8268A">
              <w:rPr>
                <w:noProof/>
                <w:webHidden/>
              </w:rPr>
              <w:fldChar w:fldCharType="end"/>
            </w:r>
          </w:hyperlink>
        </w:p>
        <w:p w:rsidR="00D8268A" w:rsidRDefault="00483BEA" w:rsidP="00D8268A">
          <w:pPr>
            <w:pStyle w:val="10"/>
            <w:tabs>
              <w:tab w:val="left" w:pos="1260"/>
              <w:tab w:val="right" w:leader="dot" w:pos="8296"/>
            </w:tabs>
            <w:rPr>
              <w:rFonts w:asciiTheme="minorHAnsi" w:hAnsiTheme="minorHAnsi"/>
              <w:noProof/>
              <w:sz w:val="21"/>
            </w:rPr>
          </w:pPr>
          <w:hyperlink w:anchor="_Toc421107605" w:history="1">
            <w:r w:rsidR="00D8268A" w:rsidRPr="009655D2">
              <w:rPr>
                <w:rStyle w:val="a6"/>
                <w:rFonts w:hint="eastAsia"/>
                <w:noProof/>
              </w:rPr>
              <w:t>第1章</w:t>
            </w:r>
            <w:r w:rsidR="00D8268A">
              <w:rPr>
                <w:rFonts w:asciiTheme="minorHAnsi" w:hAnsiTheme="minorHAnsi"/>
                <w:noProof/>
                <w:sz w:val="21"/>
              </w:rPr>
              <w:tab/>
            </w:r>
            <w:r w:rsidR="00D8268A" w:rsidRPr="009655D2">
              <w:rPr>
                <w:rStyle w:val="a6"/>
                <w:rFonts w:hint="eastAsia"/>
                <w:noProof/>
              </w:rPr>
              <w:t>引言</w:t>
            </w:r>
            <w:r w:rsidR="00D8268A">
              <w:rPr>
                <w:noProof/>
                <w:webHidden/>
              </w:rPr>
              <w:tab/>
            </w:r>
            <w:r w:rsidR="00D8268A">
              <w:rPr>
                <w:noProof/>
                <w:webHidden/>
              </w:rPr>
              <w:fldChar w:fldCharType="begin"/>
            </w:r>
            <w:r w:rsidR="00D8268A">
              <w:rPr>
                <w:noProof/>
                <w:webHidden/>
              </w:rPr>
              <w:instrText xml:space="preserve"> PAGEREF _Toc421107605 \h </w:instrText>
            </w:r>
            <w:r w:rsidR="00D8268A">
              <w:rPr>
                <w:noProof/>
                <w:webHidden/>
              </w:rPr>
            </w:r>
            <w:r w:rsidR="00D8268A">
              <w:rPr>
                <w:noProof/>
                <w:webHidden/>
              </w:rPr>
              <w:fldChar w:fldCharType="separate"/>
            </w:r>
            <w:r w:rsidR="00D8268A">
              <w:rPr>
                <w:noProof/>
                <w:webHidden/>
              </w:rPr>
              <w:t>1</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06" w:history="1">
            <w:r w:rsidR="00D8268A" w:rsidRPr="009655D2">
              <w:rPr>
                <w:rStyle w:val="a6"/>
                <w:noProof/>
              </w:rPr>
              <w:t>1.1</w:t>
            </w:r>
            <w:r w:rsidR="00D8268A" w:rsidRPr="009655D2">
              <w:rPr>
                <w:rStyle w:val="a6"/>
                <w:rFonts w:hint="eastAsia"/>
                <w:noProof/>
              </w:rPr>
              <w:t>研究背景</w:t>
            </w:r>
            <w:r w:rsidR="00D8268A">
              <w:rPr>
                <w:noProof/>
                <w:webHidden/>
              </w:rPr>
              <w:tab/>
            </w:r>
            <w:r w:rsidR="00D8268A">
              <w:rPr>
                <w:noProof/>
                <w:webHidden/>
              </w:rPr>
              <w:fldChar w:fldCharType="begin"/>
            </w:r>
            <w:r w:rsidR="00D8268A">
              <w:rPr>
                <w:noProof/>
                <w:webHidden/>
              </w:rPr>
              <w:instrText xml:space="preserve"> PAGEREF _Toc421107606 \h </w:instrText>
            </w:r>
            <w:r w:rsidR="00D8268A">
              <w:rPr>
                <w:noProof/>
                <w:webHidden/>
              </w:rPr>
            </w:r>
            <w:r w:rsidR="00D8268A">
              <w:rPr>
                <w:noProof/>
                <w:webHidden/>
              </w:rPr>
              <w:fldChar w:fldCharType="separate"/>
            </w:r>
            <w:r w:rsidR="00D8268A">
              <w:rPr>
                <w:noProof/>
                <w:webHidden/>
              </w:rPr>
              <w:t>1</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07" w:history="1">
            <w:r w:rsidR="00D8268A" w:rsidRPr="009655D2">
              <w:rPr>
                <w:rStyle w:val="a6"/>
                <w:noProof/>
              </w:rPr>
              <w:t>1.2</w:t>
            </w:r>
            <w:r w:rsidR="00D8268A" w:rsidRPr="009655D2">
              <w:rPr>
                <w:rStyle w:val="a6"/>
                <w:rFonts w:hint="eastAsia"/>
                <w:noProof/>
              </w:rPr>
              <w:t>问题提出</w:t>
            </w:r>
            <w:r w:rsidR="00D8268A">
              <w:rPr>
                <w:noProof/>
                <w:webHidden/>
              </w:rPr>
              <w:tab/>
            </w:r>
            <w:r w:rsidR="00D8268A">
              <w:rPr>
                <w:noProof/>
                <w:webHidden/>
              </w:rPr>
              <w:fldChar w:fldCharType="begin"/>
            </w:r>
            <w:r w:rsidR="00D8268A">
              <w:rPr>
                <w:noProof/>
                <w:webHidden/>
              </w:rPr>
              <w:instrText xml:space="preserve"> PAGEREF _Toc421107607 \h </w:instrText>
            </w:r>
            <w:r w:rsidR="00D8268A">
              <w:rPr>
                <w:noProof/>
                <w:webHidden/>
              </w:rPr>
            </w:r>
            <w:r w:rsidR="00D8268A">
              <w:rPr>
                <w:noProof/>
                <w:webHidden/>
              </w:rPr>
              <w:fldChar w:fldCharType="separate"/>
            </w:r>
            <w:r w:rsidR="00D8268A">
              <w:rPr>
                <w:noProof/>
                <w:webHidden/>
              </w:rPr>
              <w:t>3</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08" w:history="1">
            <w:r w:rsidR="00D8268A" w:rsidRPr="009655D2">
              <w:rPr>
                <w:rStyle w:val="a6"/>
                <w:noProof/>
              </w:rPr>
              <w:t>1.3</w:t>
            </w:r>
            <w:r w:rsidR="00D8268A" w:rsidRPr="009655D2">
              <w:rPr>
                <w:rStyle w:val="a6"/>
                <w:rFonts w:hint="eastAsia"/>
                <w:noProof/>
              </w:rPr>
              <w:t>本文研究的内容及面临的挑战</w:t>
            </w:r>
            <w:r w:rsidR="00D8268A">
              <w:rPr>
                <w:noProof/>
                <w:webHidden/>
              </w:rPr>
              <w:tab/>
            </w:r>
            <w:r w:rsidR="00D8268A">
              <w:rPr>
                <w:noProof/>
                <w:webHidden/>
              </w:rPr>
              <w:fldChar w:fldCharType="begin"/>
            </w:r>
            <w:r w:rsidR="00D8268A">
              <w:rPr>
                <w:noProof/>
                <w:webHidden/>
              </w:rPr>
              <w:instrText xml:space="preserve"> PAGEREF _Toc421107608 \h </w:instrText>
            </w:r>
            <w:r w:rsidR="00D8268A">
              <w:rPr>
                <w:noProof/>
                <w:webHidden/>
              </w:rPr>
            </w:r>
            <w:r w:rsidR="00D8268A">
              <w:rPr>
                <w:noProof/>
                <w:webHidden/>
              </w:rPr>
              <w:fldChar w:fldCharType="separate"/>
            </w:r>
            <w:r w:rsidR="00D8268A">
              <w:rPr>
                <w:noProof/>
                <w:webHidden/>
              </w:rPr>
              <w:t>4</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09" w:history="1">
            <w:r w:rsidR="00D8268A" w:rsidRPr="009655D2">
              <w:rPr>
                <w:rStyle w:val="a6"/>
                <w:noProof/>
              </w:rPr>
              <w:t>1.3.1</w:t>
            </w:r>
            <w:r w:rsidR="00D8268A" w:rsidRPr="009655D2">
              <w:rPr>
                <w:rStyle w:val="a6"/>
                <w:rFonts w:hint="eastAsia"/>
                <w:noProof/>
              </w:rPr>
              <w:t>主要研究内容</w:t>
            </w:r>
            <w:r w:rsidR="00D8268A">
              <w:rPr>
                <w:noProof/>
                <w:webHidden/>
              </w:rPr>
              <w:tab/>
            </w:r>
            <w:r w:rsidR="00D8268A">
              <w:rPr>
                <w:noProof/>
                <w:webHidden/>
              </w:rPr>
              <w:fldChar w:fldCharType="begin"/>
            </w:r>
            <w:r w:rsidR="00D8268A">
              <w:rPr>
                <w:noProof/>
                <w:webHidden/>
              </w:rPr>
              <w:instrText xml:space="preserve"> PAGEREF _Toc421107609 \h </w:instrText>
            </w:r>
            <w:r w:rsidR="00D8268A">
              <w:rPr>
                <w:noProof/>
                <w:webHidden/>
              </w:rPr>
            </w:r>
            <w:r w:rsidR="00D8268A">
              <w:rPr>
                <w:noProof/>
                <w:webHidden/>
              </w:rPr>
              <w:fldChar w:fldCharType="separate"/>
            </w:r>
            <w:r w:rsidR="00D8268A">
              <w:rPr>
                <w:noProof/>
                <w:webHidden/>
              </w:rPr>
              <w:t>4</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10" w:history="1">
            <w:r w:rsidR="00D8268A" w:rsidRPr="009655D2">
              <w:rPr>
                <w:rStyle w:val="a6"/>
                <w:noProof/>
              </w:rPr>
              <w:t xml:space="preserve">1.3.2 </w:t>
            </w:r>
            <w:r w:rsidR="00D8268A" w:rsidRPr="009655D2">
              <w:rPr>
                <w:rStyle w:val="a6"/>
                <w:rFonts w:hint="eastAsia"/>
                <w:noProof/>
              </w:rPr>
              <w:t>面临的挑战</w:t>
            </w:r>
            <w:r w:rsidR="00D8268A">
              <w:rPr>
                <w:noProof/>
                <w:webHidden/>
              </w:rPr>
              <w:tab/>
            </w:r>
            <w:r w:rsidR="00D8268A">
              <w:rPr>
                <w:noProof/>
                <w:webHidden/>
              </w:rPr>
              <w:fldChar w:fldCharType="begin"/>
            </w:r>
            <w:r w:rsidR="00D8268A">
              <w:rPr>
                <w:noProof/>
                <w:webHidden/>
              </w:rPr>
              <w:instrText xml:space="preserve"> PAGEREF _Toc421107610 \h </w:instrText>
            </w:r>
            <w:r w:rsidR="00D8268A">
              <w:rPr>
                <w:noProof/>
                <w:webHidden/>
              </w:rPr>
            </w:r>
            <w:r w:rsidR="00D8268A">
              <w:rPr>
                <w:noProof/>
                <w:webHidden/>
              </w:rPr>
              <w:fldChar w:fldCharType="separate"/>
            </w:r>
            <w:r w:rsidR="00D8268A">
              <w:rPr>
                <w:noProof/>
                <w:webHidden/>
              </w:rPr>
              <w:t>4</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11" w:history="1">
            <w:r w:rsidR="00D8268A" w:rsidRPr="009655D2">
              <w:rPr>
                <w:rStyle w:val="a6"/>
                <w:noProof/>
              </w:rPr>
              <w:t>1.4</w:t>
            </w:r>
            <w:r w:rsidR="00D8268A" w:rsidRPr="009655D2">
              <w:rPr>
                <w:rStyle w:val="a6"/>
                <w:rFonts w:hint="eastAsia"/>
                <w:noProof/>
              </w:rPr>
              <w:t>本文主要贡献</w:t>
            </w:r>
            <w:r w:rsidR="00D8268A">
              <w:rPr>
                <w:noProof/>
                <w:webHidden/>
              </w:rPr>
              <w:tab/>
            </w:r>
            <w:r w:rsidR="00D8268A">
              <w:rPr>
                <w:noProof/>
                <w:webHidden/>
              </w:rPr>
              <w:fldChar w:fldCharType="begin"/>
            </w:r>
            <w:r w:rsidR="00D8268A">
              <w:rPr>
                <w:noProof/>
                <w:webHidden/>
              </w:rPr>
              <w:instrText xml:space="preserve"> PAGEREF _Toc421107611 \h </w:instrText>
            </w:r>
            <w:r w:rsidR="00D8268A">
              <w:rPr>
                <w:noProof/>
                <w:webHidden/>
              </w:rPr>
            </w:r>
            <w:r w:rsidR="00D8268A">
              <w:rPr>
                <w:noProof/>
                <w:webHidden/>
              </w:rPr>
              <w:fldChar w:fldCharType="separate"/>
            </w:r>
            <w:r w:rsidR="00D8268A">
              <w:rPr>
                <w:noProof/>
                <w:webHidden/>
              </w:rPr>
              <w:t>5</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12" w:history="1">
            <w:r w:rsidR="00D8268A" w:rsidRPr="009655D2">
              <w:rPr>
                <w:rStyle w:val="a6"/>
                <w:noProof/>
              </w:rPr>
              <w:t>1.5</w:t>
            </w:r>
            <w:r w:rsidR="00D8268A" w:rsidRPr="009655D2">
              <w:rPr>
                <w:rStyle w:val="a6"/>
                <w:rFonts w:hint="eastAsia"/>
                <w:noProof/>
              </w:rPr>
              <w:t>本文组织结构</w:t>
            </w:r>
            <w:r w:rsidR="00D8268A">
              <w:rPr>
                <w:noProof/>
                <w:webHidden/>
              </w:rPr>
              <w:tab/>
            </w:r>
            <w:r w:rsidR="00D8268A">
              <w:rPr>
                <w:noProof/>
                <w:webHidden/>
              </w:rPr>
              <w:fldChar w:fldCharType="begin"/>
            </w:r>
            <w:r w:rsidR="00D8268A">
              <w:rPr>
                <w:noProof/>
                <w:webHidden/>
              </w:rPr>
              <w:instrText xml:space="preserve"> PAGEREF _Toc421107612 \h </w:instrText>
            </w:r>
            <w:r w:rsidR="00D8268A">
              <w:rPr>
                <w:noProof/>
                <w:webHidden/>
              </w:rPr>
            </w:r>
            <w:r w:rsidR="00D8268A">
              <w:rPr>
                <w:noProof/>
                <w:webHidden/>
              </w:rPr>
              <w:fldChar w:fldCharType="separate"/>
            </w:r>
            <w:r w:rsidR="00D8268A">
              <w:rPr>
                <w:noProof/>
                <w:webHidden/>
              </w:rPr>
              <w:t>6</w:t>
            </w:r>
            <w:r w:rsidR="00D8268A">
              <w:rPr>
                <w:noProof/>
                <w:webHidden/>
              </w:rPr>
              <w:fldChar w:fldCharType="end"/>
            </w:r>
          </w:hyperlink>
        </w:p>
        <w:p w:rsidR="00D8268A" w:rsidRDefault="00483BEA" w:rsidP="00D8268A">
          <w:pPr>
            <w:pStyle w:val="10"/>
            <w:tabs>
              <w:tab w:val="left" w:pos="1260"/>
              <w:tab w:val="right" w:leader="dot" w:pos="8296"/>
            </w:tabs>
            <w:rPr>
              <w:rFonts w:asciiTheme="minorHAnsi" w:hAnsiTheme="minorHAnsi"/>
              <w:noProof/>
              <w:sz w:val="21"/>
            </w:rPr>
          </w:pPr>
          <w:hyperlink w:anchor="_Toc421107613" w:history="1">
            <w:r w:rsidR="00D8268A" w:rsidRPr="009655D2">
              <w:rPr>
                <w:rStyle w:val="a6"/>
                <w:rFonts w:hint="eastAsia"/>
                <w:noProof/>
              </w:rPr>
              <w:t>第2章</w:t>
            </w:r>
            <w:r w:rsidR="00D8268A">
              <w:rPr>
                <w:rFonts w:asciiTheme="minorHAnsi" w:hAnsiTheme="minorHAnsi"/>
                <w:noProof/>
                <w:sz w:val="21"/>
              </w:rPr>
              <w:tab/>
            </w:r>
            <w:r w:rsidR="00D8268A" w:rsidRPr="009655D2">
              <w:rPr>
                <w:rStyle w:val="a6"/>
                <w:rFonts w:hint="eastAsia"/>
                <w:noProof/>
              </w:rPr>
              <w:t>相关工作</w:t>
            </w:r>
            <w:r w:rsidR="00D8268A">
              <w:rPr>
                <w:noProof/>
                <w:webHidden/>
              </w:rPr>
              <w:tab/>
            </w:r>
            <w:r w:rsidR="00D8268A">
              <w:rPr>
                <w:noProof/>
                <w:webHidden/>
              </w:rPr>
              <w:fldChar w:fldCharType="begin"/>
            </w:r>
            <w:r w:rsidR="00D8268A">
              <w:rPr>
                <w:noProof/>
                <w:webHidden/>
              </w:rPr>
              <w:instrText xml:space="preserve"> PAGEREF _Toc421107613 \h </w:instrText>
            </w:r>
            <w:r w:rsidR="00D8268A">
              <w:rPr>
                <w:noProof/>
                <w:webHidden/>
              </w:rPr>
            </w:r>
            <w:r w:rsidR="00D8268A">
              <w:rPr>
                <w:noProof/>
                <w:webHidden/>
              </w:rPr>
              <w:fldChar w:fldCharType="separate"/>
            </w:r>
            <w:r w:rsidR="00D8268A">
              <w:rPr>
                <w:noProof/>
                <w:webHidden/>
              </w:rPr>
              <w:t>7</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14" w:history="1">
            <w:r w:rsidR="00D8268A" w:rsidRPr="009655D2">
              <w:rPr>
                <w:rStyle w:val="a6"/>
                <w:noProof/>
              </w:rPr>
              <w:t>2.1</w:t>
            </w:r>
            <w:r w:rsidR="00D8268A" w:rsidRPr="009655D2">
              <w:rPr>
                <w:rStyle w:val="a6"/>
                <w:rFonts w:hint="eastAsia"/>
                <w:noProof/>
              </w:rPr>
              <w:t>静态图上子图匹配</w:t>
            </w:r>
            <w:r w:rsidR="00D8268A">
              <w:rPr>
                <w:noProof/>
                <w:webHidden/>
              </w:rPr>
              <w:tab/>
            </w:r>
            <w:r w:rsidR="00D8268A">
              <w:rPr>
                <w:noProof/>
                <w:webHidden/>
              </w:rPr>
              <w:fldChar w:fldCharType="begin"/>
            </w:r>
            <w:r w:rsidR="00D8268A">
              <w:rPr>
                <w:noProof/>
                <w:webHidden/>
              </w:rPr>
              <w:instrText xml:space="preserve"> PAGEREF _Toc421107614 \h </w:instrText>
            </w:r>
            <w:r w:rsidR="00D8268A">
              <w:rPr>
                <w:noProof/>
                <w:webHidden/>
              </w:rPr>
            </w:r>
            <w:r w:rsidR="00D8268A">
              <w:rPr>
                <w:noProof/>
                <w:webHidden/>
              </w:rPr>
              <w:fldChar w:fldCharType="separate"/>
            </w:r>
            <w:r w:rsidR="00D8268A">
              <w:rPr>
                <w:noProof/>
                <w:webHidden/>
              </w:rPr>
              <w:t>7</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15" w:history="1">
            <w:r w:rsidR="00D8268A" w:rsidRPr="009655D2">
              <w:rPr>
                <w:rStyle w:val="a6"/>
                <w:noProof/>
              </w:rPr>
              <w:t>2.1.1</w:t>
            </w:r>
            <w:r w:rsidR="00D8268A" w:rsidRPr="009655D2">
              <w:rPr>
                <w:rStyle w:val="a6"/>
                <w:rFonts w:hint="eastAsia"/>
                <w:noProof/>
              </w:rPr>
              <w:t>静态图上子图匹配</w:t>
            </w:r>
            <w:r w:rsidR="00D8268A">
              <w:rPr>
                <w:noProof/>
                <w:webHidden/>
              </w:rPr>
              <w:tab/>
            </w:r>
            <w:r w:rsidR="00D8268A">
              <w:rPr>
                <w:noProof/>
                <w:webHidden/>
              </w:rPr>
              <w:fldChar w:fldCharType="begin"/>
            </w:r>
            <w:r w:rsidR="00D8268A">
              <w:rPr>
                <w:noProof/>
                <w:webHidden/>
              </w:rPr>
              <w:instrText xml:space="preserve"> PAGEREF _Toc421107615 \h </w:instrText>
            </w:r>
            <w:r w:rsidR="00D8268A">
              <w:rPr>
                <w:noProof/>
                <w:webHidden/>
              </w:rPr>
            </w:r>
            <w:r w:rsidR="00D8268A">
              <w:rPr>
                <w:noProof/>
                <w:webHidden/>
              </w:rPr>
              <w:fldChar w:fldCharType="separate"/>
            </w:r>
            <w:r w:rsidR="00D8268A">
              <w:rPr>
                <w:noProof/>
                <w:webHidden/>
              </w:rPr>
              <w:t>7</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16" w:history="1">
            <w:r w:rsidR="00D8268A" w:rsidRPr="009655D2">
              <w:rPr>
                <w:rStyle w:val="a6"/>
                <w:noProof/>
              </w:rPr>
              <w:t>2.1.2</w:t>
            </w:r>
            <w:r w:rsidR="00D8268A" w:rsidRPr="009655D2">
              <w:rPr>
                <w:rStyle w:val="a6"/>
                <w:rFonts w:hint="eastAsia"/>
                <w:noProof/>
              </w:rPr>
              <w:t>静态图上子图全匹配</w:t>
            </w:r>
            <w:r w:rsidR="00D8268A">
              <w:rPr>
                <w:noProof/>
                <w:webHidden/>
              </w:rPr>
              <w:tab/>
            </w:r>
            <w:r w:rsidR="00D8268A">
              <w:rPr>
                <w:noProof/>
                <w:webHidden/>
              </w:rPr>
              <w:fldChar w:fldCharType="begin"/>
            </w:r>
            <w:r w:rsidR="00D8268A">
              <w:rPr>
                <w:noProof/>
                <w:webHidden/>
              </w:rPr>
              <w:instrText xml:space="preserve"> PAGEREF _Toc421107616 \h </w:instrText>
            </w:r>
            <w:r w:rsidR="00D8268A">
              <w:rPr>
                <w:noProof/>
                <w:webHidden/>
              </w:rPr>
            </w:r>
            <w:r w:rsidR="00D8268A">
              <w:rPr>
                <w:noProof/>
                <w:webHidden/>
              </w:rPr>
              <w:fldChar w:fldCharType="separate"/>
            </w:r>
            <w:r w:rsidR="00D8268A">
              <w:rPr>
                <w:noProof/>
                <w:webHidden/>
              </w:rPr>
              <w:t>8</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17" w:history="1">
            <w:r w:rsidR="00D8268A" w:rsidRPr="009655D2">
              <w:rPr>
                <w:rStyle w:val="a6"/>
                <w:noProof/>
              </w:rPr>
              <w:t>2.2</w:t>
            </w:r>
            <w:r w:rsidR="00D8268A" w:rsidRPr="009655D2">
              <w:rPr>
                <w:rStyle w:val="a6"/>
                <w:rFonts w:hint="eastAsia"/>
                <w:noProof/>
              </w:rPr>
              <w:t>带权图上子图匹配</w:t>
            </w:r>
            <w:r w:rsidR="00D8268A">
              <w:rPr>
                <w:noProof/>
                <w:webHidden/>
              </w:rPr>
              <w:tab/>
            </w:r>
            <w:r w:rsidR="00D8268A">
              <w:rPr>
                <w:noProof/>
                <w:webHidden/>
              </w:rPr>
              <w:fldChar w:fldCharType="begin"/>
            </w:r>
            <w:r w:rsidR="00D8268A">
              <w:rPr>
                <w:noProof/>
                <w:webHidden/>
              </w:rPr>
              <w:instrText xml:space="preserve"> PAGEREF _Toc421107617 \h </w:instrText>
            </w:r>
            <w:r w:rsidR="00D8268A">
              <w:rPr>
                <w:noProof/>
                <w:webHidden/>
              </w:rPr>
            </w:r>
            <w:r w:rsidR="00D8268A">
              <w:rPr>
                <w:noProof/>
                <w:webHidden/>
              </w:rPr>
              <w:fldChar w:fldCharType="separate"/>
            </w:r>
            <w:r w:rsidR="00D8268A">
              <w:rPr>
                <w:noProof/>
                <w:webHidden/>
              </w:rPr>
              <w:t>10</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18" w:history="1">
            <w:r w:rsidR="00D8268A" w:rsidRPr="009655D2">
              <w:rPr>
                <w:rStyle w:val="a6"/>
                <w:noProof/>
              </w:rPr>
              <w:t>2.3</w:t>
            </w:r>
            <w:r w:rsidR="00D8268A" w:rsidRPr="009655D2">
              <w:rPr>
                <w:rStyle w:val="a6"/>
                <w:rFonts w:hint="eastAsia"/>
                <w:noProof/>
              </w:rPr>
              <w:t>图数据流</w:t>
            </w:r>
            <w:r w:rsidR="00D8268A">
              <w:rPr>
                <w:noProof/>
                <w:webHidden/>
              </w:rPr>
              <w:tab/>
            </w:r>
            <w:r w:rsidR="00D8268A">
              <w:rPr>
                <w:noProof/>
                <w:webHidden/>
              </w:rPr>
              <w:fldChar w:fldCharType="begin"/>
            </w:r>
            <w:r w:rsidR="00D8268A">
              <w:rPr>
                <w:noProof/>
                <w:webHidden/>
              </w:rPr>
              <w:instrText xml:space="preserve"> PAGEREF _Toc421107618 \h </w:instrText>
            </w:r>
            <w:r w:rsidR="00D8268A">
              <w:rPr>
                <w:noProof/>
                <w:webHidden/>
              </w:rPr>
            </w:r>
            <w:r w:rsidR="00D8268A">
              <w:rPr>
                <w:noProof/>
                <w:webHidden/>
              </w:rPr>
              <w:fldChar w:fldCharType="separate"/>
            </w:r>
            <w:r w:rsidR="00D8268A">
              <w:rPr>
                <w:noProof/>
                <w:webHidden/>
              </w:rPr>
              <w:t>11</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19" w:history="1">
            <w:r w:rsidR="00D8268A" w:rsidRPr="009655D2">
              <w:rPr>
                <w:rStyle w:val="a6"/>
                <w:noProof/>
              </w:rPr>
              <w:t>2.3.1</w:t>
            </w:r>
            <w:r w:rsidR="00D8268A" w:rsidRPr="009655D2">
              <w:rPr>
                <w:rStyle w:val="a6"/>
                <w:rFonts w:hint="eastAsia"/>
                <w:noProof/>
              </w:rPr>
              <w:t>图数据流上的简单更新</w:t>
            </w:r>
            <w:r w:rsidR="00D8268A">
              <w:rPr>
                <w:noProof/>
                <w:webHidden/>
              </w:rPr>
              <w:tab/>
            </w:r>
            <w:r w:rsidR="00D8268A">
              <w:rPr>
                <w:noProof/>
                <w:webHidden/>
              </w:rPr>
              <w:fldChar w:fldCharType="begin"/>
            </w:r>
            <w:r w:rsidR="00D8268A">
              <w:rPr>
                <w:noProof/>
                <w:webHidden/>
              </w:rPr>
              <w:instrText xml:space="preserve"> PAGEREF _Toc421107619 \h </w:instrText>
            </w:r>
            <w:r w:rsidR="00D8268A">
              <w:rPr>
                <w:noProof/>
                <w:webHidden/>
              </w:rPr>
            </w:r>
            <w:r w:rsidR="00D8268A">
              <w:rPr>
                <w:noProof/>
                <w:webHidden/>
              </w:rPr>
              <w:fldChar w:fldCharType="separate"/>
            </w:r>
            <w:r w:rsidR="00D8268A">
              <w:rPr>
                <w:noProof/>
                <w:webHidden/>
              </w:rPr>
              <w:t>11</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20" w:history="1">
            <w:r w:rsidR="00D8268A" w:rsidRPr="009655D2">
              <w:rPr>
                <w:rStyle w:val="a6"/>
                <w:noProof/>
              </w:rPr>
              <w:t>2.3.2</w:t>
            </w:r>
            <w:r w:rsidR="00D8268A" w:rsidRPr="009655D2">
              <w:rPr>
                <w:rStyle w:val="a6"/>
                <w:rFonts w:hint="eastAsia"/>
                <w:noProof/>
              </w:rPr>
              <w:t>图数据流上的复杂更新</w:t>
            </w:r>
            <w:r w:rsidR="00D8268A">
              <w:rPr>
                <w:noProof/>
                <w:webHidden/>
              </w:rPr>
              <w:tab/>
            </w:r>
            <w:r w:rsidR="00D8268A">
              <w:rPr>
                <w:noProof/>
                <w:webHidden/>
              </w:rPr>
              <w:fldChar w:fldCharType="begin"/>
            </w:r>
            <w:r w:rsidR="00D8268A">
              <w:rPr>
                <w:noProof/>
                <w:webHidden/>
              </w:rPr>
              <w:instrText xml:space="preserve"> PAGEREF _Toc421107620 \h </w:instrText>
            </w:r>
            <w:r w:rsidR="00D8268A">
              <w:rPr>
                <w:noProof/>
                <w:webHidden/>
              </w:rPr>
            </w:r>
            <w:r w:rsidR="00D8268A">
              <w:rPr>
                <w:noProof/>
                <w:webHidden/>
              </w:rPr>
              <w:fldChar w:fldCharType="separate"/>
            </w:r>
            <w:r w:rsidR="00D8268A">
              <w:rPr>
                <w:noProof/>
                <w:webHidden/>
              </w:rPr>
              <w:t>13</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21" w:history="1">
            <w:r w:rsidR="00D8268A" w:rsidRPr="009655D2">
              <w:rPr>
                <w:rStyle w:val="a6"/>
                <w:noProof/>
              </w:rPr>
              <w:t>2.4</w:t>
            </w:r>
            <w:r w:rsidR="00D8268A" w:rsidRPr="009655D2">
              <w:rPr>
                <w:rStyle w:val="a6"/>
                <w:rFonts w:hint="eastAsia"/>
                <w:noProof/>
              </w:rPr>
              <w:t>本章小结</w:t>
            </w:r>
            <w:r w:rsidR="00D8268A">
              <w:rPr>
                <w:noProof/>
                <w:webHidden/>
              </w:rPr>
              <w:tab/>
            </w:r>
            <w:r w:rsidR="00D8268A">
              <w:rPr>
                <w:noProof/>
                <w:webHidden/>
              </w:rPr>
              <w:fldChar w:fldCharType="begin"/>
            </w:r>
            <w:r w:rsidR="00D8268A">
              <w:rPr>
                <w:noProof/>
                <w:webHidden/>
              </w:rPr>
              <w:instrText xml:space="preserve"> PAGEREF _Toc421107621 \h </w:instrText>
            </w:r>
            <w:r w:rsidR="00D8268A">
              <w:rPr>
                <w:noProof/>
                <w:webHidden/>
              </w:rPr>
            </w:r>
            <w:r w:rsidR="00D8268A">
              <w:rPr>
                <w:noProof/>
                <w:webHidden/>
              </w:rPr>
              <w:fldChar w:fldCharType="separate"/>
            </w:r>
            <w:r w:rsidR="00D8268A">
              <w:rPr>
                <w:noProof/>
                <w:webHidden/>
              </w:rPr>
              <w:t>14</w:t>
            </w:r>
            <w:r w:rsidR="00D8268A">
              <w:rPr>
                <w:noProof/>
                <w:webHidden/>
              </w:rPr>
              <w:fldChar w:fldCharType="end"/>
            </w:r>
          </w:hyperlink>
        </w:p>
        <w:p w:rsidR="00D8268A" w:rsidRDefault="00483BEA" w:rsidP="00D8268A">
          <w:pPr>
            <w:pStyle w:val="10"/>
            <w:tabs>
              <w:tab w:val="left" w:pos="1260"/>
              <w:tab w:val="right" w:leader="dot" w:pos="8296"/>
            </w:tabs>
            <w:rPr>
              <w:rFonts w:asciiTheme="minorHAnsi" w:hAnsiTheme="minorHAnsi"/>
              <w:noProof/>
              <w:sz w:val="21"/>
            </w:rPr>
          </w:pPr>
          <w:hyperlink w:anchor="_Toc421107622" w:history="1">
            <w:r w:rsidR="00D8268A" w:rsidRPr="009655D2">
              <w:rPr>
                <w:rStyle w:val="a6"/>
                <w:rFonts w:hint="eastAsia"/>
                <w:noProof/>
              </w:rPr>
              <w:t>第3章</w:t>
            </w:r>
            <w:r w:rsidR="00D8268A">
              <w:rPr>
                <w:rFonts w:asciiTheme="minorHAnsi" w:hAnsiTheme="minorHAnsi"/>
                <w:noProof/>
                <w:sz w:val="21"/>
              </w:rPr>
              <w:tab/>
            </w:r>
            <w:r w:rsidR="00D8268A" w:rsidRPr="009655D2">
              <w:rPr>
                <w:rStyle w:val="a6"/>
                <w:rFonts w:hint="eastAsia"/>
                <w:noProof/>
              </w:rPr>
              <w:t>图数据流上增量子图相似性全匹配</w:t>
            </w:r>
            <w:r w:rsidR="00D8268A">
              <w:rPr>
                <w:noProof/>
                <w:webHidden/>
              </w:rPr>
              <w:tab/>
            </w:r>
            <w:r w:rsidR="00D8268A">
              <w:rPr>
                <w:noProof/>
                <w:webHidden/>
              </w:rPr>
              <w:fldChar w:fldCharType="begin"/>
            </w:r>
            <w:r w:rsidR="00D8268A">
              <w:rPr>
                <w:noProof/>
                <w:webHidden/>
              </w:rPr>
              <w:instrText xml:space="preserve"> PAGEREF _Toc421107622 \h </w:instrText>
            </w:r>
            <w:r w:rsidR="00D8268A">
              <w:rPr>
                <w:noProof/>
                <w:webHidden/>
              </w:rPr>
            </w:r>
            <w:r w:rsidR="00D8268A">
              <w:rPr>
                <w:noProof/>
                <w:webHidden/>
              </w:rPr>
              <w:fldChar w:fldCharType="separate"/>
            </w:r>
            <w:r w:rsidR="00D8268A">
              <w:rPr>
                <w:noProof/>
                <w:webHidden/>
              </w:rPr>
              <w:t>15</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23" w:history="1">
            <w:r w:rsidR="00D8268A" w:rsidRPr="009655D2">
              <w:rPr>
                <w:rStyle w:val="a6"/>
                <w:noProof/>
              </w:rPr>
              <w:t>3.1</w:t>
            </w:r>
            <w:r w:rsidR="00D8268A" w:rsidRPr="009655D2">
              <w:rPr>
                <w:rStyle w:val="a6"/>
                <w:rFonts w:hint="eastAsia"/>
                <w:noProof/>
              </w:rPr>
              <w:t>问题定义</w:t>
            </w:r>
            <w:r w:rsidR="00D8268A">
              <w:rPr>
                <w:noProof/>
                <w:webHidden/>
              </w:rPr>
              <w:tab/>
            </w:r>
            <w:r w:rsidR="00D8268A">
              <w:rPr>
                <w:noProof/>
                <w:webHidden/>
              </w:rPr>
              <w:fldChar w:fldCharType="begin"/>
            </w:r>
            <w:r w:rsidR="00D8268A">
              <w:rPr>
                <w:noProof/>
                <w:webHidden/>
              </w:rPr>
              <w:instrText xml:space="preserve"> PAGEREF _Toc421107623 \h </w:instrText>
            </w:r>
            <w:r w:rsidR="00D8268A">
              <w:rPr>
                <w:noProof/>
                <w:webHidden/>
              </w:rPr>
            </w:r>
            <w:r w:rsidR="00D8268A">
              <w:rPr>
                <w:noProof/>
                <w:webHidden/>
              </w:rPr>
              <w:fldChar w:fldCharType="separate"/>
            </w:r>
            <w:r w:rsidR="00D8268A">
              <w:rPr>
                <w:noProof/>
                <w:webHidden/>
              </w:rPr>
              <w:t>15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24" w:history="1">
            <w:r w:rsidR="00D8268A" w:rsidRPr="009655D2">
              <w:rPr>
                <w:rStyle w:val="a6"/>
                <w:noProof/>
              </w:rPr>
              <w:t>3.1.1</w:t>
            </w:r>
            <w:r w:rsidR="00D8268A" w:rsidRPr="009655D2">
              <w:rPr>
                <w:rStyle w:val="a6"/>
                <w:rFonts w:hint="eastAsia"/>
                <w:noProof/>
              </w:rPr>
              <w:t>基本概念定义</w:t>
            </w:r>
            <w:r w:rsidR="00D8268A">
              <w:rPr>
                <w:noProof/>
                <w:webHidden/>
              </w:rPr>
              <w:tab/>
            </w:r>
            <w:r w:rsidR="00D8268A">
              <w:rPr>
                <w:noProof/>
                <w:webHidden/>
              </w:rPr>
              <w:fldChar w:fldCharType="begin"/>
            </w:r>
            <w:r w:rsidR="00D8268A">
              <w:rPr>
                <w:noProof/>
                <w:webHidden/>
              </w:rPr>
              <w:instrText xml:space="preserve"> PAGEREF _Toc421107624 \h </w:instrText>
            </w:r>
            <w:r w:rsidR="00D8268A">
              <w:rPr>
                <w:noProof/>
                <w:webHidden/>
              </w:rPr>
            </w:r>
            <w:r w:rsidR="00D8268A">
              <w:rPr>
                <w:noProof/>
                <w:webHidden/>
              </w:rPr>
              <w:fldChar w:fldCharType="separate"/>
            </w:r>
            <w:r w:rsidR="00D8268A">
              <w:rPr>
                <w:noProof/>
                <w:webHidden/>
              </w:rPr>
              <w:t>15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25" w:history="1">
            <w:r w:rsidR="00D8268A" w:rsidRPr="009655D2">
              <w:rPr>
                <w:rStyle w:val="a6"/>
                <w:noProof/>
              </w:rPr>
              <w:t>3.1.2</w:t>
            </w:r>
            <w:r w:rsidR="00D8268A" w:rsidRPr="009655D2">
              <w:rPr>
                <w:rStyle w:val="a6"/>
                <w:rFonts w:hint="eastAsia"/>
                <w:noProof/>
              </w:rPr>
              <w:t>图数据流上增量子图相似性全匹配问题的定义</w:t>
            </w:r>
            <w:r w:rsidR="00D8268A">
              <w:rPr>
                <w:noProof/>
                <w:webHidden/>
              </w:rPr>
              <w:tab/>
            </w:r>
            <w:r w:rsidR="00D8268A">
              <w:rPr>
                <w:noProof/>
                <w:webHidden/>
              </w:rPr>
              <w:fldChar w:fldCharType="begin"/>
            </w:r>
            <w:r w:rsidR="00D8268A">
              <w:rPr>
                <w:noProof/>
                <w:webHidden/>
              </w:rPr>
              <w:instrText xml:space="preserve"> PAGEREF _Toc421107625 \h </w:instrText>
            </w:r>
            <w:r w:rsidR="00D8268A">
              <w:rPr>
                <w:noProof/>
                <w:webHidden/>
              </w:rPr>
            </w:r>
            <w:r w:rsidR="00D8268A">
              <w:rPr>
                <w:noProof/>
                <w:webHidden/>
              </w:rPr>
              <w:fldChar w:fldCharType="separate"/>
            </w:r>
            <w:r w:rsidR="00D8268A">
              <w:rPr>
                <w:noProof/>
                <w:webHidden/>
              </w:rPr>
              <w:t>18</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26" w:history="1">
            <w:r w:rsidR="00D8268A" w:rsidRPr="009655D2">
              <w:rPr>
                <w:rStyle w:val="a6"/>
                <w:noProof/>
              </w:rPr>
              <w:t>3.2</w:t>
            </w:r>
            <w:r w:rsidR="00D8268A" w:rsidRPr="009655D2">
              <w:rPr>
                <w:rStyle w:val="a6"/>
                <w:rFonts w:hint="eastAsia"/>
                <w:noProof/>
              </w:rPr>
              <w:t>最近邻分区</w:t>
            </w:r>
            <w:r w:rsidR="00D8268A">
              <w:rPr>
                <w:noProof/>
                <w:webHidden/>
              </w:rPr>
              <w:tab/>
            </w:r>
            <w:r w:rsidR="00D8268A">
              <w:rPr>
                <w:noProof/>
                <w:webHidden/>
              </w:rPr>
              <w:fldChar w:fldCharType="begin"/>
            </w:r>
            <w:r w:rsidR="00D8268A">
              <w:rPr>
                <w:noProof/>
                <w:webHidden/>
              </w:rPr>
              <w:instrText xml:space="preserve"> PAGEREF _Toc421107626 \h </w:instrText>
            </w:r>
            <w:r w:rsidR="00D8268A">
              <w:rPr>
                <w:noProof/>
                <w:webHidden/>
              </w:rPr>
            </w:r>
            <w:r w:rsidR="00D8268A">
              <w:rPr>
                <w:noProof/>
                <w:webHidden/>
              </w:rPr>
              <w:fldChar w:fldCharType="separate"/>
            </w:r>
            <w:r w:rsidR="00D8268A">
              <w:rPr>
                <w:noProof/>
                <w:webHidden/>
              </w:rPr>
              <w:t>21</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27" w:history="1">
            <w:r w:rsidR="00D8268A" w:rsidRPr="009655D2">
              <w:rPr>
                <w:rStyle w:val="a6"/>
                <w:noProof/>
              </w:rPr>
              <w:t>3.2.1</w:t>
            </w:r>
            <w:r w:rsidR="00D8268A" w:rsidRPr="009655D2">
              <w:rPr>
                <w:rStyle w:val="a6"/>
                <w:rFonts w:hint="eastAsia"/>
                <w:noProof/>
              </w:rPr>
              <w:t>结构剪枝</w:t>
            </w:r>
            <w:r w:rsidR="00D8268A">
              <w:rPr>
                <w:noProof/>
                <w:webHidden/>
              </w:rPr>
              <w:tab/>
            </w:r>
            <w:r w:rsidR="00D8268A">
              <w:rPr>
                <w:noProof/>
                <w:webHidden/>
              </w:rPr>
              <w:fldChar w:fldCharType="begin"/>
            </w:r>
            <w:r w:rsidR="00D8268A">
              <w:rPr>
                <w:noProof/>
                <w:webHidden/>
              </w:rPr>
              <w:instrText xml:space="preserve"> PAGEREF _Toc421107627 \h </w:instrText>
            </w:r>
            <w:r w:rsidR="00D8268A">
              <w:rPr>
                <w:noProof/>
                <w:webHidden/>
              </w:rPr>
            </w:r>
            <w:r w:rsidR="00D8268A">
              <w:rPr>
                <w:noProof/>
                <w:webHidden/>
              </w:rPr>
              <w:fldChar w:fldCharType="separate"/>
            </w:r>
            <w:r w:rsidR="00D8268A">
              <w:rPr>
                <w:noProof/>
                <w:webHidden/>
              </w:rPr>
              <w:t>22</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28" w:history="1">
            <w:r w:rsidR="00D8268A" w:rsidRPr="009655D2">
              <w:rPr>
                <w:rStyle w:val="a6"/>
                <w:noProof/>
              </w:rPr>
              <w:t>3.2.2</w:t>
            </w:r>
            <w:r w:rsidR="00D8268A" w:rsidRPr="009655D2">
              <w:rPr>
                <w:rStyle w:val="a6"/>
                <w:rFonts w:hint="eastAsia"/>
                <w:noProof/>
              </w:rPr>
              <w:t>最近邻判断</w:t>
            </w:r>
            <w:r w:rsidR="00D8268A">
              <w:rPr>
                <w:noProof/>
                <w:webHidden/>
              </w:rPr>
              <w:tab/>
            </w:r>
            <w:r w:rsidR="00D8268A">
              <w:rPr>
                <w:noProof/>
                <w:webHidden/>
              </w:rPr>
              <w:fldChar w:fldCharType="begin"/>
            </w:r>
            <w:r w:rsidR="00D8268A">
              <w:rPr>
                <w:noProof/>
                <w:webHidden/>
              </w:rPr>
              <w:instrText xml:space="preserve"> PAGEREF _Toc421107628 \h </w:instrText>
            </w:r>
            <w:r w:rsidR="00D8268A">
              <w:rPr>
                <w:noProof/>
                <w:webHidden/>
              </w:rPr>
            </w:r>
            <w:r w:rsidR="00D8268A">
              <w:rPr>
                <w:noProof/>
                <w:webHidden/>
              </w:rPr>
              <w:fldChar w:fldCharType="separate"/>
            </w:r>
            <w:r w:rsidR="00D8268A">
              <w:rPr>
                <w:noProof/>
                <w:webHidden/>
              </w:rPr>
              <w:t>25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29" w:history="1">
            <w:r w:rsidR="00D8268A" w:rsidRPr="009655D2">
              <w:rPr>
                <w:rStyle w:val="a6"/>
                <w:noProof/>
              </w:rPr>
              <w:t>3.2.3</w:t>
            </w:r>
            <w:r w:rsidR="00D8268A" w:rsidRPr="009655D2">
              <w:rPr>
                <w:rStyle w:val="a6"/>
                <w:rFonts w:hint="eastAsia"/>
                <w:noProof/>
              </w:rPr>
              <w:t>分区</w:t>
            </w:r>
            <w:r w:rsidR="00D8268A">
              <w:rPr>
                <w:noProof/>
                <w:webHidden/>
              </w:rPr>
              <w:tab/>
            </w:r>
            <w:r w:rsidR="00D8268A">
              <w:rPr>
                <w:noProof/>
                <w:webHidden/>
              </w:rPr>
              <w:fldChar w:fldCharType="begin"/>
            </w:r>
            <w:r w:rsidR="00D8268A">
              <w:rPr>
                <w:noProof/>
                <w:webHidden/>
              </w:rPr>
              <w:instrText xml:space="preserve"> PAGEREF _Toc421107629 \h </w:instrText>
            </w:r>
            <w:r w:rsidR="00D8268A">
              <w:rPr>
                <w:noProof/>
                <w:webHidden/>
              </w:rPr>
            </w:r>
            <w:r w:rsidR="00D8268A">
              <w:rPr>
                <w:noProof/>
                <w:webHidden/>
              </w:rPr>
              <w:fldChar w:fldCharType="separate"/>
            </w:r>
            <w:r w:rsidR="00D8268A">
              <w:rPr>
                <w:noProof/>
                <w:webHidden/>
              </w:rPr>
              <w:t>30</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0" w:history="1">
            <w:r w:rsidR="00D8268A" w:rsidRPr="009655D2">
              <w:rPr>
                <w:rStyle w:val="a6"/>
                <w:noProof/>
              </w:rPr>
              <w:t>3.2.4</w:t>
            </w:r>
            <w:r w:rsidR="00D8268A" w:rsidRPr="009655D2">
              <w:rPr>
                <w:rStyle w:val="a6"/>
                <w:rFonts w:hint="eastAsia"/>
                <w:noProof/>
              </w:rPr>
              <w:t>动态维护</w:t>
            </w:r>
            <w:r w:rsidR="00D8268A">
              <w:rPr>
                <w:noProof/>
                <w:webHidden/>
              </w:rPr>
              <w:tab/>
            </w:r>
            <w:r w:rsidR="00D8268A">
              <w:rPr>
                <w:noProof/>
                <w:webHidden/>
              </w:rPr>
              <w:fldChar w:fldCharType="begin"/>
            </w:r>
            <w:r w:rsidR="00D8268A">
              <w:rPr>
                <w:noProof/>
                <w:webHidden/>
              </w:rPr>
              <w:instrText xml:space="preserve"> PAGEREF _Toc421107630 \h </w:instrText>
            </w:r>
            <w:r w:rsidR="00D8268A">
              <w:rPr>
                <w:noProof/>
                <w:webHidden/>
              </w:rPr>
            </w:r>
            <w:r w:rsidR="00D8268A">
              <w:rPr>
                <w:noProof/>
                <w:webHidden/>
              </w:rPr>
              <w:fldChar w:fldCharType="separate"/>
            </w:r>
            <w:r w:rsidR="00D8268A">
              <w:rPr>
                <w:noProof/>
                <w:webHidden/>
              </w:rPr>
              <w:t>31</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31" w:history="1">
            <w:r w:rsidR="00D8268A" w:rsidRPr="009655D2">
              <w:rPr>
                <w:rStyle w:val="a6"/>
                <w:noProof/>
              </w:rPr>
              <w:t>3.3</w:t>
            </w:r>
            <w:r w:rsidR="00D8268A" w:rsidRPr="009655D2">
              <w:rPr>
                <w:rStyle w:val="a6"/>
                <w:rFonts w:hint="eastAsia"/>
                <w:noProof/>
              </w:rPr>
              <w:t>生成树集合</w:t>
            </w:r>
            <w:r w:rsidR="00D8268A">
              <w:rPr>
                <w:noProof/>
                <w:webHidden/>
              </w:rPr>
              <w:tab/>
            </w:r>
            <w:r w:rsidR="00D8268A">
              <w:rPr>
                <w:noProof/>
                <w:webHidden/>
              </w:rPr>
              <w:fldChar w:fldCharType="begin"/>
            </w:r>
            <w:r w:rsidR="00D8268A">
              <w:rPr>
                <w:noProof/>
                <w:webHidden/>
              </w:rPr>
              <w:instrText xml:space="preserve"> PAGEREF _Toc421107631 \h </w:instrText>
            </w:r>
            <w:r w:rsidR="00D8268A">
              <w:rPr>
                <w:noProof/>
                <w:webHidden/>
              </w:rPr>
            </w:r>
            <w:r w:rsidR="00D8268A">
              <w:rPr>
                <w:noProof/>
                <w:webHidden/>
              </w:rPr>
              <w:fldChar w:fldCharType="separate"/>
            </w:r>
            <w:r w:rsidR="00D8268A">
              <w:rPr>
                <w:noProof/>
                <w:webHidden/>
              </w:rPr>
              <w:t>35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2" w:history="1">
            <w:r w:rsidR="00D8268A" w:rsidRPr="009655D2">
              <w:rPr>
                <w:rStyle w:val="a6"/>
                <w:noProof/>
              </w:rPr>
              <w:t>3.3.1</w:t>
            </w:r>
            <w:r w:rsidR="00D8268A" w:rsidRPr="009655D2">
              <w:rPr>
                <w:rStyle w:val="a6"/>
                <w:rFonts w:hint="eastAsia"/>
                <w:noProof/>
              </w:rPr>
              <w:t>为查询图创建生成树集合</w:t>
            </w:r>
            <w:r w:rsidR="00D8268A">
              <w:rPr>
                <w:noProof/>
                <w:webHidden/>
              </w:rPr>
              <w:tab/>
            </w:r>
            <w:r w:rsidR="00D8268A">
              <w:rPr>
                <w:noProof/>
                <w:webHidden/>
              </w:rPr>
              <w:fldChar w:fldCharType="begin"/>
            </w:r>
            <w:r w:rsidR="00D8268A">
              <w:rPr>
                <w:noProof/>
                <w:webHidden/>
              </w:rPr>
              <w:instrText xml:space="preserve"> PAGEREF _Toc421107632 \h </w:instrText>
            </w:r>
            <w:r w:rsidR="00D8268A">
              <w:rPr>
                <w:noProof/>
                <w:webHidden/>
              </w:rPr>
            </w:r>
            <w:r w:rsidR="00D8268A">
              <w:rPr>
                <w:noProof/>
                <w:webHidden/>
              </w:rPr>
              <w:fldChar w:fldCharType="separate"/>
            </w:r>
            <w:r w:rsidR="00D8268A">
              <w:rPr>
                <w:noProof/>
                <w:webHidden/>
              </w:rPr>
              <w:t>35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3" w:history="1">
            <w:r w:rsidR="00D8268A" w:rsidRPr="009655D2">
              <w:rPr>
                <w:rStyle w:val="a6"/>
                <w:noProof/>
              </w:rPr>
              <w:t>3.3.2</w:t>
            </w:r>
            <w:r w:rsidR="00D8268A" w:rsidRPr="009655D2">
              <w:rPr>
                <w:rStyle w:val="a6"/>
                <w:rFonts w:hint="eastAsia"/>
                <w:noProof/>
              </w:rPr>
              <w:t>有效的存储方式</w:t>
            </w:r>
            <w:r w:rsidR="00D8268A">
              <w:rPr>
                <w:noProof/>
                <w:webHidden/>
              </w:rPr>
              <w:tab/>
            </w:r>
            <w:r w:rsidR="00D8268A">
              <w:rPr>
                <w:noProof/>
                <w:webHidden/>
              </w:rPr>
              <w:fldChar w:fldCharType="begin"/>
            </w:r>
            <w:r w:rsidR="00D8268A">
              <w:rPr>
                <w:noProof/>
                <w:webHidden/>
              </w:rPr>
              <w:instrText xml:space="preserve"> PAGEREF _Toc421107633 \h </w:instrText>
            </w:r>
            <w:r w:rsidR="00D8268A">
              <w:rPr>
                <w:noProof/>
                <w:webHidden/>
              </w:rPr>
            </w:r>
            <w:r w:rsidR="00D8268A">
              <w:rPr>
                <w:noProof/>
                <w:webHidden/>
              </w:rPr>
              <w:fldChar w:fldCharType="separate"/>
            </w:r>
            <w:r w:rsidR="00D8268A">
              <w:rPr>
                <w:noProof/>
                <w:webHidden/>
              </w:rPr>
              <w:t>41</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34" w:history="1">
            <w:r w:rsidR="00D8268A" w:rsidRPr="009655D2">
              <w:rPr>
                <w:rStyle w:val="a6"/>
                <w:noProof/>
              </w:rPr>
              <w:t xml:space="preserve">3.4 </w:t>
            </w:r>
            <w:r w:rsidR="00D8268A" w:rsidRPr="009655D2">
              <w:rPr>
                <w:rStyle w:val="a6"/>
                <w:rFonts w:hint="eastAsia"/>
                <w:noProof/>
              </w:rPr>
              <w:t>子图全匹配</w:t>
            </w:r>
            <w:r w:rsidR="00D8268A">
              <w:rPr>
                <w:noProof/>
                <w:webHidden/>
              </w:rPr>
              <w:tab/>
            </w:r>
            <w:r w:rsidR="00D8268A">
              <w:rPr>
                <w:noProof/>
                <w:webHidden/>
              </w:rPr>
              <w:fldChar w:fldCharType="begin"/>
            </w:r>
            <w:r w:rsidR="00D8268A">
              <w:rPr>
                <w:noProof/>
                <w:webHidden/>
              </w:rPr>
              <w:instrText xml:space="preserve"> PAGEREF _Toc421107634 \h </w:instrText>
            </w:r>
            <w:r w:rsidR="00D8268A">
              <w:rPr>
                <w:noProof/>
                <w:webHidden/>
              </w:rPr>
            </w:r>
            <w:r w:rsidR="00D8268A">
              <w:rPr>
                <w:noProof/>
                <w:webHidden/>
              </w:rPr>
              <w:fldChar w:fldCharType="separate"/>
            </w:r>
            <w:r w:rsidR="00D8268A">
              <w:rPr>
                <w:noProof/>
                <w:webHidden/>
              </w:rPr>
              <w:t>42</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5" w:history="1">
            <w:r w:rsidR="00D8268A" w:rsidRPr="009655D2">
              <w:rPr>
                <w:rStyle w:val="a6"/>
                <w:noProof/>
              </w:rPr>
              <w:t>3.4.1 QI-Sequence</w:t>
            </w:r>
            <w:r w:rsidR="00D8268A">
              <w:rPr>
                <w:noProof/>
                <w:webHidden/>
              </w:rPr>
              <w:tab/>
            </w:r>
            <w:r w:rsidR="00D8268A">
              <w:rPr>
                <w:noProof/>
                <w:webHidden/>
              </w:rPr>
              <w:fldChar w:fldCharType="begin"/>
            </w:r>
            <w:r w:rsidR="00D8268A">
              <w:rPr>
                <w:noProof/>
                <w:webHidden/>
              </w:rPr>
              <w:instrText xml:space="preserve"> PAGEREF _Toc421107635 \h </w:instrText>
            </w:r>
            <w:r w:rsidR="00D8268A">
              <w:rPr>
                <w:noProof/>
                <w:webHidden/>
              </w:rPr>
            </w:r>
            <w:r w:rsidR="00D8268A">
              <w:rPr>
                <w:noProof/>
                <w:webHidden/>
              </w:rPr>
              <w:fldChar w:fldCharType="separate"/>
            </w:r>
            <w:r w:rsidR="00D8268A">
              <w:rPr>
                <w:noProof/>
                <w:webHidden/>
              </w:rPr>
              <w:t>43</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6" w:history="1">
            <w:r w:rsidR="00D8268A" w:rsidRPr="009655D2">
              <w:rPr>
                <w:rStyle w:val="a6"/>
                <w:noProof/>
              </w:rPr>
              <w:t>3.4.2</w:t>
            </w:r>
            <w:r w:rsidR="00D8268A" w:rsidRPr="009655D2">
              <w:rPr>
                <w:rStyle w:val="a6"/>
                <w:rFonts w:hint="eastAsia"/>
                <w:noProof/>
              </w:rPr>
              <w:t>子图全匹配</w:t>
            </w:r>
            <w:r w:rsidR="00D8268A">
              <w:rPr>
                <w:noProof/>
                <w:webHidden/>
              </w:rPr>
              <w:tab/>
            </w:r>
            <w:r w:rsidR="00D8268A">
              <w:rPr>
                <w:noProof/>
                <w:webHidden/>
              </w:rPr>
              <w:fldChar w:fldCharType="begin"/>
            </w:r>
            <w:r w:rsidR="00D8268A">
              <w:rPr>
                <w:noProof/>
                <w:webHidden/>
              </w:rPr>
              <w:instrText xml:space="preserve"> PAGEREF _Toc421107636 \h </w:instrText>
            </w:r>
            <w:r w:rsidR="00D8268A">
              <w:rPr>
                <w:noProof/>
                <w:webHidden/>
              </w:rPr>
            </w:r>
            <w:r w:rsidR="00D8268A">
              <w:rPr>
                <w:noProof/>
                <w:webHidden/>
              </w:rPr>
              <w:fldChar w:fldCharType="separate"/>
            </w:r>
            <w:r w:rsidR="00D8268A">
              <w:rPr>
                <w:noProof/>
                <w:webHidden/>
              </w:rPr>
              <w:t>44</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7" w:history="1">
            <w:r w:rsidR="00D8268A" w:rsidRPr="009655D2">
              <w:rPr>
                <w:rStyle w:val="a6"/>
                <w:noProof/>
              </w:rPr>
              <w:t>3.4.3</w:t>
            </w:r>
            <w:r w:rsidR="00D8268A" w:rsidRPr="009655D2">
              <w:rPr>
                <w:rStyle w:val="a6"/>
                <w:rFonts w:hint="eastAsia"/>
                <w:noProof/>
              </w:rPr>
              <w:t>子图全匹配增量维护</w:t>
            </w:r>
            <w:r w:rsidR="00D8268A">
              <w:rPr>
                <w:noProof/>
                <w:webHidden/>
              </w:rPr>
              <w:tab/>
            </w:r>
            <w:r w:rsidR="00D8268A">
              <w:rPr>
                <w:noProof/>
                <w:webHidden/>
              </w:rPr>
              <w:fldChar w:fldCharType="begin"/>
            </w:r>
            <w:r w:rsidR="00D8268A">
              <w:rPr>
                <w:noProof/>
                <w:webHidden/>
              </w:rPr>
              <w:instrText xml:space="preserve"> PAGEREF _Toc421107637 \h </w:instrText>
            </w:r>
            <w:r w:rsidR="00D8268A">
              <w:rPr>
                <w:noProof/>
                <w:webHidden/>
              </w:rPr>
            </w:r>
            <w:r w:rsidR="00D8268A">
              <w:rPr>
                <w:noProof/>
                <w:webHidden/>
              </w:rPr>
              <w:fldChar w:fldCharType="separate"/>
            </w:r>
            <w:r w:rsidR="00D8268A">
              <w:rPr>
                <w:noProof/>
                <w:webHidden/>
              </w:rPr>
              <w:t>46</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38" w:history="1">
            <w:r w:rsidR="00D8268A" w:rsidRPr="009655D2">
              <w:rPr>
                <w:rStyle w:val="a6"/>
                <w:noProof/>
              </w:rPr>
              <w:t>3.5</w:t>
            </w:r>
            <w:r w:rsidR="00D8268A" w:rsidRPr="009655D2">
              <w:rPr>
                <w:rStyle w:val="a6"/>
                <w:rFonts w:hint="eastAsia"/>
                <w:noProof/>
              </w:rPr>
              <w:t>实验</w:t>
            </w:r>
            <w:r w:rsidR="00D8268A">
              <w:rPr>
                <w:noProof/>
                <w:webHidden/>
              </w:rPr>
              <w:tab/>
            </w:r>
            <w:r w:rsidR="00D8268A">
              <w:rPr>
                <w:noProof/>
                <w:webHidden/>
              </w:rPr>
              <w:fldChar w:fldCharType="begin"/>
            </w:r>
            <w:r w:rsidR="00D8268A">
              <w:rPr>
                <w:noProof/>
                <w:webHidden/>
              </w:rPr>
              <w:instrText xml:space="preserve"> PAGEREF _Toc421107638 \h </w:instrText>
            </w:r>
            <w:r w:rsidR="00D8268A">
              <w:rPr>
                <w:noProof/>
                <w:webHidden/>
              </w:rPr>
            </w:r>
            <w:r w:rsidR="00D8268A">
              <w:rPr>
                <w:noProof/>
                <w:webHidden/>
              </w:rPr>
              <w:fldChar w:fldCharType="separate"/>
            </w:r>
            <w:r w:rsidR="00D8268A">
              <w:rPr>
                <w:noProof/>
                <w:webHidden/>
              </w:rPr>
              <w:t>47</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39" w:history="1">
            <w:r w:rsidR="00D8268A" w:rsidRPr="009655D2">
              <w:rPr>
                <w:rStyle w:val="a6"/>
                <w:noProof/>
              </w:rPr>
              <w:t>3.5.1</w:t>
            </w:r>
            <w:r w:rsidR="00D8268A" w:rsidRPr="009655D2">
              <w:rPr>
                <w:rStyle w:val="a6"/>
                <w:rFonts w:hint="eastAsia"/>
                <w:noProof/>
              </w:rPr>
              <w:t>实验环境</w:t>
            </w:r>
            <w:r w:rsidR="00D8268A">
              <w:rPr>
                <w:noProof/>
                <w:webHidden/>
              </w:rPr>
              <w:tab/>
            </w:r>
            <w:r w:rsidR="00D8268A">
              <w:rPr>
                <w:noProof/>
                <w:webHidden/>
              </w:rPr>
              <w:fldChar w:fldCharType="begin"/>
            </w:r>
            <w:r w:rsidR="00D8268A">
              <w:rPr>
                <w:noProof/>
                <w:webHidden/>
              </w:rPr>
              <w:instrText xml:space="preserve"> PAGEREF _Toc421107639 \h </w:instrText>
            </w:r>
            <w:r w:rsidR="00D8268A">
              <w:rPr>
                <w:noProof/>
                <w:webHidden/>
              </w:rPr>
            </w:r>
            <w:r w:rsidR="00D8268A">
              <w:rPr>
                <w:noProof/>
                <w:webHidden/>
              </w:rPr>
              <w:fldChar w:fldCharType="separate"/>
            </w:r>
            <w:r w:rsidR="00D8268A">
              <w:rPr>
                <w:noProof/>
                <w:webHidden/>
              </w:rPr>
              <w:t>47</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40" w:history="1">
            <w:r w:rsidR="00D8268A" w:rsidRPr="009655D2">
              <w:rPr>
                <w:rStyle w:val="a6"/>
                <w:noProof/>
              </w:rPr>
              <w:t>3.5.2</w:t>
            </w:r>
            <w:r w:rsidR="00D8268A" w:rsidRPr="009655D2">
              <w:rPr>
                <w:rStyle w:val="a6"/>
                <w:rFonts w:hint="eastAsia"/>
                <w:noProof/>
              </w:rPr>
              <w:t>数据集</w:t>
            </w:r>
            <w:r w:rsidR="00D8268A">
              <w:rPr>
                <w:noProof/>
                <w:webHidden/>
              </w:rPr>
              <w:tab/>
            </w:r>
            <w:r w:rsidR="00D8268A">
              <w:rPr>
                <w:noProof/>
                <w:webHidden/>
              </w:rPr>
              <w:fldChar w:fldCharType="begin"/>
            </w:r>
            <w:r w:rsidR="00D8268A">
              <w:rPr>
                <w:noProof/>
                <w:webHidden/>
              </w:rPr>
              <w:instrText xml:space="preserve"> PAGEREF _Toc421107640 \h </w:instrText>
            </w:r>
            <w:r w:rsidR="00D8268A">
              <w:rPr>
                <w:noProof/>
                <w:webHidden/>
              </w:rPr>
            </w:r>
            <w:r w:rsidR="00D8268A">
              <w:rPr>
                <w:noProof/>
                <w:webHidden/>
              </w:rPr>
              <w:fldChar w:fldCharType="separate"/>
            </w:r>
            <w:r w:rsidR="00D8268A">
              <w:rPr>
                <w:noProof/>
                <w:webHidden/>
              </w:rPr>
              <w:t>47</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41" w:history="1">
            <w:r w:rsidR="00D8268A" w:rsidRPr="009655D2">
              <w:rPr>
                <w:rStyle w:val="a6"/>
                <w:noProof/>
              </w:rPr>
              <w:t>3.5.3</w:t>
            </w:r>
            <w:r w:rsidR="00D8268A" w:rsidRPr="009655D2">
              <w:rPr>
                <w:rStyle w:val="a6"/>
                <w:rFonts w:hint="eastAsia"/>
                <w:noProof/>
              </w:rPr>
              <w:t>实验结果</w:t>
            </w:r>
            <w:r w:rsidR="00D8268A">
              <w:rPr>
                <w:noProof/>
                <w:webHidden/>
              </w:rPr>
              <w:tab/>
            </w:r>
            <w:r w:rsidR="00D8268A">
              <w:rPr>
                <w:noProof/>
                <w:webHidden/>
              </w:rPr>
              <w:fldChar w:fldCharType="begin"/>
            </w:r>
            <w:r w:rsidR="00D8268A">
              <w:rPr>
                <w:noProof/>
                <w:webHidden/>
              </w:rPr>
              <w:instrText xml:space="preserve"> PAGEREF _Toc421107641 \h </w:instrText>
            </w:r>
            <w:r w:rsidR="00D8268A">
              <w:rPr>
                <w:noProof/>
                <w:webHidden/>
              </w:rPr>
            </w:r>
            <w:r w:rsidR="00D8268A">
              <w:rPr>
                <w:noProof/>
                <w:webHidden/>
              </w:rPr>
              <w:fldChar w:fldCharType="separate"/>
            </w:r>
            <w:r w:rsidR="00D8268A">
              <w:rPr>
                <w:noProof/>
                <w:webHidden/>
              </w:rPr>
              <w:t>48</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42" w:history="1">
            <w:r w:rsidR="00D8268A" w:rsidRPr="009655D2">
              <w:rPr>
                <w:rStyle w:val="a6"/>
                <w:noProof/>
              </w:rPr>
              <w:t>3.6</w:t>
            </w:r>
            <w:r w:rsidR="00D8268A" w:rsidRPr="009655D2">
              <w:rPr>
                <w:rStyle w:val="a6"/>
                <w:rFonts w:hint="eastAsia"/>
                <w:noProof/>
              </w:rPr>
              <w:t>总结</w:t>
            </w:r>
            <w:r w:rsidR="00D8268A">
              <w:rPr>
                <w:noProof/>
                <w:webHidden/>
              </w:rPr>
              <w:tab/>
            </w:r>
            <w:r w:rsidR="00D8268A">
              <w:rPr>
                <w:noProof/>
                <w:webHidden/>
              </w:rPr>
              <w:fldChar w:fldCharType="begin"/>
            </w:r>
            <w:r w:rsidR="00D8268A">
              <w:rPr>
                <w:noProof/>
                <w:webHidden/>
              </w:rPr>
              <w:instrText xml:space="preserve"> PAGEREF _Toc421107642 \h </w:instrText>
            </w:r>
            <w:r w:rsidR="00D8268A">
              <w:rPr>
                <w:noProof/>
                <w:webHidden/>
              </w:rPr>
            </w:r>
            <w:r w:rsidR="00D8268A">
              <w:rPr>
                <w:noProof/>
                <w:webHidden/>
              </w:rPr>
              <w:fldChar w:fldCharType="separate"/>
            </w:r>
            <w:r w:rsidR="00D8268A">
              <w:rPr>
                <w:noProof/>
                <w:webHidden/>
              </w:rPr>
              <w:t>48</w:t>
            </w:r>
            <w:r w:rsidR="00D8268A">
              <w:rPr>
                <w:noProof/>
                <w:webHidden/>
              </w:rPr>
              <w:fldChar w:fldCharType="end"/>
            </w:r>
          </w:hyperlink>
        </w:p>
        <w:p w:rsidR="00D8268A" w:rsidRDefault="00483BEA" w:rsidP="00D8268A">
          <w:pPr>
            <w:pStyle w:val="10"/>
            <w:tabs>
              <w:tab w:val="left" w:pos="1260"/>
              <w:tab w:val="right" w:leader="dot" w:pos="8296"/>
            </w:tabs>
            <w:rPr>
              <w:rFonts w:asciiTheme="minorHAnsi" w:hAnsiTheme="minorHAnsi"/>
              <w:noProof/>
              <w:sz w:val="21"/>
            </w:rPr>
          </w:pPr>
          <w:hyperlink w:anchor="_Toc421107643" w:history="1">
            <w:r w:rsidR="00D8268A" w:rsidRPr="009655D2">
              <w:rPr>
                <w:rStyle w:val="a6"/>
                <w:rFonts w:hint="eastAsia"/>
                <w:noProof/>
              </w:rPr>
              <w:t>第4章</w:t>
            </w:r>
            <w:r w:rsidR="00D8268A">
              <w:rPr>
                <w:rFonts w:asciiTheme="minorHAnsi" w:hAnsiTheme="minorHAnsi"/>
                <w:noProof/>
                <w:sz w:val="21"/>
              </w:rPr>
              <w:tab/>
            </w:r>
            <w:r w:rsidR="00D8268A" w:rsidRPr="009655D2">
              <w:rPr>
                <w:rStyle w:val="a6"/>
                <w:rFonts w:hint="eastAsia"/>
                <w:noProof/>
              </w:rPr>
              <w:t>带权图数据流上增量子图近似全匹配</w:t>
            </w:r>
            <w:r w:rsidR="00D8268A">
              <w:rPr>
                <w:noProof/>
                <w:webHidden/>
              </w:rPr>
              <w:tab/>
            </w:r>
            <w:r w:rsidR="00D8268A">
              <w:rPr>
                <w:noProof/>
                <w:webHidden/>
              </w:rPr>
              <w:fldChar w:fldCharType="begin"/>
            </w:r>
            <w:r w:rsidR="00D8268A">
              <w:rPr>
                <w:noProof/>
                <w:webHidden/>
              </w:rPr>
              <w:instrText xml:space="preserve"> PAGEREF _Toc421107643 \h </w:instrText>
            </w:r>
            <w:r w:rsidR="00D8268A">
              <w:rPr>
                <w:noProof/>
                <w:webHidden/>
              </w:rPr>
            </w:r>
            <w:r w:rsidR="00D8268A">
              <w:rPr>
                <w:noProof/>
                <w:webHidden/>
              </w:rPr>
              <w:fldChar w:fldCharType="separate"/>
            </w:r>
            <w:r w:rsidR="00D8268A">
              <w:rPr>
                <w:noProof/>
                <w:webHidden/>
              </w:rPr>
              <w:t>49</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44" w:history="1">
            <w:r w:rsidR="00D8268A" w:rsidRPr="009655D2">
              <w:rPr>
                <w:rStyle w:val="a6"/>
                <w:noProof/>
              </w:rPr>
              <w:t>4.1</w:t>
            </w:r>
            <w:r w:rsidR="00D8268A" w:rsidRPr="009655D2">
              <w:rPr>
                <w:rStyle w:val="a6"/>
                <w:rFonts w:hint="eastAsia"/>
                <w:noProof/>
              </w:rPr>
              <w:t>问题定义</w:t>
            </w:r>
            <w:r w:rsidR="00D8268A">
              <w:rPr>
                <w:noProof/>
                <w:webHidden/>
              </w:rPr>
              <w:tab/>
            </w:r>
            <w:r w:rsidR="00D8268A">
              <w:rPr>
                <w:noProof/>
                <w:webHidden/>
              </w:rPr>
              <w:fldChar w:fldCharType="begin"/>
            </w:r>
            <w:r w:rsidR="00D8268A">
              <w:rPr>
                <w:noProof/>
                <w:webHidden/>
              </w:rPr>
              <w:instrText xml:space="preserve"> PAGEREF _Toc421107644 \h </w:instrText>
            </w:r>
            <w:r w:rsidR="00D8268A">
              <w:rPr>
                <w:noProof/>
                <w:webHidden/>
              </w:rPr>
            </w:r>
            <w:r w:rsidR="00D8268A">
              <w:rPr>
                <w:noProof/>
                <w:webHidden/>
              </w:rPr>
              <w:fldChar w:fldCharType="separate"/>
            </w:r>
            <w:r w:rsidR="00D8268A">
              <w:rPr>
                <w:noProof/>
                <w:webHidden/>
              </w:rPr>
              <w:t>50</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45" w:history="1">
            <w:r w:rsidR="00D8268A" w:rsidRPr="009655D2">
              <w:rPr>
                <w:rStyle w:val="a6"/>
                <w:noProof/>
              </w:rPr>
              <w:t>4.1.1</w:t>
            </w:r>
            <w:r w:rsidR="00D8268A" w:rsidRPr="009655D2">
              <w:rPr>
                <w:rStyle w:val="a6"/>
                <w:rFonts w:hint="eastAsia"/>
                <w:noProof/>
              </w:rPr>
              <w:t>基本概念定义</w:t>
            </w:r>
            <w:r w:rsidR="00D8268A">
              <w:rPr>
                <w:noProof/>
                <w:webHidden/>
              </w:rPr>
              <w:tab/>
            </w:r>
            <w:r w:rsidR="00D8268A">
              <w:rPr>
                <w:noProof/>
                <w:webHidden/>
              </w:rPr>
              <w:fldChar w:fldCharType="begin"/>
            </w:r>
            <w:r w:rsidR="00D8268A">
              <w:rPr>
                <w:noProof/>
                <w:webHidden/>
              </w:rPr>
              <w:instrText xml:space="preserve"> PAGEREF _Toc421107645 \h </w:instrText>
            </w:r>
            <w:r w:rsidR="00D8268A">
              <w:rPr>
                <w:noProof/>
                <w:webHidden/>
              </w:rPr>
            </w:r>
            <w:r w:rsidR="00D8268A">
              <w:rPr>
                <w:noProof/>
                <w:webHidden/>
              </w:rPr>
              <w:fldChar w:fldCharType="separate"/>
            </w:r>
            <w:r w:rsidR="00D8268A">
              <w:rPr>
                <w:noProof/>
                <w:webHidden/>
              </w:rPr>
              <w:t>50</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46" w:history="1">
            <w:r w:rsidR="00D8268A" w:rsidRPr="009655D2">
              <w:rPr>
                <w:rStyle w:val="a6"/>
                <w:noProof/>
              </w:rPr>
              <w:t xml:space="preserve">4.1.2 </w:t>
            </w:r>
            <w:r w:rsidR="00D8268A" w:rsidRPr="009655D2">
              <w:rPr>
                <w:rStyle w:val="a6"/>
                <w:rFonts w:hint="eastAsia"/>
                <w:noProof/>
              </w:rPr>
              <w:t>带权图数据流上增量子图近似全匹配</w:t>
            </w:r>
            <w:r w:rsidR="00D8268A">
              <w:rPr>
                <w:noProof/>
                <w:webHidden/>
              </w:rPr>
              <w:tab/>
            </w:r>
            <w:r w:rsidR="00D8268A">
              <w:rPr>
                <w:noProof/>
                <w:webHidden/>
              </w:rPr>
              <w:fldChar w:fldCharType="begin"/>
            </w:r>
            <w:r w:rsidR="00D8268A">
              <w:rPr>
                <w:noProof/>
                <w:webHidden/>
              </w:rPr>
              <w:instrText xml:space="preserve"> PAGEREF _Toc421107646 \h </w:instrText>
            </w:r>
            <w:r w:rsidR="00D8268A">
              <w:rPr>
                <w:noProof/>
                <w:webHidden/>
              </w:rPr>
            </w:r>
            <w:r w:rsidR="00D8268A">
              <w:rPr>
                <w:noProof/>
                <w:webHidden/>
              </w:rPr>
              <w:fldChar w:fldCharType="separate"/>
            </w:r>
            <w:r w:rsidR="00D8268A">
              <w:rPr>
                <w:noProof/>
                <w:webHidden/>
              </w:rPr>
              <w:t>53</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47" w:history="1">
            <w:r w:rsidR="00D8268A" w:rsidRPr="009655D2">
              <w:rPr>
                <w:rStyle w:val="a6"/>
                <w:noProof/>
              </w:rPr>
              <w:t>4.2</w:t>
            </w:r>
            <w:r w:rsidR="00D8268A" w:rsidRPr="009655D2">
              <w:rPr>
                <w:rStyle w:val="a6"/>
                <w:rFonts w:hint="eastAsia"/>
                <w:noProof/>
              </w:rPr>
              <w:t>子图全匹配</w:t>
            </w:r>
            <w:r w:rsidR="00D8268A">
              <w:rPr>
                <w:noProof/>
                <w:webHidden/>
              </w:rPr>
              <w:tab/>
            </w:r>
            <w:r w:rsidR="00D8268A">
              <w:rPr>
                <w:noProof/>
                <w:webHidden/>
              </w:rPr>
              <w:fldChar w:fldCharType="begin"/>
            </w:r>
            <w:r w:rsidR="00D8268A">
              <w:rPr>
                <w:noProof/>
                <w:webHidden/>
              </w:rPr>
              <w:instrText xml:space="preserve"> PAGEREF _Toc421107647 \h </w:instrText>
            </w:r>
            <w:r w:rsidR="00D8268A">
              <w:rPr>
                <w:noProof/>
                <w:webHidden/>
              </w:rPr>
            </w:r>
            <w:r w:rsidR="00D8268A">
              <w:rPr>
                <w:noProof/>
                <w:webHidden/>
              </w:rPr>
              <w:fldChar w:fldCharType="separate"/>
            </w:r>
            <w:r w:rsidR="00D8268A">
              <w:rPr>
                <w:noProof/>
                <w:webHidden/>
              </w:rPr>
              <w:t>55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48" w:history="1">
            <w:r w:rsidR="00D8268A" w:rsidRPr="009655D2">
              <w:rPr>
                <w:rStyle w:val="a6"/>
                <w:noProof/>
              </w:rPr>
              <w:t>4.2.1</w:t>
            </w:r>
            <w:r w:rsidR="00D8268A" w:rsidRPr="009655D2">
              <w:rPr>
                <w:rStyle w:val="a6"/>
                <w:rFonts w:hint="eastAsia"/>
                <w:noProof/>
              </w:rPr>
              <w:t>基于权重的最近邻分区</w:t>
            </w:r>
            <w:r w:rsidR="00D8268A">
              <w:rPr>
                <w:noProof/>
                <w:webHidden/>
              </w:rPr>
              <w:tab/>
            </w:r>
            <w:r w:rsidR="00D8268A">
              <w:rPr>
                <w:noProof/>
                <w:webHidden/>
              </w:rPr>
              <w:fldChar w:fldCharType="begin"/>
            </w:r>
            <w:r w:rsidR="00D8268A">
              <w:rPr>
                <w:noProof/>
                <w:webHidden/>
              </w:rPr>
              <w:instrText xml:space="preserve"> PAGEREF _Toc421107648 \h </w:instrText>
            </w:r>
            <w:r w:rsidR="00D8268A">
              <w:rPr>
                <w:noProof/>
                <w:webHidden/>
              </w:rPr>
            </w:r>
            <w:r w:rsidR="00D8268A">
              <w:rPr>
                <w:noProof/>
                <w:webHidden/>
              </w:rPr>
              <w:fldChar w:fldCharType="separate"/>
            </w:r>
            <w:r w:rsidR="00D8268A">
              <w:rPr>
                <w:noProof/>
                <w:webHidden/>
              </w:rPr>
              <w:t>55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49" w:history="1">
            <w:r w:rsidR="00D8268A" w:rsidRPr="009655D2">
              <w:rPr>
                <w:rStyle w:val="a6"/>
                <w:noProof/>
              </w:rPr>
              <w:t>4.2.2</w:t>
            </w:r>
            <w:r w:rsidR="00D8268A" w:rsidRPr="009655D2">
              <w:rPr>
                <w:rStyle w:val="a6"/>
                <w:rFonts w:hint="eastAsia"/>
                <w:noProof/>
              </w:rPr>
              <w:t>基于权重的最近邻分区的动态维护</w:t>
            </w:r>
            <w:r w:rsidR="00D8268A">
              <w:rPr>
                <w:noProof/>
                <w:webHidden/>
              </w:rPr>
              <w:tab/>
            </w:r>
            <w:r w:rsidR="00D8268A">
              <w:rPr>
                <w:noProof/>
                <w:webHidden/>
              </w:rPr>
              <w:fldChar w:fldCharType="begin"/>
            </w:r>
            <w:r w:rsidR="00D8268A">
              <w:rPr>
                <w:noProof/>
                <w:webHidden/>
              </w:rPr>
              <w:instrText xml:space="preserve"> PAGEREF _Toc421107649 \h </w:instrText>
            </w:r>
            <w:r w:rsidR="00D8268A">
              <w:rPr>
                <w:noProof/>
                <w:webHidden/>
              </w:rPr>
            </w:r>
            <w:r w:rsidR="00D8268A">
              <w:rPr>
                <w:noProof/>
                <w:webHidden/>
              </w:rPr>
              <w:fldChar w:fldCharType="separate"/>
            </w:r>
            <w:r w:rsidR="00D8268A">
              <w:rPr>
                <w:noProof/>
                <w:webHidden/>
              </w:rPr>
              <w:t>63</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50" w:history="1">
            <w:r w:rsidR="00D8268A" w:rsidRPr="009655D2">
              <w:rPr>
                <w:rStyle w:val="a6"/>
                <w:noProof/>
              </w:rPr>
              <w:t>4.2.3</w:t>
            </w:r>
            <w:r w:rsidR="00D8268A" w:rsidRPr="009655D2">
              <w:rPr>
                <w:rStyle w:val="a6"/>
                <w:rFonts w:hint="eastAsia"/>
                <w:noProof/>
              </w:rPr>
              <w:t>创建生成树集</w:t>
            </w:r>
            <w:r w:rsidR="00D8268A">
              <w:rPr>
                <w:noProof/>
                <w:webHidden/>
              </w:rPr>
              <w:tab/>
            </w:r>
            <w:r w:rsidR="00D8268A">
              <w:rPr>
                <w:noProof/>
                <w:webHidden/>
              </w:rPr>
              <w:fldChar w:fldCharType="begin"/>
            </w:r>
            <w:r w:rsidR="00D8268A">
              <w:rPr>
                <w:noProof/>
                <w:webHidden/>
              </w:rPr>
              <w:instrText xml:space="preserve"> PAGEREF _Toc421107650 \h </w:instrText>
            </w:r>
            <w:r w:rsidR="00D8268A">
              <w:rPr>
                <w:noProof/>
                <w:webHidden/>
              </w:rPr>
            </w:r>
            <w:r w:rsidR="00D8268A">
              <w:rPr>
                <w:noProof/>
                <w:webHidden/>
              </w:rPr>
              <w:fldChar w:fldCharType="separate"/>
            </w:r>
            <w:r w:rsidR="00D8268A">
              <w:rPr>
                <w:noProof/>
                <w:webHidden/>
              </w:rPr>
              <w:t>67</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51" w:history="1">
            <w:r w:rsidR="00D8268A" w:rsidRPr="009655D2">
              <w:rPr>
                <w:rStyle w:val="a6"/>
                <w:noProof/>
              </w:rPr>
              <w:t>4.2.4</w:t>
            </w:r>
            <w:r w:rsidR="00D8268A" w:rsidRPr="009655D2">
              <w:rPr>
                <w:rStyle w:val="a6"/>
                <w:rFonts w:hint="eastAsia"/>
                <w:noProof/>
              </w:rPr>
              <w:t>子图全匹配</w:t>
            </w:r>
            <w:r w:rsidR="00D8268A">
              <w:rPr>
                <w:noProof/>
                <w:webHidden/>
              </w:rPr>
              <w:tab/>
            </w:r>
            <w:r w:rsidR="00D8268A">
              <w:rPr>
                <w:noProof/>
                <w:webHidden/>
              </w:rPr>
              <w:fldChar w:fldCharType="begin"/>
            </w:r>
            <w:r w:rsidR="00D8268A">
              <w:rPr>
                <w:noProof/>
                <w:webHidden/>
              </w:rPr>
              <w:instrText xml:space="preserve"> PAGEREF _Toc421107651 \h </w:instrText>
            </w:r>
            <w:r w:rsidR="00D8268A">
              <w:rPr>
                <w:noProof/>
                <w:webHidden/>
              </w:rPr>
            </w:r>
            <w:r w:rsidR="00D8268A">
              <w:rPr>
                <w:noProof/>
                <w:webHidden/>
              </w:rPr>
              <w:fldChar w:fldCharType="separate"/>
            </w:r>
            <w:r w:rsidR="00D8268A">
              <w:rPr>
                <w:noProof/>
                <w:webHidden/>
              </w:rPr>
              <w:t>68</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52" w:history="1">
            <w:r w:rsidR="00D8268A" w:rsidRPr="009655D2">
              <w:rPr>
                <w:rStyle w:val="a6"/>
                <w:noProof/>
              </w:rPr>
              <w:t>4.2.5</w:t>
            </w:r>
            <w:r w:rsidR="00D8268A" w:rsidRPr="009655D2">
              <w:rPr>
                <w:rStyle w:val="a6"/>
                <w:rFonts w:hint="eastAsia"/>
                <w:noProof/>
              </w:rPr>
              <w:t>子图全匹配的增量维护</w:t>
            </w:r>
            <w:r w:rsidR="00D8268A">
              <w:rPr>
                <w:noProof/>
                <w:webHidden/>
              </w:rPr>
              <w:tab/>
            </w:r>
            <w:r w:rsidR="00D8268A">
              <w:rPr>
                <w:noProof/>
                <w:webHidden/>
              </w:rPr>
              <w:fldChar w:fldCharType="begin"/>
            </w:r>
            <w:r w:rsidR="00D8268A">
              <w:rPr>
                <w:noProof/>
                <w:webHidden/>
              </w:rPr>
              <w:instrText xml:space="preserve"> PAGEREF _Toc421107652 \h </w:instrText>
            </w:r>
            <w:r w:rsidR="00D8268A">
              <w:rPr>
                <w:noProof/>
                <w:webHidden/>
              </w:rPr>
            </w:r>
            <w:r w:rsidR="00D8268A">
              <w:rPr>
                <w:noProof/>
                <w:webHidden/>
              </w:rPr>
              <w:fldChar w:fldCharType="separate"/>
            </w:r>
            <w:r w:rsidR="00D8268A">
              <w:rPr>
                <w:noProof/>
                <w:webHidden/>
              </w:rPr>
              <w:t>70</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53" w:history="1">
            <w:r w:rsidR="00D8268A" w:rsidRPr="009655D2">
              <w:rPr>
                <w:rStyle w:val="a6"/>
                <w:noProof/>
              </w:rPr>
              <w:t>4.3</w:t>
            </w:r>
            <w:r w:rsidR="00D8268A" w:rsidRPr="009655D2">
              <w:rPr>
                <w:rStyle w:val="a6"/>
                <w:rFonts w:hint="eastAsia"/>
                <w:noProof/>
              </w:rPr>
              <w:t>实验</w:t>
            </w:r>
            <w:r w:rsidR="00D8268A">
              <w:rPr>
                <w:noProof/>
                <w:webHidden/>
              </w:rPr>
              <w:tab/>
            </w:r>
            <w:r w:rsidR="00D8268A">
              <w:rPr>
                <w:noProof/>
                <w:webHidden/>
              </w:rPr>
              <w:fldChar w:fldCharType="begin"/>
            </w:r>
            <w:r w:rsidR="00D8268A">
              <w:rPr>
                <w:noProof/>
                <w:webHidden/>
              </w:rPr>
              <w:instrText xml:space="preserve"> PAGEREF _Toc421107653 \h </w:instrText>
            </w:r>
            <w:r w:rsidR="00D8268A">
              <w:rPr>
                <w:noProof/>
                <w:webHidden/>
              </w:rPr>
            </w:r>
            <w:r w:rsidR="00D8268A">
              <w:rPr>
                <w:noProof/>
                <w:webHidden/>
              </w:rPr>
              <w:fldChar w:fldCharType="separate"/>
            </w:r>
            <w:r w:rsidR="00D8268A">
              <w:rPr>
                <w:noProof/>
                <w:webHidden/>
              </w:rPr>
              <w:t>75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54" w:history="1">
            <w:r w:rsidR="00D8268A" w:rsidRPr="009655D2">
              <w:rPr>
                <w:rStyle w:val="a6"/>
                <w:noProof/>
              </w:rPr>
              <w:t>4.3.1</w:t>
            </w:r>
            <w:r w:rsidR="00D8268A" w:rsidRPr="009655D2">
              <w:rPr>
                <w:rStyle w:val="a6"/>
                <w:rFonts w:hint="eastAsia"/>
                <w:noProof/>
              </w:rPr>
              <w:t>实验环境</w:t>
            </w:r>
            <w:r w:rsidR="00D8268A">
              <w:rPr>
                <w:noProof/>
                <w:webHidden/>
              </w:rPr>
              <w:tab/>
            </w:r>
            <w:r w:rsidR="00D8268A">
              <w:rPr>
                <w:noProof/>
                <w:webHidden/>
              </w:rPr>
              <w:fldChar w:fldCharType="begin"/>
            </w:r>
            <w:r w:rsidR="00D8268A">
              <w:rPr>
                <w:noProof/>
                <w:webHidden/>
              </w:rPr>
              <w:instrText xml:space="preserve"> PAGEREF _Toc421107654 \h </w:instrText>
            </w:r>
            <w:r w:rsidR="00D8268A">
              <w:rPr>
                <w:noProof/>
                <w:webHidden/>
              </w:rPr>
            </w:r>
            <w:r w:rsidR="00D8268A">
              <w:rPr>
                <w:noProof/>
                <w:webHidden/>
              </w:rPr>
              <w:fldChar w:fldCharType="separate"/>
            </w:r>
            <w:r w:rsidR="00D8268A">
              <w:rPr>
                <w:noProof/>
                <w:webHidden/>
              </w:rPr>
              <w:t>75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55" w:history="1">
            <w:r w:rsidR="00D8268A" w:rsidRPr="009655D2">
              <w:rPr>
                <w:rStyle w:val="a6"/>
                <w:noProof/>
              </w:rPr>
              <w:t>4.3.2</w:t>
            </w:r>
            <w:r w:rsidR="00D8268A" w:rsidRPr="009655D2">
              <w:rPr>
                <w:rStyle w:val="a6"/>
                <w:rFonts w:hint="eastAsia"/>
                <w:noProof/>
              </w:rPr>
              <w:t>数据集</w:t>
            </w:r>
            <w:r w:rsidR="00D8268A">
              <w:rPr>
                <w:noProof/>
                <w:webHidden/>
              </w:rPr>
              <w:tab/>
            </w:r>
            <w:r w:rsidR="00D8268A">
              <w:rPr>
                <w:noProof/>
                <w:webHidden/>
              </w:rPr>
              <w:fldChar w:fldCharType="begin"/>
            </w:r>
            <w:r w:rsidR="00D8268A">
              <w:rPr>
                <w:noProof/>
                <w:webHidden/>
              </w:rPr>
              <w:instrText xml:space="preserve"> PAGEREF _Toc421107655 \h </w:instrText>
            </w:r>
            <w:r w:rsidR="00D8268A">
              <w:rPr>
                <w:noProof/>
                <w:webHidden/>
              </w:rPr>
            </w:r>
            <w:r w:rsidR="00D8268A">
              <w:rPr>
                <w:noProof/>
                <w:webHidden/>
              </w:rPr>
              <w:fldChar w:fldCharType="separate"/>
            </w:r>
            <w:r w:rsidR="00D8268A">
              <w:rPr>
                <w:noProof/>
                <w:webHidden/>
              </w:rPr>
              <w:t>75</w:t>
            </w:r>
            <w:r w:rsidR="00D8268A">
              <w:rPr>
                <w:noProof/>
                <w:webHidden/>
              </w:rPr>
              <w:fldChar w:fldCharType="end"/>
            </w:r>
          </w:hyperlink>
        </w:p>
        <w:p w:rsidR="00D8268A" w:rsidRDefault="00483BEA" w:rsidP="00D8268A">
          <w:pPr>
            <w:pStyle w:val="30"/>
            <w:ind w:left="960"/>
            <w:rPr>
              <w:rFonts w:asciiTheme="minorHAnsi" w:hAnsiTheme="minorHAnsi"/>
              <w:noProof/>
              <w:sz w:val="21"/>
            </w:rPr>
          </w:pPr>
          <w:hyperlink w:anchor="_Toc421107656" w:history="1">
            <w:r w:rsidR="00D8268A" w:rsidRPr="009655D2">
              <w:rPr>
                <w:rStyle w:val="a6"/>
                <w:noProof/>
              </w:rPr>
              <w:t>4.3.3</w:t>
            </w:r>
            <w:r w:rsidR="00D8268A" w:rsidRPr="009655D2">
              <w:rPr>
                <w:rStyle w:val="a6"/>
                <w:rFonts w:hint="eastAsia"/>
                <w:noProof/>
              </w:rPr>
              <w:t>运行结果</w:t>
            </w:r>
            <w:r w:rsidR="00D8268A">
              <w:rPr>
                <w:noProof/>
                <w:webHidden/>
              </w:rPr>
              <w:tab/>
            </w:r>
            <w:r w:rsidR="00D8268A">
              <w:rPr>
                <w:noProof/>
                <w:webHidden/>
              </w:rPr>
              <w:fldChar w:fldCharType="begin"/>
            </w:r>
            <w:r w:rsidR="00D8268A">
              <w:rPr>
                <w:noProof/>
                <w:webHidden/>
              </w:rPr>
              <w:instrText xml:space="preserve"> PAGEREF _Toc421107656 \h </w:instrText>
            </w:r>
            <w:r w:rsidR="00D8268A">
              <w:rPr>
                <w:noProof/>
                <w:webHidden/>
              </w:rPr>
            </w:r>
            <w:r w:rsidR="00D8268A">
              <w:rPr>
                <w:noProof/>
                <w:webHidden/>
              </w:rPr>
              <w:fldChar w:fldCharType="separate"/>
            </w:r>
            <w:r w:rsidR="00D8268A">
              <w:rPr>
                <w:noProof/>
                <w:webHidden/>
              </w:rPr>
              <w:t>76</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57" w:history="1">
            <w:r w:rsidR="00D8268A" w:rsidRPr="009655D2">
              <w:rPr>
                <w:rStyle w:val="a6"/>
                <w:noProof/>
              </w:rPr>
              <w:t>4.4</w:t>
            </w:r>
            <w:r w:rsidR="00D8268A" w:rsidRPr="009655D2">
              <w:rPr>
                <w:rStyle w:val="a6"/>
                <w:rFonts w:hint="eastAsia"/>
                <w:noProof/>
              </w:rPr>
              <w:t>总结</w:t>
            </w:r>
            <w:r w:rsidR="00D8268A">
              <w:rPr>
                <w:noProof/>
                <w:webHidden/>
              </w:rPr>
              <w:tab/>
            </w:r>
            <w:r w:rsidR="00D8268A">
              <w:rPr>
                <w:noProof/>
                <w:webHidden/>
              </w:rPr>
              <w:fldChar w:fldCharType="begin"/>
            </w:r>
            <w:r w:rsidR="00D8268A">
              <w:rPr>
                <w:noProof/>
                <w:webHidden/>
              </w:rPr>
              <w:instrText xml:space="preserve"> PAGEREF _Toc421107657 \h </w:instrText>
            </w:r>
            <w:r w:rsidR="00D8268A">
              <w:rPr>
                <w:noProof/>
                <w:webHidden/>
              </w:rPr>
            </w:r>
            <w:r w:rsidR="00D8268A">
              <w:rPr>
                <w:noProof/>
                <w:webHidden/>
              </w:rPr>
              <w:fldChar w:fldCharType="separate"/>
            </w:r>
            <w:r w:rsidR="00D8268A">
              <w:rPr>
                <w:noProof/>
                <w:webHidden/>
              </w:rPr>
              <w:t>76</w:t>
            </w:r>
            <w:r w:rsidR="00D8268A">
              <w:rPr>
                <w:noProof/>
                <w:webHidden/>
              </w:rPr>
              <w:fldChar w:fldCharType="end"/>
            </w:r>
          </w:hyperlink>
        </w:p>
        <w:p w:rsidR="00D8268A" w:rsidRDefault="00483BEA">
          <w:pPr>
            <w:pStyle w:val="10"/>
            <w:tabs>
              <w:tab w:val="right" w:leader="dot" w:pos="8296"/>
            </w:tabs>
            <w:rPr>
              <w:rFonts w:asciiTheme="minorHAnsi" w:hAnsiTheme="minorHAnsi"/>
              <w:noProof/>
              <w:sz w:val="21"/>
            </w:rPr>
          </w:pPr>
          <w:hyperlink w:anchor="_Toc421107658" w:history="1">
            <w:r w:rsidR="00D8268A" w:rsidRPr="009655D2">
              <w:rPr>
                <w:rStyle w:val="a6"/>
                <w:rFonts w:hint="eastAsia"/>
                <w:noProof/>
              </w:rPr>
              <w:t>第</w:t>
            </w:r>
            <w:r w:rsidR="00D8268A" w:rsidRPr="009655D2">
              <w:rPr>
                <w:rStyle w:val="a6"/>
                <w:noProof/>
              </w:rPr>
              <w:t>5</w:t>
            </w:r>
            <w:r w:rsidR="00D8268A" w:rsidRPr="009655D2">
              <w:rPr>
                <w:rStyle w:val="a6"/>
                <w:rFonts w:hint="eastAsia"/>
                <w:noProof/>
              </w:rPr>
              <w:t>章</w:t>
            </w:r>
            <w:r w:rsidR="00D8268A" w:rsidRPr="009655D2">
              <w:rPr>
                <w:rStyle w:val="a6"/>
                <w:noProof/>
              </w:rPr>
              <w:t xml:space="preserve"> </w:t>
            </w:r>
            <w:r w:rsidR="00D8268A" w:rsidRPr="009655D2">
              <w:rPr>
                <w:rStyle w:val="a6"/>
                <w:rFonts w:hint="eastAsia"/>
                <w:noProof/>
              </w:rPr>
              <w:t>结论</w:t>
            </w:r>
            <w:r w:rsidR="00D8268A">
              <w:rPr>
                <w:noProof/>
                <w:webHidden/>
              </w:rPr>
              <w:tab/>
            </w:r>
            <w:r w:rsidR="00D8268A">
              <w:rPr>
                <w:noProof/>
                <w:webHidden/>
              </w:rPr>
              <w:fldChar w:fldCharType="begin"/>
            </w:r>
            <w:r w:rsidR="00D8268A">
              <w:rPr>
                <w:noProof/>
                <w:webHidden/>
              </w:rPr>
              <w:instrText xml:space="preserve"> PAGEREF _Toc421107658 \h </w:instrText>
            </w:r>
            <w:r w:rsidR="00D8268A">
              <w:rPr>
                <w:noProof/>
                <w:webHidden/>
              </w:rPr>
            </w:r>
            <w:r w:rsidR="00D8268A">
              <w:rPr>
                <w:noProof/>
                <w:webHidden/>
              </w:rPr>
              <w:fldChar w:fldCharType="separate"/>
            </w:r>
            <w:r w:rsidR="00D8268A">
              <w:rPr>
                <w:noProof/>
                <w:webHidden/>
              </w:rPr>
              <w:t>77</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59" w:history="1">
            <w:r w:rsidR="00D8268A" w:rsidRPr="009655D2">
              <w:rPr>
                <w:rStyle w:val="a6"/>
                <w:noProof/>
              </w:rPr>
              <w:t>5.1</w:t>
            </w:r>
            <w:r w:rsidR="00D8268A" w:rsidRPr="009655D2">
              <w:rPr>
                <w:rStyle w:val="a6"/>
                <w:rFonts w:hint="eastAsia"/>
                <w:noProof/>
              </w:rPr>
              <w:t>本文的主要贡献和结论</w:t>
            </w:r>
            <w:r w:rsidR="00D8268A">
              <w:rPr>
                <w:noProof/>
                <w:webHidden/>
              </w:rPr>
              <w:tab/>
            </w:r>
            <w:r w:rsidR="00D8268A">
              <w:rPr>
                <w:noProof/>
                <w:webHidden/>
              </w:rPr>
              <w:fldChar w:fldCharType="begin"/>
            </w:r>
            <w:r w:rsidR="00D8268A">
              <w:rPr>
                <w:noProof/>
                <w:webHidden/>
              </w:rPr>
              <w:instrText xml:space="preserve"> PAGEREF _Toc421107659 \h </w:instrText>
            </w:r>
            <w:r w:rsidR="00D8268A">
              <w:rPr>
                <w:noProof/>
                <w:webHidden/>
              </w:rPr>
            </w:r>
            <w:r w:rsidR="00D8268A">
              <w:rPr>
                <w:noProof/>
                <w:webHidden/>
              </w:rPr>
              <w:fldChar w:fldCharType="separate"/>
            </w:r>
            <w:r w:rsidR="00D8268A">
              <w:rPr>
                <w:noProof/>
                <w:webHidden/>
              </w:rPr>
              <w:t>77</w:t>
            </w:r>
            <w:r w:rsidR="00D8268A">
              <w:rPr>
                <w:noProof/>
                <w:webHidden/>
              </w:rPr>
              <w:fldChar w:fldCharType="end"/>
            </w:r>
          </w:hyperlink>
        </w:p>
        <w:p w:rsidR="00D8268A" w:rsidRDefault="00483BEA" w:rsidP="00D8268A">
          <w:pPr>
            <w:pStyle w:val="20"/>
            <w:ind w:left="480"/>
            <w:rPr>
              <w:rFonts w:asciiTheme="minorHAnsi" w:hAnsiTheme="minorHAnsi"/>
              <w:noProof/>
              <w:sz w:val="21"/>
            </w:rPr>
          </w:pPr>
          <w:hyperlink w:anchor="_Toc421107660" w:history="1">
            <w:r w:rsidR="00D8268A" w:rsidRPr="009655D2">
              <w:rPr>
                <w:rStyle w:val="a6"/>
                <w:noProof/>
              </w:rPr>
              <w:t>5.2</w:t>
            </w:r>
            <w:r w:rsidR="00D8268A" w:rsidRPr="009655D2">
              <w:rPr>
                <w:rStyle w:val="a6"/>
                <w:rFonts w:hint="eastAsia"/>
                <w:noProof/>
              </w:rPr>
              <w:t>进一步的工作</w:t>
            </w:r>
            <w:r w:rsidR="00D8268A">
              <w:rPr>
                <w:noProof/>
                <w:webHidden/>
              </w:rPr>
              <w:tab/>
            </w:r>
            <w:r w:rsidR="00D8268A">
              <w:rPr>
                <w:noProof/>
                <w:webHidden/>
              </w:rPr>
              <w:fldChar w:fldCharType="begin"/>
            </w:r>
            <w:r w:rsidR="00D8268A">
              <w:rPr>
                <w:noProof/>
                <w:webHidden/>
              </w:rPr>
              <w:instrText xml:space="preserve"> PAGEREF _Toc421107660 \h </w:instrText>
            </w:r>
            <w:r w:rsidR="00D8268A">
              <w:rPr>
                <w:noProof/>
                <w:webHidden/>
              </w:rPr>
            </w:r>
            <w:r w:rsidR="00D8268A">
              <w:rPr>
                <w:noProof/>
                <w:webHidden/>
              </w:rPr>
              <w:fldChar w:fldCharType="separate"/>
            </w:r>
            <w:r w:rsidR="00D8268A">
              <w:rPr>
                <w:noProof/>
                <w:webHidden/>
              </w:rPr>
              <w:t>78</w:t>
            </w:r>
            <w:r w:rsidR="00D8268A">
              <w:rPr>
                <w:noProof/>
                <w:webHidden/>
              </w:rPr>
              <w:fldChar w:fldCharType="end"/>
            </w:r>
          </w:hyperlink>
        </w:p>
        <w:p w:rsidR="00D8268A" w:rsidRDefault="00483BEA">
          <w:pPr>
            <w:pStyle w:val="10"/>
            <w:tabs>
              <w:tab w:val="right" w:leader="dot" w:pos="8296"/>
            </w:tabs>
            <w:rPr>
              <w:rFonts w:asciiTheme="minorHAnsi" w:hAnsiTheme="minorHAnsi"/>
              <w:noProof/>
              <w:sz w:val="21"/>
            </w:rPr>
          </w:pPr>
          <w:hyperlink w:anchor="_Toc421107661" w:history="1">
            <w:r w:rsidR="00D8268A" w:rsidRPr="009655D2">
              <w:rPr>
                <w:rStyle w:val="a6"/>
                <w:rFonts w:hint="eastAsia"/>
                <w:noProof/>
              </w:rPr>
              <w:t>参考文献</w:t>
            </w:r>
            <w:r w:rsidR="00D8268A">
              <w:rPr>
                <w:noProof/>
                <w:webHidden/>
              </w:rPr>
              <w:tab/>
            </w:r>
            <w:r w:rsidR="00D8268A">
              <w:rPr>
                <w:noProof/>
                <w:webHidden/>
              </w:rPr>
              <w:fldChar w:fldCharType="begin"/>
            </w:r>
            <w:r w:rsidR="00D8268A">
              <w:rPr>
                <w:noProof/>
                <w:webHidden/>
              </w:rPr>
              <w:instrText xml:space="preserve"> PAGEREF _Toc421107661 \h </w:instrText>
            </w:r>
            <w:r w:rsidR="00D8268A">
              <w:rPr>
                <w:noProof/>
                <w:webHidden/>
              </w:rPr>
            </w:r>
            <w:r w:rsidR="00D8268A">
              <w:rPr>
                <w:noProof/>
                <w:webHidden/>
              </w:rPr>
              <w:fldChar w:fldCharType="separate"/>
            </w:r>
            <w:r w:rsidR="00D8268A">
              <w:rPr>
                <w:noProof/>
                <w:webHidden/>
              </w:rPr>
              <w:t>79</w:t>
            </w:r>
            <w:r w:rsidR="00D8268A">
              <w:rPr>
                <w:noProof/>
                <w:webHidden/>
              </w:rPr>
              <w:fldChar w:fldCharType="end"/>
            </w:r>
          </w:hyperlink>
        </w:p>
        <w:p w:rsidR="00D8268A" w:rsidRDefault="00483BEA">
          <w:pPr>
            <w:pStyle w:val="10"/>
            <w:tabs>
              <w:tab w:val="right" w:leader="dot" w:pos="8296"/>
            </w:tabs>
            <w:rPr>
              <w:rFonts w:asciiTheme="minorHAnsi" w:hAnsiTheme="minorHAnsi"/>
              <w:noProof/>
              <w:sz w:val="21"/>
            </w:rPr>
          </w:pPr>
          <w:hyperlink w:anchor="_Toc421107662" w:history="1">
            <w:r w:rsidR="00D8268A" w:rsidRPr="009655D2">
              <w:rPr>
                <w:rStyle w:val="a6"/>
                <w:rFonts w:hint="eastAsia"/>
                <w:noProof/>
              </w:rPr>
              <w:t>致谢</w:t>
            </w:r>
            <w:r w:rsidR="00D8268A">
              <w:rPr>
                <w:noProof/>
                <w:webHidden/>
              </w:rPr>
              <w:tab/>
            </w:r>
            <w:r w:rsidR="00D8268A">
              <w:rPr>
                <w:noProof/>
                <w:webHidden/>
              </w:rPr>
              <w:fldChar w:fldCharType="begin"/>
            </w:r>
            <w:r w:rsidR="00D8268A">
              <w:rPr>
                <w:noProof/>
                <w:webHidden/>
              </w:rPr>
              <w:instrText xml:space="preserve"> PAGEREF _Toc421107662 \h </w:instrText>
            </w:r>
            <w:r w:rsidR="00D8268A">
              <w:rPr>
                <w:noProof/>
                <w:webHidden/>
              </w:rPr>
            </w:r>
            <w:r w:rsidR="00D8268A">
              <w:rPr>
                <w:noProof/>
                <w:webHidden/>
              </w:rPr>
              <w:fldChar w:fldCharType="separate"/>
            </w:r>
            <w:r w:rsidR="00D8268A">
              <w:rPr>
                <w:noProof/>
                <w:webHidden/>
              </w:rPr>
              <w:t>83</w:t>
            </w:r>
            <w:r w:rsidR="00D8268A">
              <w:rPr>
                <w:noProof/>
                <w:webHidden/>
              </w:rPr>
              <w:fldChar w:fldCharType="end"/>
            </w:r>
          </w:hyperlink>
        </w:p>
        <w:p w:rsidR="00D8268A" w:rsidRDefault="00483BEA">
          <w:pPr>
            <w:pStyle w:val="10"/>
            <w:tabs>
              <w:tab w:val="right" w:leader="dot" w:pos="8296"/>
            </w:tabs>
            <w:rPr>
              <w:rFonts w:asciiTheme="minorHAnsi" w:hAnsiTheme="minorHAnsi"/>
              <w:noProof/>
              <w:sz w:val="21"/>
            </w:rPr>
          </w:pPr>
          <w:hyperlink w:anchor="_Toc421107663" w:history="1">
            <w:r w:rsidR="00D8268A" w:rsidRPr="009655D2">
              <w:rPr>
                <w:rStyle w:val="a6"/>
                <w:rFonts w:hint="eastAsia"/>
                <w:noProof/>
              </w:rPr>
              <w:t>攻读硕士学位期间的项目情况</w:t>
            </w:r>
            <w:r w:rsidR="00D8268A">
              <w:rPr>
                <w:noProof/>
                <w:webHidden/>
              </w:rPr>
              <w:tab/>
            </w:r>
            <w:r w:rsidR="00D8268A">
              <w:rPr>
                <w:noProof/>
                <w:webHidden/>
              </w:rPr>
              <w:fldChar w:fldCharType="begin"/>
            </w:r>
            <w:r w:rsidR="00D8268A">
              <w:rPr>
                <w:noProof/>
                <w:webHidden/>
              </w:rPr>
              <w:instrText xml:space="preserve"> PAGEREF _Toc421107663 \h </w:instrText>
            </w:r>
            <w:r w:rsidR="00D8268A">
              <w:rPr>
                <w:noProof/>
                <w:webHidden/>
              </w:rPr>
            </w:r>
            <w:r w:rsidR="00D8268A">
              <w:rPr>
                <w:noProof/>
                <w:webHidden/>
              </w:rPr>
              <w:fldChar w:fldCharType="separate"/>
            </w:r>
            <w:r w:rsidR="00D8268A">
              <w:rPr>
                <w:noProof/>
                <w:webHidden/>
              </w:rPr>
              <w:t>85</w:t>
            </w:r>
            <w:r w:rsidR="00D8268A">
              <w:rPr>
                <w:noProof/>
                <w:webHidden/>
              </w:rPr>
              <w:fldChar w:fldCharType="end"/>
            </w:r>
          </w:hyperlink>
        </w:p>
        <w:p w:rsidR="007E2922" w:rsidRPr="00963744" w:rsidRDefault="007E2922" w:rsidP="007E2922">
          <w:pPr>
            <w:rPr>
              <w:b/>
              <w:bCs/>
              <w:lang w:val="zh-CN"/>
            </w:rPr>
            <w:sectPr w:rsidR="007E2922" w:rsidRPr="00963744" w:rsidSect="00547B4F">
              <w:headerReference w:type="default" r:id="rId17"/>
              <w:footerReference w:type="default" r:id="rId18"/>
              <w:pgSz w:w="11906" w:h="16838"/>
              <w:pgMar w:top="1440" w:right="1800" w:bottom="1440" w:left="1800" w:header="851" w:footer="992" w:gutter="0"/>
              <w:pgNumType w:fmt="upperRoman"/>
              <w:cols w:space="425"/>
              <w:docGrid w:type="lines" w:linePitch="312"/>
            </w:sectPr>
          </w:pPr>
          <w:r>
            <w:rPr>
              <w:rFonts w:eastAsia="黑体"/>
            </w:rPr>
            <w:fldChar w:fldCharType="end"/>
          </w:r>
        </w:p>
        <w:p w:rsidR="007E2922" w:rsidRPr="00A14353" w:rsidRDefault="00483BEA" w:rsidP="007E2922">
          <w:pPr>
            <w:rPr>
              <w:b/>
              <w:bCs/>
              <w:lang w:val="zh-CN"/>
            </w:rPr>
          </w:pPr>
        </w:p>
      </w:sdtContent>
    </w:sdt>
    <w:p w:rsidR="00645549" w:rsidRDefault="00645549" w:rsidP="00C40183">
      <w:pPr>
        <w:pStyle w:val="1"/>
        <w:numPr>
          <w:ilvl w:val="0"/>
          <w:numId w:val="1"/>
        </w:numPr>
        <w:spacing w:before="312" w:after="312"/>
      </w:pPr>
      <w:bookmarkStart w:id="7" w:name="_Toc421107605"/>
      <w:r w:rsidRPr="007216CD">
        <w:rPr>
          <w:rFonts w:hint="eastAsia"/>
        </w:rPr>
        <w:t>引言</w:t>
      </w:r>
      <w:bookmarkEnd w:id="7"/>
    </w:p>
    <w:p w:rsidR="00E12705" w:rsidRPr="00E12705" w:rsidRDefault="00E12705" w:rsidP="00ED1FAB">
      <w:pPr>
        <w:widowControl/>
        <w:spacing w:line="440" w:lineRule="exact"/>
        <w:ind w:firstLine="420"/>
        <w:jc w:val="left"/>
      </w:pPr>
      <w:r>
        <w:rPr>
          <w:rFonts w:hint="eastAsia"/>
        </w:rPr>
        <w:t>图搜索已经作为一</w:t>
      </w:r>
      <w:r w:rsidR="003971F1">
        <w:rPr>
          <w:rFonts w:hint="eastAsia"/>
        </w:rPr>
        <w:t>种</w:t>
      </w:r>
      <w:r>
        <w:rPr>
          <w:rFonts w:hint="eastAsia"/>
        </w:rPr>
        <w:t>有效的工具用于在图形数据库</w:t>
      </w:r>
      <w:r w:rsidR="00C56A5B">
        <w:rPr>
          <w:rFonts w:hint="eastAsia"/>
        </w:rPr>
        <w:t>中</w:t>
      </w:r>
      <w:r>
        <w:rPr>
          <w:rFonts w:hint="eastAsia"/>
        </w:rPr>
        <w:t>查询有用的子</w:t>
      </w:r>
      <w:r w:rsidR="00C56A5B">
        <w:rPr>
          <w:rFonts w:hint="eastAsia"/>
        </w:rPr>
        <w:t>图</w:t>
      </w:r>
      <w:r>
        <w:rPr>
          <w:rFonts w:hint="eastAsia"/>
        </w:rPr>
        <w:t>结构。例如</w:t>
      </w:r>
      <w:r w:rsidR="00C56A5B">
        <w:rPr>
          <w:rFonts w:hint="eastAsia"/>
        </w:rPr>
        <w:t>，在</w:t>
      </w:r>
      <w:r>
        <w:rPr>
          <w:rFonts w:hint="eastAsia"/>
        </w:rPr>
        <w:t>生物化学</w:t>
      </w:r>
      <w:r w:rsidR="00C56A5B">
        <w:rPr>
          <w:rFonts w:hint="eastAsia"/>
        </w:rPr>
        <w:t>中</w:t>
      </w:r>
      <w:r>
        <w:rPr>
          <w:rFonts w:hint="eastAsia"/>
        </w:rPr>
        <w:t>可以利用子图搜索分析新发现的化合物的功能；</w:t>
      </w:r>
      <w:r w:rsidR="00C56A5B">
        <w:rPr>
          <w:rFonts w:hint="eastAsia"/>
        </w:rPr>
        <w:t>在网络安全中</w:t>
      </w:r>
      <w:r>
        <w:rPr>
          <w:rFonts w:hint="eastAsia"/>
        </w:rPr>
        <w:t>管理员可以对网络流量数据进行模式匹配</w:t>
      </w:r>
      <w:r>
        <w:t>(</w:t>
      </w:r>
      <w:r>
        <w:rPr>
          <w:rFonts w:hint="eastAsia"/>
        </w:rPr>
        <w:t>子图</w:t>
      </w:r>
      <w:r>
        <w:t>)</w:t>
      </w:r>
      <w:r w:rsidR="008326C3">
        <w:rPr>
          <w:rFonts w:hint="eastAsia"/>
        </w:rPr>
        <w:t>，来检测可能的恶意攻击。然而随着</w:t>
      </w:r>
      <w:r w:rsidR="00C56A5B">
        <w:rPr>
          <w:rFonts w:hint="eastAsia"/>
        </w:rPr>
        <w:t>科学</w:t>
      </w:r>
      <w:r w:rsidR="008326C3">
        <w:rPr>
          <w:rFonts w:hint="eastAsia"/>
        </w:rPr>
        <w:t>技术的不断发展，</w:t>
      </w:r>
      <w:proofErr w:type="gramStart"/>
      <w:r w:rsidR="008326C3">
        <w:rPr>
          <w:rFonts w:hint="eastAsia"/>
        </w:rPr>
        <w:t>图数据</w:t>
      </w:r>
      <w:proofErr w:type="gramEnd"/>
      <w:r>
        <w:rPr>
          <w:rFonts w:hint="eastAsia"/>
        </w:rPr>
        <w:t>不再拘泥</w:t>
      </w:r>
      <w:r w:rsidR="003971F1">
        <w:rPr>
          <w:rFonts w:hint="eastAsia"/>
        </w:rPr>
        <w:t>于</w:t>
      </w:r>
      <w:r w:rsidR="00C56A5B">
        <w:rPr>
          <w:rFonts w:hint="eastAsia"/>
        </w:rPr>
        <w:t>传统的静态形式，而是以一种流的形式不断</w:t>
      </w:r>
      <w:r>
        <w:rPr>
          <w:rFonts w:hint="eastAsia"/>
        </w:rPr>
        <w:t>更新</w:t>
      </w:r>
      <w:r w:rsidR="00C56A5B">
        <w:rPr>
          <w:rFonts w:hint="eastAsia"/>
        </w:rPr>
        <w:t>变化</w:t>
      </w:r>
      <w:r>
        <w:rPr>
          <w:rFonts w:hint="eastAsia"/>
        </w:rPr>
        <w:t>。由于静态图上的子图同构是</w:t>
      </w:r>
      <w:r>
        <w:rPr>
          <w:rFonts w:hint="eastAsia"/>
        </w:rPr>
        <w:t>NP</w:t>
      </w:r>
      <w:r>
        <w:rPr>
          <w:rFonts w:hint="eastAsia"/>
        </w:rPr>
        <w:t>完全问题</w:t>
      </w:r>
      <w:r w:rsidRPr="00ED1FAB">
        <w:rPr>
          <w:rFonts w:hint="eastAsia"/>
        </w:rPr>
        <w:t>[1,</w:t>
      </w:r>
      <w:r w:rsidR="00B91CAA" w:rsidRPr="00ED1FAB">
        <w:rPr>
          <w:rFonts w:hint="eastAsia"/>
        </w:rPr>
        <w:t>2,3,</w:t>
      </w:r>
      <w:r w:rsidRPr="00ED1FAB">
        <w:rPr>
          <w:rFonts w:hint="eastAsia"/>
        </w:rPr>
        <w:t>4]</w:t>
      </w:r>
      <w:r w:rsidR="00406428">
        <w:rPr>
          <w:rFonts w:hint="eastAsia"/>
        </w:rPr>
        <w:t>，</w:t>
      </w:r>
      <w:r>
        <w:rPr>
          <w:rFonts w:hint="eastAsia"/>
        </w:rPr>
        <w:t>不可能实时处理图数据流中的每一个时间戳。</w:t>
      </w:r>
      <w:r w:rsidR="00406428">
        <w:rPr>
          <w:rFonts w:hint="eastAsia"/>
        </w:rPr>
        <w:t>所以</w:t>
      </w:r>
      <w:r>
        <w:rPr>
          <w:rFonts w:hint="eastAsia"/>
        </w:rPr>
        <w:t>为了满足图数据流动态更新的特性，</w:t>
      </w:r>
      <w:r w:rsidRPr="00406428">
        <w:rPr>
          <w:rFonts w:hint="eastAsia"/>
        </w:rPr>
        <w:t>近年来国内外</w:t>
      </w:r>
      <w:r w:rsidR="00C56A5B">
        <w:rPr>
          <w:rFonts w:hint="eastAsia"/>
        </w:rPr>
        <w:t>广大</w:t>
      </w:r>
      <w:r w:rsidRPr="00406428">
        <w:rPr>
          <w:rFonts w:hint="eastAsia"/>
        </w:rPr>
        <w:t>学者</w:t>
      </w:r>
      <w:r w:rsidR="00406428">
        <w:rPr>
          <w:rFonts w:hint="eastAsia"/>
        </w:rPr>
        <w:t>对图数据流上的操作进行了广泛而深入的研究</w:t>
      </w:r>
      <w:r w:rsidRPr="00406428">
        <w:rPr>
          <w:rFonts w:hint="eastAsia"/>
        </w:rPr>
        <w:t>。</w:t>
      </w:r>
      <w:r w:rsidRPr="00E12705">
        <w:rPr>
          <w:rFonts w:hint="eastAsia"/>
        </w:rPr>
        <w:t>然而</w:t>
      </w:r>
      <w:r>
        <w:rPr>
          <w:rFonts w:hint="eastAsia"/>
        </w:rPr>
        <w:t>，</w:t>
      </w:r>
      <w:r w:rsidR="00406428">
        <w:rPr>
          <w:rFonts w:hint="eastAsia"/>
        </w:rPr>
        <w:t>目前还没有研究集中在图数据流上的子图全匹配问题上，因此本文提出的在图数据流上的增量子图</w:t>
      </w:r>
      <w:r w:rsidR="003971F1">
        <w:rPr>
          <w:rFonts w:hint="eastAsia"/>
        </w:rPr>
        <w:t>全</w:t>
      </w:r>
      <w:r w:rsidR="00406428">
        <w:rPr>
          <w:rFonts w:hint="eastAsia"/>
        </w:rPr>
        <w:t>匹配算法是很有意义的。</w:t>
      </w:r>
    </w:p>
    <w:p w:rsidR="007E2922" w:rsidRPr="000B61C6" w:rsidRDefault="007E2922" w:rsidP="00ED1FAB">
      <w:pPr>
        <w:widowControl/>
        <w:spacing w:line="440" w:lineRule="exact"/>
        <w:ind w:firstLine="420"/>
        <w:jc w:val="left"/>
      </w:pPr>
      <w:r>
        <w:rPr>
          <w:rFonts w:hint="eastAsia"/>
        </w:rPr>
        <w:t>本</w:t>
      </w:r>
      <w:r w:rsidR="00F734BF">
        <w:rPr>
          <w:rFonts w:hint="eastAsia"/>
        </w:rPr>
        <w:t>章作文全文的开篇章节，起到抛砖引玉的作用，主要对本文的研究背景，</w:t>
      </w:r>
      <w:r>
        <w:rPr>
          <w:rFonts w:hint="eastAsia"/>
        </w:rPr>
        <w:t>主要研究内容，以及面临的挑战</w:t>
      </w:r>
      <w:r w:rsidR="00F734BF">
        <w:rPr>
          <w:rFonts w:hint="eastAsia"/>
        </w:rPr>
        <w:t>等问题</w:t>
      </w:r>
      <w:r>
        <w:rPr>
          <w:rFonts w:hint="eastAsia"/>
        </w:rPr>
        <w:t>进行了概述。首先</w:t>
      </w:r>
      <w:r w:rsidR="00F734BF">
        <w:rPr>
          <w:rFonts w:hint="eastAsia"/>
        </w:rPr>
        <w:t>对当前研究问题的背景进行了介绍，然后介绍了本文所研究问题</w:t>
      </w:r>
      <w:r>
        <w:rPr>
          <w:rFonts w:hint="eastAsia"/>
        </w:rPr>
        <w:t>的相关实际应用，从而引出了本文所要研究的主要内容，</w:t>
      </w:r>
      <w:r w:rsidR="00F734BF">
        <w:rPr>
          <w:rFonts w:hint="eastAsia"/>
        </w:rPr>
        <w:t>接下从几个方面介绍了本文面临的挑战，因而进一步</w:t>
      </w:r>
      <w:r>
        <w:rPr>
          <w:rFonts w:hint="eastAsia"/>
        </w:rPr>
        <w:t>介绍了本文主要的贡献，最后介绍</w:t>
      </w:r>
      <w:r w:rsidR="00F734BF">
        <w:rPr>
          <w:rFonts w:hint="eastAsia"/>
        </w:rPr>
        <w:t>了文章</w:t>
      </w:r>
      <w:r>
        <w:rPr>
          <w:rFonts w:hint="eastAsia"/>
        </w:rPr>
        <w:t>的组织结构。</w:t>
      </w:r>
    </w:p>
    <w:p w:rsidR="007E2922" w:rsidRDefault="007E2922" w:rsidP="00C40183">
      <w:pPr>
        <w:pStyle w:val="2"/>
        <w:spacing w:before="156" w:after="156"/>
      </w:pPr>
      <w:bookmarkStart w:id="8" w:name="_Toc421107606"/>
      <w:r w:rsidRPr="007216CD">
        <w:rPr>
          <w:rFonts w:hint="eastAsia"/>
        </w:rPr>
        <w:t>1.1</w:t>
      </w:r>
      <w:r w:rsidRPr="007216CD">
        <w:rPr>
          <w:rFonts w:hint="eastAsia"/>
        </w:rPr>
        <w:t>研究背景</w:t>
      </w:r>
      <w:bookmarkEnd w:id="8"/>
    </w:p>
    <w:p w:rsidR="007C1424" w:rsidRDefault="008326C3" w:rsidP="00ED1FAB">
      <w:pPr>
        <w:widowControl/>
        <w:spacing w:line="440" w:lineRule="exact"/>
        <w:ind w:firstLine="420"/>
        <w:jc w:val="left"/>
      </w:pPr>
      <w:r>
        <w:rPr>
          <w:rFonts w:hint="eastAsia"/>
        </w:rPr>
        <w:t>随着</w:t>
      </w:r>
      <w:r w:rsidR="007E2922">
        <w:rPr>
          <w:rFonts w:hint="eastAsia"/>
        </w:rPr>
        <w:t>相关技术的快速发展，</w:t>
      </w:r>
      <w:proofErr w:type="gramStart"/>
      <w:r w:rsidR="007E2922">
        <w:rPr>
          <w:rFonts w:hint="eastAsia"/>
        </w:rPr>
        <w:t>图</w:t>
      </w:r>
      <w:r>
        <w:rPr>
          <w:rFonts w:hint="eastAsia"/>
        </w:rPr>
        <w:t>数据</w:t>
      </w:r>
      <w:proofErr w:type="gramEnd"/>
      <w:r w:rsidR="007E2922">
        <w:rPr>
          <w:rFonts w:hint="eastAsia"/>
        </w:rPr>
        <w:t>普遍存在于各种实际应用中，包括通信网络，模式识别，化学</w:t>
      </w:r>
      <w:r w:rsidR="007E2922">
        <w:rPr>
          <w:rFonts w:hint="eastAsia"/>
        </w:rPr>
        <w:t>/</w:t>
      </w:r>
      <w:r w:rsidR="007E2922">
        <w:rPr>
          <w:rFonts w:hint="eastAsia"/>
        </w:rPr>
        <w:t>生物信息，社交网络等。因此，图上的相关操作也得到了广泛并深入的研究，如最短路径问题</w:t>
      </w:r>
      <w:r w:rsidR="00025EE9" w:rsidRPr="00ED1FAB">
        <w:rPr>
          <w:rFonts w:hint="eastAsia"/>
        </w:rPr>
        <w:t>[</w:t>
      </w:r>
      <w:r w:rsidR="00B91CAA" w:rsidRPr="00ED1FAB">
        <w:rPr>
          <w:rFonts w:hint="eastAsia"/>
        </w:rPr>
        <w:t>27,28</w:t>
      </w:r>
      <w:r w:rsidR="00025EE9" w:rsidRPr="00ED1FAB">
        <w:rPr>
          <w:rFonts w:hint="eastAsia"/>
        </w:rPr>
        <w:t>]</w:t>
      </w:r>
      <w:r w:rsidR="007E2922">
        <w:rPr>
          <w:rFonts w:hint="eastAsia"/>
        </w:rPr>
        <w:t>，</w:t>
      </w:r>
      <w:r w:rsidR="00173569">
        <w:rPr>
          <w:rFonts w:hint="eastAsia"/>
        </w:rPr>
        <w:t>可达性问题</w:t>
      </w:r>
      <w:r w:rsidR="00025EE9" w:rsidRPr="00ED1FAB">
        <w:rPr>
          <w:rFonts w:hint="eastAsia"/>
        </w:rPr>
        <w:t>[17,18]</w:t>
      </w:r>
      <w:r w:rsidR="00173569">
        <w:rPr>
          <w:rFonts w:hint="eastAsia"/>
        </w:rPr>
        <w:t>，</w:t>
      </w:r>
      <w:r w:rsidR="007E2922">
        <w:rPr>
          <w:rFonts w:hint="eastAsia"/>
        </w:rPr>
        <w:t>包含查询问题</w:t>
      </w:r>
      <w:r w:rsidR="00025EE9" w:rsidRPr="00ED1FAB">
        <w:rPr>
          <w:rFonts w:hint="eastAsia"/>
        </w:rPr>
        <w:t>[5]</w:t>
      </w:r>
      <w:r w:rsidR="007C1424">
        <w:rPr>
          <w:rFonts w:hint="eastAsia"/>
        </w:rPr>
        <w:t>，关键字搜索问题</w:t>
      </w:r>
      <w:r w:rsidR="00025EE9" w:rsidRPr="00ED1FAB">
        <w:rPr>
          <w:rFonts w:hint="eastAsia"/>
        </w:rPr>
        <w:t>[32,33]</w:t>
      </w:r>
      <w:r w:rsidR="007C1424">
        <w:rPr>
          <w:rFonts w:hint="eastAsia"/>
        </w:rPr>
        <w:t>及子图匹配问题</w:t>
      </w:r>
      <w:r w:rsidR="00025EE9" w:rsidRPr="00ED1FAB">
        <w:rPr>
          <w:rFonts w:hint="eastAsia"/>
        </w:rPr>
        <w:t>[1,2,3,4]</w:t>
      </w:r>
      <w:r w:rsidR="007E2922">
        <w:rPr>
          <w:rFonts w:hint="eastAsia"/>
        </w:rPr>
        <w:t>等。其中，子图</w:t>
      </w:r>
      <w:r w:rsidR="00C1799C">
        <w:rPr>
          <w:rFonts w:hint="eastAsia"/>
        </w:rPr>
        <w:t>全</w:t>
      </w:r>
      <w:r w:rsidR="007E2922">
        <w:rPr>
          <w:rFonts w:hint="eastAsia"/>
        </w:rPr>
        <w:t>匹配作为图上的一种重要查询，广泛的应用于模式匹配及信息检索等应用中。然而，随着科学和技术的不断发展，</w:t>
      </w:r>
      <w:proofErr w:type="gramStart"/>
      <w:r w:rsidR="007E2922">
        <w:rPr>
          <w:rFonts w:hint="eastAsia"/>
        </w:rPr>
        <w:t>图</w:t>
      </w:r>
      <w:r w:rsidR="00C1799C">
        <w:rPr>
          <w:rFonts w:hint="eastAsia"/>
        </w:rPr>
        <w:t>数据</w:t>
      </w:r>
      <w:proofErr w:type="gramEnd"/>
      <w:r w:rsidR="007E2922">
        <w:rPr>
          <w:rFonts w:hint="eastAsia"/>
        </w:rPr>
        <w:t>不在只是</w:t>
      </w:r>
      <w:r w:rsidR="00C1799C">
        <w:rPr>
          <w:rFonts w:hint="eastAsia"/>
        </w:rPr>
        <w:t>传统的</w:t>
      </w:r>
      <w:r w:rsidR="007E2922">
        <w:rPr>
          <w:rFonts w:hint="eastAsia"/>
        </w:rPr>
        <w:t>单纯的静态形式，而是以一种流的形式不断更新</w:t>
      </w:r>
      <w:r w:rsidR="00F734BF">
        <w:rPr>
          <w:rFonts w:hint="eastAsia"/>
        </w:rPr>
        <w:t>变化</w:t>
      </w:r>
      <w:r w:rsidR="007E2922">
        <w:rPr>
          <w:rFonts w:hint="eastAsia"/>
        </w:rPr>
        <w:t>，从而形成了一种新的</w:t>
      </w:r>
      <w:r w:rsidR="00F734BF">
        <w:rPr>
          <w:rFonts w:hint="eastAsia"/>
        </w:rPr>
        <w:t>数据</w:t>
      </w:r>
      <w:r w:rsidR="007E2922">
        <w:rPr>
          <w:rFonts w:hint="eastAsia"/>
        </w:rPr>
        <w:t>结构——图数据流（简称图流）。图</w:t>
      </w:r>
      <w:r w:rsidR="007C1424">
        <w:rPr>
          <w:rFonts w:hint="eastAsia"/>
        </w:rPr>
        <w:t>数据</w:t>
      </w:r>
      <w:r w:rsidR="007E2922">
        <w:rPr>
          <w:rFonts w:hint="eastAsia"/>
        </w:rPr>
        <w:t>流除了拥有</w:t>
      </w:r>
      <w:r w:rsidR="007C1424">
        <w:rPr>
          <w:rFonts w:hint="eastAsia"/>
        </w:rPr>
        <w:t>静态</w:t>
      </w:r>
      <w:r w:rsidR="007E2922">
        <w:rPr>
          <w:rFonts w:hint="eastAsia"/>
        </w:rPr>
        <w:t>图</w:t>
      </w:r>
      <w:r w:rsidR="007C1424">
        <w:rPr>
          <w:rFonts w:hint="eastAsia"/>
        </w:rPr>
        <w:t>固有</w:t>
      </w:r>
      <w:r w:rsidR="007E2922">
        <w:rPr>
          <w:rFonts w:hint="eastAsia"/>
        </w:rPr>
        <w:t>的属性外，还增加了自己特有的属性，其中最为关键的就是它是不断动态更新的，为了适应图</w:t>
      </w:r>
      <w:r w:rsidR="007C1424">
        <w:rPr>
          <w:rFonts w:hint="eastAsia"/>
        </w:rPr>
        <w:t>数据</w:t>
      </w:r>
      <w:r w:rsidR="007E2922">
        <w:rPr>
          <w:rFonts w:hint="eastAsia"/>
        </w:rPr>
        <w:t>流的特性，就需要为其设计特有的方法来实现相关操作。</w:t>
      </w:r>
    </w:p>
    <w:p w:rsidR="009870B0" w:rsidRDefault="009870B0" w:rsidP="00ED1FAB">
      <w:pPr>
        <w:widowControl/>
        <w:spacing w:line="440" w:lineRule="exact"/>
        <w:ind w:firstLine="420"/>
        <w:jc w:val="left"/>
      </w:pPr>
      <w:r>
        <w:rPr>
          <w:rFonts w:hint="eastAsia"/>
        </w:rPr>
        <w:lastRenderedPageBreak/>
        <w:t>对于图数据流上的更新操作通常可以分为简单更新和复杂更新两种，所谓简单更新是指图数据流上的</w:t>
      </w:r>
      <w:proofErr w:type="gramStart"/>
      <w:r>
        <w:rPr>
          <w:rFonts w:hint="eastAsia"/>
        </w:rPr>
        <w:t>边只能</w:t>
      </w:r>
      <w:proofErr w:type="gramEnd"/>
      <w:r>
        <w:rPr>
          <w:rFonts w:hint="eastAsia"/>
        </w:rPr>
        <w:t>有存在和不存在两种情况，也就是说如果一条</w:t>
      </w:r>
      <w:proofErr w:type="gramStart"/>
      <w:r>
        <w:rPr>
          <w:rFonts w:hint="eastAsia"/>
        </w:rPr>
        <w:t>边已经</w:t>
      </w:r>
      <w:proofErr w:type="gramEnd"/>
      <w:r>
        <w:rPr>
          <w:rFonts w:hint="eastAsia"/>
        </w:rPr>
        <w:t>存在，这条边就不能再一次被插入，即同一条边不能到达或删除多次；复杂更新则是指图数据流上的同一条边可以多次到达或多次删除。目前大多数图数据流上的研究都是针对简单更新进行的。</w:t>
      </w:r>
    </w:p>
    <w:p w:rsidR="00C1799C" w:rsidRDefault="007C1424" w:rsidP="00ED1FAB">
      <w:pPr>
        <w:widowControl/>
        <w:spacing w:line="440" w:lineRule="exact"/>
        <w:ind w:firstLine="420"/>
        <w:jc w:val="left"/>
      </w:pPr>
      <w:r>
        <w:rPr>
          <w:rFonts w:hint="eastAsia"/>
        </w:rPr>
        <w:t>虽然，到目前为止已经有许多</w:t>
      </w:r>
      <w:r w:rsidR="00F734BF">
        <w:rPr>
          <w:rFonts w:hint="eastAsia"/>
        </w:rPr>
        <w:t>专家</w:t>
      </w:r>
      <w:r>
        <w:rPr>
          <w:rFonts w:hint="eastAsia"/>
        </w:rPr>
        <w:t>学者对于图数据流上的操作进行了研究，但是还没有研究集中在图数据流上增量子图全匹配</w:t>
      </w:r>
      <w:r w:rsidR="00F734BF">
        <w:rPr>
          <w:rFonts w:hint="eastAsia"/>
        </w:rPr>
        <w:t>的问题</w:t>
      </w:r>
      <w:r>
        <w:rPr>
          <w:rFonts w:hint="eastAsia"/>
        </w:rPr>
        <w:t>上。然而，</w:t>
      </w:r>
      <w:r w:rsidRPr="00CF7223">
        <w:rPr>
          <w:rFonts w:hint="eastAsia"/>
        </w:rPr>
        <w:t>图</w:t>
      </w:r>
      <w:r>
        <w:rPr>
          <w:rFonts w:hint="eastAsia"/>
        </w:rPr>
        <w:t>数据</w:t>
      </w:r>
      <w:r w:rsidRPr="00CF7223">
        <w:rPr>
          <w:rFonts w:hint="eastAsia"/>
        </w:rPr>
        <w:t>流上的子图</w:t>
      </w:r>
      <w:r w:rsidR="00C1799C">
        <w:rPr>
          <w:rFonts w:hint="eastAsia"/>
        </w:rPr>
        <w:t>全</w:t>
      </w:r>
      <w:r w:rsidRPr="00CF7223">
        <w:rPr>
          <w:rFonts w:hint="eastAsia"/>
        </w:rPr>
        <w:t>匹配却是许多其他</w:t>
      </w:r>
      <w:r>
        <w:rPr>
          <w:rFonts w:hint="eastAsia"/>
        </w:rPr>
        <w:t>图流上相关</w:t>
      </w:r>
      <w:r w:rsidRPr="00CF7223">
        <w:rPr>
          <w:rFonts w:hint="eastAsia"/>
        </w:rPr>
        <w:t>操作的基石</w:t>
      </w:r>
      <w:r w:rsidR="00F734BF">
        <w:rPr>
          <w:rFonts w:hint="eastAsia"/>
        </w:rPr>
        <w:t>，并且</w:t>
      </w:r>
      <w:r>
        <w:rPr>
          <w:rFonts w:hint="eastAsia"/>
        </w:rPr>
        <w:t>在现实生活中也有着广泛的应用。</w:t>
      </w:r>
    </w:p>
    <w:p w:rsidR="00FF09E0" w:rsidRDefault="007C1424" w:rsidP="00ED1FAB">
      <w:pPr>
        <w:widowControl/>
        <w:spacing w:line="440" w:lineRule="exact"/>
        <w:ind w:firstLine="420"/>
        <w:jc w:val="left"/>
        <w:rPr>
          <w:kern w:val="0"/>
        </w:rPr>
      </w:pPr>
      <w:r>
        <w:rPr>
          <w:rFonts w:hint="eastAsia"/>
        </w:rPr>
        <w:t>例如：</w:t>
      </w:r>
      <w:r w:rsidR="00FF09E0" w:rsidRPr="00ED1FAB">
        <w:rPr>
          <w:rFonts w:hint="eastAsia"/>
        </w:rPr>
        <w:t>在蛋白质网络中，给</w:t>
      </w:r>
      <w:r w:rsidR="00F734BF" w:rsidRPr="00ED1FAB">
        <w:rPr>
          <w:rFonts w:hint="eastAsia"/>
        </w:rPr>
        <w:t>定一组已知的小型蛋白质网络集合（即一组小图集合），研究者们希望能在新发现的大型的蛋白质网络中确定它</w:t>
      </w:r>
      <w:r w:rsidR="00FF09E0" w:rsidRPr="00ED1FAB">
        <w:rPr>
          <w:rFonts w:hint="eastAsia"/>
        </w:rPr>
        <w:t>与哪些</w:t>
      </w:r>
      <w:r w:rsidR="00F734BF" w:rsidRPr="00ED1FAB">
        <w:rPr>
          <w:rFonts w:hint="eastAsia"/>
        </w:rPr>
        <w:t>已知的小型蛋白质网络相匹配</w:t>
      </w:r>
      <w:r w:rsidR="00FF09E0" w:rsidRPr="00ED1FAB">
        <w:rPr>
          <w:rFonts w:hint="eastAsia"/>
        </w:rPr>
        <w:t>，</w:t>
      </w:r>
      <w:r w:rsidR="00F734BF" w:rsidRPr="00ED1FAB">
        <w:rPr>
          <w:rFonts w:hint="eastAsia"/>
        </w:rPr>
        <w:t>从而进一步</w:t>
      </w:r>
      <w:r w:rsidR="00FF09E0" w:rsidRPr="00ED1FAB">
        <w:rPr>
          <w:rFonts w:hint="eastAsia"/>
        </w:rPr>
        <w:t>研究新发现蛋白质的性质和功能；此外，在编写大型程序的过程中，给定一组具有某写特定功能的程序集合，编程人员希望在一个新的大型程序中找到包含哪些特定的功能，从而了解程序的功能</w:t>
      </w:r>
      <w:r w:rsidR="00F734BF" w:rsidRPr="00ED1FAB">
        <w:rPr>
          <w:rFonts w:hint="eastAsia"/>
        </w:rPr>
        <w:t>，</w:t>
      </w:r>
      <w:r w:rsidR="00FF09E0" w:rsidRPr="00ED1FAB">
        <w:rPr>
          <w:rFonts w:hint="eastAsia"/>
        </w:rPr>
        <w:t>并</w:t>
      </w:r>
      <w:r w:rsidR="00F734BF" w:rsidRPr="00ED1FAB">
        <w:rPr>
          <w:rFonts w:hint="eastAsia"/>
        </w:rPr>
        <w:t>便于</w:t>
      </w:r>
      <w:r w:rsidR="00FF09E0" w:rsidRPr="00ED1FAB">
        <w:rPr>
          <w:rFonts w:hint="eastAsia"/>
        </w:rPr>
        <w:t>对程序进行查询修改。</w:t>
      </w:r>
    </w:p>
    <w:p w:rsidR="007E2922" w:rsidRDefault="007E2922" w:rsidP="00510B15">
      <w:pPr>
        <w:ind w:firstLineChars="200" w:firstLine="480"/>
      </w:pPr>
      <w:r>
        <w:rPr>
          <w:rFonts w:hint="eastAsia"/>
          <w:noProof/>
        </w:rPr>
        <w:drawing>
          <wp:inline distT="0" distB="0" distL="0" distR="0" wp14:anchorId="494FCDAF" wp14:editId="1592805A">
            <wp:extent cx="2419350" cy="1678619"/>
            <wp:effectExtent l="0" t="0" r="0" b="0"/>
            <wp:docPr id="2" name="图片 2" descr="化合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化合物"/>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297" cy="16765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052C501" wp14:editId="725C75B3">
            <wp:extent cx="2444644" cy="1676400"/>
            <wp:effectExtent l="0" t="0" r="0" b="0"/>
            <wp:docPr id="1" name="图片 1" descr="社交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社交网络"/>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191" cy="1678146"/>
                    </a:xfrm>
                    <a:prstGeom prst="rect">
                      <a:avLst/>
                    </a:prstGeom>
                    <a:noFill/>
                    <a:ln>
                      <a:noFill/>
                    </a:ln>
                  </pic:spPr>
                </pic:pic>
              </a:graphicData>
            </a:graphic>
          </wp:inline>
        </w:drawing>
      </w:r>
    </w:p>
    <w:p w:rsidR="007E2922" w:rsidRPr="00483BEA" w:rsidRDefault="007E2922" w:rsidP="00483BEA">
      <w:pPr>
        <w:spacing w:line="240" w:lineRule="auto"/>
        <w:ind w:firstLineChars="200" w:firstLine="420"/>
        <w:jc w:val="center"/>
        <w:rPr>
          <w:sz w:val="21"/>
          <w:szCs w:val="21"/>
        </w:rPr>
      </w:pPr>
      <w:r w:rsidRPr="00483BEA">
        <w:rPr>
          <w:rFonts w:hint="eastAsia"/>
          <w:sz w:val="21"/>
          <w:szCs w:val="21"/>
        </w:rPr>
        <w:t>图</w:t>
      </w:r>
      <w:r w:rsidRPr="00483BEA">
        <w:rPr>
          <w:rFonts w:hint="eastAsia"/>
          <w:sz w:val="21"/>
          <w:szCs w:val="21"/>
        </w:rPr>
        <w:t>1.</w:t>
      </w:r>
      <w:r w:rsidR="00F734BF" w:rsidRPr="00483BEA">
        <w:rPr>
          <w:rFonts w:hint="eastAsia"/>
          <w:sz w:val="21"/>
          <w:szCs w:val="21"/>
        </w:rPr>
        <w:t>1</w:t>
      </w:r>
      <w:r w:rsidRPr="00483BEA">
        <w:rPr>
          <w:rFonts w:hint="eastAsia"/>
          <w:sz w:val="21"/>
          <w:szCs w:val="21"/>
        </w:rPr>
        <w:t>应用背景（化合物和社会网络）</w:t>
      </w:r>
    </w:p>
    <w:p w:rsidR="00F734BF" w:rsidRPr="00483BEA" w:rsidRDefault="00F734BF" w:rsidP="00483BEA">
      <w:pPr>
        <w:spacing w:line="240" w:lineRule="auto"/>
        <w:ind w:firstLineChars="200" w:firstLine="420"/>
        <w:jc w:val="center"/>
        <w:rPr>
          <w:sz w:val="21"/>
          <w:szCs w:val="21"/>
        </w:rPr>
      </w:pPr>
      <w:r w:rsidRPr="00483BEA">
        <w:rPr>
          <w:rFonts w:hint="eastAsia"/>
          <w:sz w:val="21"/>
          <w:szCs w:val="21"/>
        </w:rPr>
        <w:t>Fig</w:t>
      </w:r>
      <w:r w:rsidR="00483BEA" w:rsidRPr="00483BEA">
        <w:rPr>
          <w:rFonts w:hint="eastAsia"/>
          <w:sz w:val="21"/>
          <w:szCs w:val="21"/>
        </w:rPr>
        <w:t>.</w:t>
      </w:r>
      <w:r w:rsidRPr="00483BEA">
        <w:rPr>
          <w:rFonts w:hint="eastAsia"/>
          <w:sz w:val="21"/>
          <w:szCs w:val="21"/>
        </w:rPr>
        <w:t>1.1</w:t>
      </w:r>
      <w:r w:rsidR="00483BEA" w:rsidRPr="00483BEA">
        <w:rPr>
          <w:rFonts w:hint="eastAsia"/>
          <w:sz w:val="21"/>
          <w:szCs w:val="21"/>
        </w:rPr>
        <w:t xml:space="preserve"> </w:t>
      </w:r>
      <w:r w:rsidR="00571B23" w:rsidRPr="00483BEA">
        <w:rPr>
          <w:sz w:val="21"/>
          <w:szCs w:val="21"/>
        </w:rPr>
        <w:t>Application background (compounds and social network)</w:t>
      </w:r>
    </w:p>
    <w:p w:rsidR="00C1799C" w:rsidRDefault="00571B23" w:rsidP="00ED1FAB">
      <w:pPr>
        <w:widowControl/>
        <w:spacing w:line="440" w:lineRule="exact"/>
        <w:ind w:firstLine="420"/>
        <w:jc w:val="left"/>
      </w:pPr>
      <w:r>
        <w:rPr>
          <w:rFonts w:hint="eastAsia"/>
        </w:rPr>
        <w:t>然而，</w:t>
      </w:r>
      <w:r w:rsidR="00C1799C">
        <w:rPr>
          <w:rFonts w:hint="eastAsia"/>
        </w:rPr>
        <w:t>在一些情况中简单的边的插入和删除不能满足现实中的需求，此时要求同一条边可以到达多次，同时也可以删除多次。在本文中使用带有权重的图来描述这种可重复到达</w:t>
      </w:r>
      <w:r>
        <w:rPr>
          <w:rFonts w:hint="eastAsia"/>
        </w:rPr>
        <w:t>和删除</w:t>
      </w:r>
      <w:r w:rsidR="00C1799C">
        <w:rPr>
          <w:rFonts w:hint="eastAsia"/>
        </w:rPr>
        <w:t>边</w:t>
      </w:r>
      <w:r w:rsidR="000B504D">
        <w:rPr>
          <w:rFonts w:hint="eastAsia"/>
        </w:rPr>
        <w:t>并</w:t>
      </w:r>
      <w:r w:rsidR="00C1799C">
        <w:rPr>
          <w:rFonts w:hint="eastAsia"/>
        </w:rPr>
        <w:t>进行更新的图，其中每条边的权</w:t>
      </w:r>
      <w:r>
        <w:rPr>
          <w:rFonts w:hint="eastAsia"/>
        </w:rPr>
        <w:t>重</w:t>
      </w:r>
      <w:r w:rsidR="00C1799C">
        <w:rPr>
          <w:rFonts w:hint="eastAsia"/>
        </w:rPr>
        <w:t>值表示该边</w:t>
      </w:r>
      <w:r w:rsidR="000B504D">
        <w:rPr>
          <w:rFonts w:hint="eastAsia"/>
        </w:rPr>
        <w:t>存在</w:t>
      </w:r>
      <w:r w:rsidR="00C1799C">
        <w:rPr>
          <w:rFonts w:hint="eastAsia"/>
        </w:rPr>
        <w:t>的次数</w:t>
      </w:r>
      <w:r w:rsidR="000B504D">
        <w:rPr>
          <w:rFonts w:hint="eastAsia"/>
        </w:rPr>
        <w:t>，即插入则加</w:t>
      </w:r>
      <w:r w:rsidR="000B504D">
        <w:rPr>
          <w:rFonts w:hint="eastAsia"/>
        </w:rPr>
        <w:t>1</w:t>
      </w:r>
      <w:r w:rsidR="000B504D">
        <w:rPr>
          <w:rFonts w:hint="eastAsia"/>
        </w:rPr>
        <w:t>，删除则减</w:t>
      </w:r>
      <w:r w:rsidR="000B504D">
        <w:rPr>
          <w:rFonts w:hint="eastAsia"/>
        </w:rPr>
        <w:t>1</w:t>
      </w:r>
      <w:r>
        <w:rPr>
          <w:rFonts w:hint="eastAsia"/>
        </w:rPr>
        <w:t>。如果两个顶点之间不存在一条边，那么认为两个顶点之间存在一条权重为</w:t>
      </w:r>
      <w:r>
        <w:rPr>
          <w:rFonts w:hint="eastAsia"/>
        </w:rPr>
        <w:t>0</w:t>
      </w:r>
      <w:r>
        <w:rPr>
          <w:rFonts w:hint="eastAsia"/>
        </w:rPr>
        <w:t>的边。</w:t>
      </w:r>
      <w:r w:rsidR="00C1799C">
        <w:rPr>
          <w:rFonts w:hint="eastAsia"/>
        </w:rPr>
        <w:t>例如，在社交网络中不同用户之间每联系一次我们就认为这两个用户之前的边的权值增加一次，在很多情况中，研究者希望</w:t>
      </w:r>
      <w:r>
        <w:rPr>
          <w:rFonts w:hint="eastAsia"/>
        </w:rPr>
        <w:t>查询</w:t>
      </w:r>
      <w:r w:rsidR="00C1799C">
        <w:rPr>
          <w:rFonts w:hint="eastAsia"/>
        </w:rPr>
        <w:t>联系人之间满足</w:t>
      </w:r>
      <w:r>
        <w:rPr>
          <w:rFonts w:hint="eastAsia"/>
        </w:rPr>
        <w:t>某种</w:t>
      </w:r>
      <w:r w:rsidR="000B504D">
        <w:rPr>
          <w:rFonts w:hint="eastAsia"/>
        </w:rPr>
        <w:t>特定</w:t>
      </w:r>
      <w:r w:rsidR="00C1799C">
        <w:rPr>
          <w:rFonts w:hint="eastAsia"/>
        </w:rPr>
        <w:t>模式，并且联系次数满足一定要求的</w:t>
      </w:r>
      <w:r w:rsidR="000B504D">
        <w:rPr>
          <w:rFonts w:hint="eastAsia"/>
        </w:rPr>
        <w:t>所有匹配子图，以便了解整个社交网络的结构和相关信息。</w:t>
      </w:r>
    </w:p>
    <w:p w:rsidR="007E2922" w:rsidRPr="00CF7223" w:rsidRDefault="007E2922" w:rsidP="00ED1FAB">
      <w:pPr>
        <w:widowControl/>
        <w:spacing w:line="440" w:lineRule="exact"/>
        <w:ind w:firstLine="420"/>
        <w:jc w:val="left"/>
      </w:pPr>
      <w:r w:rsidRPr="00CF7223">
        <w:rPr>
          <w:rFonts w:hint="eastAsia"/>
        </w:rPr>
        <w:lastRenderedPageBreak/>
        <w:t>由此可见，本</w:t>
      </w:r>
      <w:r w:rsidR="00025EE9">
        <w:rPr>
          <w:rFonts w:hint="eastAsia"/>
        </w:rPr>
        <w:t>文</w:t>
      </w:r>
      <w:r w:rsidRPr="00CF7223">
        <w:rPr>
          <w:rFonts w:hint="eastAsia"/>
        </w:rPr>
        <w:t>所研究的</w:t>
      </w:r>
      <w:r w:rsidR="00510B15">
        <w:rPr>
          <w:rFonts w:hint="eastAsia"/>
        </w:rPr>
        <w:t>内容</w:t>
      </w:r>
      <w:r w:rsidRPr="00CF7223">
        <w:rPr>
          <w:rFonts w:hint="eastAsia"/>
        </w:rPr>
        <w:t>具有</w:t>
      </w:r>
      <w:r w:rsidR="00510B15">
        <w:rPr>
          <w:rFonts w:hint="eastAsia"/>
        </w:rPr>
        <w:t>重大的</w:t>
      </w:r>
      <w:r w:rsidR="00025EE9">
        <w:rPr>
          <w:rFonts w:hint="eastAsia"/>
        </w:rPr>
        <w:t>现实</w:t>
      </w:r>
      <w:r w:rsidRPr="00CF7223">
        <w:rPr>
          <w:rFonts w:hint="eastAsia"/>
        </w:rPr>
        <w:t>应用价值，广泛应用在生物化学，社交网络，生物医学等</w:t>
      </w:r>
      <w:r w:rsidR="00025EE9">
        <w:rPr>
          <w:rFonts w:hint="eastAsia"/>
        </w:rPr>
        <w:t>各个</w:t>
      </w:r>
      <w:r w:rsidRPr="00CF7223">
        <w:rPr>
          <w:rFonts w:hint="eastAsia"/>
        </w:rPr>
        <w:t>领域</w:t>
      </w:r>
      <w:r w:rsidR="00025EE9">
        <w:rPr>
          <w:rFonts w:hint="eastAsia"/>
        </w:rPr>
        <w:t>当中</w:t>
      </w:r>
      <w:r w:rsidRPr="00CF7223">
        <w:rPr>
          <w:rFonts w:hint="eastAsia"/>
        </w:rPr>
        <w:t>，实现本</w:t>
      </w:r>
      <w:r w:rsidR="00025EE9">
        <w:rPr>
          <w:rFonts w:hint="eastAsia"/>
        </w:rPr>
        <w:t>文</w:t>
      </w:r>
      <w:r w:rsidRPr="00CF7223">
        <w:rPr>
          <w:rFonts w:hint="eastAsia"/>
        </w:rPr>
        <w:t>所研究的方法，具有广泛的实用价值。</w:t>
      </w:r>
    </w:p>
    <w:p w:rsidR="007E2922" w:rsidRDefault="007E2922" w:rsidP="00C40183">
      <w:pPr>
        <w:pStyle w:val="2"/>
        <w:spacing w:before="156" w:after="156"/>
      </w:pPr>
      <w:bookmarkStart w:id="9" w:name="_Toc421107607"/>
      <w:r w:rsidRPr="007216CD">
        <w:rPr>
          <w:rFonts w:hint="eastAsia"/>
        </w:rPr>
        <w:t>1.2</w:t>
      </w:r>
      <w:r w:rsidRPr="007216CD">
        <w:rPr>
          <w:rFonts w:hint="eastAsia"/>
        </w:rPr>
        <w:t>问题提出</w:t>
      </w:r>
      <w:bookmarkEnd w:id="9"/>
    </w:p>
    <w:p w:rsidR="00FF09E0" w:rsidRDefault="009870B0" w:rsidP="00ED1FAB">
      <w:pPr>
        <w:widowControl/>
        <w:spacing w:line="440" w:lineRule="exact"/>
        <w:ind w:firstLine="420"/>
        <w:jc w:val="left"/>
      </w:pPr>
      <w:r>
        <w:rPr>
          <w:rFonts w:hint="eastAsia"/>
        </w:rPr>
        <w:t>虽然目前为止对于传统</w:t>
      </w:r>
      <w:r w:rsidR="00FF09E0">
        <w:rPr>
          <w:rFonts w:hint="eastAsia"/>
        </w:rPr>
        <w:t>静态图上的子图全匹配</w:t>
      </w:r>
      <w:r>
        <w:rPr>
          <w:rFonts w:hint="eastAsia"/>
        </w:rPr>
        <w:t>问题</w:t>
      </w:r>
      <w:r w:rsidR="00586A48">
        <w:rPr>
          <w:rFonts w:hint="eastAsia"/>
        </w:rPr>
        <w:t>在</w:t>
      </w:r>
      <w:r w:rsidR="00586A48">
        <w:rPr>
          <w:rFonts w:hint="eastAsia"/>
        </w:rPr>
        <w:t>[2]</w:t>
      </w:r>
      <w:r w:rsidR="00586A48">
        <w:rPr>
          <w:rFonts w:hint="eastAsia"/>
        </w:rPr>
        <w:t>，</w:t>
      </w:r>
      <w:r w:rsidR="00586A48">
        <w:rPr>
          <w:rFonts w:hint="eastAsia"/>
        </w:rPr>
        <w:t>[3]</w:t>
      </w:r>
      <w:r w:rsidR="00586A48">
        <w:rPr>
          <w:rFonts w:hint="eastAsia"/>
        </w:rPr>
        <w:t>中已经得到了</w:t>
      </w:r>
      <w:r w:rsidR="00FF09E0">
        <w:rPr>
          <w:rFonts w:hint="eastAsia"/>
        </w:rPr>
        <w:t>深入的研究，同时</w:t>
      </w:r>
      <w:r>
        <w:rPr>
          <w:rFonts w:hint="eastAsia"/>
        </w:rPr>
        <w:t>图数据流</w:t>
      </w:r>
      <w:r w:rsidR="00FF09E0">
        <w:rPr>
          <w:rFonts w:hint="eastAsia"/>
        </w:rPr>
        <w:t>上的一些操作如</w:t>
      </w:r>
      <w:r w:rsidR="00FF09E0">
        <w:rPr>
          <w:rFonts w:hint="eastAsia"/>
        </w:rPr>
        <w:t>SimRank</w:t>
      </w:r>
      <w:r w:rsidR="00FF09E0">
        <w:rPr>
          <w:rFonts w:hint="eastAsia"/>
        </w:rPr>
        <w:t>评估</w:t>
      </w:r>
      <w:r w:rsidR="00FF09E0" w:rsidRPr="00ED1FAB">
        <w:rPr>
          <w:rFonts w:hint="eastAsia"/>
        </w:rPr>
        <w:t>[16]</w:t>
      </w:r>
      <w:r w:rsidR="00FF09E0">
        <w:rPr>
          <w:rFonts w:hint="eastAsia"/>
        </w:rPr>
        <w:t>，</w:t>
      </w:r>
      <w:r w:rsidR="00FF09E0">
        <w:t>pagerank</w:t>
      </w:r>
      <w:r w:rsidR="00FF09E0">
        <w:rPr>
          <w:rFonts w:hint="eastAsia"/>
        </w:rPr>
        <w:t>评估</w:t>
      </w:r>
      <w:r w:rsidR="00FF09E0" w:rsidRPr="00ED1FAB">
        <w:rPr>
          <w:rFonts w:hint="eastAsia"/>
        </w:rPr>
        <w:t>[15]</w:t>
      </w:r>
      <w:r w:rsidR="00571B23">
        <w:rPr>
          <w:rFonts w:hint="eastAsia"/>
        </w:rPr>
        <w:t>，</w:t>
      </w:r>
      <w:r>
        <w:rPr>
          <w:rFonts w:hint="eastAsia"/>
        </w:rPr>
        <w:t>图流</w:t>
      </w:r>
      <w:r w:rsidR="00571B23">
        <w:rPr>
          <w:rFonts w:hint="eastAsia"/>
        </w:rPr>
        <w:t>上的包含查询</w:t>
      </w:r>
      <w:r w:rsidR="00FF09E0" w:rsidRPr="00ED1FAB">
        <w:rPr>
          <w:rFonts w:hint="eastAsia"/>
        </w:rPr>
        <w:t>[</w:t>
      </w:r>
      <w:r w:rsidR="00571B23" w:rsidRPr="00ED1FAB">
        <w:rPr>
          <w:rFonts w:hint="eastAsia"/>
        </w:rPr>
        <w:t>5</w:t>
      </w:r>
      <w:r w:rsidR="00FF09E0" w:rsidRPr="00ED1FAB">
        <w:rPr>
          <w:rFonts w:hint="eastAsia"/>
        </w:rPr>
        <w:t>]</w:t>
      </w:r>
      <w:r w:rsidR="001704C0">
        <w:rPr>
          <w:rFonts w:hint="eastAsia"/>
        </w:rPr>
        <w:t>，密集子图维护</w:t>
      </w:r>
      <w:r w:rsidR="001704C0" w:rsidRPr="00ED1FAB">
        <w:rPr>
          <w:rFonts w:hint="eastAsia"/>
        </w:rPr>
        <w:t>[8,9]</w:t>
      </w:r>
      <w:r w:rsidR="00DB1EF2" w:rsidRPr="00586A48">
        <w:rPr>
          <w:rFonts w:hint="eastAsia"/>
        </w:rPr>
        <w:t>等问题</w:t>
      </w:r>
      <w:r w:rsidR="001704C0">
        <w:rPr>
          <w:rFonts w:hint="eastAsia"/>
        </w:rPr>
        <w:t>也受到了一些学者的关注，但是却没有研究集中在图数据流上增量子图全匹配</w:t>
      </w:r>
      <w:r w:rsidR="00571B23">
        <w:rPr>
          <w:rFonts w:hint="eastAsia"/>
        </w:rPr>
        <w:t>问题</w:t>
      </w:r>
      <w:r w:rsidR="001704C0">
        <w:rPr>
          <w:rFonts w:hint="eastAsia"/>
        </w:rPr>
        <w:t>上。</w:t>
      </w:r>
      <w:r w:rsidR="00DB1EF2">
        <w:rPr>
          <w:rFonts w:hint="eastAsia"/>
        </w:rPr>
        <w:t>然而，</w:t>
      </w:r>
      <w:r w:rsidR="00E6668F">
        <w:rPr>
          <w:rFonts w:hint="eastAsia"/>
        </w:rPr>
        <w:t>这种模型</w:t>
      </w:r>
      <w:r w:rsidR="00571B23">
        <w:rPr>
          <w:rFonts w:hint="eastAsia"/>
        </w:rPr>
        <w:t>确</w:t>
      </w:r>
      <w:r w:rsidR="00E6668F">
        <w:rPr>
          <w:rFonts w:hint="eastAsia"/>
        </w:rPr>
        <w:t>是</w:t>
      </w:r>
      <w:r w:rsidR="00571B23">
        <w:rPr>
          <w:rFonts w:hint="eastAsia"/>
        </w:rPr>
        <w:t>图数据流</w:t>
      </w:r>
      <w:r w:rsidR="00E6668F">
        <w:rPr>
          <w:rFonts w:hint="eastAsia"/>
        </w:rPr>
        <w:t>上</w:t>
      </w:r>
      <w:r w:rsidR="00571B23">
        <w:rPr>
          <w:rFonts w:hint="eastAsia"/>
        </w:rPr>
        <w:t>许多</w:t>
      </w:r>
      <w:r w:rsidR="00E6668F">
        <w:rPr>
          <w:rFonts w:hint="eastAsia"/>
        </w:rPr>
        <w:t>其他操作</w:t>
      </w:r>
      <w:r w:rsidR="00571B23">
        <w:rPr>
          <w:rFonts w:hint="eastAsia"/>
        </w:rPr>
        <w:t>的基石，同时在现实生活中也有着非常重要的意义和价值。现实生活中</w:t>
      </w:r>
      <w:r w:rsidR="00E6668F">
        <w:rPr>
          <w:rFonts w:hint="eastAsia"/>
        </w:rPr>
        <w:t>图数据流上子图全匹配的模型如下：</w:t>
      </w:r>
    </w:p>
    <w:p w:rsidR="00E6668F" w:rsidRDefault="00ED1FAB" w:rsidP="00ED1FAB">
      <w:pPr>
        <w:widowControl/>
        <w:spacing w:line="440" w:lineRule="exact"/>
        <w:ind w:firstLine="420"/>
        <w:jc w:val="left"/>
      </w:pPr>
      <w:r>
        <w:rPr>
          <w:rFonts w:hint="eastAsia"/>
        </w:rPr>
        <w:t>（</w:t>
      </w:r>
      <w:r>
        <w:rPr>
          <w:rFonts w:hint="eastAsia"/>
        </w:rPr>
        <w:t>1</w:t>
      </w:r>
      <w:r>
        <w:rPr>
          <w:rFonts w:hint="eastAsia"/>
        </w:rPr>
        <w:t>）</w:t>
      </w:r>
      <w:r w:rsidR="00E6668F">
        <w:rPr>
          <w:rFonts w:hint="eastAsia"/>
        </w:rPr>
        <w:t>在</w:t>
      </w:r>
      <w:r w:rsidR="00CA7D38">
        <w:rPr>
          <w:rFonts w:hint="eastAsia"/>
        </w:rPr>
        <w:t>生物化学中，</w:t>
      </w:r>
      <w:r w:rsidR="00E6668F">
        <w:rPr>
          <w:rFonts w:hint="eastAsia"/>
        </w:rPr>
        <w:t>通常使用</w:t>
      </w:r>
      <w:proofErr w:type="gramStart"/>
      <w:r w:rsidR="00E6668F">
        <w:rPr>
          <w:rFonts w:hint="eastAsia"/>
        </w:rPr>
        <w:t>图结构</w:t>
      </w:r>
      <w:proofErr w:type="gramEnd"/>
      <w:r w:rsidR="00571B23">
        <w:rPr>
          <w:rFonts w:hint="eastAsia"/>
        </w:rPr>
        <w:t>来建模</w:t>
      </w:r>
      <w:r w:rsidR="00E6668F">
        <w:rPr>
          <w:rFonts w:hint="eastAsia"/>
        </w:rPr>
        <w:t>一种蛋白质</w:t>
      </w:r>
      <w:r w:rsidR="00CA7D38">
        <w:rPr>
          <w:rFonts w:hint="eastAsia"/>
        </w:rPr>
        <w:t>网络</w:t>
      </w:r>
      <w:r w:rsidR="00E6668F">
        <w:rPr>
          <w:rFonts w:hint="eastAsia"/>
        </w:rPr>
        <w:t>结构，其中顶点表示蛋白质分子，顶点之间的边</w:t>
      </w:r>
      <w:r w:rsidR="008326C3">
        <w:rPr>
          <w:rFonts w:hint="eastAsia"/>
        </w:rPr>
        <w:t>用来</w:t>
      </w:r>
      <w:r w:rsidR="00E6668F">
        <w:rPr>
          <w:rFonts w:hint="eastAsia"/>
        </w:rPr>
        <w:t>表示蛋白质分子之间的联系。蛋白质</w:t>
      </w:r>
      <w:r w:rsidR="00CA7D38">
        <w:rPr>
          <w:rFonts w:hint="eastAsia"/>
        </w:rPr>
        <w:t>网络</w:t>
      </w:r>
      <w:r w:rsidR="00E6668F">
        <w:rPr>
          <w:rFonts w:hint="eastAsia"/>
        </w:rPr>
        <w:t>结构往往随着某些特定条件的改变而改变</w:t>
      </w:r>
      <w:r w:rsidR="00CA7D38">
        <w:rPr>
          <w:rFonts w:hint="eastAsia"/>
        </w:rPr>
        <w:t>（如温度、酸碱性</w:t>
      </w:r>
      <w:r w:rsidR="00571B23">
        <w:rPr>
          <w:rFonts w:hint="eastAsia"/>
        </w:rPr>
        <w:t>、湿度</w:t>
      </w:r>
      <w:r w:rsidR="00CA7D38">
        <w:rPr>
          <w:rFonts w:hint="eastAsia"/>
        </w:rPr>
        <w:t>等）</w:t>
      </w:r>
      <w:r w:rsidR="00E6668F">
        <w:rPr>
          <w:rFonts w:hint="eastAsia"/>
        </w:rPr>
        <w:t>，这样使得</w:t>
      </w:r>
      <w:r w:rsidR="00571B23">
        <w:rPr>
          <w:rFonts w:hint="eastAsia"/>
        </w:rPr>
        <w:t>用来</w:t>
      </w:r>
      <w:r w:rsidR="00E6668F">
        <w:rPr>
          <w:rFonts w:hint="eastAsia"/>
        </w:rPr>
        <w:t>表示蛋白质结构的图</w:t>
      </w:r>
      <w:r w:rsidR="00571B23">
        <w:rPr>
          <w:rFonts w:hint="eastAsia"/>
        </w:rPr>
        <w:t>由</w:t>
      </w:r>
      <w:r w:rsidR="00E6668F">
        <w:rPr>
          <w:rFonts w:hint="eastAsia"/>
        </w:rPr>
        <w:t>传统的静态图</w:t>
      </w:r>
      <w:r w:rsidR="00571B23">
        <w:rPr>
          <w:rFonts w:hint="eastAsia"/>
        </w:rPr>
        <w:t>形式转变</w:t>
      </w:r>
      <w:proofErr w:type="gramStart"/>
      <w:r w:rsidR="00571B23">
        <w:rPr>
          <w:rFonts w:hint="eastAsia"/>
        </w:rPr>
        <w:t>为</w:t>
      </w:r>
      <w:r w:rsidR="00E6668F">
        <w:rPr>
          <w:rFonts w:hint="eastAsia"/>
        </w:rPr>
        <w:t>随着</w:t>
      </w:r>
      <w:proofErr w:type="gramEnd"/>
      <w:r w:rsidR="00E6668F">
        <w:rPr>
          <w:rFonts w:hint="eastAsia"/>
        </w:rPr>
        <w:t>时间不短更新变化的</w:t>
      </w:r>
      <w:proofErr w:type="gramStart"/>
      <w:r w:rsidR="00E6668F">
        <w:rPr>
          <w:rFonts w:hint="eastAsia"/>
        </w:rPr>
        <w:t>图数据</w:t>
      </w:r>
      <w:proofErr w:type="gramEnd"/>
      <w:r w:rsidR="00E6668F">
        <w:rPr>
          <w:rFonts w:hint="eastAsia"/>
        </w:rPr>
        <w:t>流</w:t>
      </w:r>
      <w:r w:rsidR="00571B23">
        <w:rPr>
          <w:rFonts w:hint="eastAsia"/>
        </w:rPr>
        <w:t>形式</w:t>
      </w:r>
      <w:r w:rsidR="00E6668F">
        <w:rPr>
          <w:rFonts w:hint="eastAsia"/>
        </w:rPr>
        <w:t>。</w:t>
      </w:r>
      <w:r w:rsidR="009870B0">
        <w:rPr>
          <w:rFonts w:hint="eastAsia"/>
        </w:rPr>
        <w:t>这样，</w:t>
      </w:r>
      <w:r w:rsidR="00E6668F">
        <w:rPr>
          <w:rFonts w:hint="eastAsia"/>
        </w:rPr>
        <w:t>为了进一步了解蛋白质结构的结构特点和功能特性，研究人员往往想知道在这种变化过程中</w:t>
      </w:r>
      <w:r w:rsidR="009870B0">
        <w:rPr>
          <w:rFonts w:hint="eastAsia"/>
        </w:rPr>
        <w:t>该</w:t>
      </w:r>
      <w:r w:rsidR="00E6668F">
        <w:rPr>
          <w:rFonts w:hint="eastAsia"/>
        </w:rPr>
        <w:t>蛋白质</w:t>
      </w:r>
      <w:r w:rsidR="00CA7D38">
        <w:rPr>
          <w:rFonts w:hint="eastAsia"/>
        </w:rPr>
        <w:t>网络</w:t>
      </w:r>
      <w:r w:rsidR="00E6668F">
        <w:rPr>
          <w:rFonts w:hint="eastAsia"/>
        </w:rPr>
        <w:t>结构和哪些已知的模式（子图）</w:t>
      </w:r>
      <w:r w:rsidR="00CA7D38">
        <w:rPr>
          <w:rFonts w:hint="eastAsia"/>
        </w:rPr>
        <w:t>相匹配，并且确定具体的匹配位置及匹配个数。</w:t>
      </w:r>
    </w:p>
    <w:p w:rsidR="00CA7D38" w:rsidRDefault="00ED1FAB" w:rsidP="00ED1FAB">
      <w:pPr>
        <w:widowControl/>
        <w:spacing w:line="440" w:lineRule="exact"/>
        <w:ind w:firstLine="420"/>
        <w:jc w:val="left"/>
      </w:pPr>
      <w:r>
        <w:rPr>
          <w:rFonts w:hint="eastAsia"/>
        </w:rPr>
        <w:t>（</w:t>
      </w:r>
      <w:r>
        <w:rPr>
          <w:rFonts w:hint="eastAsia"/>
        </w:rPr>
        <w:t>2</w:t>
      </w:r>
      <w:r>
        <w:rPr>
          <w:rFonts w:hint="eastAsia"/>
        </w:rPr>
        <w:t>）</w:t>
      </w:r>
      <w:r w:rsidR="00D60C2D">
        <w:rPr>
          <w:rFonts w:hint="eastAsia"/>
        </w:rPr>
        <w:t>在程序设计中，</w:t>
      </w:r>
      <w:r w:rsidR="00B07329">
        <w:rPr>
          <w:rFonts w:hint="eastAsia"/>
        </w:rPr>
        <w:t>一个包含</w:t>
      </w:r>
      <w:r w:rsidR="009870B0">
        <w:rPr>
          <w:rFonts w:hint="eastAsia"/>
        </w:rPr>
        <w:t>很多</w:t>
      </w:r>
      <w:r w:rsidR="00B07329">
        <w:rPr>
          <w:rFonts w:hint="eastAsia"/>
        </w:rPr>
        <w:t>功能的大的程序，程序在不断的进行更新和维护，可以通过子图</w:t>
      </w:r>
      <w:r w:rsidR="009870B0">
        <w:rPr>
          <w:rFonts w:hint="eastAsia"/>
        </w:rPr>
        <w:t>全</w:t>
      </w:r>
      <w:r w:rsidR="00B07329">
        <w:rPr>
          <w:rFonts w:hint="eastAsia"/>
        </w:rPr>
        <w:t>匹配来确定这个程序中都包含</w:t>
      </w:r>
      <w:proofErr w:type="gramStart"/>
      <w:r w:rsidR="00B07329">
        <w:rPr>
          <w:rFonts w:hint="eastAsia"/>
        </w:rPr>
        <w:t>哪些具有</w:t>
      </w:r>
      <w:proofErr w:type="gramEnd"/>
      <w:r w:rsidR="00B07329">
        <w:rPr>
          <w:rFonts w:hint="eastAsia"/>
        </w:rPr>
        <w:t>特定功能的小程序，从而了解该程序的功能</w:t>
      </w:r>
      <w:r w:rsidR="00D60C2D">
        <w:rPr>
          <w:rFonts w:hint="eastAsia"/>
        </w:rPr>
        <w:t>和结构</w:t>
      </w:r>
      <w:r w:rsidR="00B07329">
        <w:rPr>
          <w:rFonts w:hint="eastAsia"/>
        </w:rPr>
        <w:t>，并且便于</w:t>
      </w:r>
      <w:r w:rsidR="009870B0">
        <w:rPr>
          <w:rFonts w:hint="eastAsia"/>
        </w:rPr>
        <w:t>对</w:t>
      </w:r>
      <w:r w:rsidR="00B07329">
        <w:rPr>
          <w:rFonts w:hint="eastAsia"/>
        </w:rPr>
        <w:t>该程序</w:t>
      </w:r>
      <w:r w:rsidR="009870B0">
        <w:rPr>
          <w:rFonts w:hint="eastAsia"/>
        </w:rPr>
        <w:t>进行</w:t>
      </w:r>
      <w:r w:rsidR="00B07329">
        <w:rPr>
          <w:rFonts w:hint="eastAsia"/>
        </w:rPr>
        <w:t>修改和维护。</w:t>
      </w:r>
    </w:p>
    <w:p w:rsidR="00C1799C" w:rsidRDefault="00ED1FAB" w:rsidP="00ED1FAB">
      <w:pPr>
        <w:widowControl/>
        <w:spacing w:line="440" w:lineRule="exact"/>
        <w:ind w:firstLine="420"/>
        <w:jc w:val="left"/>
      </w:pPr>
      <w:r>
        <w:rPr>
          <w:rFonts w:hint="eastAsia"/>
        </w:rPr>
        <w:t>（</w:t>
      </w:r>
      <w:r>
        <w:rPr>
          <w:rFonts w:hint="eastAsia"/>
        </w:rPr>
        <w:t>3</w:t>
      </w:r>
      <w:r>
        <w:rPr>
          <w:rFonts w:hint="eastAsia"/>
        </w:rPr>
        <w:t>）</w:t>
      </w:r>
      <w:r w:rsidR="00C1799C">
        <w:rPr>
          <w:rFonts w:hint="eastAsia"/>
        </w:rPr>
        <w:t>在社交网络中，</w:t>
      </w:r>
      <w:proofErr w:type="gramStart"/>
      <w:r w:rsidR="00C1799C">
        <w:rPr>
          <w:rFonts w:hint="eastAsia"/>
        </w:rPr>
        <w:t>图结构</w:t>
      </w:r>
      <w:proofErr w:type="gramEnd"/>
      <w:r w:rsidR="00C1799C">
        <w:rPr>
          <w:rFonts w:hint="eastAsia"/>
        </w:rPr>
        <w:t>用于表示用户之间的交互关系，其中顶点表示不同的用户，</w:t>
      </w:r>
      <w:proofErr w:type="gramStart"/>
      <w:r w:rsidR="00C1799C">
        <w:rPr>
          <w:rFonts w:hint="eastAsia"/>
        </w:rPr>
        <w:t>边表示</w:t>
      </w:r>
      <w:proofErr w:type="gramEnd"/>
      <w:r w:rsidR="00C1799C">
        <w:rPr>
          <w:rFonts w:hint="eastAsia"/>
        </w:rPr>
        <w:t>用户之间的联系</w:t>
      </w:r>
      <w:r w:rsidR="000B504D">
        <w:rPr>
          <w:rFonts w:hint="eastAsia"/>
        </w:rPr>
        <w:t>，边上的权重值表示两个用户之间联系的频率</w:t>
      </w:r>
      <w:r w:rsidR="00C1799C">
        <w:rPr>
          <w:rFonts w:hint="eastAsia"/>
        </w:rPr>
        <w:t>。明显地，人与人之间的交互在不断发生变化，</w:t>
      </w:r>
      <w:r w:rsidR="000B504D">
        <w:rPr>
          <w:rFonts w:hint="eastAsia"/>
        </w:rPr>
        <w:t>边与边之间的频率在不断的随之改变，</w:t>
      </w:r>
      <w:r w:rsidR="00C1799C" w:rsidRPr="00CF7223">
        <w:rPr>
          <w:rFonts w:hint="eastAsia"/>
        </w:rPr>
        <w:t>可以通过子图</w:t>
      </w:r>
      <w:r w:rsidR="00C1799C">
        <w:rPr>
          <w:rFonts w:hint="eastAsia"/>
        </w:rPr>
        <w:t>全</w:t>
      </w:r>
      <w:r w:rsidR="00C1799C" w:rsidRPr="00CF7223">
        <w:rPr>
          <w:rFonts w:hint="eastAsia"/>
        </w:rPr>
        <w:t>匹配技术确定社交网络中存在哪些</w:t>
      </w:r>
      <w:r w:rsidR="000B504D">
        <w:rPr>
          <w:rFonts w:hint="eastAsia"/>
        </w:rPr>
        <w:t>满足某些边上频率要求的</w:t>
      </w:r>
      <w:r w:rsidR="00C1799C" w:rsidRPr="00CF7223">
        <w:rPr>
          <w:rFonts w:hint="eastAsia"/>
        </w:rPr>
        <w:t>特定的模式</w:t>
      </w:r>
      <w:r w:rsidR="00C1799C">
        <w:rPr>
          <w:rFonts w:hint="eastAsia"/>
        </w:rPr>
        <w:t>，以便了解整个社交网络的结构。</w:t>
      </w:r>
    </w:p>
    <w:p w:rsidR="00CA7D38" w:rsidRPr="00D60C2D" w:rsidRDefault="00ED1FAB" w:rsidP="00ED1FAB">
      <w:pPr>
        <w:widowControl/>
        <w:spacing w:line="440" w:lineRule="exact"/>
        <w:ind w:firstLine="420"/>
        <w:jc w:val="left"/>
      </w:pPr>
      <w:r>
        <w:rPr>
          <w:rFonts w:hint="eastAsia"/>
        </w:rPr>
        <w:t>（</w:t>
      </w:r>
      <w:r>
        <w:rPr>
          <w:rFonts w:hint="eastAsia"/>
        </w:rPr>
        <w:t>4</w:t>
      </w:r>
      <w:r>
        <w:rPr>
          <w:rFonts w:hint="eastAsia"/>
        </w:rPr>
        <w:t>）</w:t>
      </w:r>
      <w:r w:rsidR="00D60C2D">
        <w:rPr>
          <w:rFonts w:hint="eastAsia"/>
        </w:rPr>
        <w:t>在</w:t>
      </w:r>
      <w:r w:rsidR="00D60C2D">
        <w:rPr>
          <w:rFonts w:hint="eastAsia"/>
        </w:rPr>
        <w:t>IP</w:t>
      </w:r>
      <w:r w:rsidR="00D60C2D">
        <w:rPr>
          <w:rFonts w:hint="eastAsia"/>
        </w:rPr>
        <w:t>网络中，可以用图来表示</w:t>
      </w:r>
      <w:r w:rsidR="00D60C2D">
        <w:rPr>
          <w:rFonts w:hint="eastAsia"/>
        </w:rPr>
        <w:t>IP</w:t>
      </w:r>
      <w:r w:rsidR="00D60C2D">
        <w:rPr>
          <w:rFonts w:hint="eastAsia"/>
        </w:rPr>
        <w:t>地址之间的联系，其中顶点表示一个</w:t>
      </w:r>
      <w:r w:rsidR="00D60C2D">
        <w:rPr>
          <w:rFonts w:hint="eastAsia"/>
        </w:rPr>
        <w:t>IP</w:t>
      </w:r>
      <w:r w:rsidR="00D60C2D">
        <w:rPr>
          <w:rFonts w:hint="eastAsia"/>
        </w:rPr>
        <w:t>地址，顶点之间的</w:t>
      </w:r>
      <w:proofErr w:type="gramStart"/>
      <w:r w:rsidR="00D60C2D">
        <w:rPr>
          <w:rFonts w:hint="eastAsia"/>
        </w:rPr>
        <w:t>边表示</w:t>
      </w:r>
      <w:proofErr w:type="gramEnd"/>
      <w:r w:rsidR="00D60C2D">
        <w:rPr>
          <w:rFonts w:hint="eastAsia"/>
        </w:rPr>
        <w:t>两个</w:t>
      </w:r>
      <w:r w:rsidR="00D60C2D">
        <w:rPr>
          <w:rFonts w:hint="eastAsia"/>
        </w:rPr>
        <w:t>IP</w:t>
      </w:r>
      <w:r w:rsidR="00D60C2D">
        <w:rPr>
          <w:rFonts w:hint="eastAsia"/>
        </w:rPr>
        <w:t>地址之间进行一次联系，边上的权重表示联系的次数。随着用户对计算机的不断使用，不同</w:t>
      </w:r>
      <w:r w:rsidR="00D60C2D">
        <w:rPr>
          <w:rFonts w:hint="eastAsia"/>
        </w:rPr>
        <w:t>IP</w:t>
      </w:r>
      <w:r w:rsidR="00D60C2D">
        <w:rPr>
          <w:rFonts w:hint="eastAsia"/>
        </w:rPr>
        <w:t>地址之间的联系不断增加，可以将一些经常出现的</w:t>
      </w:r>
      <w:r w:rsidR="00D60C2D">
        <w:rPr>
          <w:rFonts w:hint="eastAsia"/>
        </w:rPr>
        <w:t>IP</w:t>
      </w:r>
      <w:r w:rsidR="00D60C2D">
        <w:rPr>
          <w:rFonts w:hint="eastAsia"/>
        </w:rPr>
        <w:t>网络攻击方式作为一种模式保存下来，并通过实时的</w:t>
      </w:r>
      <w:r w:rsidR="00D60C2D">
        <w:rPr>
          <w:rFonts w:hint="eastAsia"/>
        </w:rPr>
        <w:lastRenderedPageBreak/>
        <w:t>对</w:t>
      </w:r>
      <w:r w:rsidR="00D60C2D">
        <w:rPr>
          <w:rFonts w:hint="eastAsia"/>
        </w:rPr>
        <w:t>IP</w:t>
      </w:r>
      <w:r w:rsidR="00D60C2D">
        <w:rPr>
          <w:rFonts w:hint="eastAsia"/>
        </w:rPr>
        <w:t>网络与这些已知的</w:t>
      </w:r>
      <w:r w:rsidR="00D60C2D">
        <w:rPr>
          <w:rFonts w:hint="eastAsia"/>
        </w:rPr>
        <w:t>IP</w:t>
      </w:r>
      <w:r w:rsidR="00D60C2D">
        <w:rPr>
          <w:rFonts w:hint="eastAsia"/>
        </w:rPr>
        <w:t>网络攻击模式进行子图全匹配检测，就可以用于实时检测</w:t>
      </w:r>
      <w:r w:rsidR="00D60C2D">
        <w:rPr>
          <w:rFonts w:hint="eastAsia"/>
        </w:rPr>
        <w:t>IP</w:t>
      </w:r>
      <w:r w:rsidR="00D60C2D">
        <w:rPr>
          <w:rFonts w:hint="eastAsia"/>
        </w:rPr>
        <w:t>网络攻击。</w:t>
      </w:r>
    </w:p>
    <w:p w:rsidR="009870B0" w:rsidRPr="00FF09E0" w:rsidRDefault="00D60C2D" w:rsidP="00ED1FAB">
      <w:pPr>
        <w:widowControl/>
        <w:spacing w:line="440" w:lineRule="exact"/>
        <w:ind w:firstLine="420"/>
        <w:jc w:val="left"/>
      </w:pPr>
      <w:r>
        <w:rPr>
          <w:rFonts w:hint="eastAsia"/>
        </w:rPr>
        <w:t>虽然之前已经存在很多静态图上的关于子图全匹配算</w:t>
      </w:r>
      <w:r w:rsidR="000B504D">
        <w:rPr>
          <w:rFonts w:hint="eastAsia"/>
        </w:rPr>
        <w:t>法</w:t>
      </w:r>
      <w:r>
        <w:rPr>
          <w:rFonts w:hint="eastAsia"/>
        </w:rPr>
        <w:t>的研究，但是关于</w:t>
      </w:r>
      <w:r w:rsidR="000B504D">
        <w:rPr>
          <w:rFonts w:hint="eastAsia"/>
        </w:rPr>
        <w:t>图数据流</w:t>
      </w:r>
      <w:r>
        <w:rPr>
          <w:rFonts w:hint="eastAsia"/>
        </w:rPr>
        <w:t>上的这类研究却还没有出现。而这种图数据流上增量子图全匹配的技术如上所述在</w:t>
      </w:r>
      <w:r w:rsidR="00E6668F">
        <w:rPr>
          <w:rFonts w:hint="eastAsia"/>
        </w:rPr>
        <w:t>社交网络，生物医学</w:t>
      </w:r>
      <w:r w:rsidR="009870B0">
        <w:rPr>
          <w:rFonts w:hint="eastAsia"/>
        </w:rPr>
        <w:t>，网络安全</w:t>
      </w:r>
      <w:r w:rsidR="00E6668F">
        <w:rPr>
          <w:rFonts w:hint="eastAsia"/>
        </w:rPr>
        <w:t>等</w:t>
      </w:r>
      <w:r>
        <w:rPr>
          <w:rFonts w:hint="eastAsia"/>
        </w:rPr>
        <w:t>各种</w:t>
      </w:r>
      <w:r w:rsidR="00E6668F">
        <w:rPr>
          <w:rFonts w:hint="eastAsia"/>
        </w:rPr>
        <w:t>领域</w:t>
      </w:r>
      <w:r>
        <w:rPr>
          <w:rFonts w:hint="eastAsia"/>
        </w:rPr>
        <w:t>都具有广泛的现实意义，因此解决本文所研究内容十分重要，同时也十分迫切。</w:t>
      </w:r>
    </w:p>
    <w:p w:rsidR="00D60C2D" w:rsidRDefault="00B22D03" w:rsidP="00C40183">
      <w:pPr>
        <w:pStyle w:val="2"/>
        <w:spacing w:before="156" w:after="156"/>
      </w:pPr>
      <w:bookmarkStart w:id="10" w:name="_Toc421107608"/>
      <w:r>
        <w:rPr>
          <w:rFonts w:hint="eastAsia"/>
        </w:rPr>
        <w:t>1.3</w:t>
      </w:r>
      <w:r w:rsidR="007E2922" w:rsidRPr="007216CD">
        <w:rPr>
          <w:rFonts w:hint="eastAsia"/>
        </w:rPr>
        <w:t>本文研究的内容</w:t>
      </w:r>
      <w:r>
        <w:rPr>
          <w:rFonts w:hint="eastAsia"/>
        </w:rPr>
        <w:t>及面临的挑战</w:t>
      </w:r>
      <w:bookmarkEnd w:id="10"/>
    </w:p>
    <w:p w:rsidR="00E45D93" w:rsidRPr="00E45D93" w:rsidRDefault="00E45D93" w:rsidP="00C40183">
      <w:pPr>
        <w:pStyle w:val="3"/>
        <w:spacing w:before="156" w:after="156"/>
      </w:pPr>
      <w:bookmarkStart w:id="11" w:name="_Toc421107609"/>
      <w:r>
        <w:rPr>
          <w:rFonts w:hint="eastAsia"/>
        </w:rPr>
        <w:t>1.3.1</w:t>
      </w:r>
      <w:r>
        <w:rPr>
          <w:rFonts w:hint="eastAsia"/>
        </w:rPr>
        <w:t>主要研究内容</w:t>
      </w:r>
      <w:bookmarkEnd w:id="11"/>
    </w:p>
    <w:p w:rsidR="008122A1" w:rsidRPr="008122A1" w:rsidRDefault="008122A1" w:rsidP="00ED1FAB">
      <w:pPr>
        <w:widowControl/>
        <w:spacing w:line="440" w:lineRule="exact"/>
        <w:ind w:firstLine="420"/>
        <w:jc w:val="left"/>
      </w:pPr>
      <w:r>
        <w:rPr>
          <w:rFonts w:hint="eastAsia"/>
        </w:rPr>
        <w:t>图数据流上的子图全匹配问题简单来讲，是指在一个图数据流不断更新的过程中，判断图数据流在</w:t>
      </w:r>
      <w:r w:rsidR="00BD3598">
        <w:rPr>
          <w:rFonts w:hint="eastAsia"/>
        </w:rPr>
        <w:t>不同</w:t>
      </w:r>
      <w:r>
        <w:rPr>
          <w:rFonts w:hint="eastAsia"/>
        </w:rPr>
        <w:t>时间戳</w:t>
      </w:r>
      <w:r w:rsidR="009B0C20">
        <w:rPr>
          <w:rFonts w:hint="eastAsia"/>
        </w:rPr>
        <w:t>上所</w:t>
      </w:r>
      <w:r>
        <w:rPr>
          <w:rFonts w:hint="eastAsia"/>
        </w:rPr>
        <w:t>对应的静态图</w:t>
      </w:r>
      <w:r w:rsidR="009B0C20">
        <w:rPr>
          <w:rFonts w:hint="eastAsia"/>
        </w:rPr>
        <w:t>中有</w:t>
      </w:r>
      <w:r>
        <w:rPr>
          <w:rFonts w:hint="eastAsia"/>
        </w:rPr>
        <w:t>多少个</w:t>
      </w:r>
      <w:r w:rsidR="009B0C20">
        <w:rPr>
          <w:rFonts w:hint="eastAsia"/>
        </w:rPr>
        <w:t>子图与</w:t>
      </w:r>
      <w:r>
        <w:rPr>
          <w:rFonts w:hint="eastAsia"/>
        </w:rPr>
        <w:t>对应的查询图相匹配，并且确定</w:t>
      </w:r>
      <w:r w:rsidR="000B504D">
        <w:rPr>
          <w:rFonts w:hint="eastAsia"/>
        </w:rPr>
        <w:t>满足条件的</w:t>
      </w:r>
      <w:r>
        <w:rPr>
          <w:rFonts w:hint="eastAsia"/>
        </w:rPr>
        <w:t>每</w:t>
      </w:r>
      <w:r w:rsidR="000B504D">
        <w:rPr>
          <w:rFonts w:hint="eastAsia"/>
        </w:rPr>
        <w:t>一</w:t>
      </w:r>
      <w:r>
        <w:rPr>
          <w:rFonts w:hint="eastAsia"/>
        </w:rPr>
        <w:t>个</w:t>
      </w:r>
      <w:r w:rsidR="009B0C20">
        <w:rPr>
          <w:rFonts w:hint="eastAsia"/>
        </w:rPr>
        <w:t>子图</w:t>
      </w:r>
      <w:r>
        <w:rPr>
          <w:rFonts w:hint="eastAsia"/>
        </w:rPr>
        <w:t>。</w:t>
      </w:r>
    </w:p>
    <w:p w:rsidR="00BD3598" w:rsidRPr="00ED1FAB" w:rsidRDefault="009C202D" w:rsidP="00ED1FAB">
      <w:pPr>
        <w:widowControl/>
        <w:spacing w:line="440" w:lineRule="exact"/>
        <w:ind w:firstLine="420"/>
        <w:jc w:val="left"/>
      </w:pPr>
      <w:r>
        <w:rPr>
          <w:rFonts w:hint="eastAsia"/>
        </w:rPr>
        <w:t>本文</w:t>
      </w:r>
      <w:r w:rsidR="007E2922" w:rsidRPr="00A6243A">
        <w:rPr>
          <w:rFonts w:hint="eastAsia"/>
        </w:rPr>
        <w:t>主要是针对图</w:t>
      </w:r>
      <w:r w:rsidR="00AD425A">
        <w:rPr>
          <w:rFonts w:hint="eastAsia"/>
        </w:rPr>
        <w:t>数据</w:t>
      </w:r>
      <w:r w:rsidR="007E2922" w:rsidRPr="00A6243A">
        <w:rPr>
          <w:rFonts w:hint="eastAsia"/>
        </w:rPr>
        <w:t>流上的增量子图</w:t>
      </w:r>
      <w:r w:rsidR="00AD425A">
        <w:rPr>
          <w:rFonts w:hint="eastAsia"/>
        </w:rPr>
        <w:t>全</w:t>
      </w:r>
      <w:r w:rsidR="007E2922" w:rsidRPr="00A6243A">
        <w:rPr>
          <w:rFonts w:hint="eastAsia"/>
        </w:rPr>
        <w:t>匹配技术</w:t>
      </w:r>
      <w:r w:rsidR="00AD425A">
        <w:rPr>
          <w:rFonts w:hint="eastAsia"/>
        </w:rPr>
        <w:t>进行研究</w:t>
      </w:r>
      <w:r w:rsidR="000B504D">
        <w:rPr>
          <w:rFonts w:hint="eastAsia"/>
        </w:rPr>
        <w:t>，主要分为两大部分内容，第一部分是图数据流上增量子图</w:t>
      </w:r>
      <w:r w:rsidR="00BD3598">
        <w:rPr>
          <w:rFonts w:hint="eastAsia"/>
        </w:rPr>
        <w:t>相似性</w:t>
      </w:r>
      <w:r w:rsidR="000B504D">
        <w:rPr>
          <w:rFonts w:hint="eastAsia"/>
        </w:rPr>
        <w:t>全匹配问题的研究，这一部分所针对的图数据流中的更新主要是</w:t>
      </w:r>
      <w:r w:rsidR="00BD3598">
        <w:rPr>
          <w:rFonts w:hint="eastAsia"/>
        </w:rPr>
        <w:t>简单更新</w:t>
      </w:r>
      <w:r w:rsidR="000B504D">
        <w:rPr>
          <w:rFonts w:hint="eastAsia"/>
        </w:rPr>
        <w:t>，也就是说</w:t>
      </w:r>
      <w:proofErr w:type="gramStart"/>
      <w:r w:rsidR="000B504D">
        <w:rPr>
          <w:rFonts w:hint="eastAsia"/>
        </w:rPr>
        <w:t>边只能</w:t>
      </w:r>
      <w:proofErr w:type="gramEnd"/>
      <w:r w:rsidR="000B504D">
        <w:rPr>
          <w:rFonts w:hint="eastAsia"/>
        </w:rPr>
        <w:t>插入和删除一次，而不能多次重复进行操作。</w:t>
      </w:r>
      <w:r w:rsidR="00442175">
        <w:rPr>
          <w:rFonts w:hint="eastAsia"/>
        </w:rPr>
        <w:t>要求在每个时间戳</w:t>
      </w:r>
      <w:r w:rsidR="00442175">
        <w:rPr>
          <w:rFonts w:hint="eastAsia"/>
        </w:rPr>
        <w:t>t</w:t>
      </w:r>
      <w:r w:rsidR="00BD3598">
        <w:rPr>
          <w:rFonts w:hint="eastAsia"/>
        </w:rPr>
        <w:t>自动地返回满足要求的匹配结果，这一部分进行的是相似性匹配（准确匹配视为编辑距离为</w:t>
      </w:r>
      <w:r w:rsidR="00BD3598">
        <w:rPr>
          <w:rFonts w:hint="eastAsia"/>
        </w:rPr>
        <w:t>0</w:t>
      </w:r>
      <w:r w:rsidR="00BD3598">
        <w:rPr>
          <w:rFonts w:hint="eastAsia"/>
        </w:rPr>
        <w:t>的特殊相似性匹配）。</w:t>
      </w:r>
      <w:r w:rsidR="000B504D">
        <w:rPr>
          <w:rFonts w:hint="eastAsia"/>
        </w:rPr>
        <w:t>这一部分中</w:t>
      </w:r>
      <w:r w:rsidR="00AD425A">
        <w:rPr>
          <w:rFonts w:hint="eastAsia"/>
        </w:rPr>
        <w:t>首先对带标签的图，子图同构，图数据流等基本概念进行定义</w:t>
      </w:r>
      <w:r w:rsidR="000B504D">
        <w:rPr>
          <w:rFonts w:hint="eastAsia"/>
        </w:rPr>
        <w:t>，</w:t>
      </w:r>
      <w:r w:rsidR="00AD425A" w:rsidRPr="00ED1FAB">
        <w:rPr>
          <w:rFonts w:hint="eastAsia"/>
        </w:rPr>
        <w:t>从而引出图数据流上的增量子图</w:t>
      </w:r>
      <w:r w:rsidR="00BD3598" w:rsidRPr="00ED1FAB">
        <w:rPr>
          <w:rFonts w:hint="eastAsia"/>
        </w:rPr>
        <w:t>相似性</w:t>
      </w:r>
      <w:r w:rsidR="00AD425A" w:rsidRPr="00ED1FAB">
        <w:rPr>
          <w:rFonts w:hint="eastAsia"/>
        </w:rPr>
        <w:t>全匹配问题的定义。</w:t>
      </w:r>
      <w:r w:rsidR="000B504D" w:rsidRPr="00ED1FAB">
        <w:rPr>
          <w:rFonts w:hint="eastAsia"/>
        </w:rPr>
        <w:t>然后提出了一种最近邻分区的方法对图数据流进行分区，之后通过为查询</w:t>
      </w:r>
      <w:proofErr w:type="gramStart"/>
      <w:r w:rsidR="000B504D" w:rsidRPr="00ED1FAB">
        <w:rPr>
          <w:rFonts w:hint="eastAsia"/>
        </w:rPr>
        <w:t>图创建</w:t>
      </w:r>
      <w:proofErr w:type="gramEnd"/>
      <w:r w:rsidR="000B504D" w:rsidRPr="00ED1FAB">
        <w:rPr>
          <w:rFonts w:hint="eastAsia"/>
        </w:rPr>
        <w:t>生成树集合，来进行子图全匹配，并在结果上进行增量的维护。</w:t>
      </w:r>
    </w:p>
    <w:p w:rsidR="007E2922" w:rsidRDefault="000B504D" w:rsidP="00ED1FAB">
      <w:pPr>
        <w:widowControl/>
        <w:spacing w:line="440" w:lineRule="exact"/>
        <w:ind w:firstLine="420"/>
        <w:jc w:val="left"/>
      </w:pPr>
      <w:r w:rsidRPr="00ED1FAB">
        <w:rPr>
          <w:rFonts w:hint="eastAsia"/>
        </w:rPr>
        <w:t>第二部分是</w:t>
      </w:r>
      <w:proofErr w:type="gramStart"/>
      <w:r w:rsidRPr="00ED1FAB">
        <w:rPr>
          <w:rFonts w:hint="eastAsia"/>
        </w:rPr>
        <w:t>带权图</w:t>
      </w:r>
      <w:proofErr w:type="gramEnd"/>
      <w:r w:rsidRPr="00ED1FAB">
        <w:rPr>
          <w:rFonts w:hint="eastAsia"/>
        </w:rPr>
        <w:t>数据流上增量子图</w:t>
      </w:r>
      <w:proofErr w:type="gramStart"/>
      <w:r w:rsidRPr="00ED1FAB">
        <w:rPr>
          <w:rFonts w:hint="eastAsia"/>
        </w:rPr>
        <w:t>近似全</w:t>
      </w:r>
      <w:proofErr w:type="gramEnd"/>
      <w:r w:rsidRPr="00ED1FAB">
        <w:rPr>
          <w:rFonts w:hint="eastAsia"/>
        </w:rPr>
        <w:t>匹配问题，这一部分针对的图数据流上的更新</w:t>
      </w:r>
      <w:r w:rsidR="00BD3598" w:rsidRPr="00ED1FAB">
        <w:rPr>
          <w:rFonts w:hint="eastAsia"/>
        </w:rPr>
        <w:t>是复杂更新，通过权重值的改变</w:t>
      </w:r>
      <w:proofErr w:type="gramStart"/>
      <w:r w:rsidR="00BD3598" w:rsidRPr="00ED1FAB">
        <w:rPr>
          <w:rFonts w:hint="eastAsia"/>
        </w:rPr>
        <w:t>允许边</w:t>
      </w:r>
      <w:proofErr w:type="gramEnd"/>
      <w:r w:rsidR="00BD3598" w:rsidRPr="00ED1FAB">
        <w:rPr>
          <w:rFonts w:hint="eastAsia"/>
        </w:rPr>
        <w:t>可以多次到达和删除。有些时候对于图数据流上的匹配，减小了对匹配准确性的要求，增加了对实时性</w:t>
      </w:r>
      <w:r w:rsidR="006F2CE3" w:rsidRPr="00ED1FAB">
        <w:rPr>
          <w:rFonts w:hint="eastAsia"/>
        </w:rPr>
        <w:t>响应</w:t>
      </w:r>
      <w:r w:rsidR="00BD3598" w:rsidRPr="00ED1FAB">
        <w:rPr>
          <w:rFonts w:hint="eastAsia"/>
        </w:rPr>
        <w:t>的要求</w:t>
      </w:r>
      <w:r w:rsidR="006F2CE3" w:rsidRPr="00ED1FAB">
        <w:rPr>
          <w:rFonts w:hint="eastAsia"/>
        </w:rPr>
        <w:t>。</w:t>
      </w:r>
      <w:r w:rsidR="00BD3598" w:rsidRPr="00ED1FAB">
        <w:rPr>
          <w:rFonts w:hint="eastAsia"/>
        </w:rPr>
        <w:t>为了满足</w:t>
      </w:r>
      <w:r w:rsidR="00442175" w:rsidRPr="00ED1FAB">
        <w:rPr>
          <w:rFonts w:hint="eastAsia"/>
        </w:rPr>
        <w:t>进一步</w:t>
      </w:r>
      <w:r w:rsidR="00BD3598" w:rsidRPr="00ED1FAB">
        <w:rPr>
          <w:rFonts w:hint="eastAsia"/>
        </w:rPr>
        <w:t>这种实时性，这一部分采</w:t>
      </w:r>
      <w:r w:rsidR="006F2CE3" w:rsidRPr="00ED1FAB">
        <w:rPr>
          <w:rFonts w:hint="eastAsia"/>
        </w:rPr>
        <w:t>用</w:t>
      </w:r>
      <w:r w:rsidR="00BD3598" w:rsidRPr="00ED1FAB">
        <w:rPr>
          <w:rFonts w:hint="eastAsia"/>
        </w:rPr>
        <w:t>一种近似匹配</w:t>
      </w:r>
      <w:r w:rsidR="006F2CE3" w:rsidRPr="00ED1FAB">
        <w:rPr>
          <w:rFonts w:hint="eastAsia"/>
        </w:rPr>
        <w:t>的方法</w:t>
      </w:r>
      <w:r w:rsidR="00BD3598" w:rsidRPr="00ED1FAB">
        <w:rPr>
          <w:rFonts w:hint="eastAsia"/>
        </w:rPr>
        <w:t>，近似地查找</w:t>
      </w:r>
      <w:r w:rsidR="006F2CE3" w:rsidRPr="00ED1FAB">
        <w:rPr>
          <w:rFonts w:hint="eastAsia"/>
        </w:rPr>
        <w:t>每一个时间戳上</w:t>
      </w:r>
      <w:r w:rsidR="00442175" w:rsidRPr="00ED1FAB">
        <w:rPr>
          <w:rFonts w:hint="eastAsia"/>
        </w:rPr>
        <w:t>满足要求的</w:t>
      </w:r>
      <w:r w:rsidRPr="00ED1FAB">
        <w:rPr>
          <w:rFonts w:hint="eastAsia"/>
        </w:rPr>
        <w:t>匹配结果。</w:t>
      </w:r>
      <w:r w:rsidR="006F2CE3" w:rsidRPr="00ED1FAB">
        <w:rPr>
          <w:rFonts w:hint="eastAsia"/>
        </w:rPr>
        <w:t>通过</w:t>
      </w:r>
      <w:r w:rsidR="008F104E" w:rsidRPr="00ED1FAB">
        <w:rPr>
          <w:rFonts w:hint="eastAsia"/>
        </w:rPr>
        <w:t>对第一部分中</w:t>
      </w:r>
      <w:r w:rsidR="006F2CE3" w:rsidRPr="00ED1FAB">
        <w:rPr>
          <w:rFonts w:hint="eastAsia"/>
        </w:rPr>
        <w:t>的</w:t>
      </w:r>
      <w:r w:rsidR="008F104E" w:rsidRPr="00ED1FAB">
        <w:rPr>
          <w:rFonts w:hint="eastAsia"/>
        </w:rPr>
        <w:t>内容进行改进，使之能够满足</w:t>
      </w:r>
      <w:proofErr w:type="gramStart"/>
      <w:r w:rsidR="008F104E" w:rsidRPr="00ED1FAB">
        <w:rPr>
          <w:rFonts w:hint="eastAsia"/>
        </w:rPr>
        <w:t>带权图</w:t>
      </w:r>
      <w:proofErr w:type="gramEnd"/>
      <w:r w:rsidR="008F104E" w:rsidRPr="00ED1FAB">
        <w:rPr>
          <w:rFonts w:hint="eastAsia"/>
        </w:rPr>
        <w:t>的特性</w:t>
      </w:r>
      <w:r w:rsidR="006F2CE3" w:rsidRPr="00ED1FAB">
        <w:rPr>
          <w:rFonts w:hint="eastAsia"/>
        </w:rPr>
        <w:t>，然后通过改变编辑距离的值进行多次匹配，维护不同编辑距离下得到的匹配结果，通过在结果上进行增量的维护来得到最终匹配结果。</w:t>
      </w:r>
      <w:r w:rsidR="00AD425A" w:rsidRPr="00ED1FAB">
        <w:rPr>
          <w:rFonts w:hint="eastAsia"/>
        </w:rPr>
        <w:t>最后通过使用</w:t>
      </w:r>
      <w:r w:rsidR="007E2922" w:rsidRPr="00A6243A">
        <w:t>不同的数据</w:t>
      </w:r>
      <w:r w:rsidR="007E2922" w:rsidRPr="00A6243A">
        <w:rPr>
          <w:rFonts w:hint="eastAsia"/>
        </w:rPr>
        <w:t>集</w:t>
      </w:r>
      <w:r w:rsidR="00AD425A">
        <w:rPr>
          <w:rFonts w:hint="eastAsia"/>
        </w:rPr>
        <w:t>，</w:t>
      </w:r>
      <w:r w:rsidR="007E2922" w:rsidRPr="00A6243A">
        <w:t>对</w:t>
      </w:r>
      <w:r w:rsidR="008F104E">
        <w:rPr>
          <w:rFonts w:hint="eastAsia"/>
        </w:rPr>
        <w:t>两种问题所提出的</w:t>
      </w:r>
      <w:r w:rsidR="007E2922" w:rsidRPr="00A6243A">
        <w:t>方法的有效性和效率进行验证，</w:t>
      </w:r>
      <w:r w:rsidR="006F2CE3">
        <w:rPr>
          <w:rFonts w:hint="eastAsia"/>
        </w:rPr>
        <w:t>并对实验结果进行分析</w:t>
      </w:r>
      <w:r w:rsidR="007E2922" w:rsidRPr="00A6243A">
        <w:t>，</w:t>
      </w:r>
      <w:r w:rsidR="008F104E">
        <w:rPr>
          <w:rFonts w:hint="eastAsia"/>
        </w:rPr>
        <w:t>然后</w:t>
      </w:r>
      <w:r w:rsidR="007E2922" w:rsidRPr="00A6243A">
        <w:t>评估其性能</w:t>
      </w:r>
      <w:r w:rsidR="007E2922" w:rsidRPr="00A6243A">
        <w:rPr>
          <w:rFonts w:hint="eastAsia"/>
        </w:rPr>
        <w:t>。</w:t>
      </w:r>
    </w:p>
    <w:p w:rsidR="00E45D93" w:rsidRDefault="00E45D93" w:rsidP="00C40183">
      <w:pPr>
        <w:pStyle w:val="3"/>
        <w:spacing w:before="156" w:after="156"/>
      </w:pPr>
      <w:bookmarkStart w:id="12" w:name="_Toc421107610"/>
      <w:r>
        <w:rPr>
          <w:rFonts w:hint="eastAsia"/>
        </w:rPr>
        <w:lastRenderedPageBreak/>
        <w:t xml:space="preserve">1.3.2 </w:t>
      </w:r>
      <w:r>
        <w:rPr>
          <w:rFonts w:hint="eastAsia"/>
        </w:rPr>
        <w:t>面临的挑战</w:t>
      </w:r>
      <w:bookmarkEnd w:id="12"/>
    </w:p>
    <w:p w:rsidR="00AD425A" w:rsidRDefault="00AD425A" w:rsidP="00ED1FAB">
      <w:pPr>
        <w:widowControl/>
        <w:spacing w:line="440" w:lineRule="exact"/>
        <w:ind w:firstLine="420"/>
        <w:jc w:val="left"/>
      </w:pPr>
      <w:r>
        <w:rPr>
          <w:rFonts w:hint="eastAsia"/>
        </w:rPr>
        <w:t>由于图数据流的特性，在解决</w:t>
      </w:r>
      <w:r w:rsidRPr="00A6243A">
        <w:rPr>
          <w:rFonts w:hint="eastAsia"/>
        </w:rPr>
        <w:t>图</w:t>
      </w:r>
      <w:r>
        <w:rPr>
          <w:rFonts w:hint="eastAsia"/>
        </w:rPr>
        <w:t>数据</w:t>
      </w:r>
      <w:r w:rsidRPr="00A6243A">
        <w:rPr>
          <w:rFonts w:hint="eastAsia"/>
        </w:rPr>
        <w:t>流上的增量子图</w:t>
      </w:r>
      <w:r>
        <w:rPr>
          <w:rFonts w:hint="eastAsia"/>
        </w:rPr>
        <w:t>全</w:t>
      </w:r>
      <w:r w:rsidRPr="00A6243A">
        <w:rPr>
          <w:rFonts w:hint="eastAsia"/>
        </w:rPr>
        <w:t>匹配</w:t>
      </w:r>
      <w:r>
        <w:rPr>
          <w:rFonts w:hint="eastAsia"/>
        </w:rPr>
        <w:t>问题上所面临的挑战主要有以下几点：</w:t>
      </w:r>
    </w:p>
    <w:p w:rsidR="00AD425A" w:rsidRDefault="00AD425A" w:rsidP="00ED1FAB">
      <w:pPr>
        <w:widowControl/>
        <w:spacing w:line="440" w:lineRule="exact"/>
        <w:ind w:firstLine="420"/>
        <w:jc w:val="left"/>
      </w:pPr>
      <w:r>
        <w:rPr>
          <w:rFonts w:hint="eastAsia"/>
        </w:rPr>
        <w:t>（</w:t>
      </w:r>
      <w:r>
        <w:rPr>
          <w:rFonts w:hint="eastAsia"/>
        </w:rPr>
        <w:t>1</w:t>
      </w:r>
      <w:r>
        <w:rPr>
          <w:rFonts w:hint="eastAsia"/>
        </w:rPr>
        <w:t>）静态图上的子图同构是一个</w:t>
      </w:r>
      <w:r>
        <w:rPr>
          <w:rFonts w:hint="eastAsia"/>
        </w:rPr>
        <w:t>NP</w:t>
      </w:r>
      <w:r>
        <w:rPr>
          <w:rFonts w:hint="eastAsia"/>
        </w:rPr>
        <w:t>完全问题</w:t>
      </w:r>
      <w:r w:rsidRPr="00ED1FAB">
        <w:rPr>
          <w:rFonts w:hint="eastAsia"/>
        </w:rPr>
        <w:t>[1,2,3,4]</w:t>
      </w:r>
      <w:r>
        <w:rPr>
          <w:rFonts w:hint="eastAsia"/>
        </w:rPr>
        <w:t>。</w:t>
      </w:r>
      <w:r w:rsidR="007236B3">
        <w:rPr>
          <w:rFonts w:hint="eastAsia"/>
        </w:rPr>
        <w:t>传统</w:t>
      </w:r>
      <w:r>
        <w:rPr>
          <w:rFonts w:hint="eastAsia"/>
        </w:rPr>
        <w:t>静态图</w:t>
      </w:r>
      <w:r w:rsidR="007236B3">
        <w:rPr>
          <w:rFonts w:hint="eastAsia"/>
        </w:rPr>
        <w:t>上</w:t>
      </w:r>
      <w:r>
        <w:rPr>
          <w:rFonts w:hint="eastAsia"/>
        </w:rPr>
        <w:t>的子图全匹配问题虽然已经得到了解决，但是由于图数据流动态更新的特性，使得</w:t>
      </w:r>
      <w:r w:rsidR="007C5A16">
        <w:rPr>
          <w:rFonts w:hint="eastAsia"/>
        </w:rPr>
        <w:t>每一次</w:t>
      </w:r>
      <w:r w:rsidR="007236B3">
        <w:rPr>
          <w:rFonts w:hint="eastAsia"/>
        </w:rPr>
        <w:t>更新</w:t>
      </w:r>
      <w:r w:rsidR="007C5A16">
        <w:rPr>
          <w:rFonts w:hint="eastAsia"/>
        </w:rPr>
        <w:t>之后就相当于产生一个新的静态数据图，需要重新进行</w:t>
      </w:r>
      <w:proofErr w:type="gramStart"/>
      <w:r w:rsidR="007236B3">
        <w:rPr>
          <w:rFonts w:hint="eastAsia"/>
        </w:rPr>
        <w:t>一次</w:t>
      </w:r>
      <w:r w:rsidR="007C5A16">
        <w:rPr>
          <w:rFonts w:hint="eastAsia"/>
        </w:rPr>
        <w:t>子图全匹配</w:t>
      </w:r>
      <w:proofErr w:type="gramEnd"/>
      <w:r w:rsidR="007C5A16">
        <w:rPr>
          <w:rFonts w:hint="eastAsia"/>
        </w:rPr>
        <w:t>的过程，这样</w:t>
      </w:r>
      <w:r>
        <w:rPr>
          <w:rFonts w:hint="eastAsia"/>
        </w:rPr>
        <w:t>已有的静态图上子图全匹配的方法</w:t>
      </w:r>
      <w:r w:rsidR="007C5A16">
        <w:rPr>
          <w:rFonts w:hint="eastAsia"/>
        </w:rPr>
        <w:t>势必会导致时间代价过高，因此</w:t>
      </w:r>
      <w:r>
        <w:rPr>
          <w:rFonts w:hint="eastAsia"/>
        </w:rPr>
        <w:t>不</w:t>
      </w:r>
      <w:r w:rsidR="007C5A16">
        <w:rPr>
          <w:rFonts w:hint="eastAsia"/>
        </w:rPr>
        <w:t>适用</w:t>
      </w:r>
      <w:r>
        <w:rPr>
          <w:rFonts w:hint="eastAsia"/>
        </w:rPr>
        <w:t>于图数据流上</w:t>
      </w:r>
      <w:r w:rsidR="007C5A16">
        <w:rPr>
          <w:rFonts w:hint="eastAsia"/>
        </w:rPr>
        <w:t>。那么如何设计一种子图全匹配方式能够对每次更新之后的匹配结果进行增量的维护是本文面临的挑战之一。</w:t>
      </w:r>
    </w:p>
    <w:p w:rsidR="007C5A16" w:rsidRPr="00ED1FAB" w:rsidRDefault="007C5A16" w:rsidP="00ED1FAB">
      <w:pPr>
        <w:widowControl/>
        <w:spacing w:line="440" w:lineRule="exact"/>
        <w:ind w:firstLine="420"/>
        <w:jc w:val="left"/>
      </w:pPr>
      <w:r w:rsidRPr="00ED1FAB">
        <w:rPr>
          <w:rFonts w:hint="eastAsia"/>
        </w:rPr>
        <w:t>（</w:t>
      </w:r>
      <w:r w:rsidRPr="00ED1FAB">
        <w:rPr>
          <w:rFonts w:hint="eastAsia"/>
        </w:rPr>
        <w:t>2</w:t>
      </w:r>
      <w:r w:rsidRPr="00ED1FAB">
        <w:rPr>
          <w:rFonts w:hint="eastAsia"/>
        </w:rPr>
        <w:t>）不同于静态图上的分区，图数据流上的每次更新都有可能导致分区的结果发生改变，</w:t>
      </w:r>
      <w:r w:rsidR="007236B3" w:rsidRPr="00ED1FAB">
        <w:rPr>
          <w:rFonts w:hint="eastAsia"/>
        </w:rPr>
        <w:t>如果在每次更新后都需要重新进行一次更新必然会使得时间代价过大，</w:t>
      </w:r>
      <w:r w:rsidRPr="00ED1FAB">
        <w:rPr>
          <w:rFonts w:hint="eastAsia"/>
        </w:rPr>
        <w:t>那么如何设计一种合理的分区方法能够对图数据流的每一次更新进行增量的维护就是本文面临的挑战之二。</w:t>
      </w:r>
    </w:p>
    <w:p w:rsidR="008F104E" w:rsidRDefault="007C5A16" w:rsidP="00ED1FAB">
      <w:pPr>
        <w:widowControl/>
        <w:spacing w:line="440" w:lineRule="exact"/>
        <w:ind w:firstLine="420"/>
        <w:jc w:val="left"/>
      </w:pPr>
      <w:r>
        <w:rPr>
          <w:rFonts w:hint="eastAsia"/>
        </w:rPr>
        <w:t>（</w:t>
      </w:r>
      <w:r>
        <w:rPr>
          <w:rFonts w:hint="eastAsia"/>
        </w:rPr>
        <w:t>3</w:t>
      </w:r>
      <w:r>
        <w:rPr>
          <w:rFonts w:hint="eastAsia"/>
        </w:rPr>
        <w:t>）</w:t>
      </w:r>
      <w:r w:rsidR="004F790F">
        <w:rPr>
          <w:rFonts w:hint="eastAsia"/>
        </w:rPr>
        <w:t>图与图之间的匹配操作是</w:t>
      </w:r>
      <w:r w:rsidR="004F790F">
        <w:rPr>
          <w:rFonts w:hint="eastAsia"/>
        </w:rPr>
        <w:t>NP</w:t>
      </w:r>
      <w:r w:rsidR="007236B3">
        <w:rPr>
          <w:rFonts w:hint="eastAsia"/>
        </w:rPr>
        <w:t>完全</w:t>
      </w:r>
      <w:r w:rsidR="004F790F">
        <w:rPr>
          <w:rFonts w:hint="eastAsia"/>
        </w:rPr>
        <w:t>问题，虽然已经</w:t>
      </w:r>
      <w:r w:rsidR="007236B3">
        <w:rPr>
          <w:rFonts w:hint="eastAsia"/>
        </w:rPr>
        <w:t>存在</w:t>
      </w:r>
      <w:r w:rsidR="004F790F">
        <w:rPr>
          <w:rFonts w:hint="eastAsia"/>
        </w:rPr>
        <w:t>一些解决的方法，但是普遍效率较低，</w:t>
      </w:r>
      <w:r w:rsidR="00E45D93">
        <w:rPr>
          <w:rFonts w:hint="eastAsia"/>
        </w:rPr>
        <w:t>因此</w:t>
      </w:r>
      <w:r w:rsidR="004F790F">
        <w:rPr>
          <w:rFonts w:hint="eastAsia"/>
        </w:rPr>
        <w:t>采用一种怎么的全匹配方式来加快每次匹配的速度</w:t>
      </w:r>
      <w:r w:rsidR="00E45D93">
        <w:rPr>
          <w:rFonts w:hint="eastAsia"/>
        </w:rPr>
        <w:t>就是本文面临的挑战之三。</w:t>
      </w:r>
      <w:r w:rsidR="008F104E">
        <w:rPr>
          <w:rFonts w:hint="eastAsia"/>
        </w:rPr>
        <w:t xml:space="preserve"> </w:t>
      </w:r>
    </w:p>
    <w:p w:rsidR="008F104E" w:rsidRDefault="008F104E" w:rsidP="00ED1FAB">
      <w:pPr>
        <w:widowControl/>
        <w:spacing w:line="440" w:lineRule="exact"/>
        <w:ind w:firstLine="420"/>
        <w:jc w:val="left"/>
      </w:pPr>
      <w:r>
        <w:rPr>
          <w:rFonts w:hint="eastAsia"/>
        </w:rPr>
        <w:t>（</w:t>
      </w:r>
      <w:r>
        <w:rPr>
          <w:rFonts w:hint="eastAsia"/>
        </w:rPr>
        <w:t>4</w:t>
      </w:r>
      <w:r>
        <w:rPr>
          <w:rFonts w:hint="eastAsia"/>
        </w:rPr>
        <w:t>）</w:t>
      </w:r>
      <w:r w:rsidR="007236B3">
        <w:rPr>
          <w:rFonts w:hint="eastAsia"/>
        </w:rPr>
        <w:t>复杂更新导致图数据流上边的权重在不断发生变化，使得已提出的方法不能直接用在</w:t>
      </w:r>
      <w:proofErr w:type="gramStart"/>
      <w:r w:rsidR="007236B3">
        <w:rPr>
          <w:rFonts w:hint="eastAsia"/>
        </w:rPr>
        <w:t>带权图</w:t>
      </w:r>
      <w:proofErr w:type="gramEnd"/>
      <w:r w:rsidR="007236B3">
        <w:rPr>
          <w:rFonts w:hint="eastAsia"/>
        </w:rPr>
        <w:t>数据流上，那么如何对已有方法进行改进使其能够应用在</w:t>
      </w:r>
      <w:proofErr w:type="gramStart"/>
      <w:r w:rsidR="007236B3">
        <w:rPr>
          <w:rFonts w:hint="eastAsia"/>
        </w:rPr>
        <w:t>带权图</w:t>
      </w:r>
      <w:proofErr w:type="gramEnd"/>
      <w:r w:rsidR="007236B3">
        <w:rPr>
          <w:rFonts w:hint="eastAsia"/>
        </w:rPr>
        <w:t>数据流上是本文面临的挑战之四。</w:t>
      </w:r>
    </w:p>
    <w:p w:rsidR="008F104E" w:rsidRPr="00A6243A" w:rsidRDefault="007236B3" w:rsidP="00ED1FAB">
      <w:pPr>
        <w:widowControl/>
        <w:spacing w:line="440" w:lineRule="exact"/>
        <w:ind w:firstLine="420"/>
        <w:jc w:val="left"/>
      </w:pPr>
      <w:r>
        <w:rPr>
          <w:rFonts w:hint="eastAsia"/>
        </w:rPr>
        <w:t>（</w:t>
      </w:r>
      <w:r>
        <w:rPr>
          <w:rFonts w:hint="eastAsia"/>
        </w:rPr>
        <w:t>5</w:t>
      </w:r>
      <w:r>
        <w:rPr>
          <w:rFonts w:hint="eastAsia"/>
        </w:rPr>
        <w:t>）图数据流的一个重要特点就是其在不断的更新变化，而且更新速度往往很快，有些时候想要实时地返回满足要求的匹配结果，那么采用何种方式进行</w:t>
      </w:r>
      <w:proofErr w:type="gramStart"/>
      <w:r>
        <w:rPr>
          <w:rFonts w:hint="eastAsia"/>
        </w:rPr>
        <w:t>带权图</w:t>
      </w:r>
      <w:proofErr w:type="gramEnd"/>
      <w:r>
        <w:rPr>
          <w:rFonts w:hint="eastAsia"/>
        </w:rPr>
        <w:t>数据流上子图</w:t>
      </w:r>
      <w:proofErr w:type="gramStart"/>
      <w:r>
        <w:rPr>
          <w:rFonts w:hint="eastAsia"/>
        </w:rPr>
        <w:t>全匹操作配</w:t>
      </w:r>
      <w:proofErr w:type="gramEnd"/>
      <w:r>
        <w:rPr>
          <w:rFonts w:hint="eastAsia"/>
        </w:rPr>
        <w:t>来满足图数据流实时响应的特性就是本文面临的挑战之五。</w:t>
      </w:r>
    </w:p>
    <w:p w:rsidR="007E2922" w:rsidRDefault="007E2922" w:rsidP="00C40183">
      <w:pPr>
        <w:pStyle w:val="2"/>
        <w:spacing w:before="156" w:after="156"/>
      </w:pPr>
      <w:bookmarkStart w:id="13" w:name="_Toc421107611"/>
      <w:r w:rsidRPr="007216CD">
        <w:rPr>
          <w:rFonts w:hint="eastAsia"/>
        </w:rPr>
        <w:t>1.</w:t>
      </w:r>
      <w:r w:rsidR="00B22D03">
        <w:rPr>
          <w:rFonts w:hint="eastAsia"/>
        </w:rPr>
        <w:t>4</w:t>
      </w:r>
      <w:r w:rsidR="00E45D93">
        <w:rPr>
          <w:rFonts w:hint="eastAsia"/>
        </w:rPr>
        <w:t>本文主要</w:t>
      </w:r>
      <w:r w:rsidRPr="007216CD">
        <w:rPr>
          <w:rFonts w:hint="eastAsia"/>
        </w:rPr>
        <w:t>贡献</w:t>
      </w:r>
      <w:bookmarkEnd w:id="13"/>
    </w:p>
    <w:p w:rsidR="00B22D03" w:rsidRDefault="00B22D03" w:rsidP="00ED1FAB">
      <w:pPr>
        <w:widowControl/>
        <w:spacing w:line="440" w:lineRule="exact"/>
        <w:ind w:firstLine="420"/>
        <w:jc w:val="left"/>
      </w:pPr>
      <w:r>
        <w:rPr>
          <w:rFonts w:hint="eastAsia"/>
        </w:rPr>
        <w:t>通过对已有的关于静态图上的子图全匹配技术和图数据流上相关算法的学习和总结，本文提出了图数据流上增量子图全匹配的问题。根据之前的静态图上子图全匹配计算的基本算法，并结合图数据流的自身特点，</w:t>
      </w:r>
      <w:r w:rsidR="007236B3">
        <w:rPr>
          <w:rFonts w:hint="eastAsia"/>
        </w:rPr>
        <w:t>为图数据流上增量子图全匹配的问题提出</w:t>
      </w:r>
      <w:r>
        <w:rPr>
          <w:rFonts w:hint="eastAsia"/>
        </w:rPr>
        <w:t>新的适用方法。本文的主要贡献点如下：</w:t>
      </w:r>
    </w:p>
    <w:p w:rsidR="00B22D03" w:rsidRPr="00ED1FAB" w:rsidRDefault="007236B3" w:rsidP="00ED1FAB">
      <w:pPr>
        <w:widowControl/>
        <w:spacing w:line="440" w:lineRule="exact"/>
        <w:ind w:firstLine="420"/>
        <w:jc w:val="left"/>
      </w:pPr>
      <w:r w:rsidRPr="00ED1FAB">
        <w:rPr>
          <w:rFonts w:hint="eastAsia"/>
        </w:rPr>
        <w:lastRenderedPageBreak/>
        <w:t>（</w:t>
      </w:r>
      <w:r w:rsidRPr="00ED1FAB">
        <w:rPr>
          <w:rFonts w:hint="eastAsia"/>
        </w:rPr>
        <w:t>1</w:t>
      </w:r>
      <w:r w:rsidRPr="00ED1FAB">
        <w:rPr>
          <w:rFonts w:hint="eastAsia"/>
        </w:rPr>
        <w:t>）</w:t>
      </w:r>
      <w:r w:rsidR="00EF678B" w:rsidRPr="00ED1FAB">
        <w:rPr>
          <w:rFonts w:hint="eastAsia"/>
        </w:rPr>
        <w:t>对图数据流上的</w:t>
      </w:r>
      <w:r w:rsidRPr="00ED1FAB">
        <w:rPr>
          <w:rFonts w:hint="eastAsia"/>
        </w:rPr>
        <w:t>基本概念和</w:t>
      </w:r>
      <w:r w:rsidR="00EF678B" w:rsidRPr="00ED1FAB">
        <w:rPr>
          <w:rFonts w:hint="eastAsia"/>
        </w:rPr>
        <w:t>相关操作进行了定义，</w:t>
      </w:r>
      <w:r w:rsidRPr="00ED1FAB">
        <w:rPr>
          <w:rFonts w:hint="eastAsia"/>
        </w:rPr>
        <w:t>进而</w:t>
      </w:r>
      <w:r w:rsidR="00EF678B" w:rsidRPr="00ED1FAB">
        <w:rPr>
          <w:rFonts w:hint="eastAsia"/>
        </w:rPr>
        <w:t>对</w:t>
      </w:r>
      <w:r w:rsidR="00587CB3" w:rsidRPr="00ED1FAB">
        <w:rPr>
          <w:rFonts w:hint="eastAsia"/>
        </w:rPr>
        <w:t>图数据流上增量子图</w:t>
      </w:r>
      <w:r w:rsidRPr="00ED1FAB">
        <w:rPr>
          <w:rFonts w:hint="eastAsia"/>
        </w:rPr>
        <w:t>相似性</w:t>
      </w:r>
      <w:r w:rsidR="00587CB3" w:rsidRPr="00ED1FAB">
        <w:rPr>
          <w:rFonts w:hint="eastAsia"/>
        </w:rPr>
        <w:t>全匹配的问题</w:t>
      </w:r>
      <w:r w:rsidRPr="00ED1FAB">
        <w:rPr>
          <w:rFonts w:hint="eastAsia"/>
        </w:rPr>
        <w:t>和</w:t>
      </w:r>
      <w:proofErr w:type="gramStart"/>
      <w:r w:rsidRPr="00ED1FAB">
        <w:rPr>
          <w:rFonts w:hint="eastAsia"/>
        </w:rPr>
        <w:t>带权图</w:t>
      </w:r>
      <w:proofErr w:type="gramEnd"/>
      <w:r w:rsidRPr="00ED1FAB">
        <w:rPr>
          <w:rFonts w:hint="eastAsia"/>
        </w:rPr>
        <w:t>数据流上增量子图</w:t>
      </w:r>
      <w:proofErr w:type="gramStart"/>
      <w:r w:rsidRPr="00ED1FAB">
        <w:rPr>
          <w:rFonts w:hint="eastAsia"/>
        </w:rPr>
        <w:t>近似全</w:t>
      </w:r>
      <w:proofErr w:type="gramEnd"/>
      <w:r w:rsidRPr="00ED1FAB">
        <w:rPr>
          <w:rFonts w:hint="eastAsia"/>
        </w:rPr>
        <w:t>匹配问题</w:t>
      </w:r>
      <w:r w:rsidR="00EF678B" w:rsidRPr="00ED1FAB">
        <w:rPr>
          <w:rFonts w:hint="eastAsia"/>
        </w:rPr>
        <w:t>进行了定义；</w:t>
      </w:r>
    </w:p>
    <w:p w:rsidR="00EF678B" w:rsidRPr="00ED1FAB" w:rsidRDefault="007236B3" w:rsidP="00ED1FAB">
      <w:pPr>
        <w:widowControl/>
        <w:spacing w:line="440" w:lineRule="exact"/>
        <w:ind w:firstLine="420"/>
        <w:jc w:val="left"/>
      </w:pPr>
      <w:r w:rsidRPr="00ED1FAB">
        <w:rPr>
          <w:rFonts w:hint="eastAsia"/>
        </w:rPr>
        <w:t>（</w:t>
      </w:r>
      <w:r w:rsidRPr="00ED1FAB">
        <w:rPr>
          <w:rFonts w:hint="eastAsia"/>
        </w:rPr>
        <w:t>2</w:t>
      </w:r>
      <w:r w:rsidRPr="00ED1FAB">
        <w:rPr>
          <w:rFonts w:hint="eastAsia"/>
        </w:rPr>
        <w:t>）</w:t>
      </w:r>
      <w:r w:rsidR="00EF678B" w:rsidRPr="00ED1FAB">
        <w:rPr>
          <w:rFonts w:hint="eastAsia"/>
        </w:rPr>
        <w:t>提出了最近邻分区的方法在图数据流上进行分区，从而实现图数据流上对分区和结果的增量维护；</w:t>
      </w:r>
    </w:p>
    <w:p w:rsidR="004F790F" w:rsidRPr="00ED1FAB" w:rsidRDefault="007236B3" w:rsidP="00ED1FAB">
      <w:pPr>
        <w:widowControl/>
        <w:spacing w:line="440" w:lineRule="exact"/>
        <w:ind w:firstLine="420"/>
        <w:jc w:val="left"/>
      </w:pPr>
      <w:r w:rsidRPr="00ED1FAB">
        <w:rPr>
          <w:rFonts w:hint="eastAsia"/>
        </w:rPr>
        <w:t>（</w:t>
      </w:r>
      <w:r w:rsidRPr="00ED1FAB">
        <w:rPr>
          <w:rFonts w:hint="eastAsia"/>
        </w:rPr>
        <w:t>3</w:t>
      </w:r>
      <w:r w:rsidRPr="00ED1FAB">
        <w:rPr>
          <w:rFonts w:hint="eastAsia"/>
        </w:rPr>
        <w:t>）</w:t>
      </w:r>
      <w:r w:rsidR="004F790F" w:rsidRPr="00ED1FAB">
        <w:rPr>
          <w:rFonts w:hint="eastAsia"/>
        </w:rPr>
        <w:t>本文采用为查询</w:t>
      </w:r>
      <w:proofErr w:type="gramStart"/>
      <w:r w:rsidR="004F790F" w:rsidRPr="00ED1FAB">
        <w:rPr>
          <w:rFonts w:hint="eastAsia"/>
        </w:rPr>
        <w:t>图创建</w:t>
      </w:r>
      <w:proofErr w:type="gramEnd"/>
      <w:r w:rsidR="004F790F" w:rsidRPr="00ED1FAB">
        <w:rPr>
          <w:rFonts w:hint="eastAsia"/>
        </w:rPr>
        <w:t>生成树集合，并通过为生成树集合中的每一颗生成树在</w:t>
      </w:r>
      <w:r w:rsidR="009B0C20" w:rsidRPr="00ED1FAB">
        <w:rPr>
          <w:rFonts w:hint="eastAsia"/>
        </w:rPr>
        <w:t>图数据流</w:t>
      </w:r>
      <w:r w:rsidR="004F790F" w:rsidRPr="00ED1FAB">
        <w:rPr>
          <w:rFonts w:hint="eastAsia"/>
        </w:rPr>
        <w:t>中寻找符合条件的匹配，从而引入最大相似性匹配的方式</w:t>
      </w:r>
      <w:r w:rsidR="009B0C20" w:rsidRPr="00ED1FAB">
        <w:rPr>
          <w:rFonts w:hint="eastAsia"/>
        </w:rPr>
        <w:t>进行全匹配，将图与图之间的匹配操作转化为树与图之间的匹配操作，从而大大加快了匹配的速度；</w:t>
      </w:r>
    </w:p>
    <w:p w:rsidR="00EF678B" w:rsidRPr="00ED1FAB" w:rsidRDefault="007236B3" w:rsidP="00ED1FAB">
      <w:pPr>
        <w:widowControl/>
        <w:spacing w:line="440" w:lineRule="exact"/>
        <w:ind w:firstLine="420"/>
        <w:jc w:val="left"/>
      </w:pPr>
      <w:r w:rsidRPr="00ED1FAB">
        <w:rPr>
          <w:rFonts w:hint="eastAsia"/>
        </w:rPr>
        <w:t>（</w:t>
      </w:r>
      <w:r w:rsidRPr="00ED1FAB">
        <w:rPr>
          <w:rFonts w:hint="eastAsia"/>
        </w:rPr>
        <w:t>4</w:t>
      </w:r>
      <w:r w:rsidRPr="00ED1FAB">
        <w:rPr>
          <w:rFonts w:hint="eastAsia"/>
        </w:rPr>
        <w:t>）</w:t>
      </w:r>
      <w:r w:rsidR="00EF678B" w:rsidRPr="00ED1FAB">
        <w:rPr>
          <w:rFonts w:hint="eastAsia"/>
        </w:rPr>
        <w:t>本文提出计算所有相似性最大匹配而不是所有的相似</w:t>
      </w:r>
      <w:r w:rsidRPr="00ED1FAB">
        <w:rPr>
          <w:rFonts w:hint="eastAsia"/>
        </w:rPr>
        <w:t>性</w:t>
      </w:r>
      <w:r w:rsidR="00EF678B" w:rsidRPr="00ED1FAB">
        <w:rPr>
          <w:rFonts w:hint="eastAsia"/>
        </w:rPr>
        <w:t>匹配，从而避免了进一步删除冗余的代价</w:t>
      </w:r>
      <w:r w:rsidRPr="00ED1FAB">
        <w:rPr>
          <w:rFonts w:hint="eastAsia"/>
        </w:rPr>
        <w:t>；</w:t>
      </w:r>
    </w:p>
    <w:p w:rsidR="007236B3" w:rsidRPr="00ED1FAB" w:rsidRDefault="007236B3" w:rsidP="00ED1FAB">
      <w:pPr>
        <w:widowControl/>
        <w:spacing w:line="440" w:lineRule="exact"/>
        <w:ind w:firstLine="420"/>
        <w:jc w:val="left"/>
      </w:pPr>
      <w:r w:rsidRPr="00ED1FAB">
        <w:rPr>
          <w:rFonts w:hint="eastAsia"/>
        </w:rPr>
        <w:t>（</w:t>
      </w:r>
      <w:r w:rsidRPr="00ED1FAB">
        <w:rPr>
          <w:rFonts w:hint="eastAsia"/>
        </w:rPr>
        <w:t>5</w:t>
      </w:r>
      <w:r w:rsidRPr="00ED1FAB">
        <w:rPr>
          <w:rFonts w:hint="eastAsia"/>
        </w:rPr>
        <w:t>）本文对提出的</w:t>
      </w:r>
      <w:r w:rsidR="006A0836" w:rsidRPr="00ED1FAB">
        <w:rPr>
          <w:rFonts w:hint="eastAsia"/>
        </w:rPr>
        <w:t>方法</w:t>
      </w:r>
      <w:r w:rsidRPr="00ED1FAB">
        <w:rPr>
          <w:rFonts w:hint="eastAsia"/>
        </w:rPr>
        <w:t>进行改进，使其能够应用在</w:t>
      </w:r>
      <w:proofErr w:type="gramStart"/>
      <w:r w:rsidRPr="00ED1FAB">
        <w:rPr>
          <w:rFonts w:hint="eastAsia"/>
        </w:rPr>
        <w:t>带权图</w:t>
      </w:r>
      <w:proofErr w:type="gramEnd"/>
      <w:r w:rsidRPr="00ED1FAB">
        <w:rPr>
          <w:rFonts w:hint="eastAsia"/>
        </w:rPr>
        <w:t>数据流上，</w:t>
      </w:r>
      <w:r w:rsidR="006A0836" w:rsidRPr="00ED1FAB">
        <w:rPr>
          <w:rFonts w:hint="eastAsia"/>
        </w:rPr>
        <w:t>并</w:t>
      </w:r>
      <w:r w:rsidR="00F23D1C" w:rsidRPr="00ED1FAB">
        <w:rPr>
          <w:rFonts w:hint="eastAsia"/>
        </w:rPr>
        <w:t>提出了</w:t>
      </w:r>
      <w:r w:rsidR="006A0836" w:rsidRPr="00ED1FAB">
        <w:rPr>
          <w:rFonts w:hint="eastAsia"/>
        </w:rPr>
        <w:t>通过对不同编辑距离得到的匹配结果进行增量维护</w:t>
      </w:r>
      <w:r w:rsidR="00F23D1C" w:rsidRPr="00ED1FAB">
        <w:rPr>
          <w:rFonts w:hint="eastAsia"/>
        </w:rPr>
        <w:t>的方式</w:t>
      </w:r>
      <w:r w:rsidR="006A0836" w:rsidRPr="00ED1FAB">
        <w:rPr>
          <w:rFonts w:hint="eastAsia"/>
        </w:rPr>
        <w:t>，</w:t>
      </w:r>
      <w:r w:rsidR="00F23D1C" w:rsidRPr="00ED1FAB">
        <w:rPr>
          <w:rFonts w:hint="eastAsia"/>
        </w:rPr>
        <w:t>增量进行更新，</w:t>
      </w:r>
      <w:r w:rsidR="006A0836" w:rsidRPr="00ED1FAB">
        <w:rPr>
          <w:rFonts w:hint="eastAsia"/>
        </w:rPr>
        <w:t>从而解决了</w:t>
      </w:r>
      <w:proofErr w:type="gramStart"/>
      <w:r w:rsidR="006A0836" w:rsidRPr="00ED1FAB">
        <w:rPr>
          <w:rFonts w:hint="eastAsia"/>
        </w:rPr>
        <w:t>带权图</w:t>
      </w:r>
      <w:proofErr w:type="gramEnd"/>
      <w:r w:rsidR="006A0836" w:rsidRPr="00ED1FAB">
        <w:rPr>
          <w:rFonts w:hint="eastAsia"/>
        </w:rPr>
        <w:t>数据流上增量子图</w:t>
      </w:r>
      <w:proofErr w:type="gramStart"/>
      <w:r w:rsidR="006A0836" w:rsidRPr="00ED1FAB">
        <w:rPr>
          <w:rFonts w:hint="eastAsia"/>
        </w:rPr>
        <w:t>近似全</w:t>
      </w:r>
      <w:proofErr w:type="gramEnd"/>
      <w:r w:rsidR="006A0836" w:rsidRPr="00ED1FAB">
        <w:rPr>
          <w:rFonts w:hint="eastAsia"/>
        </w:rPr>
        <w:t>匹配问题。</w:t>
      </w:r>
    </w:p>
    <w:p w:rsidR="007E2922" w:rsidRDefault="007E2922" w:rsidP="00C40183">
      <w:pPr>
        <w:pStyle w:val="2"/>
        <w:spacing w:before="156" w:after="156"/>
      </w:pPr>
      <w:bookmarkStart w:id="14" w:name="_Toc421107612"/>
      <w:r w:rsidRPr="007216CD">
        <w:rPr>
          <w:rFonts w:hint="eastAsia"/>
        </w:rPr>
        <w:t>1.</w:t>
      </w:r>
      <w:r w:rsidR="00B22D03">
        <w:rPr>
          <w:rFonts w:hint="eastAsia"/>
        </w:rPr>
        <w:t>5</w:t>
      </w:r>
      <w:r w:rsidR="00E45D93">
        <w:rPr>
          <w:rFonts w:hint="eastAsia"/>
        </w:rPr>
        <w:t>本文</w:t>
      </w:r>
      <w:r w:rsidRPr="007216CD">
        <w:rPr>
          <w:rFonts w:hint="eastAsia"/>
        </w:rPr>
        <w:t>组织结构</w:t>
      </w:r>
      <w:bookmarkEnd w:id="14"/>
    </w:p>
    <w:p w:rsidR="00587CB3" w:rsidRDefault="00587CB3" w:rsidP="00ED1FAB">
      <w:pPr>
        <w:widowControl/>
        <w:spacing w:line="440" w:lineRule="exact"/>
        <w:ind w:firstLine="420"/>
        <w:jc w:val="left"/>
      </w:pPr>
      <w:r>
        <w:rPr>
          <w:rFonts w:hint="eastAsia"/>
        </w:rPr>
        <w:t>本文分为五个章节，具体内容如下：</w:t>
      </w:r>
    </w:p>
    <w:p w:rsidR="00587CB3" w:rsidRDefault="00587CB3" w:rsidP="00ED1FAB">
      <w:pPr>
        <w:widowControl/>
        <w:spacing w:line="440" w:lineRule="exact"/>
        <w:ind w:firstLine="420"/>
        <w:jc w:val="left"/>
      </w:pPr>
      <w:r>
        <w:rPr>
          <w:rFonts w:hint="eastAsia"/>
        </w:rPr>
        <w:t>第一章</w:t>
      </w:r>
      <w:r w:rsidR="00734A74">
        <w:rPr>
          <w:rFonts w:hint="eastAsia"/>
        </w:rPr>
        <w:t>是</w:t>
      </w:r>
      <w:r>
        <w:rPr>
          <w:rFonts w:hint="eastAsia"/>
        </w:rPr>
        <w:t>引言。主要介绍了本文的研究背景，介绍了本文研究内容现实意义，并在此基础上提出了本文的研究内容。然后介绍了本文的主要研究内容及面临的挑战，最后对本文的主要贡献进行了总结。</w:t>
      </w:r>
    </w:p>
    <w:p w:rsidR="00587CB3" w:rsidRDefault="00587CB3" w:rsidP="00ED1FAB">
      <w:pPr>
        <w:widowControl/>
        <w:spacing w:line="440" w:lineRule="exact"/>
        <w:ind w:firstLine="420"/>
        <w:jc w:val="left"/>
      </w:pPr>
      <w:r>
        <w:rPr>
          <w:rFonts w:hint="eastAsia"/>
        </w:rPr>
        <w:t>第二章</w:t>
      </w:r>
      <w:r w:rsidR="00734A74">
        <w:rPr>
          <w:rFonts w:hint="eastAsia"/>
        </w:rPr>
        <w:t>是</w:t>
      </w:r>
      <w:r>
        <w:rPr>
          <w:rFonts w:hint="eastAsia"/>
        </w:rPr>
        <w:t>相关工作。首先介绍了现阶段静态图上子图匹配和子图全匹配问题的一些解决方法，并进行比较和总结，指出这些方法无法适用于动态的图数据流上。然后介绍了目前对于图数据流上已有的一些相关研究</w:t>
      </w:r>
      <w:r w:rsidR="00C40183">
        <w:rPr>
          <w:rFonts w:hint="eastAsia"/>
        </w:rPr>
        <w:t>，分别通过图数据流上的简单更新和复杂更新两个部分进行介绍</w:t>
      </w:r>
      <w:r>
        <w:rPr>
          <w:rFonts w:hint="eastAsia"/>
        </w:rPr>
        <w:t>。</w:t>
      </w:r>
    </w:p>
    <w:p w:rsidR="00734A74" w:rsidRPr="00ED1FAB" w:rsidRDefault="00734A74" w:rsidP="00ED1FAB">
      <w:pPr>
        <w:widowControl/>
        <w:spacing w:line="440" w:lineRule="exact"/>
        <w:ind w:firstLine="420"/>
        <w:jc w:val="left"/>
      </w:pPr>
      <w:r w:rsidRPr="00ED1FAB">
        <w:rPr>
          <w:rFonts w:hint="eastAsia"/>
        </w:rPr>
        <w:t>第三章是图数据流上的增量子图</w:t>
      </w:r>
      <w:r w:rsidR="006A0836" w:rsidRPr="00ED1FAB">
        <w:rPr>
          <w:rFonts w:hint="eastAsia"/>
        </w:rPr>
        <w:t>相似性全匹配问题，是针对简单更新提出的一种相似性匹配问题。</w:t>
      </w:r>
      <w:r w:rsidRPr="00ED1FAB">
        <w:rPr>
          <w:rFonts w:hint="eastAsia"/>
        </w:rPr>
        <w:t>首先对相关的基本概念进行定义，从而引出本章的主要研究内容的定义。</w:t>
      </w:r>
      <w:r w:rsidR="009B0C20" w:rsidRPr="00ED1FAB">
        <w:rPr>
          <w:rFonts w:hint="eastAsia"/>
        </w:rPr>
        <w:t>然后提出了一种最近邻分区的方法为图数据流进行分区，并能满足图数据流实时更新的特性。接下来通过创建查询图的生成树集合，并为集合中的每一颗生成树在图数据流中查找满足要求的匹配的方式进行子图</w:t>
      </w:r>
      <w:r w:rsidR="00442175" w:rsidRPr="00ED1FAB">
        <w:rPr>
          <w:rFonts w:hint="eastAsia"/>
        </w:rPr>
        <w:t>全匹配，并实现每次更新后对结果进行增量的维护。最后通过实验验证</w:t>
      </w:r>
      <w:r w:rsidR="009B0C20" w:rsidRPr="00ED1FAB">
        <w:rPr>
          <w:rFonts w:hint="eastAsia"/>
        </w:rPr>
        <w:t>方法的准确性和有效性。</w:t>
      </w:r>
    </w:p>
    <w:p w:rsidR="00442175" w:rsidRPr="00ED1FAB" w:rsidRDefault="00442175" w:rsidP="00ED1FAB">
      <w:pPr>
        <w:widowControl/>
        <w:spacing w:line="440" w:lineRule="exact"/>
        <w:ind w:firstLine="420"/>
        <w:jc w:val="left"/>
      </w:pPr>
      <w:r w:rsidRPr="00ED1FAB">
        <w:rPr>
          <w:rFonts w:hint="eastAsia"/>
        </w:rPr>
        <w:lastRenderedPageBreak/>
        <w:t>第四章是</w:t>
      </w:r>
      <w:proofErr w:type="gramStart"/>
      <w:r w:rsidRPr="00ED1FAB">
        <w:rPr>
          <w:rFonts w:hint="eastAsia"/>
        </w:rPr>
        <w:t>带权图</w:t>
      </w:r>
      <w:proofErr w:type="gramEnd"/>
      <w:r w:rsidRPr="00ED1FAB">
        <w:rPr>
          <w:rFonts w:hint="eastAsia"/>
        </w:rPr>
        <w:t>数据流上增量子图相似性全匹配，是针对复杂更新提出的一种近似匹配问题。先对基本概念进行了定义，并引出了本章所要研究的内容。然后通过对第三章提出方法的改进使其能够应用在</w:t>
      </w:r>
      <w:proofErr w:type="gramStart"/>
      <w:r w:rsidRPr="00ED1FAB">
        <w:rPr>
          <w:rFonts w:hint="eastAsia"/>
        </w:rPr>
        <w:t>带权图</w:t>
      </w:r>
      <w:proofErr w:type="gramEnd"/>
      <w:r w:rsidRPr="00ED1FAB">
        <w:rPr>
          <w:rFonts w:hint="eastAsia"/>
        </w:rPr>
        <w:t>数据流上，在基本的最近邻分区上加上权重的判断后提出了基于权重的最近邻分区方法，最后通过对不同编辑距离得到的匹配结果进行增量维护，在每个时间戳近似地得到最终想要的匹配结果，当误差率大于一定的阈值时，重新进行一次匹配，以提高匹配的准确性。这样既保证了图数据流上实时响应的特性，又保证了匹配结果的准确性。</w:t>
      </w:r>
    </w:p>
    <w:p w:rsidR="0095743D" w:rsidRDefault="00734A74" w:rsidP="00ED1FAB">
      <w:pPr>
        <w:widowControl/>
        <w:spacing w:line="440" w:lineRule="exact"/>
        <w:ind w:firstLine="420"/>
        <w:jc w:val="left"/>
        <w:rPr>
          <w:color w:val="000000" w:themeColor="text1"/>
        </w:rPr>
        <w:sectPr w:rsidR="0095743D" w:rsidSect="00547B4F">
          <w:headerReference w:type="default" r:id="rId21"/>
          <w:footerReference w:type="default" r:id="rId22"/>
          <w:pgSz w:w="11906" w:h="16838"/>
          <w:pgMar w:top="1440" w:right="1800" w:bottom="1440" w:left="1800" w:header="850" w:footer="992" w:gutter="0"/>
          <w:pgNumType w:start="1"/>
          <w:cols w:space="425"/>
          <w:docGrid w:type="lines" w:linePitch="312"/>
        </w:sectPr>
      </w:pPr>
      <w:r w:rsidRPr="00ED1FAB">
        <w:rPr>
          <w:rFonts w:hint="eastAsia"/>
        </w:rPr>
        <w:t>第五章是总结。对本</w:t>
      </w:r>
      <w:r w:rsidR="00442175" w:rsidRPr="00ED1FAB">
        <w:rPr>
          <w:rFonts w:hint="eastAsia"/>
        </w:rPr>
        <w:t>文研究的内容进行总结，并对未来将要研究的工作进行了进一步的展望。</w:t>
      </w:r>
    </w:p>
    <w:p w:rsidR="00734A74" w:rsidRDefault="00ED1FAB" w:rsidP="00442175">
      <w:pPr>
        <w:rPr>
          <w:color w:val="000000" w:themeColor="text1"/>
        </w:rPr>
      </w:pPr>
      <w:r>
        <w:rPr>
          <w:color w:val="000000" w:themeColor="text1"/>
        </w:rPr>
        <w:lastRenderedPageBreak/>
        <w:br w:type="page"/>
      </w:r>
    </w:p>
    <w:p w:rsidR="007E2922" w:rsidRDefault="007E2922" w:rsidP="00C40183">
      <w:pPr>
        <w:pStyle w:val="1"/>
        <w:numPr>
          <w:ilvl w:val="0"/>
          <w:numId w:val="1"/>
        </w:numPr>
        <w:spacing w:before="312" w:after="312"/>
      </w:pPr>
      <w:bookmarkStart w:id="15" w:name="_Toc421107613"/>
      <w:r w:rsidRPr="007216CD">
        <w:rPr>
          <w:rFonts w:hint="eastAsia"/>
        </w:rPr>
        <w:lastRenderedPageBreak/>
        <w:t>相关工作</w:t>
      </w:r>
      <w:bookmarkEnd w:id="15"/>
    </w:p>
    <w:p w:rsidR="007E2922" w:rsidRPr="00ED1FAB" w:rsidRDefault="007E2922" w:rsidP="00ED1FAB">
      <w:pPr>
        <w:widowControl/>
        <w:spacing w:line="440" w:lineRule="exact"/>
        <w:ind w:firstLine="420"/>
        <w:jc w:val="left"/>
      </w:pPr>
      <w:proofErr w:type="gramStart"/>
      <w:r w:rsidRPr="00ED1FAB">
        <w:rPr>
          <w:rFonts w:hint="eastAsia"/>
        </w:rPr>
        <w:t>图数据</w:t>
      </w:r>
      <w:proofErr w:type="gramEnd"/>
      <w:r w:rsidRPr="00ED1FAB">
        <w:rPr>
          <w:rFonts w:hint="eastAsia"/>
        </w:rPr>
        <w:t>普遍存在于</w:t>
      </w:r>
      <w:r w:rsidR="00112724" w:rsidRPr="00ED1FAB">
        <w:rPr>
          <w:rFonts w:hint="eastAsia"/>
        </w:rPr>
        <w:t>已有</w:t>
      </w:r>
      <w:r w:rsidRPr="00ED1FAB">
        <w:rPr>
          <w:rFonts w:hint="eastAsia"/>
        </w:rPr>
        <w:t>的数据应用之中，包括有线或无线的互联建模</w:t>
      </w:r>
      <w:r w:rsidRPr="00ED1FAB">
        <w:rPr>
          <w:rFonts w:hint="eastAsia"/>
        </w:rPr>
        <w:t>(</w:t>
      </w:r>
      <w:r w:rsidRPr="00ED1FAB">
        <w:rPr>
          <w:rFonts w:hint="eastAsia"/>
        </w:rPr>
        <w:t>通信</w:t>
      </w:r>
      <w:r w:rsidRPr="00ED1FAB">
        <w:rPr>
          <w:rFonts w:hint="eastAsia"/>
        </w:rPr>
        <w:t>)</w:t>
      </w:r>
      <w:r w:rsidRPr="00ED1FAB">
        <w:rPr>
          <w:rFonts w:hint="eastAsia"/>
        </w:rPr>
        <w:t>，</w:t>
      </w:r>
      <w:r w:rsidRPr="00ED1FAB">
        <w:rPr>
          <w:rFonts w:hint="eastAsia"/>
        </w:rPr>
        <w:t>2D/3D</w:t>
      </w:r>
      <w:r w:rsidRPr="00ED1FAB">
        <w:rPr>
          <w:rFonts w:hint="eastAsia"/>
        </w:rPr>
        <w:t>对象</w:t>
      </w:r>
      <w:r w:rsidRPr="00ED1FAB">
        <w:rPr>
          <w:rFonts w:hint="eastAsia"/>
        </w:rPr>
        <w:t>(</w:t>
      </w:r>
      <w:r w:rsidRPr="00ED1FAB">
        <w:rPr>
          <w:rFonts w:hint="eastAsia"/>
        </w:rPr>
        <w:t>模式识别</w:t>
      </w:r>
      <w:r w:rsidRPr="00ED1FAB">
        <w:rPr>
          <w:rFonts w:hint="eastAsia"/>
        </w:rPr>
        <w:t>)</w:t>
      </w:r>
      <w:r w:rsidRPr="00ED1FAB">
        <w:rPr>
          <w:rFonts w:hint="eastAsia"/>
        </w:rPr>
        <w:t>，化合物或者蛋白质网络</w:t>
      </w:r>
      <w:r w:rsidRPr="00ED1FAB">
        <w:rPr>
          <w:rFonts w:hint="eastAsia"/>
        </w:rPr>
        <w:t>(</w:t>
      </w:r>
      <w:r w:rsidRPr="00ED1FAB">
        <w:rPr>
          <w:rFonts w:hint="eastAsia"/>
        </w:rPr>
        <w:t>化学</w:t>
      </w:r>
      <w:r w:rsidRPr="00ED1FAB">
        <w:rPr>
          <w:rFonts w:hint="eastAsia"/>
        </w:rPr>
        <w:t>/</w:t>
      </w:r>
      <w:r w:rsidRPr="00ED1FAB">
        <w:rPr>
          <w:rFonts w:hint="eastAsia"/>
        </w:rPr>
        <w:t>生物信息</w:t>
      </w:r>
      <w:r w:rsidRPr="00ED1FAB">
        <w:rPr>
          <w:rFonts w:hint="eastAsia"/>
        </w:rPr>
        <w:t>)</w:t>
      </w:r>
      <w:r w:rsidRPr="00ED1FAB">
        <w:rPr>
          <w:rFonts w:hint="eastAsia"/>
        </w:rPr>
        <w:t>，电路</w:t>
      </w:r>
      <w:r w:rsidRPr="00ED1FAB">
        <w:rPr>
          <w:rFonts w:hint="eastAsia"/>
        </w:rPr>
        <w:t>(</w:t>
      </w:r>
      <w:r w:rsidRPr="00ED1FAB">
        <w:rPr>
          <w:rFonts w:hint="eastAsia"/>
        </w:rPr>
        <w:t>计算机辅助设计</w:t>
      </w:r>
      <w:r w:rsidRPr="00ED1FAB">
        <w:rPr>
          <w:rFonts w:hint="eastAsia"/>
        </w:rPr>
        <w:t>)</w:t>
      </w:r>
      <w:r w:rsidRPr="00ED1FAB">
        <w:rPr>
          <w:rFonts w:hint="eastAsia"/>
        </w:rPr>
        <w:t>，松散模式的数据</w:t>
      </w:r>
      <w:r w:rsidRPr="00ED1FAB">
        <w:rPr>
          <w:rFonts w:hint="eastAsia"/>
        </w:rPr>
        <w:t>(XML)</w:t>
      </w:r>
      <w:r w:rsidR="00A36C65" w:rsidRPr="00ED1FAB">
        <w:rPr>
          <w:rFonts w:hint="eastAsia"/>
        </w:rPr>
        <w:t>，</w:t>
      </w:r>
      <w:r w:rsidRPr="00ED1FAB">
        <w:rPr>
          <w:rFonts w:hint="eastAsia"/>
        </w:rPr>
        <w:t>社会或信息网络</w:t>
      </w:r>
      <w:r w:rsidRPr="00ED1FAB">
        <w:rPr>
          <w:rFonts w:hint="eastAsia"/>
        </w:rPr>
        <w:t>(Web)</w:t>
      </w:r>
      <w:r w:rsidRPr="00ED1FAB">
        <w:rPr>
          <w:rFonts w:hint="eastAsia"/>
        </w:rPr>
        <w:t>等</w:t>
      </w:r>
      <w:r w:rsidRPr="00ED1FAB">
        <w:t>[5]</w:t>
      </w:r>
      <w:r w:rsidRPr="00ED1FAB">
        <w:rPr>
          <w:rFonts w:hint="eastAsia"/>
        </w:rPr>
        <w:t>。因此，</w:t>
      </w:r>
      <w:proofErr w:type="gramStart"/>
      <w:r w:rsidRPr="00ED1FAB">
        <w:rPr>
          <w:rFonts w:hint="eastAsia"/>
        </w:rPr>
        <w:t>图数据</w:t>
      </w:r>
      <w:proofErr w:type="gramEnd"/>
      <w:r w:rsidRPr="00ED1FAB">
        <w:rPr>
          <w:rFonts w:hint="eastAsia"/>
        </w:rPr>
        <w:t>上的相关操作也得到了越来越</w:t>
      </w:r>
      <w:proofErr w:type="gramStart"/>
      <w:r w:rsidRPr="00ED1FAB">
        <w:rPr>
          <w:rFonts w:hint="eastAsia"/>
        </w:rPr>
        <w:t>多学者</w:t>
      </w:r>
      <w:proofErr w:type="gramEnd"/>
      <w:r w:rsidRPr="00ED1FAB">
        <w:rPr>
          <w:rFonts w:hint="eastAsia"/>
        </w:rPr>
        <w:t>的重视，并进行了广泛而深入的研究，例如子图匹配问题，最短路径问题，包含查询问题等。</w:t>
      </w:r>
      <w:r>
        <w:rPr>
          <w:rFonts w:hint="eastAsia"/>
        </w:rPr>
        <w:t>其中，子图匹配作为图上的一种重要查询，广泛的应用于模式匹配及信息检索等应用中。本文主要是针对图数据流上的子图</w:t>
      </w:r>
      <w:r w:rsidR="00C40183">
        <w:rPr>
          <w:rFonts w:hint="eastAsia"/>
        </w:rPr>
        <w:t>相似性</w:t>
      </w:r>
      <w:r>
        <w:rPr>
          <w:rFonts w:hint="eastAsia"/>
        </w:rPr>
        <w:t>匹配问题进行增量的研究，虽然现阶段还没有</w:t>
      </w:r>
      <w:r w:rsidR="00A36C65">
        <w:rPr>
          <w:rFonts w:hint="eastAsia"/>
        </w:rPr>
        <w:t>针对此问题</w:t>
      </w:r>
      <w:r>
        <w:rPr>
          <w:rFonts w:hint="eastAsia"/>
        </w:rPr>
        <w:t>进行的研究，</w:t>
      </w:r>
      <w:r w:rsidR="00A36C65">
        <w:rPr>
          <w:rFonts w:hint="eastAsia"/>
        </w:rPr>
        <w:t>但</w:t>
      </w:r>
      <w:r>
        <w:rPr>
          <w:rFonts w:hint="eastAsia"/>
        </w:rPr>
        <w:t>传统静态图上的子图匹配问题</w:t>
      </w:r>
      <w:r w:rsidR="00C40183">
        <w:rPr>
          <w:rFonts w:hint="eastAsia"/>
        </w:rPr>
        <w:t>以及图流上的一些其他操作</w:t>
      </w:r>
      <w:r w:rsidR="00A36C65">
        <w:rPr>
          <w:rFonts w:hint="eastAsia"/>
        </w:rPr>
        <w:t>却</w:t>
      </w:r>
      <w:r>
        <w:rPr>
          <w:rFonts w:hint="eastAsia"/>
        </w:rPr>
        <w:t>已得到了深入的研究，本章主要对现在已经存在的静态图上的子图匹配问题的解决方法以及图数据流上的相关研究进行简单的介绍。</w:t>
      </w:r>
    </w:p>
    <w:p w:rsidR="007E2922" w:rsidRDefault="007E2922" w:rsidP="00C40183">
      <w:pPr>
        <w:pStyle w:val="2"/>
        <w:spacing w:before="156" w:after="156"/>
      </w:pPr>
      <w:bookmarkStart w:id="16" w:name="_Toc421107614"/>
      <w:r w:rsidRPr="007216CD">
        <w:rPr>
          <w:rFonts w:hint="eastAsia"/>
        </w:rPr>
        <w:t>2.1</w:t>
      </w:r>
      <w:r w:rsidRPr="007216CD">
        <w:rPr>
          <w:rFonts w:hint="eastAsia"/>
        </w:rPr>
        <w:t>静态图上子图匹配</w:t>
      </w:r>
      <w:bookmarkEnd w:id="16"/>
    </w:p>
    <w:p w:rsidR="007E2922" w:rsidRDefault="007E2922" w:rsidP="00ED1FAB">
      <w:pPr>
        <w:widowControl/>
        <w:spacing w:line="440" w:lineRule="exact"/>
        <w:ind w:firstLine="420"/>
        <w:jc w:val="left"/>
      </w:pPr>
      <w:r>
        <w:rPr>
          <w:rFonts w:hint="eastAsia"/>
        </w:rPr>
        <w:t xml:space="preserve">    </w:t>
      </w:r>
      <w:r>
        <w:rPr>
          <w:rFonts w:hint="eastAsia"/>
        </w:rPr>
        <w:t>静态图上的子图匹配问题根据匹配的方式可以</w:t>
      </w:r>
      <w:r w:rsidR="00C40183">
        <w:rPr>
          <w:rFonts w:hint="eastAsia"/>
        </w:rPr>
        <w:t>具体</w:t>
      </w:r>
      <w:r>
        <w:rPr>
          <w:rFonts w:hint="eastAsia"/>
        </w:rPr>
        <w:t>分为子图匹配问题和子图全匹配问题，根据匹配结果的准确性可以分为</w:t>
      </w:r>
      <w:r w:rsidR="00C40183">
        <w:rPr>
          <w:rFonts w:hint="eastAsia"/>
        </w:rPr>
        <w:t>准确</w:t>
      </w:r>
      <w:r>
        <w:rPr>
          <w:rFonts w:hint="eastAsia"/>
        </w:rPr>
        <w:t>匹配和</w:t>
      </w:r>
      <w:r w:rsidR="00A36C65">
        <w:rPr>
          <w:rFonts w:hint="eastAsia"/>
        </w:rPr>
        <w:t>近似匹配两方面，</w:t>
      </w:r>
      <w:r w:rsidR="00C40183">
        <w:rPr>
          <w:rFonts w:hint="eastAsia"/>
        </w:rPr>
        <w:t>带有编辑距离的匹配</w:t>
      </w:r>
      <w:r w:rsidR="005529C0">
        <w:rPr>
          <w:rFonts w:hint="eastAsia"/>
        </w:rPr>
        <w:t>称为</w:t>
      </w:r>
      <w:r w:rsidR="00C40183">
        <w:rPr>
          <w:rFonts w:hint="eastAsia"/>
        </w:rPr>
        <w:t>相似性匹配，</w:t>
      </w:r>
      <w:r w:rsidR="00A36C65">
        <w:rPr>
          <w:rFonts w:hint="eastAsia"/>
        </w:rPr>
        <w:t>其中准确匹配可以视为编辑距离为</w:t>
      </w:r>
      <w:r w:rsidR="00A36C65">
        <w:rPr>
          <w:rFonts w:hint="eastAsia"/>
        </w:rPr>
        <w:t>0</w:t>
      </w:r>
      <w:r w:rsidR="005529C0">
        <w:rPr>
          <w:rFonts w:hint="eastAsia"/>
        </w:rPr>
        <w:t>的带有</w:t>
      </w:r>
      <w:r w:rsidR="00A36C65">
        <w:rPr>
          <w:rFonts w:hint="eastAsia"/>
        </w:rPr>
        <w:t>相似性</w:t>
      </w:r>
      <w:r w:rsidR="005529C0">
        <w:rPr>
          <w:rFonts w:hint="eastAsia"/>
        </w:rPr>
        <w:t>的准确</w:t>
      </w:r>
      <w:r w:rsidR="00A36C65">
        <w:rPr>
          <w:rFonts w:hint="eastAsia"/>
        </w:rPr>
        <w:t>匹配。</w:t>
      </w:r>
    </w:p>
    <w:p w:rsidR="007E2922" w:rsidRDefault="00D1516C" w:rsidP="00C40183">
      <w:pPr>
        <w:pStyle w:val="3"/>
        <w:spacing w:before="156" w:after="156"/>
      </w:pPr>
      <w:bookmarkStart w:id="17" w:name="_Toc421107615"/>
      <w:r>
        <w:rPr>
          <w:rFonts w:hint="eastAsia"/>
        </w:rPr>
        <w:t>2.1.1</w:t>
      </w:r>
      <w:r w:rsidR="007E2922">
        <w:rPr>
          <w:rFonts w:hint="eastAsia"/>
        </w:rPr>
        <w:t>静态图上子图匹配</w:t>
      </w:r>
      <w:bookmarkEnd w:id="17"/>
    </w:p>
    <w:p w:rsidR="007E2922" w:rsidRPr="00830A93" w:rsidRDefault="007E2922" w:rsidP="00ED1FAB">
      <w:pPr>
        <w:widowControl/>
        <w:spacing w:line="440" w:lineRule="exact"/>
        <w:ind w:firstLine="420"/>
        <w:jc w:val="left"/>
      </w:pPr>
      <w:r>
        <w:rPr>
          <w:rFonts w:hint="eastAsia"/>
        </w:rPr>
        <w:t>随着数据量的不断增大，图作为一种有效地表示数据之间复杂关系的数据结构，广泛应用于社交网络，生物医学等各种领域当中，因此图上的相关操作得到了广泛并深入的研究，其中子图匹配作为图上的基本操作之一，被广大学者进行了深入的研究。</w:t>
      </w:r>
    </w:p>
    <w:p w:rsidR="007E2922" w:rsidRPr="00ED1FAB" w:rsidRDefault="007E2922" w:rsidP="00ED1FAB">
      <w:pPr>
        <w:widowControl/>
        <w:spacing w:line="440" w:lineRule="exact"/>
        <w:ind w:firstLine="420"/>
        <w:jc w:val="left"/>
      </w:pPr>
      <w:r>
        <w:rPr>
          <w:rFonts w:hint="eastAsia"/>
        </w:rPr>
        <w:t>有很多文章介绍了静态图上的子图查询，</w:t>
      </w:r>
      <w:r>
        <w:rPr>
          <w:rFonts w:hint="eastAsia"/>
        </w:rPr>
        <w:t>Cheng et al</w:t>
      </w:r>
      <w:r w:rsidRPr="00ED1FAB">
        <w:rPr>
          <w:rFonts w:hint="eastAsia"/>
        </w:rPr>
        <w:t>[19]</w:t>
      </w:r>
      <w:r>
        <w:rPr>
          <w:rFonts w:hint="eastAsia"/>
        </w:rPr>
        <w:t>，</w:t>
      </w:r>
      <w:r>
        <w:rPr>
          <w:rFonts w:hint="eastAsia"/>
        </w:rPr>
        <w:t>He et al</w:t>
      </w:r>
      <w:r w:rsidRPr="00ED1FAB">
        <w:rPr>
          <w:rFonts w:hint="eastAsia"/>
        </w:rPr>
        <w:t>[26]</w:t>
      </w:r>
      <w:r>
        <w:rPr>
          <w:rFonts w:hint="eastAsia"/>
        </w:rPr>
        <w:t>，</w:t>
      </w:r>
      <w:r>
        <w:t xml:space="preserve">Cordella </w:t>
      </w:r>
      <w:r>
        <w:rPr>
          <w:rFonts w:hint="eastAsia"/>
        </w:rPr>
        <w:t>et al</w:t>
      </w:r>
      <w:r w:rsidRPr="00ED1FAB">
        <w:rPr>
          <w:rFonts w:hint="eastAsia"/>
        </w:rPr>
        <w:t>[38]</w:t>
      </w:r>
      <w:r>
        <w:rPr>
          <w:rFonts w:hint="eastAsia"/>
        </w:rPr>
        <w:t>基于传统的子图同构检测方式使用标签相似性进行查询，这些方法使用剪枝策略进行过滤，减少空间的使用。</w:t>
      </w:r>
      <w:r w:rsidRPr="00A42AAA">
        <w:t>Khan</w:t>
      </w:r>
      <w:r w:rsidRPr="00ED1FAB">
        <w:rPr>
          <w:rFonts w:hint="eastAsia"/>
        </w:rPr>
        <w:t xml:space="preserve"> et al[6]</w:t>
      </w:r>
      <w:r w:rsidRPr="00ED1FAB">
        <w:rPr>
          <w:rFonts w:hint="eastAsia"/>
        </w:rPr>
        <w:t>提出了一种用于查询现实网络的基于邻居的子图匹配技术</w:t>
      </w:r>
      <w:r w:rsidRPr="00ED1FAB">
        <w:rPr>
          <w:rFonts w:hint="eastAsia"/>
        </w:rPr>
        <w:t>NeMa</w:t>
      </w:r>
      <w:r w:rsidRPr="00ED1FAB">
        <w:rPr>
          <w:rFonts w:hint="eastAsia"/>
        </w:rPr>
        <w:t>。为测量匹配质量，提出了一个新的子图匹配代价度量标准，基于这个标准，公式化了最小匹配代价问题。</w:t>
      </w:r>
    </w:p>
    <w:p w:rsidR="00A36C65" w:rsidRPr="00A42AAA" w:rsidRDefault="00A36C65" w:rsidP="00ED1FAB">
      <w:pPr>
        <w:widowControl/>
        <w:spacing w:line="440" w:lineRule="exact"/>
        <w:ind w:firstLine="420"/>
        <w:jc w:val="left"/>
      </w:pPr>
      <w:r>
        <w:lastRenderedPageBreak/>
        <w:t>Wu</w:t>
      </w:r>
      <w:r>
        <w:rPr>
          <w:rFonts w:hint="eastAsia"/>
        </w:rPr>
        <w:t xml:space="preserve"> et al</w:t>
      </w:r>
      <w:r w:rsidRPr="00ED1FAB">
        <w:rPr>
          <w:rFonts w:hint="eastAsia"/>
        </w:rPr>
        <w:t>[1]</w:t>
      </w:r>
      <w:r w:rsidRPr="00ED1FAB">
        <w:rPr>
          <w:rFonts w:hint="eastAsia"/>
        </w:rPr>
        <w:t>提出的方法与传统的基于子图同构的子图查询不同，它利用了本体信息来扩展了子图查询，从而来确实语义上相关的匹配。</w:t>
      </w:r>
      <w:r w:rsidR="004816CB" w:rsidRPr="00ED1FAB">
        <w:rPr>
          <w:rFonts w:hint="eastAsia"/>
        </w:rPr>
        <w:t>本文主要介绍了以下三部分内容：首先提出了基于本体图的子图查询，从而引出了</w:t>
      </w:r>
      <w:r w:rsidR="004816CB" w:rsidRPr="00ED1FAB">
        <w:rPr>
          <w:rFonts w:hint="eastAsia"/>
        </w:rPr>
        <w:t>TOP-K</w:t>
      </w:r>
      <w:r w:rsidR="004816CB" w:rsidRPr="00ED1FAB">
        <w:rPr>
          <w:rFonts w:hint="eastAsia"/>
        </w:rPr>
        <w:t>子图匹配问题；其次提出了一个包括创建索引、过滤和验证三个阶段的</w:t>
      </w:r>
      <w:r w:rsidR="004816CB" w:rsidRPr="00ED1FAB">
        <w:rPr>
          <w:rFonts w:hint="eastAsia"/>
        </w:rPr>
        <w:t xml:space="preserve">filtering-and-verification </w:t>
      </w:r>
      <w:r w:rsidR="004816CB" w:rsidRPr="00ED1FAB">
        <w:rPr>
          <w:rFonts w:hint="eastAsia"/>
        </w:rPr>
        <w:t>框架，用来解决</w:t>
      </w:r>
      <w:r w:rsidR="004816CB" w:rsidRPr="00ED1FAB">
        <w:rPr>
          <w:rFonts w:hint="eastAsia"/>
        </w:rPr>
        <w:t>TOP-K</w:t>
      </w:r>
      <w:r w:rsidR="004816CB" w:rsidRPr="00ED1FAB">
        <w:rPr>
          <w:rFonts w:hint="eastAsia"/>
        </w:rPr>
        <w:t>子图匹配问题，并提出了本体索引的概念；然后通过对影响区域的维护来实现本体索引的动态维护。在</w:t>
      </w:r>
      <w:r w:rsidR="004816CB" w:rsidRPr="00ED1FAB">
        <w:rPr>
          <w:rFonts w:hint="eastAsia"/>
        </w:rPr>
        <w:t xml:space="preserve">filtering-and-verification </w:t>
      </w:r>
      <w:r w:rsidR="004816CB" w:rsidRPr="00ED1FAB">
        <w:rPr>
          <w:rFonts w:hint="eastAsia"/>
        </w:rPr>
        <w:t>框架中，每收到一个查询时，在过滤阶段，该框架利用本体索引在多项式时间内，要么提取一个包含所有匹配的数据图的小的子图，要么确定不存在的匹配；在验证阶段，该框架直接从小的子图中提取最好的匹配，而不需要搜索整个数据图。</w:t>
      </w:r>
    </w:p>
    <w:p w:rsidR="007E2922" w:rsidRPr="002D3F64" w:rsidRDefault="00547B4F" w:rsidP="00ED1FAB">
      <w:pPr>
        <w:widowControl/>
        <w:spacing w:line="440" w:lineRule="exact"/>
        <w:ind w:firstLine="420"/>
        <w:jc w:val="left"/>
      </w:pPr>
      <w:r>
        <w:t>Sha</w:t>
      </w:r>
      <w:r>
        <w:rPr>
          <w:rFonts w:hint="eastAsia"/>
        </w:rPr>
        <w:t>sha</w:t>
      </w:r>
      <w:r w:rsidR="007E2922">
        <w:t xml:space="preserve"> et al</w:t>
      </w:r>
      <w:r w:rsidR="007E2922" w:rsidRPr="00ED1FAB">
        <w:rPr>
          <w:rFonts w:hint="eastAsia"/>
        </w:rPr>
        <w:t>[10]</w:t>
      </w:r>
      <w:r w:rsidR="007E2922">
        <w:rPr>
          <w:rFonts w:hint="eastAsia"/>
        </w:rPr>
        <w:t>提出了</w:t>
      </w:r>
      <w:r w:rsidR="007E2922">
        <w:t>GraphGrep</w:t>
      </w:r>
      <w:r w:rsidR="007E2922">
        <w:rPr>
          <w:rFonts w:hint="eastAsia"/>
        </w:rPr>
        <w:t>方法在过滤时作为索引特征来枚举路径。由于路径特征的限制，</w:t>
      </w:r>
      <w:r w:rsidR="007E2922">
        <w:t>Yan et al</w:t>
      </w:r>
      <w:r w:rsidR="007E2922" w:rsidRPr="00ED1FAB">
        <w:rPr>
          <w:rFonts w:hint="eastAsia"/>
        </w:rPr>
        <w:t>[11]</w:t>
      </w:r>
      <w:r w:rsidR="007E2922">
        <w:rPr>
          <w:rFonts w:hint="eastAsia"/>
        </w:rPr>
        <w:t>提出了</w:t>
      </w:r>
      <w:r w:rsidR="007E2922">
        <w:t>gIndex</w:t>
      </w:r>
      <w:r w:rsidR="007E2922">
        <w:rPr>
          <w:rFonts w:hint="eastAsia"/>
        </w:rPr>
        <w:t>来索引频繁的子图作为索引特征。由于反单调性，只要一个子图模式不是频繁的，那么任何包含它的超图也不会是频繁的。在查询处理时，使用一个代价模型来评估检索哪个索引入口。但是</w:t>
      </w:r>
      <w:r w:rsidR="007E2922">
        <w:t>gIndex</w:t>
      </w:r>
      <w:r w:rsidR="007E2922">
        <w:rPr>
          <w:rFonts w:hint="eastAsia"/>
        </w:rPr>
        <w:t>需要在每个时间戳挖掘频繁的子图（特征），不满足图</w:t>
      </w:r>
      <w:r w:rsidR="008326C3">
        <w:rPr>
          <w:rFonts w:hint="eastAsia"/>
        </w:rPr>
        <w:t>数据</w:t>
      </w:r>
      <w:r w:rsidR="007E2922">
        <w:rPr>
          <w:rFonts w:hint="eastAsia"/>
        </w:rPr>
        <w:t>流实时响应的特性。而</w:t>
      </w:r>
      <w:r w:rsidR="007E2922">
        <w:t>GraphGrep</w:t>
      </w:r>
      <w:r w:rsidR="007E2922">
        <w:rPr>
          <w:rFonts w:hint="eastAsia"/>
        </w:rPr>
        <w:t>虽然可能满足实时响应的特性，但是它是单独使用路径来过滤掉候选，过滤后仍然会存在很多误报的情况，即不是真实的结果却被报成了真实结果。</w:t>
      </w:r>
    </w:p>
    <w:p w:rsidR="007E2922" w:rsidRDefault="007E2922" w:rsidP="00ED1FAB">
      <w:pPr>
        <w:widowControl/>
        <w:spacing w:line="440" w:lineRule="exact"/>
        <w:ind w:firstLine="420"/>
        <w:jc w:val="left"/>
      </w:pPr>
      <w:r>
        <w:t>Chen et al</w:t>
      </w:r>
      <w:r w:rsidRPr="00ED1FAB">
        <w:rPr>
          <w:rFonts w:hint="eastAsia"/>
        </w:rPr>
        <w:t>[12]</w:t>
      </w:r>
      <w:r>
        <w:rPr>
          <w:rFonts w:hint="eastAsia"/>
        </w:rPr>
        <w:t>对子图匹配的特征进行了系统的研究，并提出了一个对比的基于子图的索引模型，叫做</w:t>
      </w:r>
      <w:r>
        <w:t>clndex</w:t>
      </w:r>
      <w:r>
        <w:rPr>
          <w:rFonts w:hint="eastAsia"/>
        </w:rPr>
        <w:t>。使用识别冗余的特征选择过程，</w:t>
      </w:r>
      <w:r>
        <w:t xml:space="preserve">clndex </w:t>
      </w:r>
      <w:r>
        <w:rPr>
          <w:rFonts w:hint="eastAsia"/>
        </w:rPr>
        <w:t>可以解决一系列重要的，不同的对比子图并且最大化其索引功能。</w:t>
      </w:r>
      <w:r>
        <w:t>Zhao et al</w:t>
      </w:r>
      <w:r w:rsidRPr="00ED1FAB">
        <w:rPr>
          <w:rFonts w:hint="eastAsia"/>
        </w:rPr>
        <w:t>[21]</w:t>
      </w:r>
      <w:r>
        <w:rPr>
          <w:rFonts w:hint="eastAsia"/>
        </w:rPr>
        <w:t>发现索引频繁的</w:t>
      </w:r>
      <w:proofErr w:type="gramStart"/>
      <w:r>
        <w:rPr>
          <w:rFonts w:hint="eastAsia"/>
        </w:rPr>
        <w:t>树模式</w:t>
      </w:r>
      <w:proofErr w:type="gramEnd"/>
      <w:r>
        <w:rPr>
          <w:rFonts w:hint="eastAsia"/>
        </w:rPr>
        <w:t>再加上几个子图模式，子图搜索性能比索引所有子图模式要好。</w:t>
      </w:r>
      <w:r>
        <w:t>Zou et al</w:t>
      </w:r>
      <w:r w:rsidRPr="00ED1FAB">
        <w:rPr>
          <w:rFonts w:hint="eastAsia"/>
        </w:rPr>
        <w:t>[34]</w:t>
      </w:r>
      <w:r>
        <w:rPr>
          <w:rFonts w:hint="eastAsia"/>
        </w:rPr>
        <w:t>提出</w:t>
      </w:r>
      <w:r>
        <w:t>GCoding</w:t>
      </w:r>
      <w:r>
        <w:rPr>
          <w:rFonts w:hint="eastAsia"/>
        </w:rPr>
        <w:t>用于图搜索。与其他方法相比，它的效率很高。但是，对于流来说，计算特征值特性的代价太高了。</w:t>
      </w:r>
    </w:p>
    <w:p w:rsidR="007E2922" w:rsidRPr="00ED1FAB" w:rsidRDefault="007E2922" w:rsidP="00ED1FAB">
      <w:pPr>
        <w:widowControl/>
        <w:spacing w:line="440" w:lineRule="exact"/>
        <w:ind w:firstLine="420"/>
        <w:jc w:val="left"/>
      </w:pPr>
      <w:r w:rsidRPr="00ED1FAB">
        <w:rPr>
          <w:rFonts w:hint="eastAsia"/>
        </w:rPr>
        <w:t>上述算法主要是用于静态图上的子图匹配问题，除了子图匹配，同时还存在一些子图全匹配问题来达到不同的问题研究。</w:t>
      </w:r>
    </w:p>
    <w:p w:rsidR="007E2922" w:rsidRDefault="00124E67" w:rsidP="00C40183">
      <w:pPr>
        <w:pStyle w:val="3"/>
        <w:spacing w:before="156" w:after="156"/>
      </w:pPr>
      <w:bookmarkStart w:id="18" w:name="_Toc421107616"/>
      <w:r>
        <w:rPr>
          <w:rFonts w:hint="eastAsia"/>
        </w:rPr>
        <w:t>2.1.2</w:t>
      </w:r>
      <w:r w:rsidR="007E2922">
        <w:rPr>
          <w:rFonts w:hint="eastAsia"/>
        </w:rPr>
        <w:t>静态图上子图全匹配</w:t>
      </w:r>
      <w:bookmarkEnd w:id="18"/>
    </w:p>
    <w:p w:rsidR="007E2922" w:rsidRDefault="007E2922" w:rsidP="00ED1FAB">
      <w:pPr>
        <w:widowControl/>
        <w:spacing w:line="440" w:lineRule="exact"/>
        <w:ind w:firstLine="420"/>
        <w:jc w:val="left"/>
      </w:pPr>
      <w:r>
        <w:rPr>
          <w:rFonts w:hint="eastAsia"/>
        </w:rPr>
        <w:t>子图全匹配与子图匹配问题不同，他不仅要求确定一个小的查询</w:t>
      </w:r>
      <w:proofErr w:type="gramStart"/>
      <w:r>
        <w:rPr>
          <w:rFonts w:hint="eastAsia"/>
        </w:rPr>
        <w:t>图是否</w:t>
      </w:r>
      <w:proofErr w:type="gramEnd"/>
      <w:r>
        <w:rPr>
          <w:rFonts w:hint="eastAsia"/>
        </w:rPr>
        <w:t>是一个大的数据图的子图，还进一步要求确定该数据图中包含多少这样的小的查询图并且确定这些满足要求的子图在数据图中的位置。</w:t>
      </w:r>
    </w:p>
    <w:p w:rsidR="006A620A" w:rsidRDefault="006A620A" w:rsidP="00ED1FAB">
      <w:pPr>
        <w:widowControl/>
        <w:spacing w:line="440" w:lineRule="exact"/>
        <w:ind w:firstLine="420"/>
        <w:jc w:val="left"/>
      </w:pPr>
      <w:r>
        <w:rPr>
          <w:rFonts w:hint="eastAsia"/>
        </w:rPr>
        <w:lastRenderedPageBreak/>
        <w:t>在静态图上计算满足</w:t>
      </w:r>
      <w:r w:rsidRPr="00ED1FAB">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4.25pt" o:ole="">
            <v:imagedata r:id="rId23" o:title=""/>
          </v:shape>
          <o:OLEObject Type="Embed" ProgID="Equation.DSMT4" ShapeID="_x0000_i1025" DrawAspect="Content" ObjectID="_1495009547" r:id="rId24"/>
        </w:object>
      </w:r>
      <w:r>
        <w:rPr>
          <w:rFonts w:hint="eastAsia"/>
        </w:rPr>
        <w:t>的所有相似性匹配的一种简单方法是枚举所有比查询图</w:t>
      </w:r>
      <w:r w:rsidRPr="00ED1FAB">
        <w:object w:dxaOrig="200" w:dyaOrig="260">
          <v:shape id="_x0000_i1026" type="#_x0000_t75" style="width:9.75pt;height:12.75pt" o:ole="">
            <v:imagedata r:id="rId25" o:title=""/>
          </v:shape>
          <o:OLEObject Type="Embed" ProgID="Equation.DSMT4" ShapeID="_x0000_i1026" DrawAspect="Content" ObjectID="_1495009548" r:id="rId26"/>
        </w:object>
      </w:r>
      <w:r>
        <w:rPr>
          <w:rFonts w:hint="eastAsia"/>
        </w:rPr>
        <w:t>至多少</w:t>
      </w:r>
      <w:r w:rsidRPr="00ED1FAB">
        <w:object w:dxaOrig="200" w:dyaOrig="279">
          <v:shape id="_x0000_i1027" type="#_x0000_t75" style="width:9.75pt;height:14.25pt" o:ole="">
            <v:imagedata r:id="rId23" o:title=""/>
          </v:shape>
          <o:OLEObject Type="Embed" ProgID="Equation.DSMT4" ShapeID="_x0000_i1027" DrawAspect="Content" ObjectID="_1495009549" r:id="rId27"/>
        </w:object>
      </w:r>
      <w:r>
        <w:rPr>
          <w:rFonts w:hint="eastAsia"/>
        </w:rPr>
        <w:t>条边的</w:t>
      </w:r>
      <w:proofErr w:type="gramStart"/>
      <w:r>
        <w:rPr>
          <w:rFonts w:hint="eastAsia"/>
        </w:rPr>
        <w:t>的</w:t>
      </w:r>
      <w:proofErr w:type="gramEnd"/>
      <w:r>
        <w:rPr>
          <w:rFonts w:hint="eastAsia"/>
        </w:rPr>
        <w:t>连通子图</w:t>
      </w:r>
      <w:r w:rsidRPr="00ED1FAB">
        <w:object w:dxaOrig="260" w:dyaOrig="320">
          <v:shape id="_x0000_i1028" type="#_x0000_t75" style="width:12.75pt;height:15.75pt" o:ole="">
            <v:imagedata r:id="rId28" o:title=""/>
          </v:shape>
          <o:OLEObject Type="Embed" ProgID="Equation.DSMT4" ShapeID="_x0000_i1028" DrawAspect="Content" ObjectID="_1495009550" r:id="rId29"/>
        </w:object>
      </w:r>
      <w:r>
        <w:rPr>
          <w:rFonts w:hint="eastAsia"/>
        </w:rPr>
        <w:t>，然后</w:t>
      </w:r>
      <w:r w:rsidR="00EF678B">
        <w:rPr>
          <w:rFonts w:hint="eastAsia"/>
        </w:rPr>
        <w:t>为每一个这样的连通子图</w:t>
      </w:r>
      <w:r w:rsidR="00EF678B" w:rsidRPr="00ED1FAB">
        <w:object w:dxaOrig="260" w:dyaOrig="320">
          <v:shape id="_x0000_i1029" type="#_x0000_t75" style="width:12.75pt;height:15.75pt" o:ole="">
            <v:imagedata r:id="rId28" o:title=""/>
          </v:shape>
          <o:OLEObject Type="Embed" ProgID="Equation.DSMT4" ShapeID="_x0000_i1029" DrawAspect="Content" ObjectID="_1495009551" r:id="rId30"/>
        </w:object>
      </w:r>
      <w:r w:rsidR="00EF678B">
        <w:rPr>
          <w:rFonts w:hint="eastAsia"/>
        </w:rPr>
        <w:t>在查询图中找到它所有的准确匹配。</w:t>
      </w:r>
    </w:p>
    <w:p w:rsidR="007E2922" w:rsidRPr="00ED1FAB" w:rsidRDefault="007E2922" w:rsidP="00ED1FAB">
      <w:pPr>
        <w:widowControl/>
        <w:spacing w:line="440" w:lineRule="exact"/>
        <w:ind w:firstLine="420"/>
        <w:jc w:val="left"/>
      </w:pPr>
      <w:r>
        <w:rPr>
          <w:rFonts w:hint="eastAsia"/>
        </w:rPr>
        <w:t>Zhang et al</w:t>
      </w:r>
      <w:r w:rsidRPr="00ED1FAB">
        <w:rPr>
          <w:rFonts w:hint="eastAsia"/>
        </w:rPr>
        <w:t>[3]</w:t>
      </w:r>
      <w:r>
        <w:rPr>
          <w:rFonts w:hint="eastAsia"/>
        </w:rPr>
        <w:t>提出了</w:t>
      </w:r>
      <w:bookmarkStart w:id="19" w:name="OLE_LINK1"/>
      <w:r>
        <w:rPr>
          <w:rFonts w:hint="eastAsia"/>
        </w:rPr>
        <w:t>SAPPER</w:t>
      </w:r>
      <w:bookmarkEnd w:id="19"/>
      <w:r>
        <w:rPr>
          <w:rFonts w:hint="eastAsia"/>
        </w:rPr>
        <w:t>算法，在索引中利用混合社区单元结构，</w:t>
      </w:r>
      <w:r>
        <w:rPr>
          <w:rFonts w:hint="eastAsia"/>
        </w:rPr>
        <w:t>SAPPER</w:t>
      </w:r>
      <w:r>
        <w:rPr>
          <w:rFonts w:hint="eastAsia"/>
        </w:rPr>
        <w:t>利用了预生成的随机生成树和一个细心设计了的枚举图的较优序列，解决了在大的数据图中确定与查询图相似性匹配的所有的子图。</w:t>
      </w:r>
      <w:r>
        <w:rPr>
          <w:rFonts w:hint="eastAsia"/>
        </w:rPr>
        <w:t>SAPPER</w:t>
      </w:r>
      <w:r>
        <w:rPr>
          <w:rFonts w:hint="eastAsia"/>
        </w:rPr>
        <w:t>的子图全匹配分为四个步骤，顶点匹配，创建查询图的随机生成树，产生</w:t>
      </w:r>
      <w:r w:rsidRPr="00ED1FAB">
        <w:object w:dxaOrig="859" w:dyaOrig="320">
          <v:shape id="_x0000_i1030" type="#_x0000_t75" style="width:42.75pt;height:15.75pt" o:ole="">
            <v:imagedata r:id="rId31" o:title=""/>
          </v:shape>
          <o:OLEObject Type="Embed" ProgID="Equation.DSMT4" ShapeID="_x0000_i1030" DrawAspect="Content" ObjectID="_1495009552" r:id="rId32"/>
        </w:object>
      </w:r>
      <w:r>
        <w:rPr>
          <w:rFonts w:hint="eastAsia"/>
        </w:rPr>
        <w:t>（表示与查询图</w:t>
      </w:r>
      <w:r w:rsidR="006A620A" w:rsidRPr="00ED1FAB">
        <w:object w:dxaOrig="200" w:dyaOrig="260">
          <v:shape id="_x0000_i1031" type="#_x0000_t75" style="width:9.75pt;height:12.75pt" o:ole="">
            <v:imagedata r:id="rId25" o:title=""/>
          </v:shape>
          <o:OLEObject Type="Embed" ProgID="Equation.DSMT4" ShapeID="_x0000_i1031" DrawAspect="Content" ObjectID="_1495009553" r:id="rId33"/>
        </w:object>
      </w:r>
      <w:r>
        <w:rPr>
          <w:rFonts w:hint="eastAsia"/>
        </w:rPr>
        <w:t>满足编辑距离为</w:t>
      </w:r>
      <w:bookmarkStart w:id="20" w:name="OLE_LINK24"/>
      <w:bookmarkStart w:id="21" w:name="OLE_LINK25"/>
      <w:r w:rsidR="006A620A" w:rsidRPr="00ED1FAB">
        <w:object w:dxaOrig="200" w:dyaOrig="279">
          <v:shape id="_x0000_i1032" type="#_x0000_t75" style="width:9.75pt;height:14.25pt" o:ole="">
            <v:imagedata r:id="rId23" o:title=""/>
          </v:shape>
          <o:OLEObject Type="Embed" ProgID="Equation.DSMT4" ShapeID="_x0000_i1032" DrawAspect="Content" ObjectID="_1495009554" r:id="rId34"/>
        </w:object>
      </w:r>
      <w:bookmarkEnd w:id="20"/>
      <w:bookmarkEnd w:id="21"/>
      <w:r>
        <w:rPr>
          <w:rFonts w:hint="eastAsia"/>
        </w:rPr>
        <w:t>的，与</w:t>
      </w:r>
      <w:r w:rsidR="006A620A" w:rsidRPr="00ED1FAB">
        <w:object w:dxaOrig="200" w:dyaOrig="260">
          <v:shape id="_x0000_i1033" type="#_x0000_t75" style="width:9.75pt;height:12.75pt" o:ole="">
            <v:imagedata r:id="rId25" o:title=""/>
          </v:shape>
          <o:OLEObject Type="Embed" ProgID="Equation.DSMT4" ShapeID="_x0000_i1033" DrawAspect="Content" ObjectID="_1495009555" r:id="rId35"/>
        </w:object>
      </w:r>
      <w:r>
        <w:rPr>
          <w:rFonts w:hint="eastAsia"/>
        </w:rPr>
        <w:t>相似性同构的图的集合）中图的匹配顺序和最终的图匹配。具体地说，首先基于混合社区索引为查询图中的每个顶点确定其在数据图中的候选匹配集合，用来进行顶点匹配。其次随机的产生查询图的生成树集合，并根据第一步的顶点匹配确定这些生成树的匹配，这些生成树的匹配用于进行图的近似匹配。由于有</w:t>
      </w:r>
      <w:proofErr w:type="gramStart"/>
      <w:r>
        <w:rPr>
          <w:rFonts w:hint="eastAsia"/>
        </w:rPr>
        <w:t>许多图需要</w:t>
      </w:r>
      <w:proofErr w:type="gramEnd"/>
      <w:r>
        <w:rPr>
          <w:rFonts w:hint="eastAsia"/>
        </w:rPr>
        <w:t>进行匹配，就需要确定一个这些图进行匹配的合理的顺序来加快匹配速度。最后确定这些图的所有匹配。</w:t>
      </w:r>
      <w:r w:rsidRPr="00ED1FAB">
        <w:rPr>
          <w:rFonts w:hint="eastAsia"/>
        </w:rPr>
        <w:t>利用这种方法可以有效的将时间复杂度由</w:t>
      </w:r>
      <w:r w:rsidRPr="00ED1FAB">
        <w:object w:dxaOrig="740" w:dyaOrig="440">
          <v:shape id="_x0000_i1034" type="#_x0000_t75" style="width:36.75pt;height:22.5pt" o:ole="">
            <v:imagedata r:id="rId36" o:title=""/>
          </v:shape>
          <o:OLEObject Type="Embed" ProgID="Equation.DSMT4" ShapeID="_x0000_i1034" DrawAspect="Content" ObjectID="_1495009556" r:id="rId37"/>
        </w:object>
      </w:r>
      <w:r w:rsidRPr="00ED1FAB">
        <w:rPr>
          <w:rFonts w:hint="eastAsia"/>
        </w:rPr>
        <w:t>变为</w:t>
      </w:r>
      <w:r w:rsidRPr="00ED1FAB">
        <w:object w:dxaOrig="600" w:dyaOrig="440">
          <v:shape id="_x0000_i1035" type="#_x0000_t75" style="width:30pt;height:22.5pt" o:ole="">
            <v:imagedata r:id="rId38" o:title=""/>
          </v:shape>
          <o:OLEObject Type="Embed" ProgID="Equation.DSMT4" ShapeID="_x0000_i1035" DrawAspect="Content" ObjectID="_1495009557" r:id="rId39"/>
        </w:object>
      </w:r>
      <w:r w:rsidRPr="00ED1FAB">
        <w:rPr>
          <w:rFonts w:hint="eastAsia"/>
        </w:rPr>
        <w:t>，其中</w:t>
      </w:r>
      <w:r w:rsidRPr="00ED1FAB">
        <w:object w:dxaOrig="255" w:dyaOrig="240">
          <v:shape id="_x0000_i1036" type="#_x0000_t75" style="width:12.75pt;height:12pt" o:ole="">
            <v:imagedata r:id="rId40" o:title=""/>
          </v:shape>
          <o:OLEObject Type="Embed" ProgID="Equation.DSMT4" ShapeID="_x0000_i1036" DrawAspect="Content" ObjectID="_1495009558" r:id="rId41"/>
        </w:object>
      </w:r>
      <w:r w:rsidRPr="00ED1FAB">
        <w:rPr>
          <w:rFonts w:hint="eastAsia"/>
        </w:rPr>
        <w:t>是指查询图中边的个数，</w:t>
      </w:r>
      <w:r w:rsidRPr="00ED1FAB">
        <w:object w:dxaOrig="240" w:dyaOrig="270">
          <v:shape id="_x0000_i1037" type="#_x0000_t75" style="width:12pt;height:13.5pt" o:ole="">
            <v:imagedata r:id="rId42" o:title=""/>
          </v:shape>
          <o:OLEObject Type="Embed" ProgID="Equation.DSMT4" ShapeID="_x0000_i1037" DrawAspect="Content" ObjectID="_1495009559" r:id="rId43"/>
        </w:object>
      </w:r>
      <w:r w:rsidRPr="00ED1FAB">
        <w:rPr>
          <w:rFonts w:hint="eastAsia"/>
        </w:rPr>
        <w:t>指</w:t>
      </w:r>
      <w:r w:rsidR="008326C3" w:rsidRPr="00ED1FAB">
        <w:rPr>
          <w:rFonts w:hint="eastAsia"/>
        </w:rPr>
        <w:t>编辑距离</w:t>
      </w:r>
      <w:r w:rsidRPr="00ED1FAB">
        <w:rPr>
          <w:rFonts w:hint="eastAsia"/>
        </w:rPr>
        <w:t>，其中得到的相似匹配图只能比查询</w:t>
      </w:r>
      <w:proofErr w:type="gramStart"/>
      <w:r w:rsidRPr="00ED1FAB">
        <w:rPr>
          <w:rFonts w:hint="eastAsia"/>
        </w:rPr>
        <w:t>图少边而</w:t>
      </w:r>
      <w:proofErr w:type="gramEnd"/>
      <w:r w:rsidRPr="00ED1FAB">
        <w:rPr>
          <w:rFonts w:hint="eastAsia"/>
        </w:rPr>
        <w:t>不能多边</w:t>
      </w:r>
      <w:r w:rsidR="00EE5C73" w:rsidRPr="00ED1FAB">
        <w:rPr>
          <w:rFonts w:hint="eastAsia"/>
        </w:rPr>
        <w:t>[3]</w:t>
      </w:r>
      <w:r w:rsidRPr="00ED1FAB">
        <w:rPr>
          <w:rFonts w:hint="eastAsia"/>
        </w:rPr>
        <w:t>。</w:t>
      </w:r>
      <w:r w:rsidR="00EF678B" w:rsidRPr="00ED1FAB">
        <w:rPr>
          <w:rFonts w:hint="eastAsia"/>
        </w:rPr>
        <w:t>但是</w:t>
      </w:r>
      <w:r w:rsidR="00EF678B">
        <w:rPr>
          <w:rFonts w:hint="eastAsia"/>
        </w:rPr>
        <w:t>SAPPER</w:t>
      </w:r>
      <w:r w:rsidR="00EF678B">
        <w:rPr>
          <w:rFonts w:hint="eastAsia"/>
        </w:rPr>
        <w:t>的性能在</w:t>
      </w:r>
      <w:r w:rsidR="00EF678B" w:rsidRPr="00ED1FAB">
        <w:object w:dxaOrig="200" w:dyaOrig="279">
          <v:shape id="_x0000_i1038" type="#_x0000_t75" style="width:9.75pt;height:14.25pt" o:ole="">
            <v:imagedata r:id="rId23" o:title=""/>
          </v:shape>
          <o:OLEObject Type="Embed" ProgID="Equation.DSMT4" ShapeID="_x0000_i1038" DrawAspect="Content" ObjectID="_1495009560" r:id="rId44"/>
        </w:object>
      </w:r>
      <w:r w:rsidR="00EF678B">
        <w:rPr>
          <w:rFonts w:hint="eastAsia"/>
        </w:rPr>
        <w:t>增加到</w:t>
      </w:r>
      <w:r w:rsidR="00EF678B">
        <w:rPr>
          <w:rFonts w:hint="eastAsia"/>
        </w:rPr>
        <w:t>3</w:t>
      </w:r>
      <w:r w:rsidR="00EF678B">
        <w:rPr>
          <w:rFonts w:hint="eastAsia"/>
        </w:rPr>
        <w:t>时大幅度下降。</w:t>
      </w:r>
    </w:p>
    <w:p w:rsidR="007E2922" w:rsidRPr="00ED1FAB" w:rsidRDefault="007E2922" w:rsidP="00ED1FAB">
      <w:pPr>
        <w:widowControl/>
        <w:spacing w:line="440" w:lineRule="exact"/>
        <w:ind w:firstLine="420"/>
        <w:jc w:val="left"/>
      </w:pPr>
      <w:r>
        <w:rPr>
          <w:rFonts w:hint="eastAsia"/>
        </w:rPr>
        <w:t>在</w:t>
      </w:r>
      <w:r>
        <w:rPr>
          <w:rFonts w:hint="eastAsia"/>
        </w:rPr>
        <w:t>SAPPER</w:t>
      </w:r>
      <w:r>
        <w:rPr>
          <w:rFonts w:hint="eastAsia"/>
        </w:rPr>
        <w:t>算法的基础上，</w:t>
      </w:r>
      <w:r>
        <w:rPr>
          <w:rFonts w:hint="eastAsia"/>
        </w:rPr>
        <w:t>Zhu et al</w:t>
      </w:r>
      <w:r w:rsidRPr="00ED1FAB">
        <w:rPr>
          <w:rFonts w:hint="eastAsia"/>
        </w:rPr>
        <w:t>[2]</w:t>
      </w:r>
      <w:r>
        <w:rPr>
          <w:rFonts w:hint="eastAsia"/>
        </w:rPr>
        <w:t>提出了</w:t>
      </w:r>
      <w:bookmarkStart w:id="22" w:name="OLE_LINK4"/>
      <w:r>
        <w:rPr>
          <w:rFonts w:hint="eastAsia"/>
        </w:rPr>
        <w:t>TreeSpan</w:t>
      </w:r>
      <w:bookmarkEnd w:id="22"/>
      <w:r>
        <w:rPr>
          <w:rFonts w:hint="eastAsia"/>
        </w:rPr>
        <w:t>算法来进一步解决子图相似性全匹配问题。</w:t>
      </w:r>
      <w:r w:rsidR="00740D52">
        <w:rPr>
          <w:rFonts w:hint="eastAsia"/>
        </w:rPr>
        <w:t>这篇文章中，提出了一种新的模式来执行相似性全匹配。</w:t>
      </w:r>
      <w:r w:rsidR="006A1640">
        <w:rPr>
          <w:rFonts w:hint="eastAsia"/>
        </w:rPr>
        <w:t>TreeSpan</w:t>
      </w:r>
      <w:r w:rsidR="006A1640">
        <w:rPr>
          <w:rFonts w:hint="eastAsia"/>
        </w:rPr>
        <w:t>使用以下三个阶段来执行最大相似性全匹配：第一阶段</w:t>
      </w:r>
      <w:r w:rsidR="008A4CCD">
        <w:rPr>
          <w:rFonts w:hint="eastAsia"/>
        </w:rPr>
        <w:t>S</w:t>
      </w:r>
      <w:r w:rsidR="006A1640">
        <w:rPr>
          <w:rFonts w:hint="eastAsia"/>
        </w:rPr>
        <w:t>eeding</w:t>
      </w:r>
      <w:r w:rsidR="006A1640">
        <w:rPr>
          <w:rFonts w:hint="eastAsia"/>
        </w:rPr>
        <w:t>，生成</w:t>
      </w:r>
      <w:r w:rsidR="00740D52">
        <w:rPr>
          <w:rFonts w:hint="eastAsia"/>
        </w:rPr>
        <w:t>查询图</w:t>
      </w:r>
      <w:r w:rsidR="00DD5FED" w:rsidRPr="00ED1FAB">
        <w:object w:dxaOrig="200" w:dyaOrig="260">
          <v:shape id="_x0000_i1039" type="#_x0000_t75" style="width:9.75pt;height:12.75pt" o:ole="">
            <v:imagedata r:id="rId25" o:title=""/>
          </v:shape>
          <o:OLEObject Type="Embed" ProgID="Equation.DSMT4" ShapeID="_x0000_i1039" DrawAspect="Content" ObjectID="_1495009561" r:id="rId45"/>
        </w:object>
      </w:r>
      <w:r w:rsidR="00740D52">
        <w:rPr>
          <w:rFonts w:hint="eastAsia"/>
        </w:rPr>
        <w:t>的最小的</w:t>
      </w:r>
      <w:bookmarkStart w:id="23" w:name="OLE_LINK27"/>
      <w:bookmarkStart w:id="24" w:name="OLE_LINK28"/>
      <w:r w:rsidR="00740D52">
        <w:rPr>
          <w:rFonts w:hint="eastAsia"/>
        </w:rPr>
        <w:t>生成树集合</w:t>
      </w:r>
      <w:bookmarkEnd w:id="23"/>
      <w:bookmarkEnd w:id="24"/>
      <w:r w:rsidR="00740D52">
        <w:rPr>
          <w:rFonts w:hint="eastAsia"/>
        </w:rPr>
        <w:t>来覆盖所有</w:t>
      </w:r>
      <w:r w:rsidR="00DD5FED" w:rsidRPr="00ED1FAB">
        <w:object w:dxaOrig="200" w:dyaOrig="260">
          <v:shape id="_x0000_i1040" type="#_x0000_t75" style="width:9.75pt;height:12.75pt" o:ole="">
            <v:imagedata r:id="rId25" o:title=""/>
          </v:shape>
          <o:OLEObject Type="Embed" ProgID="Equation.DSMT4" ShapeID="_x0000_i1040" DrawAspect="Content" ObjectID="_1495009562" r:id="rId46"/>
        </w:object>
      </w:r>
      <w:r w:rsidR="00A91848">
        <w:rPr>
          <w:rFonts w:hint="eastAsia"/>
        </w:rPr>
        <w:t>的子图</w:t>
      </w:r>
      <w:r w:rsidR="00DD5FED" w:rsidRPr="00ED1FAB">
        <w:object w:dxaOrig="260" w:dyaOrig="320">
          <v:shape id="_x0000_i1041" type="#_x0000_t75" style="width:12.75pt;height:15.75pt" o:ole="">
            <v:imagedata r:id="rId47" o:title=""/>
          </v:shape>
          <o:OLEObject Type="Embed" ProgID="Equation.DSMT4" ShapeID="_x0000_i1041" DrawAspect="Content" ObjectID="_1495009563" r:id="rId48"/>
        </w:object>
      </w:r>
      <w:r w:rsidR="00A91848">
        <w:rPr>
          <w:rFonts w:hint="eastAsia"/>
        </w:rPr>
        <w:t>，其中要求这些</w:t>
      </w:r>
      <w:r w:rsidR="00B5765E">
        <w:rPr>
          <w:rFonts w:hint="eastAsia"/>
        </w:rPr>
        <w:t>子</w:t>
      </w:r>
      <w:r w:rsidR="00A91848">
        <w:rPr>
          <w:rFonts w:hint="eastAsia"/>
        </w:rPr>
        <w:t>图</w:t>
      </w:r>
      <w:r w:rsidR="00DD5FED" w:rsidRPr="00ED1FAB">
        <w:object w:dxaOrig="260" w:dyaOrig="320">
          <v:shape id="_x0000_i1042" type="#_x0000_t75" style="width:12.75pt;height:15.75pt" o:ole="">
            <v:imagedata r:id="rId49" o:title=""/>
          </v:shape>
          <o:OLEObject Type="Embed" ProgID="Equation.DSMT4" ShapeID="_x0000_i1042" DrawAspect="Content" ObjectID="_1495009564" r:id="rId50"/>
        </w:object>
      </w:r>
      <w:r w:rsidR="00A91848">
        <w:rPr>
          <w:rFonts w:hint="eastAsia"/>
        </w:rPr>
        <w:t>与查询图</w:t>
      </w:r>
      <w:r w:rsidR="00DD5FED" w:rsidRPr="00ED1FAB">
        <w:object w:dxaOrig="200" w:dyaOrig="260">
          <v:shape id="_x0000_i1043" type="#_x0000_t75" style="width:9.75pt;height:12.75pt" o:ole="">
            <v:imagedata r:id="rId25" o:title=""/>
          </v:shape>
          <o:OLEObject Type="Embed" ProgID="Equation.DSMT4" ShapeID="_x0000_i1043" DrawAspect="Content" ObjectID="_1495009565" r:id="rId51"/>
        </w:object>
      </w:r>
      <w:r w:rsidR="00A91848">
        <w:rPr>
          <w:rFonts w:hint="eastAsia"/>
        </w:rPr>
        <w:t>的编辑距离至多为</w:t>
      </w:r>
      <w:r w:rsidR="00DD5FED" w:rsidRPr="00ED1FAB">
        <w:object w:dxaOrig="200" w:dyaOrig="279">
          <v:shape id="_x0000_i1044" type="#_x0000_t75" style="width:9.75pt;height:14.25pt" o:ole="">
            <v:imagedata r:id="rId23" o:title=""/>
          </v:shape>
          <o:OLEObject Type="Embed" ProgID="Equation.DSMT4" ShapeID="_x0000_i1044" DrawAspect="Content" ObjectID="_1495009566" r:id="rId52"/>
        </w:object>
      </w:r>
      <w:r w:rsidR="00BF486E" w:rsidRPr="00ED1FAB">
        <w:rPr>
          <w:rFonts w:hint="eastAsia"/>
        </w:rPr>
        <w:t>，</w:t>
      </w:r>
      <w:r w:rsidR="006A1640" w:rsidRPr="00ED1FAB">
        <w:rPr>
          <w:rFonts w:hint="eastAsia"/>
        </w:rPr>
        <w:t>也就是任何至多少</w:t>
      </w:r>
      <w:r w:rsidR="00DD5FED" w:rsidRPr="00ED1FAB">
        <w:object w:dxaOrig="200" w:dyaOrig="279">
          <v:shape id="_x0000_i1045" type="#_x0000_t75" style="width:9.75pt;height:14.25pt" o:ole="">
            <v:imagedata r:id="rId23" o:title=""/>
          </v:shape>
          <o:OLEObject Type="Embed" ProgID="Equation.DSMT4" ShapeID="_x0000_i1045" DrawAspect="Content" ObjectID="_1495009567" r:id="rId53"/>
        </w:object>
      </w:r>
      <w:r w:rsidR="006A1640" w:rsidRPr="00ED1FAB">
        <w:rPr>
          <w:rFonts w:hint="eastAsia"/>
        </w:rPr>
        <w:t>条边的</w:t>
      </w:r>
      <w:r w:rsidR="00DD5FED" w:rsidRPr="00ED1FAB">
        <w:object w:dxaOrig="200" w:dyaOrig="260">
          <v:shape id="_x0000_i1046" type="#_x0000_t75" style="width:9.75pt;height:12.75pt" o:ole="">
            <v:imagedata r:id="rId25" o:title=""/>
          </v:shape>
          <o:OLEObject Type="Embed" ProgID="Equation.DSMT4" ShapeID="_x0000_i1046" DrawAspect="Content" ObjectID="_1495009568" r:id="rId54"/>
        </w:object>
      </w:r>
      <w:r w:rsidR="006A1640" w:rsidRPr="00ED1FAB">
        <w:rPr>
          <w:rFonts w:hint="eastAsia"/>
        </w:rPr>
        <w:t>的生成子图使用</w:t>
      </w:r>
      <w:r w:rsidR="006A1640" w:rsidRPr="00ED1FAB">
        <w:rPr>
          <w:rFonts w:hint="eastAsia"/>
        </w:rPr>
        <w:t>QT</w:t>
      </w:r>
      <w:r w:rsidR="006A1640" w:rsidRPr="00ED1FAB">
        <w:rPr>
          <w:rFonts w:hint="eastAsia"/>
        </w:rPr>
        <w:t>中的至少</w:t>
      </w:r>
      <w:r w:rsidR="000E6644" w:rsidRPr="00ED1FAB">
        <w:rPr>
          <w:rFonts w:hint="eastAsia"/>
        </w:rPr>
        <w:t>一颗生成树</w:t>
      </w:r>
      <w:r w:rsidR="006A1640" w:rsidRPr="00ED1FAB">
        <w:rPr>
          <w:rFonts w:hint="eastAsia"/>
        </w:rPr>
        <w:t>作为它的生成树。</w:t>
      </w:r>
      <w:r w:rsidR="00BF486E" w:rsidRPr="00ED1FAB">
        <w:rPr>
          <w:rFonts w:hint="eastAsia"/>
        </w:rPr>
        <w:t>同时为了尽量减少匹配过程中重复生成同一个子树，</w:t>
      </w:r>
      <w:r w:rsidR="00BF486E" w:rsidRPr="00ED1FAB">
        <w:t>TreeSpan</w:t>
      </w:r>
      <w:r w:rsidR="00BF486E" w:rsidRPr="00ED1FAB">
        <w:rPr>
          <w:rFonts w:hint="eastAsia"/>
        </w:rPr>
        <w:t>算法为</w:t>
      </w:r>
      <w:r w:rsidR="00DD5FED">
        <w:rPr>
          <w:rFonts w:hint="eastAsia"/>
        </w:rPr>
        <w:t>生成树集合</w:t>
      </w:r>
      <w:r w:rsidR="006A1640" w:rsidRPr="00ED1FAB">
        <w:rPr>
          <w:rFonts w:hint="eastAsia"/>
        </w:rPr>
        <w:t>中的</w:t>
      </w:r>
      <w:r w:rsidR="00BF486E" w:rsidRPr="00ED1FAB">
        <w:rPr>
          <w:rFonts w:hint="eastAsia"/>
        </w:rPr>
        <w:t>每个生成树附加一个</w:t>
      </w:r>
      <w:r w:rsidR="008A4CCD" w:rsidRPr="00ED1FAB">
        <w:rPr>
          <w:rFonts w:hint="eastAsia"/>
        </w:rPr>
        <w:t>不包含的边的</w:t>
      </w:r>
      <w:r w:rsidR="00BF486E" w:rsidRPr="00ED1FAB">
        <w:rPr>
          <w:rFonts w:hint="eastAsia"/>
        </w:rPr>
        <w:t>集</w:t>
      </w:r>
      <w:r w:rsidR="008A4CCD" w:rsidRPr="00ED1FAB">
        <w:rPr>
          <w:rFonts w:hint="eastAsia"/>
        </w:rPr>
        <w:t>合</w:t>
      </w:r>
      <w:r w:rsidR="00DD5FED" w:rsidRPr="00ED1FAB">
        <w:rPr>
          <w:rFonts w:hint="eastAsia"/>
        </w:rPr>
        <w:t>，该</w:t>
      </w:r>
      <w:proofErr w:type="gramStart"/>
      <w:r w:rsidR="00DD5FED" w:rsidRPr="00ED1FAB">
        <w:rPr>
          <w:rFonts w:hint="eastAsia"/>
        </w:rPr>
        <w:t>集合既</w:t>
      </w:r>
      <w:proofErr w:type="gramEnd"/>
      <w:r w:rsidR="008A4CCD" w:rsidRPr="00ED1FAB">
        <w:rPr>
          <w:rFonts w:hint="eastAsia"/>
        </w:rPr>
        <w:t>限制了</w:t>
      </w:r>
      <w:r w:rsidR="00BF486E" w:rsidRPr="00ED1FAB">
        <w:rPr>
          <w:rFonts w:hint="eastAsia"/>
        </w:rPr>
        <w:t>不同的生成树</w:t>
      </w:r>
      <w:r w:rsidR="008A4CCD" w:rsidRPr="00ED1FAB">
        <w:rPr>
          <w:rFonts w:hint="eastAsia"/>
        </w:rPr>
        <w:t>所获得的</w:t>
      </w:r>
      <w:r w:rsidR="00BF486E" w:rsidRPr="00ED1FAB">
        <w:rPr>
          <w:rFonts w:hint="eastAsia"/>
        </w:rPr>
        <w:t>匹配子图</w:t>
      </w:r>
      <w:r w:rsidR="008A4CCD" w:rsidRPr="00ED1FAB">
        <w:rPr>
          <w:rFonts w:hint="eastAsia"/>
        </w:rPr>
        <w:t>避免了重复性，</w:t>
      </w:r>
      <w:r w:rsidR="00BF486E" w:rsidRPr="00ED1FAB">
        <w:rPr>
          <w:rFonts w:hint="eastAsia"/>
        </w:rPr>
        <w:t>同时</w:t>
      </w:r>
      <w:r w:rsidR="008A4CCD" w:rsidRPr="00ED1FAB">
        <w:rPr>
          <w:rFonts w:hint="eastAsia"/>
        </w:rPr>
        <w:t>又满足子图匹配的完整性</w:t>
      </w:r>
      <w:r w:rsidR="00A91848">
        <w:rPr>
          <w:rFonts w:hint="eastAsia"/>
        </w:rPr>
        <w:t>。</w:t>
      </w:r>
      <w:r w:rsidR="008A4CCD">
        <w:rPr>
          <w:rFonts w:hint="eastAsia"/>
        </w:rPr>
        <w:t>第二阶段</w:t>
      </w:r>
      <w:r w:rsidR="008A4CCD">
        <w:rPr>
          <w:rFonts w:hint="eastAsia"/>
        </w:rPr>
        <w:t>Exact All-Matching</w:t>
      </w:r>
      <w:r w:rsidR="008A4CCD">
        <w:rPr>
          <w:rFonts w:hint="eastAsia"/>
        </w:rPr>
        <w:t>：对于每个生成树</w:t>
      </w:r>
      <w:r w:rsidR="00DD5FED" w:rsidRPr="00ED1FAB">
        <w:object w:dxaOrig="220" w:dyaOrig="260">
          <v:shape id="_x0000_i1047" type="#_x0000_t75" style="width:11.25pt;height:12.75pt" o:ole="">
            <v:imagedata r:id="rId55" o:title=""/>
          </v:shape>
          <o:OLEObject Type="Embed" ProgID="Equation.DSMT4" ShapeID="_x0000_i1047" DrawAspect="Content" ObjectID="_1495009569" r:id="rId56"/>
        </w:object>
      </w:r>
      <w:r w:rsidR="008A4CCD">
        <w:rPr>
          <w:rFonts w:hint="eastAsia"/>
        </w:rPr>
        <w:t>，得到所有从</w:t>
      </w:r>
      <w:r w:rsidR="00DD5FED" w:rsidRPr="00ED1FAB">
        <w:object w:dxaOrig="220" w:dyaOrig="260">
          <v:shape id="_x0000_i1048" type="#_x0000_t75" style="width:11.25pt;height:12.75pt" o:ole="">
            <v:imagedata r:id="rId55" o:title=""/>
          </v:shape>
          <o:OLEObject Type="Embed" ProgID="Equation.DSMT4" ShapeID="_x0000_i1048" DrawAspect="Content" ObjectID="_1495009570" r:id="rId57"/>
        </w:object>
      </w:r>
      <w:r w:rsidR="008A4CCD">
        <w:rPr>
          <w:rFonts w:hint="eastAsia"/>
        </w:rPr>
        <w:t>到数据图</w:t>
      </w:r>
      <w:r w:rsidR="00DD5FED" w:rsidRPr="00ED1FAB">
        <w:object w:dxaOrig="260" w:dyaOrig="279">
          <v:shape id="_x0000_i1049" type="#_x0000_t75" style="width:12.75pt;height:14.25pt" o:ole="">
            <v:imagedata r:id="rId58" o:title=""/>
          </v:shape>
          <o:OLEObject Type="Embed" ProgID="Equation.DSMT4" ShapeID="_x0000_i1049" DrawAspect="Content" ObjectID="_1495009571" r:id="rId59"/>
        </w:object>
      </w:r>
      <w:r w:rsidR="008A4CCD">
        <w:rPr>
          <w:rFonts w:hint="eastAsia"/>
        </w:rPr>
        <w:t>的子图同构映射，也就是准确的全匹配。第三阶段</w:t>
      </w:r>
      <w:r w:rsidR="008A4CCD">
        <w:rPr>
          <w:rFonts w:hint="eastAsia"/>
        </w:rPr>
        <w:t>Inducing Match</w:t>
      </w:r>
      <w:r w:rsidR="008A4CCD">
        <w:rPr>
          <w:rFonts w:hint="eastAsia"/>
        </w:rPr>
        <w:t>：对于每一个子图同构映射</w:t>
      </w:r>
      <w:r w:rsidR="00DD5FED" w:rsidRPr="00ED1FAB">
        <w:object w:dxaOrig="240" w:dyaOrig="320">
          <v:shape id="_x0000_i1050" type="#_x0000_t75" style="width:12pt;height:15.75pt" o:ole="">
            <v:imagedata r:id="rId60" o:title=""/>
          </v:shape>
          <o:OLEObject Type="Embed" ProgID="Equation.DSMT4" ShapeID="_x0000_i1050" DrawAspect="Content" ObjectID="_1495009572" r:id="rId61"/>
        </w:object>
      </w:r>
      <w:r w:rsidR="008A4CCD">
        <w:rPr>
          <w:rFonts w:hint="eastAsia"/>
        </w:rPr>
        <w:t>，引入符合</w:t>
      </w:r>
      <w:r w:rsidR="00DD5FED" w:rsidRPr="00ED1FAB">
        <w:object w:dxaOrig="200" w:dyaOrig="279">
          <v:shape id="_x0000_i1051" type="#_x0000_t75" style="width:9.75pt;height:14.25pt" o:ole="">
            <v:imagedata r:id="rId23" o:title=""/>
          </v:shape>
          <o:OLEObject Type="Embed" ProgID="Equation.DSMT4" ShapeID="_x0000_i1051" DrawAspect="Content" ObjectID="_1495009573" r:id="rId62"/>
        </w:object>
      </w:r>
      <w:r w:rsidR="008A4CCD">
        <w:rPr>
          <w:rFonts w:hint="eastAsia"/>
        </w:rPr>
        <w:t>的从</w:t>
      </w:r>
      <w:r w:rsidR="00DD5FED" w:rsidRPr="00ED1FAB">
        <w:object w:dxaOrig="240" w:dyaOrig="320">
          <v:shape id="_x0000_i1052" type="#_x0000_t75" style="width:12pt;height:15.75pt" o:ole="">
            <v:imagedata r:id="rId60" o:title=""/>
          </v:shape>
          <o:OLEObject Type="Embed" ProgID="Equation.DSMT4" ShapeID="_x0000_i1052" DrawAspect="Content" ObjectID="_1495009574" r:id="rId63"/>
        </w:object>
      </w:r>
      <w:r w:rsidR="008A4CCD">
        <w:rPr>
          <w:rFonts w:hint="eastAsia"/>
        </w:rPr>
        <w:t>得到的</w:t>
      </w:r>
      <w:r w:rsidR="00DD5FED" w:rsidRPr="00ED1FAB">
        <w:object w:dxaOrig="200" w:dyaOrig="260">
          <v:shape id="_x0000_i1053" type="#_x0000_t75" style="width:9.75pt;height:12.75pt" o:ole="">
            <v:imagedata r:id="rId25" o:title=""/>
          </v:shape>
          <o:OLEObject Type="Embed" ProgID="Equation.DSMT4" ShapeID="_x0000_i1053" DrawAspect="Content" ObjectID="_1495009575" r:id="rId64"/>
        </w:object>
      </w:r>
      <w:r w:rsidR="008A4CCD">
        <w:rPr>
          <w:rFonts w:hint="eastAsia"/>
        </w:rPr>
        <w:t>的相似性匹配。为了节省存储空间，</w:t>
      </w:r>
      <w:r w:rsidR="008A4CCD" w:rsidRPr="00ED1FAB">
        <w:t>TreeSpan</w:t>
      </w:r>
      <w:r w:rsidR="008A4CCD" w:rsidRPr="00ED1FAB">
        <w:rPr>
          <w:rFonts w:hint="eastAsia"/>
        </w:rPr>
        <w:t>算法使用树的结构采用共享前缀的方式对生成树进行存储。</w:t>
      </w:r>
    </w:p>
    <w:p w:rsidR="00617ED3" w:rsidRPr="00ED1FAB" w:rsidRDefault="00617ED3" w:rsidP="00ED1FAB">
      <w:pPr>
        <w:widowControl/>
        <w:spacing w:line="440" w:lineRule="exact"/>
        <w:ind w:firstLine="420"/>
        <w:jc w:val="left"/>
      </w:pPr>
      <w:r w:rsidRPr="00ED1FAB">
        <w:t>与</w:t>
      </w:r>
      <w:r w:rsidRPr="00ED1FAB">
        <w:t>SAPPER</w:t>
      </w:r>
      <w:r w:rsidRPr="00ED1FAB">
        <w:t>算法相比</w:t>
      </w:r>
      <w:r w:rsidRPr="00ED1FAB">
        <w:t>TreeSpan</w:t>
      </w:r>
      <w:r w:rsidRPr="00ED1FAB">
        <w:t>算法有三点优势：首先，</w:t>
      </w:r>
      <w:r w:rsidR="00EE5C73" w:rsidRPr="00ED1FAB">
        <w:object w:dxaOrig="560" w:dyaOrig="320">
          <v:shape id="_x0000_i1054" type="#_x0000_t75" style="width:27.75pt;height:15.75pt" o:ole="">
            <v:imagedata r:id="rId65" o:title=""/>
          </v:shape>
          <o:OLEObject Type="Embed" ProgID="Equation.DSMT4" ShapeID="_x0000_i1054" DrawAspect="Content" ObjectID="_1495009576" r:id="rId66"/>
        </w:object>
      </w:r>
      <w:r w:rsidRPr="00ED1FAB">
        <w:t>总要比</w:t>
      </w:r>
      <w:r w:rsidR="005E17AA" w:rsidRPr="00ED1FAB">
        <w:object w:dxaOrig="1260" w:dyaOrig="320">
          <v:shape id="_x0000_i1055" type="#_x0000_t75" style="width:63pt;height:15.75pt" o:ole="">
            <v:imagedata r:id="rId67" o:title=""/>
          </v:shape>
          <o:OLEObject Type="Embed" ProgID="Equation.DSMT4" ShapeID="_x0000_i1055" DrawAspect="Content" ObjectID="_1495009577" r:id="rId68"/>
        </w:object>
      </w:r>
      <w:r w:rsidRPr="00ED1FAB">
        <w:t>小得多，在两种极端情况下</w:t>
      </w:r>
      <w:r w:rsidR="005E17AA" w:rsidRPr="00ED1FAB">
        <w:object w:dxaOrig="1880" w:dyaOrig="320">
          <v:shape id="_x0000_i1056" type="#_x0000_t75" style="width:94.5pt;height:15.75pt" o:ole="">
            <v:imagedata r:id="rId69" o:title=""/>
          </v:shape>
          <o:OLEObject Type="Embed" ProgID="Equation.DSMT4" ShapeID="_x0000_i1056" DrawAspect="Content" ObjectID="_1495009578" r:id="rId70"/>
        </w:object>
      </w:r>
      <w:r w:rsidRPr="00ED1FAB">
        <w:rPr>
          <w:rFonts w:hint="eastAsia"/>
        </w:rPr>
        <w:t>，因此大大的减少了执行准确全匹配的时间，也就是从</w:t>
      </w:r>
      <w:r w:rsidR="005E17AA" w:rsidRPr="00ED1FAB">
        <w:object w:dxaOrig="1260" w:dyaOrig="320">
          <v:shape id="_x0000_i1057" type="#_x0000_t75" style="width:63pt;height:15.75pt" o:ole="">
            <v:imagedata r:id="rId67" o:title=""/>
          </v:shape>
          <o:OLEObject Type="Embed" ProgID="Equation.DSMT4" ShapeID="_x0000_i1057" DrawAspect="Content" ObjectID="_1495009579" r:id="rId71"/>
        </w:object>
      </w:r>
      <w:r w:rsidRPr="00ED1FAB">
        <w:rPr>
          <w:rFonts w:hint="eastAsia"/>
        </w:rPr>
        <w:t>减少到</w:t>
      </w:r>
      <w:r w:rsidR="005E17AA" w:rsidRPr="00ED1FAB">
        <w:object w:dxaOrig="560" w:dyaOrig="320">
          <v:shape id="_x0000_i1058" type="#_x0000_t75" style="width:27.75pt;height:15.75pt" o:ole="">
            <v:imagedata r:id="rId65" o:title=""/>
          </v:shape>
          <o:OLEObject Type="Embed" ProgID="Equation.DSMT4" ShapeID="_x0000_i1058" DrawAspect="Content" ObjectID="_1495009580" r:id="rId72"/>
        </w:object>
      </w:r>
      <w:r w:rsidRPr="00ED1FAB">
        <w:rPr>
          <w:rFonts w:hint="eastAsia"/>
        </w:rPr>
        <w:t>。</w:t>
      </w:r>
      <w:r w:rsidRPr="00ED1FAB">
        <w:t>TreeSpan</w:t>
      </w:r>
      <w:r w:rsidRPr="00ED1FAB">
        <w:t>算法</w:t>
      </w:r>
      <w:r w:rsidRPr="00ED1FAB">
        <w:rPr>
          <w:rFonts w:hint="eastAsia"/>
        </w:rPr>
        <w:t>中按</w:t>
      </w:r>
      <w:r w:rsidRPr="00ED1FAB">
        <w:rPr>
          <w:rFonts w:hint="eastAsia"/>
        </w:rPr>
        <w:lastRenderedPageBreak/>
        <w:t>需枚举的策略进一步减少了执行准确匹配的时间。其次，由于生成树结构上比图</w:t>
      </w:r>
      <w:r w:rsidR="00E86F35" w:rsidRPr="00ED1FAB">
        <w:rPr>
          <w:rFonts w:hint="eastAsia"/>
        </w:rPr>
        <w:t>结构</w:t>
      </w:r>
      <w:r w:rsidRPr="00ED1FAB">
        <w:rPr>
          <w:rFonts w:hint="eastAsia"/>
        </w:rPr>
        <w:t>简单得多，使得在生成树上执行准确全匹配的代价远小于在图上执行准确全匹配的代价。最后，</w:t>
      </w:r>
      <w:r w:rsidRPr="00ED1FAB">
        <w:t>TreeSpan</w:t>
      </w:r>
      <w:r w:rsidRPr="00ED1FAB">
        <w:rPr>
          <w:rFonts w:hint="eastAsia"/>
        </w:rPr>
        <w:t>算法通过共享计算在</w:t>
      </w:r>
      <w:r w:rsidR="00DD5FED">
        <w:rPr>
          <w:rFonts w:hint="eastAsia"/>
        </w:rPr>
        <w:t>生成树集合</w:t>
      </w:r>
      <w:r w:rsidRPr="00ED1FAB">
        <w:rPr>
          <w:rFonts w:hint="eastAsia"/>
        </w:rPr>
        <w:t>上执行准确全匹配，而</w:t>
      </w:r>
      <w:r w:rsidRPr="00ED1FAB">
        <w:t>SAPPER</w:t>
      </w:r>
      <w:r w:rsidRPr="00ED1FAB">
        <w:t>算法</w:t>
      </w:r>
      <w:r w:rsidRPr="00ED1FAB">
        <w:rPr>
          <w:rFonts w:hint="eastAsia"/>
        </w:rPr>
        <w:t>在</w:t>
      </w:r>
      <w:r w:rsidR="005E17AA" w:rsidRPr="00ED1FAB">
        <w:object w:dxaOrig="1100" w:dyaOrig="320">
          <v:shape id="_x0000_i1059" type="#_x0000_t75" style="width:54.75pt;height:15.75pt" o:ole="">
            <v:imagedata r:id="rId73" o:title=""/>
          </v:shape>
          <o:OLEObject Type="Embed" ProgID="Equation.DSMT4" ShapeID="_x0000_i1059" DrawAspect="Content" ObjectID="_1495009581" r:id="rId74"/>
        </w:object>
      </w:r>
      <w:r w:rsidRPr="00ED1FAB">
        <w:rPr>
          <w:rFonts w:hint="eastAsia"/>
        </w:rPr>
        <w:t>中的每个图上分别执行准确全匹配。</w:t>
      </w:r>
    </w:p>
    <w:p w:rsidR="00587CB3" w:rsidRPr="00ED1FAB" w:rsidRDefault="00587CB3" w:rsidP="00ED1FAB">
      <w:pPr>
        <w:widowControl/>
        <w:spacing w:line="440" w:lineRule="exact"/>
        <w:ind w:firstLine="420"/>
        <w:jc w:val="left"/>
      </w:pPr>
      <w:r w:rsidRPr="00ED1FAB">
        <w:rPr>
          <w:rFonts w:hint="eastAsia"/>
        </w:rPr>
        <w:t>然而这些方法均不适用于动态的图数据流上，因为图数据流不断更新的特性，使得每次更新之后都要对整个匹配过程进行一次从头到尾的完正匹配，这势必会导致极高的时间复杂度并且也不能满足实时匹配的要求。</w:t>
      </w:r>
    </w:p>
    <w:p w:rsidR="007E2922" w:rsidRDefault="007E2922" w:rsidP="00C40183">
      <w:pPr>
        <w:pStyle w:val="2"/>
        <w:spacing w:before="156" w:after="156"/>
      </w:pPr>
      <w:bookmarkStart w:id="25" w:name="_Toc421107617"/>
      <w:r w:rsidRPr="007216CD">
        <w:rPr>
          <w:rFonts w:hint="eastAsia"/>
        </w:rPr>
        <w:t>2.</w:t>
      </w:r>
      <w:r w:rsidR="00124E67">
        <w:rPr>
          <w:rFonts w:hint="eastAsia"/>
        </w:rPr>
        <w:t>2</w:t>
      </w:r>
      <w:proofErr w:type="gramStart"/>
      <w:r w:rsidR="007562F4">
        <w:rPr>
          <w:rFonts w:hint="eastAsia"/>
        </w:rPr>
        <w:t>带权图上</w:t>
      </w:r>
      <w:proofErr w:type="gramEnd"/>
      <w:r w:rsidR="007562F4">
        <w:rPr>
          <w:rFonts w:hint="eastAsia"/>
        </w:rPr>
        <w:t>子图匹配</w:t>
      </w:r>
      <w:bookmarkEnd w:id="25"/>
    </w:p>
    <w:p w:rsidR="00821173" w:rsidRDefault="00671782" w:rsidP="00ED1FAB">
      <w:pPr>
        <w:widowControl/>
        <w:spacing w:line="440" w:lineRule="exact"/>
        <w:ind w:firstLine="420"/>
        <w:jc w:val="left"/>
      </w:pPr>
      <w:r w:rsidRPr="00ED1FAB">
        <w:t>Umeyama</w:t>
      </w:r>
      <w:r>
        <w:rPr>
          <w:rFonts w:hint="eastAsia"/>
        </w:rPr>
        <w:t xml:space="preserve"> et al</w:t>
      </w:r>
      <w:r w:rsidRPr="00ED1FAB">
        <w:rPr>
          <w:rFonts w:hint="eastAsia"/>
        </w:rPr>
        <w:t>[3</w:t>
      </w:r>
      <w:r w:rsidR="00D1516C" w:rsidRPr="00ED1FAB">
        <w:rPr>
          <w:rFonts w:hint="eastAsia"/>
        </w:rPr>
        <w:t>5</w:t>
      </w:r>
      <w:r w:rsidRPr="00ED1FAB">
        <w:rPr>
          <w:rFonts w:hint="eastAsia"/>
        </w:rPr>
        <w:t>]</w:t>
      </w:r>
      <w:r w:rsidR="00A949F5">
        <w:rPr>
          <w:rFonts w:hint="eastAsia"/>
        </w:rPr>
        <w:t>提出了一种特征分解方法用于</w:t>
      </w:r>
      <w:proofErr w:type="gramStart"/>
      <w:r w:rsidR="00A949F5">
        <w:rPr>
          <w:rFonts w:hint="eastAsia"/>
        </w:rPr>
        <w:t>解决带权图上</w:t>
      </w:r>
      <w:proofErr w:type="gramEnd"/>
      <w:r w:rsidR="00A949F5">
        <w:rPr>
          <w:rFonts w:hint="eastAsia"/>
        </w:rPr>
        <w:t>的匹配问题。</w:t>
      </w:r>
      <w:r w:rsidR="008E1BA9">
        <w:rPr>
          <w:rFonts w:hint="eastAsia"/>
        </w:rPr>
        <w:t>这篇文章讨论的是一个近似的解决方法来解决有向图和无向图上的</w:t>
      </w:r>
      <w:proofErr w:type="gramStart"/>
      <w:r w:rsidR="008E1BA9">
        <w:rPr>
          <w:rFonts w:hint="eastAsia"/>
        </w:rPr>
        <w:t>带权图</w:t>
      </w:r>
      <w:proofErr w:type="gramEnd"/>
      <w:r w:rsidR="008E1BA9">
        <w:rPr>
          <w:rFonts w:hint="eastAsia"/>
        </w:rPr>
        <w:t>匹配问题（</w:t>
      </w:r>
      <w:r w:rsidR="008E1BA9" w:rsidRPr="008E1BA9">
        <w:t>the weighted graph matching pro</w:t>
      </w:r>
      <w:r w:rsidR="008E1BA9">
        <w:rPr>
          <w:rFonts w:hint="eastAsia"/>
        </w:rPr>
        <w:t>b</w:t>
      </w:r>
      <w:r w:rsidR="008E1BA9" w:rsidRPr="008E1BA9">
        <w:t xml:space="preserve">lem </w:t>
      </w:r>
      <w:r w:rsidR="008E1BA9">
        <w:rPr>
          <w:rFonts w:hint="eastAsia"/>
        </w:rPr>
        <w:t>，简称</w:t>
      </w:r>
      <w:r w:rsidR="008E1BA9">
        <w:t>WGMP</w:t>
      </w:r>
      <w:r w:rsidR="008E1BA9">
        <w:rPr>
          <w:rFonts w:hint="eastAsia"/>
        </w:rPr>
        <w:t>）。</w:t>
      </w:r>
      <w:r w:rsidR="008E1BA9">
        <w:t>WGMP</w:t>
      </w:r>
      <w:r w:rsidR="008E1BA9">
        <w:rPr>
          <w:rFonts w:hint="eastAsia"/>
        </w:rPr>
        <w:t>是指在</w:t>
      </w:r>
      <w:proofErr w:type="gramStart"/>
      <w:r w:rsidR="008E1BA9">
        <w:rPr>
          <w:rFonts w:hint="eastAsia"/>
        </w:rPr>
        <w:t>每个弧都带有</w:t>
      </w:r>
      <w:proofErr w:type="gramEnd"/>
      <w:r w:rsidR="008E1BA9">
        <w:rPr>
          <w:rFonts w:hint="eastAsia"/>
        </w:rPr>
        <w:t>权重的图上，找到两个</w:t>
      </w:r>
      <w:proofErr w:type="gramStart"/>
      <w:r w:rsidR="008E1BA9">
        <w:rPr>
          <w:rFonts w:hint="eastAsia"/>
        </w:rPr>
        <w:t>带权图</w:t>
      </w:r>
      <w:proofErr w:type="gramEnd"/>
      <w:r w:rsidR="008E1BA9">
        <w:rPr>
          <w:rFonts w:hint="eastAsia"/>
        </w:rPr>
        <w:t>之间的最佳匹配。</w:t>
      </w:r>
      <w:r w:rsidR="00D64E1F">
        <w:rPr>
          <w:rFonts w:hint="eastAsia"/>
        </w:rPr>
        <w:t>该文采用了一种分析的而不是组合或迭代的方法来解决这样的最佳匹配问题。在无向图匹配问题中使用邻接矩阵的特征分解方法，并且在有向图匹配问题中使用来源于邻接矩阵的艾尔米特矩阵的情况下，当两个图互相足够接近时，能够有效地</w:t>
      </w:r>
      <w:r w:rsidR="00D64E1F">
        <w:rPr>
          <w:rFonts w:hint="eastAsia"/>
        </w:rPr>
        <w:t xml:space="preserve"> </w:t>
      </w:r>
      <w:r w:rsidR="00D64E1F">
        <w:rPr>
          <w:rFonts w:hint="eastAsia"/>
        </w:rPr>
        <w:t>找到最佳匹配。</w:t>
      </w:r>
      <w:r w:rsidR="00821173">
        <w:rPr>
          <w:rFonts w:hint="eastAsia"/>
        </w:rPr>
        <w:t>当两个图互相不能足够接近时，文中提出的方法有的时候就不能找到最佳的匹配结果。然而，由于得到的匹配反映了图之间的全局匹配，使得爬山法能够提高在这种情况下获得的匹配。当</w:t>
      </w:r>
      <w:proofErr w:type="gramStart"/>
      <w:r w:rsidR="00821173">
        <w:rPr>
          <w:rFonts w:hint="eastAsia"/>
        </w:rPr>
        <w:t>带权图</w:t>
      </w:r>
      <w:proofErr w:type="gramEnd"/>
      <w:r w:rsidR="00821173">
        <w:rPr>
          <w:rFonts w:hint="eastAsia"/>
        </w:rPr>
        <w:t>与同构图区别很大时，文中提出的方法的效果就不能像几乎同构的情况那么好。而且该方法要求待匹配的</w:t>
      </w:r>
      <w:proofErr w:type="gramStart"/>
      <w:r w:rsidR="00821173">
        <w:rPr>
          <w:rFonts w:hint="eastAsia"/>
        </w:rPr>
        <w:t>图大小</w:t>
      </w:r>
      <w:proofErr w:type="gramEnd"/>
      <w:r w:rsidR="00821173">
        <w:rPr>
          <w:rFonts w:hint="eastAsia"/>
        </w:rPr>
        <w:t>相同，这是一个重要的限制，而在现实生活中大多数情况下都很难得到满足。</w:t>
      </w:r>
    </w:p>
    <w:p w:rsidR="00671782" w:rsidRDefault="00671782" w:rsidP="00ED1FAB">
      <w:pPr>
        <w:widowControl/>
        <w:spacing w:line="440" w:lineRule="exact"/>
        <w:ind w:firstLine="420"/>
        <w:jc w:val="left"/>
      </w:pPr>
      <w:r w:rsidRPr="00ED1FAB">
        <w:t>Almohamad</w:t>
      </w:r>
      <w:r>
        <w:t xml:space="preserve"> </w:t>
      </w:r>
      <w:r>
        <w:rPr>
          <w:rFonts w:hint="eastAsia"/>
        </w:rPr>
        <w:t>et al</w:t>
      </w:r>
      <w:r w:rsidRPr="00ED1FAB">
        <w:rPr>
          <w:rFonts w:hint="eastAsia"/>
        </w:rPr>
        <w:t>[36]</w:t>
      </w:r>
      <w:r w:rsidR="00A949F5">
        <w:rPr>
          <w:rFonts w:hint="eastAsia"/>
        </w:rPr>
        <w:t>提出了线性规划的方法来解决</w:t>
      </w:r>
      <w:proofErr w:type="gramStart"/>
      <w:r w:rsidR="00A949F5">
        <w:rPr>
          <w:rFonts w:hint="eastAsia"/>
        </w:rPr>
        <w:t>带权图</w:t>
      </w:r>
      <w:proofErr w:type="gramEnd"/>
      <w:r w:rsidR="00A949F5">
        <w:rPr>
          <w:rFonts w:hint="eastAsia"/>
        </w:rPr>
        <w:t>的匹配问题。</w:t>
      </w:r>
      <w:r w:rsidR="00516B06">
        <w:rPr>
          <w:rFonts w:hint="eastAsia"/>
        </w:rPr>
        <w:t>线性规划是通过以</w:t>
      </w:r>
      <w:r w:rsidR="00516B06">
        <w:rPr>
          <w:rFonts w:hint="eastAsia"/>
        </w:rPr>
        <w:t>L</w:t>
      </w:r>
      <w:r w:rsidR="00516B06" w:rsidRPr="00ED1FAB">
        <w:rPr>
          <w:rFonts w:hint="eastAsia"/>
        </w:rPr>
        <w:t>1</w:t>
      </w:r>
      <w:r w:rsidR="00516B06">
        <w:rPr>
          <w:rFonts w:hint="eastAsia"/>
        </w:rPr>
        <w:t>规范公式化图匹配问题，然后</w:t>
      </w:r>
      <w:r w:rsidR="00A77599">
        <w:rPr>
          <w:rFonts w:hint="eastAsia"/>
        </w:rPr>
        <w:t>将结果的二次优化问题转化为线性的，其中</w:t>
      </w:r>
      <w:r w:rsidR="00A77599">
        <w:rPr>
          <w:rFonts w:hint="eastAsia"/>
        </w:rPr>
        <w:t>L</w:t>
      </w:r>
      <w:r w:rsidR="00A77599" w:rsidRPr="00ED1FAB">
        <w:rPr>
          <w:rFonts w:hint="eastAsia"/>
        </w:rPr>
        <w:t>1</w:t>
      </w:r>
      <w:r w:rsidR="00A77599">
        <w:rPr>
          <w:rFonts w:hint="eastAsia"/>
        </w:rPr>
        <w:t>规范具体如下：</w:t>
      </w:r>
    </w:p>
    <w:p w:rsidR="00A77599" w:rsidRDefault="00ED1FAB" w:rsidP="00ED1FAB">
      <w:pPr>
        <w:widowControl/>
        <w:spacing w:line="440" w:lineRule="exact"/>
        <w:ind w:firstLine="420"/>
        <w:jc w:val="center"/>
      </w:pPr>
      <w:r w:rsidRPr="00ED1FAB">
        <w:rPr>
          <w:position w:val="-18"/>
        </w:rPr>
        <w:object w:dxaOrig="2000" w:dyaOrig="440">
          <v:shape id="_x0000_i1060" type="#_x0000_t75" style="width:99.75pt;height:21.75pt" o:ole="">
            <v:imagedata r:id="rId75" o:title=""/>
          </v:shape>
          <o:OLEObject Type="Embed" ProgID="Equation.DSMT4" ShapeID="_x0000_i1060" DrawAspect="Content" ObjectID="_1495009582" r:id="rId76"/>
        </w:object>
      </w:r>
      <w:r w:rsidR="00592E0A">
        <w:rPr>
          <w:rFonts w:hint="eastAsia"/>
        </w:rPr>
        <w:t xml:space="preserve">       </w:t>
      </w:r>
      <w:r w:rsidR="00592E0A">
        <w:rPr>
          <w:rFonts w:hint="eastAsia"/>
        </w:rPr>
        <w:t>（</w:t>
      </w:r>
      <w:r w:rsidR="00592E0A">
        <w:rPr>
          <w:rFonts w:hint="eastAsia"/>
        </w:rPr>
        <w:t>2.1</w:t>
      </w:r>
      <w:r w:rsidR="00592E0A">
        <w:rPr>
          <w:rFonts w:hint="eastAsia"/>
        </w:rPr>
        <w:t>）</w:t>
      </w:r>
    </w:p>
    <w:p w:rsidR="00A77599" w:rsidRDefault="00A77599" w:rsidP="00ED1FAB">
      <w:pPr>
        <w:widowControl/>
        <w:spacing w:line="440" w:lineRule="exact"/>
        <w:ind w:firstLine="420"/>
        <w:jc w:val="left"/>
      </w:pPr>
      <w:r>
        <w:rPr>
          <w:rFonts w:hint="eastAsia"/>
        </w:rPr>
        <w:t>其中</w:t>
      </w:r>
      <w:r w:rsidRPr="00ED1FAB">
        <w:object w:dxaOrig="480" w:dyaOrig="360">
          <v:shape id="_x0000_i1061" type="#_x0000_t75" style="width:24pt;height:18pt" o:ole="">
            <v:imagedata r:id="rId77" o:title=""/>
          </v:shape>
          <o:OLEObject Type="Embed" ProgID="Equation.DSMT4" ShapeID="_x0000_i1061" DrawAspect="Content" ObjectID="_1495009583" r:id="rId78"/>
        </w:object>
      </w:r>
      <w:r>
        <w:rPr>
          <w:rFonts w:hint="eastAsia"/>
        </w:rPr>
        <w:t>表示</w:t>
      </w:r>
      <w:r>
        <w:rPr>
          <w:rFonts w:hint="eastAsia"/>
        </w:rPr>
        <w:t>L</w:t>
      </w:r>
      <w:r w:rsidRPr="00ED1FAB">
        <w:rPr>
          <w:rFonts w:hint="eastAsia"/>
        </w:rPr>
        <w:t>1</w:t>
      </w:r>
      <w:r>
        <w:rPr>
          <w:rFonts w:hint="eastAsia"/>
        </w:rPr>
        <w:t>规范，也就是如果</w:t>
      </w:r>
      <w:r w:rsidRPr="00ED1FAB">
        <w:object w:dxaOrig="240" w:dyaOrig="260">
          <v:shape id="_x0000_i1062" type="#_x0000_t75" style="width:12pt;height:12.75pt" o:ole="">
            <v:imagedata r:id="rId79" o:title=""/>
          </v:shape>
          <o:OLEObject Type="Embed" ProgID="Equation.DSMT4" ShapeID="_x0000_i1062" DrawAspect="Content" ObjectID="_1495009584" r:id="rId80"/>
        </w:object>
      </w:r>
      <w:r>
        <w:rPr>
          <w:rFonts w:hint="eastAsia"/>
        </w:rPr>
        <w:t>是一个</w:t>
      </w:r>
      <w:r w:rsidRPr="00ED1FAB">
        <w:object w:dxaOrig="499" w:dyaOrig="279">
          <v:shape id="_x0000_i1063" type="#_x0000_t75" style="width:24.75pt;height:14.25pt" o:ole="">
            <v:imagedata r:id="rId81" o:title=""/>
          </v:shape>
          <o:OLEObject Type="Embed" ProgID="Equation.DSMT4" ShapeID="_x0000_i1063" DrawAspect="Content" ObjectID="_1495009585" r:id="rId82"/>
        </w:object>
      </w:r>
      <w:r>
        <w:rPr>
          <w:rFonts w:hint="eastAsia"/>
        </w:rPr>
        <w:t>矩阵，那么</w:t>
      </w:r>
      <w:r w:rsidRPr="00ED1FAB">
        <w:object w:dxaOrig="1860" w:dyaOrig="440">
          <v:shape id="_x0000_i1064" type="#_x0000_t75" style="width:93pt;height:21.75pt" o:ole="">
            <v:imagedata r:id="rId83" o:title=""/>
          </v:shape>
          <o:OLEObject Type="Embed" ProgID="Equation.DSMT4" ShapeID="_x0000_i1064" DrawAspect="Content" ObjectID="_1495009586" r:id="rId84"/>
        </w:object>
      </w:r>
      <w:r>
        <w:rPr>
          <w:rFonts w:hint="eastAsia"/>
        </w:rPr>
        <w:t>，其中</w:t>
      </w:r>
      <w:r w:rsidRPr="00ED1FAB">
        <w:object w:dxaOrig="1340" w:dyaOrig="320">
          <v:shape id="_x0000_i1065" type="#_x0000_t75" style="width:66.75pt;height:15.75pt" o:ole="">
            <v:imagedata r:id="rId85" o:title=""/>
          </v:shape>
          <o:OLEObject Type="Embed" ProgID="Equation.DSMT4" ShapeID="_x0000_i1065" DrawAspect="Content" ObjectID="_1495009587" r:id="rId86"/>
        </w:object>
      </w:r>
      <w:r>
        <w:rPr>
          <w:rFonts w:hint="eastAsia"/>
        </w:rPr>
        <w:t>。</w:t>
      </w:r>
      <w:r w:rsidRPr="00ED1FAB">
        <w:object w:dxaOrig="360" w:dyaOrig="279">
          <v:shape id="_x0000_i1066" type="#_x0000_t75" style="width:18pt;height:14.25pt" o:ole="">
            <v:imagedata r:id="rId87" o:title=""/>
          </v:shape>
          <o:OLEObject Type="Embed" ProgID="Equation.DSMT4" ShapeID="_x0000_i1066" DrawAspect="Content" ObjectID="_1495009588" r:id="rId88"/>
        </w:object>
      </w:r>
      <w:r>
        <w:rPr>
          <w:rFonts w:hint="eastAsia"/>
        </w:rPr>
        <w:t>和</w:t>
      </w:r>
      <w:r w:rsidRPr="00ED1FAB">
        <w:object w:dxaOrig="360" w:dyaOrig="260">
          <v:shape id="_x0000_i1067" type="#_x0000_t75" style="width:18pt;height:12.75pt" o:ole="">
            <v:imagedata r:id="rId89" o:title=""/>
          </v:shape>
          <o:OLEObject Type="Embed" ProgID="Equation.DSMT4" ShapeID="_x0000_i1067" DrawAspect="Content" ObjectID="_1495009589" r:id="rId90"/>
        </w:object>
      </w:r>
      <w:r>
        <w:rPr>
          <w:rFonts w:hint="eastAsia"/>
        </w:rPr>
        <w:t>分别是有向</w:t>
      </w:r>
      <w:proofErr w:type="gramStart"/>
      <w:r>
        <w:rPr>
          <w:rFonts w:hint="eastAsia"/>
        </w:rPr>
        <w:t>带权图</w:t>
      </w:r>
      <w:proofErr w:type="gramEnd"/>
      <w:r w:rsidRPr="00ED1FAB">
        <w:object w:dxaOrig="260" w:dyaOrig="279">
          <v:shape id="_x0000_i1068" type="#_x0000_t75" style="width:12.75pt;height:14.25pt" o:ole="">
            <v:imagedata r:id="rId91" o:title=""/>
          </v:shape>
          <o:OLEObject Type="Embed" ProgID="Equation.DSMT4" ShapeID="_x0000_i1068" DrawAspect="Content" ObjectID="_1495009590" r:id="rId92"/>
        </w:object>
      </w:r>
      <w:r>
        <w:rPr>
          <w:rFonts w:hint="eastAsia"/>
        </w:rPr>
        <w:t>和</w:t>
      </w:r>
      <w:r w:rsidRPr="00ED1FAB">
        <w:object w:dxaOrig="279" w:dyaOrig="260">
          <v:shape id="_x0000_i1069" type="#_x0000_t75" style="width:14.25pt;height:12.75pt" o:ole="">
            <v:imagedata r:id="rId93" o:title=""/>
          </v:shape>
          <o:OLEObject Type="Embed" ProgID="Equation.DSMT4" ShapeID="_x0000_i1069" DrawAspect="Content" ObjectID="_1495009591" r:id="rId94"/>
        </w:object>
      </w:r>
      <w:r>
        <w:rPr>
          <w:rFonts w:hint="eastAsia"/>
        </w:rPr>
        <w:t>的邻接矩阵，</w:t>
      </w:r>
      <w:r w:rsidRPr="00ED1FAB">
        <w:object w:dxaOrig="240" w:dyaOrig="260">
          <v:shape id="_x0000_i1070" type="#_x0000_t75" style="width:12pt;height:12.75pt" o:ole="">
            <v:imagedata r:id="rId95" o:title=""/>
          </v:shape>
          <o:OLEObject Type="Embed" ProgID="Equation.DSMT4" ShapeID="_x0000_i1070" DrawAspect="Content" ObjectID="_1495009592" r:id="rId96"/>
        </w:object>
      </w:r>
      <w:r>
        <w:rPr>
          <w:rFonts w:hint="eastAsia"/>
        </w:rPr>
        <w:t>是</w:t>
      </w:r>
      <w:r w:rsidRPr="00A77599">
        <w:t xml:space="preserve"> </w:t>
      </w:r>
      <w:r w:rsidRPr="00ED1FAB">
        <w:object w:dxaOrig="499" w:dyaOrig="279">
          <v:shape id="_x0000_i1071" type="#_x0000_t75" style="width:24.75pt;height:14.25pt" o:ole="">
            <v:imagedata r:id="rId81" o:title=""/>
          </v:shape>
          <o:OLEObject Type="Embed" ProgID="Equation.DSMT4" ShapeID="_x0000_i1071" DrawAspect="Content" ObjectID="_1495009593" r:id="rId97"/>
        </w:object>
      </w:r>
      <w:r>
        <w:rPr>
          <w:rFonts w:hint="eastAsia"/>
        </w:rPr>
        <w:t>的排列矩阵</w:t>
      </w:r>
      <w:r w:rsidR="00884C9C">
        <w:rPr>
          <w:rFonts w:hint="eastAsia"/>
        </w:rPr>
        <w:t>。</w:t>
      </w:r>
      <w:r>
        <w:rPr>
          <w:rFonts w:hint="eastAsia"/>
        </w:rPr>
        <w:t>线性规划通过基于单形的算法得到解决</w:t>
      </w:r>
      <w:r w:rsidR="00884C9C">
        <w:rPr>
          <w:rFonts w:hint="eastAsia"/>
        </w:rPr>
        <w:t>，</w:t>
      </w:r>
      <w:r>
        <w:rPr>
          <w:rFonts w:hint="eastAsia"/>
        </w:rPr>
        <w:t>然后通过</w:t>
      </w:r>
      <w:r w:rsidR="00884C9C">
        <w:rPr>
          <w:rFonts w:hint="eastAsia"/>
        </w:rPr>
        <w:t>在线性规划实际解决方案上应用匈牙利法得到近似结果。提出算法的复杂度为</w:t>
      </w:r>
      <w:r w:rsidR="00884C9C" w:rsidRPr="00ED1FAB">
        <w:object w:dxaOrig="780" w:dyaOrig="360">
          <v:shape id="_x0000_i1072" type="#_x0000_t75" style="width:39pt;height:18pt" o:ole="">
            <v:imagedata r:id="rId98" o:title=""/>
          </v:shape>
          <o:OLEObject Type="Embed" ProgID="Equation.DSMT4" ShapeID="_x0000_i1072" DrawAspect="Content" ObjectID="_1495009594" r:id="rId99"/>
        </w:object>
      </w:r>
      <w:r w:rsidR="00884C9C">
        <w:rPr>
          <w:rFonts w:hint="eastAsia"/>
        </w:rPr>
        <w:t>，其中</w:t>
      </w:r>
      <w:r w:rsidR="00884C9C">
        <w:rPr>
          <w:rFonts w:hint="eastAsia"/>
        </w:rPr>
        <w:t>n</w:t>
      </w:r>
      <w:r w:rsidR="00884C9C">
        <w:rPr>
          <w:rFonts w:hint="eastAsia"/>
        </w:rPr>
        <w:t>为匹配图的大小。</w:t>
      </w:r>
    </w:p>
    <w:p w:rsidR="00D1516C" w:rsidRPr="00D1516C" w:rsidRDefault="00D1516C" w:rsidP="00ED1FAB">
      <w:pPr>
        <w:widowControl/>
        <w:spacing w:line="440" w:lineRule="exact"/>
        <w:ind w:firstLine="420"/>
        <w:jc w:val="left"/>
      </w:pPr>
      <w:r w:rsidRPr="00ED1FAB">
        <w:lastRenderedPageBreak/>
        <w:t>Gold</w:t>
      </w:r>
      <w:r w:rsidRPr="00ED1FAB">
        <w:rPr>
          <w:rFonts w:hint="eastAsia"/>
        </w:rPr>
        <w:t xml:space="preserve"> et al[37]</w:t>
      </w:r>
      <w:r w:rsidRPr="00ED1FAB">
        <w:rPr>
          <w:rFonts w:hint="eastAsia"/>
        </w:rPr>
        <w:t>提出了一种毕业分配算法</w:t>
      </w:r>
      <w:proofErr w:type="gramStart"/>
      <w:r w:rsidRPr="00ED1FAB">
        <w:rPr>
          <w:rFonts w:hint="eastAsia"/>
        </w:rPr>
        <w:t>用于带权图上</w:t>
      </w:r>
      <w:proofErr w:type="gramEnd"/>
      <w:r w:rsidRPr="00ED1FAB">
        <w:rPr>
          <w:rFonts w:hint="eastAsia"/>
        </w:rPr>
        <w:t>的子图匹配问题，该方法即使在存在高噪音的情况下也可以快速准确地找到匹配结果。通过结合毕业的凹凸性，双向（分配）限制和稀疏性，大大提高了匹配的精度和速度。在有噪声情况下的低位计算复杂性和健壮性使得作者提出的方法优于传统的组合方法。作者提出的算法不局限于任何特殊类型的图，可以应用于子图同构、</w:t>
      </w:r>
      <w:proofErr w:type="gramStart"/>
      <w:r w:rsidRPr="00ED1FAB">
        <w:rPr>
          <w:rFonts w:hint="eastAsia"/>
        </w:rPr>
        <w:t>带权图</w:t>
      </w:r>
      <w:proofErr w:type="gramEnd"/>
      <w:r w:rsidRPr="00ED1FAB">
        <w:rPr>
          <w:rFonts w:hint="eastAsia"/>
        </w:rPr>
        <w:t>匹配和属性关系图匹配。</w:t>
      </w:r>
    </w:p>
    <w:p w:rsidR="00A949F5" w:rsidRPr="00A949F5" w:rsidRDefault="00A949F5" w:rsidP="00ED1FAB">
      <w:pPr>
        <w:widowControl/>
        <w:spacing w:line="440" w:lineRule="exact"/>
        <w:ind w:firstLine="420"/>
        <w:jc w:val="left"/>
      </w:pPr>
      <w:r>
        <w:rPr>
          <w:rFonts w:hint="eastAsia"/>
        </w:rPr>
        <w:t>同样，由于图数据流的不断更新，这些方向也都不适用于动态的</w:t>
      </w:r>
      <w:proofErr w:type="gramStart"/>
      <w:r>
        <w:rPr>
          <w:rFonts w:hint="eastAsia"/>
        </w:rPr>
        <w:t>带权图</w:t>
      </w:r>
      <w:proofErr w:type="gramEnd"/>
      <w:r>
        <w:rPr>
          <w:rFonts w:hint="eastAsia"/>
        </w:rPr>
        <w:t>数据流上，因为每次更新后都需要从头开始重新进行一次完整的匹配过程既会导致昂贵的时间代价。</w:t>
      </w:r>
    </w:p>
    <w:p w:rsidR="007562F4" w:rsidRDefault="007562F4" w:rsidP="00C40183">
      <w:pPr>
        <w:pStyle w:val="2"/>
        <w:spacing w:before="156" w:after="156"/>
      </w:pPr>
      <w:bookmarkStart w:id="26" w:name="_Toc421107618"/>
      <w:r>
        <w:rPr>
          <w:rFonts w:hint="eastAsia"/>
        </w:rPr>
        <w:t>2.3</w:t>
      </w:r>
      <w:r>
        <w:rPr>
          <w:rFonts w:hint="eastAsia"/>
        </w:rPr>
        <w:t>图数据流</w:t>
      </w:r>
      <w:bookmarkEnd w:id="26"/>
    </w:p>
    <w:p w:rsidR="006A0836" w:rsidRPr="006A0836" w:rsidRDefault="006A0836" w:rsidP="00ED1FAB">
      <w:pPr>
        <w:widowControl/>
        <w:spacing w:line="440" w:lineRule="exact"/>
        <w:ind w:firstLine="420"/>
        <w:jc w:val="left"/>
      </w:pPr>
      <w:r w:rsidRPr="00ED1FAB">
        <w:rPr>
          <w:rFonts w:hint="eastAsia"/>
        </w:rPr>
        <w:t>随着科学和技术的不断发展，</w:t>
      </w:r>
      <w:proofErr w:type="gramStart"/>
      <w:r w:rsidRPr="00ED1FAB">
        <w:rPr>
          <w:rFonts w:hint="eastAsia"/>
        </w:rPr>
        <w:t>图数据</w:t>
      </w:r>
      <w:proofErr w:type="gramEnd"/>
      <w:r w:rsidRPr="00ED1FAB">
        <w:rPr>
          <w:rFonts w:hint="eastAsia"/>
        </w:rPr>
        <w:t>不在只是单纯的静态形式，而是以一种流的形式不断更新，从而形成了一种新的结构——图</w:t>
      </w:r>
      <w:r w:rsidR="005529C0" w:rsidRPr="00ED1FAB">
        <w:rPr>
          <w:rFonts w:hint="eastAsia"/>
        </w:rPr>
        <w:t>数据</w:t>
      </w:r>
      <w:r w:rsidRPr="00ED1FAB">
        <w:rPr>
          <w:rFonts w:hint="eastAsia"/>
        </w:rPr>
        <w:t>流。图</w:t>
      </w:r>
      <w:r w:rsidR="005529C0" w:rsidRPr="00ED1FAB">
        <w:rPr>
          <w:rFonts w:hint="eastAsia"/>
        </w:rPr>
        <w:t>数据</w:t>
      </w:r>
      <w:r w:rsidRPr="00ED1FAB">
        <w:rPr>
          <w:rFonts w:hint="eastAsia"/>
        </w:rPr>
        <w:t>流除了拥有</w:t>
      </w:r>
      <w:proofErr w:type="gramStart"/>
      <w:r w:rsidRPr="00ED1FAB">
        <w:rPr>
          <w:rFonts w:hint="eastAsia"/>
        </w:rPr>
        <w:t>图本身</w:t>
      </w:r>
      <w:proofErr w:type="gramEnd"/>
      <w:r w:rsidRPr="00ED1FAB">
        <w:rPr>
          <w:rFonts w:hint="eastAsia"/>
        </w:rPr>
        <w:t>的</w:t>
      </w:r>
      <w:r w:rsidR="005529C0" w:rsidRPr="00ED1FAB">
        <w:rPr>
          <w:rFonts w:hint="eastAsia"/>
        </w:rPr>
        <w:t>复杂结构和</w:t>
      </w:r>
      <w:r w:rsidRPr="00ED1FAB">
        <w:rPr>
          <w:rFonts w:hint="eastAsia"/>
        </w:rPr>
        <w:t>性质外，还增加了自己特有的性质，其中最为关键的就是它是不断动态更新的，并且边的更新速度通常很快。图</w:t>
      </w:r>
      <w:r w:rsidR="005529C0" w:rsidRPr="00ED1FAB">
        <w:rPr>
          <w:rFonts w:hint="eastAsia"/>
        </w:rPr>
        <w:t>数据</w:t>
      </w:r>
      <w:r w:rsidRPr="00ED1FAB">
        <w:rPr>
          <w:rFonts w:hint="eastAsia"/>
        </w:rPr>
        <w:t>流</w:t>
      </w:r>
      <w:r w:rsidR="005529C0" w:rsidRPr="00ED1FAB">
        <w:rPr>
          <w:rFonts w:hint="eastAsia"/>
        </w:rPr>
        <w:t>自身的</w:t>
      </w:r>
      <w:r w:rsidRPr="00ED1FAB">
        <w:rPr>
          <w:rFonts w:hint="eastAsia"/>
        </w:rPr>
        <w:t>特性的存在使得传统的用于静态图上的一些操作方法不再适用，因此广大学者开始对图流上的操作进行了研究。</w:t>
      </w:r>
      <w:r w:rsidR="005529C0" w:rsidRPr="00ED1FAB">
        <w:rPr>
          <w:rFonts w:hint="eastAsia"/>
        </w:rPr>
        <w:t>图数据流的更新根据更新方式的不同可以分为简单更新和复杂更新两中类型，</w:t>
      </w:r>
      <w:proofErr w:type="gramStart"/>
      <w:r w:rsidR="005529C0" w:rsidRPr="00ED1FAB">
        <w:rPr>
          <w:rFonts w:hint="eastAsia"/>
        </w:rPr>
        <w:t>其中简单</w:t>
      </w:r>
      <w:proofErr w:type="gramEnd"/>
      <w:r w:rsidR="005529C0" w:rsidRPr="00ED1FAB">
        <w:rPr>
          <w:rFonts w:hint="eastAsia"/>
        </w:rPr>
        <w:t>更新是指</w:t>
      </w:r>
      <w:r w:rsidR="005529C0">
        <w:rPr>
          <w:rFonts w:hint="eastAsia"/>
        </w:rPr>
        <w:t>图数据流上的</w:t>
      </w:r>
      <w:proofErr w:type="gramStart"/>
      <w:r w:rsidR="005529C0">
        <w:rPr>
          <w:rFonts w:hint="eastAsia"/>
        </w:rPr>
        <w:t>边只能</w:t>
      </w:r>
      <w:proofErr w:type="gramEnd"/>
      <w:r w:rsidR="005529C0">
        <w:rPr>
          <w:rFonts w:hint="eastAsia"/>
        </w:rPr>
        <w:t>有存在和不存在两种情况，也就是说如果一条</w:t>
      </w:r>
      <w:proofErr w:type="gramStart"/>
      <w:r w:rsidR="005529C0">
        <w:rPr>
          <w:rFonts w:hint="eastAsia"/>
        </w:rPr>
        <w:t>边已经</w:t>
      </w:r>
      <w:proofErr w:type="gramEnd"/>
      <w:r w:rsidR="005529C0">
        <w:rPr>
          <w:rFonts w:hint="eastAsia"/>
        </w:rPr>
        <w:t>存在，这条边就不能再一次被插入，即同一条边不能到达或删除多次；复杂更新则是指图数据流上的同一条边可以多次到达或多次删除，通常用权重进行衡量，表示边出现的频率。目前大多数图数据流上的研究都是针对简单更新进行的。</w:t>
      </w:r>
    </w:p>
    <w:p w:rsidR="007E2922" w:rsidRPr="006A0836" w:rsidRDefault="006A0836" w:rsidP="00C40183">
      <w:pPr>
        <w:pStyle w:val="3"/>
        <w:spacing w:before="156" w:after="156"/>
      </w:pPr>
      <w:bookmarkStart w:id="27" w:name="_Toc421107619"/>
      <w:r>
        <w:rPr>
          <w:rFonts w:hint="eastAsia"/>
        </w:rPr>
        <w:t>2.3.1</w:t>
      </w:r>
      <w:r>
        <w:rPr>
          <w:rFonts w:hint="eastAsia"/>
        </w:rPr>
        <w:t>图数据流上的简单更新</w:t>
      </w:r>
      <w:bookmarkEnd w:id="27"/>
    </w:p>
    <w:p w:rsidR="00EC57F3" w:rsidRPr="00ED1FAB" w:rsidRDefault="003829B4" w:rsidP="00ED1FAB">
      <w:pPr>
        <w:widowControl/>
        <w:spacing w:line="440" w:lineRule="exact"/>
        <w:ind w:firstLine="420"/>
        <w:jc w:val="left"/>
      </w:pPr>
      <w:r w:rsidRPr="003829B4">
        <w:t>Wang</w:t>
      </w:r>
      <w:r w:rsidRPr="00ED1FAB">
        <w:rPr>
          <w:rFonts w:hint="eastAsia"/>
        </w:rPr>
        <w:t xml:space="preserve"> et al</w:t>
      </w:r>
      <w:r w:rsidR="00EC57F3" w:rsidRPr="00ED1FAB">
        <w:rPr>
          <w:rFonts w:hint="eastAsia"/>
        </w:rPr>
        <w:t>[4]</w:t>
      </w:r>
      <w:r w:rsidR="00302B91" w:rsidRPr="00ED1FAB">
        <w:rPr>
          <w:rFonts w:hint="eastAsia"/>
        </w:rPr>
        <w:t>解决了图流上</w:t>
      </w:r>
      <w:r w:rsidR="004F6C18" w:rsidRPr="00ED1FAB">
        <w:rPr>
          <w:rFonts w:hint="eastAsia"/>
        </w:rPr>
        <w:t>近似</w:t>
      </w:r>
      <w:r w:rsidR="00302B91" w:rsidRPr="00ED1FAB">
        <w:rPr>
          <w:rFonts w:hint="eastAsia"/>
        </w:rPr>
        <w:t>子图匹配的问题，也就是说给定</w:t>
      </w:r>
      <w:proofErr w:type="gramStart"/>
      <w:r w:rsidR="00302B91" w:rsidRPr="00ED1FAB">
        <w:rPr>
          <w:rFonts w:hint="eastAsia"/>
        </w:rPr>
        <w:t>一组图流</w:t>
      </w:r>
      <w:proofErr w:type="gramEnd"/>
      <w:r w:rsidR="00302B91" w:rsidRPr="00ED1FAB">
        <w:rPr>
          <w:rFonts w:hint="eastAsia"/>
        </w:rPr>
        <w:t>&lt;G1</w:t>
      </w:r>
      <w:r w:rsidR="00302B91" w:rsidRPr="00ED1FAB">
        <w:rPr>
          <w:rFonts w:hint="eastAsia"/>
        </w:rPr>
        <w:t>，</w:t>
      </w:r>
      <w:r w:rsidR="00302B91" w:rsidRPr="00ED1FAB">
        <w:rPr>
          <w:rFonts w:hint="eastAsia"/>
        </w:rPr>
        <w:t>G2</w:t>
      </w:r>
      <w:r w:rsidR="00302B91" w:rsidRPr="00ED1FAB">
        <w:rPr>
          <w:rFonts w:hint="eastAsia"/>
        </w:rPr>
        <w:t>，……，</w:t>
      </w:r>
      <w:r w:rsidR="00302B91" w:rsidRPr="00ED1FAB">
        <w:rPr>
          <w:rFonts w:hint="eastAsia"/>
        </w:rPr>
        <w:t>Gm&gt;</w:t>
      </w:r>
      <w:r w:rsidR="00302B91" w:rsidRPr="00ED1FAB">
        <w:rPr>
          <w:rFonts w:hint="eastAsia"/>
        </w:rPr>
        <w:t>和一组查询</w:t>
      </w:r>
      <w:proofErr w:type="gramStart"/>
      <w:r w:rsidR="00302B91" w:rsidRPr="00ED1FAB">
        <w:rPr>
          <w:rFonts w:hint="eastAsia"/>
        </w:rPr>
        <w:t>图</w:t>
      </w:r>
      <w:r w:rsidR="004F6C18" w:rsidRPr="00ED1FAB">
        <w:rPr>
          <w:rFonts w:hint="eastAsia"/>
        </w:rPr>
        <w:t>模式</w:t>
      </w:r>
      <w:proofErr w:type="gramEnd"/>
      <w:r w:rsidR="00302B91" w:rsidRPr="00ED1FAB">
        <w:rPr>
          <w:rFonts w:hint="eastAsia"/>
        </w:rPr>
        <w:t>&lt;Q1</w:t>
      </w:r>
      <w:r w:rsidR="00302B91" w:rsidRPr="00ED1FAB">
        <w:rPr>
          <w:rFonts w:hint="eastAsia"/>
        </w:rPr>
        <w:t>，</w:t>
      </w:r>
      <w:r w:rsidR="00302B91" w:rsidRPr="00ED1FAB">
        <w:rPr>
          <w:rFonts w:hint="eastAsia"/>
        </w:rPr>
        <w:t>Q2</w:t>
      </w:r>
      <w:r w:rsidR="00302B91" w:rsidRPr="00ED1FAB">
        <w:rPr>
          <w:rFonts w:hint="eastAsia"/>
        </w:rPr>
        <w:t>，……，</w:t>
      </w:r>
      <w:r w:rsidR="00302B91" w:rsidRPr="00ED1FAB">
        <w:rPr>
          <w:rFonts w:hint="eastAsia"/>
        </w:rPr>
        <w:t>Qn&gt;</w:t>
      </w:r>
      <w:r w:rsidR="00302B91" w:rsidRPr="00ED1FAB">
        <w:rPr>
          <w:rFonts w:hint="eastAsia"/>
        </w:rPr>
        <w:t>，在每个时间戳</w:t>
      </w:r>
      <w:r w:rsidR="00302B91" w:rsidRPr="00ED1FAB">
        <w:rPr>
          <w:rFonts w:hint="eastAsia"/>
        </w:rPr>
        <w:t>t</w:t>
      </w:r>
      <w:r w:rsidR="00302B91" w:rsidRPr="00ED1FAB">
        <w:rPr>
          <w:rFonts w:hint="eastAsia"/>
        </w:rPr>
        <w:t>连续报告所有</w:t>
      </w:r>
      <w:r w:rsidR="004F6C18" w:rsidRPr="00ED1FAB">
        <w:rPr>
          <w:rFonts w:hint="eastAsia"/>
        </w:rPr>
        <w:t>可能</w:t>
      </w:r>
      <w:r w:rsidR="00302B91" w:rsidRPr="00ED1FAB">
        <w:rPr>
          <w:rFonts w:hint="eastAsia"/>
        </w:rPr>
        <w:t>的连接对</w:t>
      </w:r>
      <w:r w:rsidR="00302B91" w:rsidRPr="00ED1FAB">
        <w:rPr>
          <w:rFonts w:hint="eastAsia"/>
        </w:rPr>
        <w:t>&lt;G(i,t)</w:t>
      </w:r>
      <w:r w:rsidR="00302B91" w:rsidRPr="00ED1FAB">
        <w:rPr>
          <w:rFonts w:hint="eastAsia"/>
        </w:rPr>
        <w:t>，</w:t>
      </w:r>
      <w:r w:rsidR="00302B91" w:rsidRPr="00ED1FAB">
        <w:rPr>
          <w:rFonts w:hint="eastAsia"/>
        </w:rPr>
        <w:t>Qj&gt;</w:t>
      </w:r>
      <w:r w:rsidR="00302B91" w:rsidRPr="00ED1FAB">
        <w:rPr>
          <w:rFonts w:hint="eastAsia"/>
        </w:rPr>
        <w:t>，其中</w:t>
      </w:r>
      <w:r w:rsidR="00302B91" w:rsidRPr="00ED1FAB">
        <w:rPr>
          <w:rFonts w:hint="eastAsia"/>
        </w:rPr>
        <w:t>Qj</w:t>
      </w:r>
      <w:r w:rsidR="00302B91" w:rsidRPr="00ED1FAB">
        <w:rPr>
          <w:rFonts w:hint="eastAsia"/>
        </w:rPr>
        <w:t>是</w:t>
      </w:r>
      <w:r w:rsidR="00302B91" w:rsidRPr="00ED1FAB">
        <w:rPr>
          <w:rFonts w:hint="eastAsia"/>
        </w:rPr>
        <w:t>G(i,t)</w:t>
      </w:r>
      <w:r w:rsidR="00302B91" w:rsidRPr="00ED1FAB">
        <w:rPr>
          <w:rFonts w:hint="eastAsia"/>
        </w:rPr>
        <w:t>的子图，</w:t>
      </w:r>
      <m:oMath>
        <m:r>
          <m:rPr>
            <m:sty m:val="p"/>
          </m:rPr>
          <w:rPr>
            <w:rFonts w:ascii="Cambria Math" w:hAnsi="Cambria Math"/>
          </w:rPr>
          <m:t>1≤i≤m</m:t>
        </m:r>
        <m:r>
          <m:rPr>
            <m:sty m:val="p"/>
          </m:rPr>
          <w:rPr>
            <w:rFonts w:ascii="Cambria Math" w:hAnsi="Cambria Math"/>
          </w:rPr>
          <m:t>，</m:t>
        </m:r>
        <m:r>
          <m:rPr>
            <m:sty m:val="p"/>
          </m:rPr>
          <w:rPr>
            <w:rFonts w:ascii="Cambria Math" w:hAnsi="Cambria Math"/>
          </w:rPr>
          <m:t>1≤j≤n</m:t>
        </m:r>
        <m:r>
          <m:rPr>
            <m:sty m:val="p"/>
          </m:rPr>
          <w:rPr>
            <w:rFonts w:ascii="Cambria Math" w:hAnsi="Cambria Math"/>
          </w:rPr>
          <m:t>，</m:t>
        </m:r>
        <m:r>
          <m:rPr>
            <m:sty m:val="p"/>
          </m:rPr>
          <w:rPr>
            <w:rFonts w:ascii="Cambria Math" w:hAnsi="Cambria Math"/>
          </w:rPr>
          <m:t>t≥0</m:t>
        </m:r>
      </m:oMath>
      <w:r w:rsidR="00302B91" w:rsidRPr="00ED1FAB">
        <w:rPr>
          <w:rFonts w:hint="eastAsia"/>
        </w:rPr>
        <w:t>。</w:t>
      </w:r>
      <w:r w:rsidR="000C6712" w:rsidRPr="00ED1FAB">
        <w:rPr>
          <w:rFonts w:hint="eastAsia"/>
        </w:rPr>
        <w:t>首先使用一种结构节点邻居树（</w:t>
      </w:r>
      <w:r w:rsidR="000C6712" w:rsidRPr="00ED1FAB">
        <w:rPr>
          <w:rFonts w:hint="eastAsia"/>
        </w:rPr>
        <w:t>Node-Neighbor-Tree</w:t>
      </w:r>
      <w:r w:rsidR="000C6712" w:rsidRPr="00ED1FAB">
        <w:rPr>
          <w:rFonts w:hint="eastAsia"/>
        </w:rPr>
        <w:t>，简称</w:t>
      </w:r>
      <w:r w:rsidR="000C6712" w:rsidRPr="00ED1FAB">
        <w:rPr>
          <w:rFonts w:hint="eastAsia"/>
        </w:rPr>
        <w:t>NNT</w:t>
      </w:r>
      <w:r w:rsidR="000C6712" w:rsidRPr="00ED1FAB">
        <w:rPr>
          <w:rFonts w:hint="eastAsia"/>
        </w:rPr>
        <w:t>）来捕获每个节点周围的局部结构。</w:t>
      </w:r>
      <w:r w:rsidR="000C6712" w:rsidRPr="00ED1FAB">
        <w:rPr>
          <w:rFonts w:hint="eastAsia"/>
        </w:rPr>
        <w:t>NNT</w:t>
      </w:r>
      <w:r w:rsidR="000C6712" w:rsidRPr="00ED1FAB">
        <w:rPr>
          <w:rFonts w:hint="eastAsia"/>
        </w:rPr>
        <w:t>是指给定一个图</w:t>
      </w:r>
      <w:r w:rsidR="000C6712" w:rsidRPr="00ED1FAB">
        <w:rPr>
          <w:rFonts w:hint="eastAsia"/>
        </w:rPr>
        <w:t>G</w:t>
      </w:r>
      <w:r w:rsidR="000C6712" w:rsidRPr="00ED1FAB">
        <w:rPr>
          <w:rFonts w:hint="eastAsia"/>
        </w:rPr>
        <w:t>和一个深度值</w:t>
      </w:r>
      <w:r w:rsidR="000C6712" w:rsidRPr="00ED1FAB">
        <w:rPr>
          <w:rFonts w:hint="eastAsia"/>
        </w:rPr>
        <w:t>L</w:t>
      </w:r>
      <w:r w:rsidR="000C6712" w:rsidRPr="00ED1FAB">
        <w:rPr>
          <w:rFonts w:hint="eastAsia"/>
        </w:rPr>
        <w:t>，对于任何</w:t>
      </w:r>
      <w:r w:rsidR="000C6712" w:rsidRPr="00ED1FAB">
        <w:rPr>
          <w:rFonts w:hint="eastAsia"/>
        </w:rPr>
        <w:t>u</w:t>
      </w:r>
      <w:r w:rsidR="000C6712" w:rsidRPr="00ED1FAB">
        <w:rPr>
          <w:rFonts w:hint="eastAsia"/>
        </w:rPr>
        <w:t>∈</w:t>
      </w:r>
      <w:r w:rsidR="000C6712" w:rsidRPr="00ED1FAB">
        <w:rPr>
          <w:rFonts w:hint="eastAsia"/>
        </w:rPr>
        <w:t>G</w:t>
      </w:r>
      <w:r w:rsidR="000C6712" w:rsidRPr="00ED1FAB">
        <w:rPr>
          <w:rFonts w:hint="eastAsia"/>
        </w:rPr>
        <w:t>，</w:t>
      </w:r>
      <w:r w:rsidR="000C6712" w:rsidRPr="00ED1FAB">
        <w:rPr>
          <w:rFonts w:hint="eastAsia"/>
        </w:rPr>
        <w:t>u</w:t>
      </w:r>
      <w:r w:rsidR="000C6712" w:rsidRPr="00ED1FAB">
        <w:rPr>
          <w:rFonts w:hint="eastAsia"/>
        </w:rPr>
        <w:t>的</w:t>
      </w:r>
      <w:r w:rsidR="000C6712" w:rsidRPr="00ED1FAB">
        <w:rPr>
          <w:rFonts w:hint="eastAsia"/>
        </w:rPr>
        <w:t>NNT</w:t>
      </w:r>
      <w:r w:rsidR="000C6712" w:rsidRPr="00ED1FAB">
        <w:rPr>
          <w:rFonts w:hint="eastAsia"/>
        </w:rPr>
        <w:t>记做</w:t>
      </w:r>
      <w:r w:rsidR="000C6712" w:rsidRPr="00ED1FAB">
        <w:rPr>
          <w:rFonts w:hint="eastAsia"/>
        </w:rPr>
        <w:t>NNT(u)</w:t>
      </w:r>
      <w:r w:rsidR="000C6712" w:rsidRPr="00ED1FAB">
        <w:rPr>
          <w:rFonts w:hint="eastAsia"/>
        </w:rPr>
        <w:t>，是一颗以</w:t>
      </w:r>
      <w:r w:rsidR="000C6712" w:rsidRPr="00ED1FAB">
        <w:rPr>
          <w:rFonts w:hint="eastAsia"/>
        </w:rPr>
        <w:t>u</w:t>
      </w:r>
      <w:r w:rsidR="000C6712" w:rsidRPr="00ED1FAB">
        <w:rPr>
          <w:rFonts w:hint="eastAsia"/>
        </w:rPr>
        <w:t>为根节点的树，并包含</w:t>
      </w:r>
      <w:r w:rsidR="000C6712" w:rsidRPr="00ED1FAB">
        <w:rPr>
          <w:rFonts w:hint="eastAsia"/>
        </w:rPr>
        <w:t>G</w:t>
      </w:r>
      <w:r w:rsidR="000C6712" w:rsidRPr="00ED1FAB">
        <w:rPr>
          <w:rFonts w:hint="eastAsia"/>
        </w:rPr>
        <w:t>中所有的从</w:t>
      </w:r>
      <w:r w:rsidR="000C6712" w:rsidRPr="00ED1FAB">
        <w:rPr>
          <w:rFonts w:hint="eastAsia"/>
        </w:rPr>
        <w:t>u</w:t>
      </w:r>
      <w:r w:rsidR="000C6712" w:rsidRPr="00ED1FAB">
        <w:rPr>
          <w:rFonts w:hint="eastAsia"/>
        </w:rPr>
        <w:t>出发，长度小于等于</w:t>
      </w:r>
      <w:r w:rsidR="000C6712" w:rsidRPr="00ED1FAB">
        <w:rPr>
          <w:rFonts w:hint="eastAsia"/>
        </w:rPr>
        <w:t>L</w:t>
      </w:r>
      <w:r w:rsidR="000C6712" w:rsidRPr="00ED1FAB">
        <w:rPr>
          <w:rFonts w:hint="eastAsia"/>
        </w:rPr>
        <w:t>的简单路径。其中</w:t>
      </w:r>
      <w:r w:rsidR="00C602B9" w:rsidRPr="00ED1FAB">
        <w:rPr>
          <w:rFonts w:hint="eastAsia"/>
        </w:rPr>
        <w:t>，</w:t>
      </w:r>
      <w:r w:rsidR="000C6712" w:rsidRPr="00ED1FAB">
        <w:rPr>
          <w:rFonts w:hint="eastAsia"/>
        </w:rPr>
        <w:t>简单路径指没有</w:t>
      </w:r>
      <w:proofErr w:type="gramStart"/>
      <w:r w:rsidR="000C6712" w:rsidRPr="00ED1FAB">
        <w:rPr>
          <w:rFonts w:hint="eastAsia"/>
        </w:rPr>
        <w:t>重复边</w:t>
      </w:r>
      <w:proofErr w:type="gramEnd"/>
      <w:r w:rsidR="000C6712" w:rsidRPr="00ED1FAB">
        <w:rPr>
          <w:rFonts w:hint="eastAsia"/>
        </w:rPr>
        <w:t>的</w:t>
      </w:r>
      <w:r w:rsidR="000C6712" w:rsidRPr="00ED1FAB">
        <w:rPr>
          <w:rFonts w:hint="eastAsia"/>
        </w:rPr>
        <w:lastRenderedPageBreak/>
        <w:t>路径。</w:t>
      </w:r>
      <w:r w:rsidR="00F9611E" w:rsidRPr="00ED1FAB">
        <w:rPr>
          <w:rFonts w:hint="eastAsia"/>
        </w:rPr>
        <w:t>为了满足图数据流动态更新的特性，作者通过创建节点树索引集和边树索引集来记录节点邻居树中每个节点以及每条边的位置，从而实现节点邻居树的动态维护。</w:t>
      </w:r>
      <w:r w:rsidR="00C602B9" w:rsidRPr="00ED1FAB">
        <w:rPr>
          <w:rFonts w:hint="eastAsia"/>
        </w:rPr>
        <w:t>在</w:t>
      </w:r>
      <w:r w:rsidR="000C6712" w:rsidRPr="00ED1FAB">
        <w:rPr>
          <w:rFonts w:hint="eastAsia"/>
        </w:rPr>
        <w:t>为数据图和查询图中的每个节点建立完</w:t>
      </w:r>
      <w:r w:rsidR="004816CB" w:rsidRPr="00ED1FAB">
        <w:rPr>
          <w:rFonts w:hint="eastAsia"/>
        </w:rPr>
        <w:t>节点邻居树</w:t>
      </w:r>
      <w:r w:rsidR="000C6712" w:rsidRPr="00ED1FAB">
        <w:rPr>
          <w:rFonts w:hint="eastAsia"/>
        </w:rPr>
        <w:t>之后，由于子树同构代价很大，所以将</w:t>
      </w:r>
      <w:r w:rsidR="00C602B9" w:rsidRPr="00ED1FAB">
        <w:rPr>
          <w:rFonts w:hint="eastAsia"/>
        </w:rPr>
        <w:t>这个过程近似为比较两个</w:t>
      </w:r>
      <w:r w:rsidR="004816CB" w:rsidRPr="00ED1FAB">
        <w:rPr>
          <w:rFonts w:hint="eastAsia"/>
        </w:rPr>
        <w:t>节点邻居树</w:t>
      </w:r>
      <w:r w:rsidR="00C602B9" w:rsidRPr="00ED1FAB">
        <w:rPr>
          <w:rFonts w:hint="eastAsia"/>
        </w:rPr>
        <w:t>的简单路径。为了加速这个比较过程，作者提出了一个映射模式将一</w:t>
      </w:r>
      <w:r w:rsidR="004816CB" w:rsidRPr="00ED1FAB">
        <w:rPr>
          <w:rFonts w:hint="eastAsia"/>
        </w:rPr>
        <w:t>棵节点邻居树</w:t>
      </w:r>
      <w:r w:rsidR="00C602B9" w:rsidRPr="00ED1FAB">
        <w:rPr>
          <w:rFonts w:hint="eastAsia"/>
        </w:rPr>
        <w:t>映射为一个数字的向量，称为节点映射向量（</w:t>
      </w:r>
      <w:r w:rsidR="00C602B9" w:rsidRPr="00ED1FAB">
        <w:rPr>
          <w:rFonts w:hint="eastAsia"/>
        </w:rPr>
        <w:t>node-projected-vector</w:t>
      </w:r>
      <w:r w:rsidR="00C602B9" w:rsidRPr="00ED1FAB">
        <w:rPr>
          <w:rFonts w:hint="eastAsia"/>
        </w:rPr>
        <w:t>，简称</w:t>
      </w:r>
      <w:r w:rsidR="00C602B9" w:rsidRPr="00ED1FAB">
        <w:rPr>
          <w:rFonts w:hint="eastAsia"/>
        </w:rPr>
        <w:t>NPV</w:t>
      </w:r>
      <w:r w:rsidR="00C602B9" w:rsidRPr="00ED1FAB">
        <w:rPr>
          <w:rFonts w:hint="eastAsia"/>
        </w:rPr>
        <w:t>）。一个节点</w:t>
      </w:r>
      <w:r w:rsidR="00C602B9" w:rsidRPr="00ED1FAB">
        <w:rPr>
          <w:rFonts w:hint="eastAsia"/>
        </w:rPr>
        <w:t>u</w:t>
      </w:r>
      <w:r w:rsidR="00C602B9" w:rsidRPr="00ED1FAB">
        <w:rPr>
          <w:rFonts w:hint="eastAsia"/>
        </w:rPr>
        <w:t>的映射向量</w:t>
      </w:r>
      <w:r w:rsidR="00C602B9" w:rsidRPr="00ED1FAB">
        <w:rPr>
          <w:rFonts w:hint="eastAsia"/>
        </w:rPr>
        <w:t>NPV(u)</w:t>
      </w:r>
      <w:r w:rsidR="00C602B9" w:rsidRPr="00ED1FAB">
        <w:rPr>
          <w:rFonts w:hint="eastAsia"/>
        </w:rPr>
        <w:t>是存储一个</w:t>
      </w:r>
      <w:r w:rsidR="00C602B9" w:rsidRPr="00ED1FAB">
        <w:rPr>
          <w:rFonts w:hint="eastAsia"/>
        </w:rPr>
        <w:t>NNT(u)</w:t>
      </w:r>
      <w:r w:rsidR="00C602B9" w:rsidRPr="00ED1FAB">
        <w:rPr>
          <w:rFonts w:hint="eastAsia"/>
        </w:rPr>
        <w:t>中每一维出现数量的向量。为了满足图数据流动态更新的特性，将每个节点的</w:t>
      </w:r>
      <w:r w:rsidR="00C602B9" w:rsidRPr="00ED1FAB">
        <w:rPr>
          <w:rFonts w:hint="eastAsia"/>
        </w:rPr>
        <w:t>NPV</w:t>
      </w:r>
      <w:r w:rsidR="00C602B9" w:rsidRPr="00ED1FAB">
        <w:rPr>
          <w:rFonts w:hint="eastAsia"/>
        </w:rPr>
        <w:t>映射到向量空间中，通过</w:t>
      </w:r>
      <w:r w:rsidR="00220432" w:rsidRPr="00ED1FAB">
        <w:rPr>
          <w:rFonts w:hint="eastAsia"/>
        </w:rPr>
        <w:t>支配集覆盖的方</w:t>
      </w:r>
      <w:r w:rsidR="004816CB" w:rsidRPr="00ED1FAB">
        <w:rPr>
          <w:rFonts w:hint="eastAsia"/>
        </w:rPr>
        <w:t>法</w:t>
      </w:r>
      <w:r w:rsidR="00220432" w:rsidRPr="00ED1FAB">
        <w:rPr>
          <w:rFonts w:hint="eastAsia"/>
        </w:rPr>
        <w:t>在向量空间进行搜索。用这种方法，在某一时间戳</w:t>
      </w:r>
      <w:r w:rsidR="00F9611E" w:rsidRPr="00ED1FAB">
        <w:rPr>
          <w:rFonts w:hint="eastAsia"/>
        </w:rPr>
        <w:t>上</w:t>
      </w:r>
      <w:r w:rsidR="00220432" w:rsidRPr="00ED1FAB">
        <w:rPr>
          <w:rFonts w:hint="eastAsia"/>
        </w:rPr>
        <w:t>图</w:t>
      </w:r>
      <w:r w:rsidR="005E17AA" w:rsidRPr="00ED1FAB">
        <w:rPr>
          <w:rFonts w:hint="eastAsia"/>
        </w:rPr>
        <w:t>数据</w:t>
      </w:r>
      <w:r w:rsidR="00220432" w:rsidRPr="00ED1FAB">
        <w:rPr>
          <w:rFonts w:hint="eastAsia"/>
        </w:rPr>
        <w:t>流进行</w:t>
      </w:r>
      <w:r w:rsidR="004816CB" w:rsidRPr="00ED1FAB">
        <w:rPr>
          <w:rFonts w:hint="eastAsia"/>
        </w:rPr>
        <w:t>更</w:t>
      </w:r>
      <w:r w:rsidR="00220432" w:rsidRPr="00ED1FAB">
        <w:rPr>
          <w:rFonts w:hint="eastAsia"/>
        </w:rPr>
        <w:t>新时，</w:t>
      </w:r>
      <w:r w:rsidR="00220432" w:rsidRPr="00ED1FAB">
        <w:rPr>
          <w:rFonts w:hint="eastAsia"/>
        </w:rPr>
        <w:t>G</w:t>
      </w:r>
      <w:r w:rsidR="00220432" w:rsidRPr="00ED1FAB">
        <w:rPr>
          <w:rFonts w:hint="eastAsia"/>
        </w:rPr>
        <w:t>中相应节点的</w:t>
      </w:r>
      <w:r w:rsidR="004816CB" w:rsidRPr="00ED1FAB">
        <w:rPr>
          <w:rFonts w:hint="eastAsia"/>
        </w:rPr>
        <w:t>节点映射向量</w:t>
      </w:r>
      <w:r w:rsidR="00220432" w:rsidRPr="00ED1FAB">
        <w:rPr>
          <w:rFonts w:hint="eastAsia"/>
        </w:rPr>
        <w:t>在空间向量中的位置改变，对于每一维，只需要更新数据图覆盖向量的个数即可。</w:t>
      </w:r>
      <w:r w:rsidR="00F9611E" w:rsidRPr="00ED1FAB">
        <w:rPr>
          <w:rFonts w:hint="eastAsia"/>
        </w:rPr>
        <w:t>此外还提出了一种</w:t>
      </w:r>
      <w:r w:rsidR="00F9611E" w:rsidRPr="00ED1FAB">
        <w:rPr>
          <w:rFonts w:hint="eastAsia"/>
        </w:rPr>
        <w:t>skyline</w:t>
      </w:r>
      <w:r w:rsidR="00F9611E" w:rsidRPr="00ED1FAB">
        <w:rPr>
          <w:rFonts w:hint="eastAsia"/>
        </w:rPr>
        <w:t>提前终止法，与支配集覆盖法检测图数据流是否覆盖查询图的所有向量不同，这种方法是搜索不被图数据流的任意向量统治的查询向量，也就是说想要在查询图中为图数据流的向量</w:t>
      </w:r>
      <w:proofErr w:type="gramStart"/>
      <w:r w:rsidR="00F9611E" w:rsidRPr="00ED1FAB">
        <w:rPr>
          <w:rFonts w:hint="eastAsia"/>
        </w:rPr>
        <w:t>集找到</w:t>
      </w:r>
      <w:proofErr w:type="gramEnd"/>
      <w:r w:rsidR="00F9611E" w:rsidRPr="00ED1FAB">
        <w:rPr>
          <w:rFonts w:hint="eastAsia"/>
        </w:rPr>
        <w:t>skyline</w:t>
      </w:r>
      <w:r w:rsidR="00F9611E" w:rsidRPr="00ED1FAB">
        <w:rPr>
          <w:rFonts w:hint="eastAsia"/>
        </w:rPr>
        <w:t>。</w:t>
      </w:r>
      <w:r w:rsidR="00220432" w:rsidRPr="00ED1FAB">
        <w:rPr>
          <w:rFonts w:hint="eastAsia"/>
        </w:rPr>
        <w:t>为了进一步加快查询速度，作者分别从以下三个方面进行优化处理。首先，离线计算查询图向量集的</w:t>
      </w:r>
      <w:r w:rsidR="00220432" w:rsidRPr="00ED1FAB">
        <w:rPr>
          <w:rFonts w:hint="eastAsia"/>
        </w:rPr>
        <w:t>Monochromatic Skyline</w:t>
      </w:r>
      <w:r w:rsidR="00220432" w:rsidRPr="00ED1FAB">
        <w:rPr>
          <w:rFonts w:hint="eastAsia"/>
        </w:rPr>
        <w:t>点，并且只检测这些点是否只是流向量集的</w:t>
      </w:r>
      <w:r w:rsidR="00794B95" w:rsidRPr="00ED1FAB">
        <w:t>Dichromatic</w:t>
      </w:r>
      <w:r w:rsidR="00220432" w:rsidRPr="00ED1FAB">
        <w:rPr>
          <w:rFonts w:hint="eastAsia"/>
        </w:rPr>
        <w:t xml:space="preserve"> Skyline</w:t>
      </w:r>
      <w:r w:rsidR="00220432" w:rsidRPr="00ED1FAB">
        <w:rPr>
          <w:rFonts w:hint="eastAsia"/>
        </w:rPr>
        <w:t>点；其次，调整查询点被处理的顺序，为了最大化到达一个提前终止点的可能，作者首先根据一些简单的条件排序查询点，使得能首先检测成为</w:t>
      </w:r>
      <w:r w:rsidR="00220432" w:rsidRPr="00ED1FAB">
        <w:rPr>
          <w:rFonts w:hint="eastAsia"/>
        </w:rPr>
        <w:t>Skyline</w:t>
      </w:r>
      <w:r w:rsidR="00220432" w:rsidRPr="00ED1FAB">
        <w:rPr>
          <w:rFonts w:hint="eastAsia"/>
        </w:rPr>
        <w:t>点概率高的那些点；最后，不</w:t>
      </w:r>
      <w:r w:rsidR="00E86F35" w:rsidRPr="00ED1FAB">
        <w:rPr>
          <w:rFonts w:hint="eastAsia"/>
        </w:rPr>
        <w:t>需要</w:t>
      </w:r>
      <w:r w:rsidR="00220432" w:rsidRPr="00ED1FAB">
        <w:rPr>
          <w:rFonts w:hint="eastAsia"/>
        </w:rPr>
        <w:t>枚举流中所有向量，而是只在查询向量不为</w:t>
      </w:r>
      <w:r w:rsidR="00220432" w:rsidRPr="00ED1FAB">
        <w:rPr>
          <w:rFonts w:hint="eastAsia"/>
        </w:rPr>
        <w:t>0</w:t>
      </w:r>
      <w:r w:rsidR="00220432" w:rsidRPr="00ED1FAB">
        <w:rPr>
          <w:rFonts w:hint="eastAsia"/>
        </w:rPr>
        <w:t>的维内</w:t>
      </w:r>
      <w:r w:rsidR="00E86F35" w:rsidRPr="00ED1FAB">
        <w:rPr>
          <w:rFonts w:hint="eastAsia"/>
        </w:rPr>
        <w:t>，</w:t>
      </w:r>
      <w:r w:rsidR="00220432" w:rsidRPr="00ED1FAB">
        <w:rPr>
          <w:rFonts w:hint="eastAsia"/>
        </w:rPr>
        <w:t>执行子空间搜索。</w:t>
      </w:r>
    </w:p>
    <w:p w:rsidR="00320FC8" w:rsidRPr="00ED1FAB" w:rsidRDefault="00320FC8" w:rsidP="00ED1FAB">
      <w:pPr>
        <w:widowControl/>
        <w:spacing w:line="440" w:lineRule="exact"/>
        <w:ind w:firstLine="420"/>
        <w:jc w:val="left"/>
      </w:pPr>
      <w:r w:rsidRPr="00ED1FAB">
        <w:t>Angel</w:t>
      </w:r>
      <w:r w:rsidRPr="00ED1FAB">
        <w:rPr>
          <w:rFonts w:hint="eastAsia"/>
        </w:rPr>
        <w:t xml:space="preserve"> et al[8]</w:t>
      </w:r>
      <w:r w:rsidRPr="00ED1FAB">
        <w:rPr>
          <w:rFonts w:hint="eastAsia"/>
        </w:rPr>
        <w:t>提出了用于故事识别</w:t>
      </w:r>
      <w:proofErr w:type="gramStart"/>
      <w:r w:rsidRPr="00ED1FAB">
        <w:rPr>
          <w:rFonts w:hint="eastAsia"/>
        </w:rPr>
        <w:t>的流边权重</w:t>
      </w:r>
      <w:proofErr w:type="gramEnd"/>
      <w:r w:rsidRPr="00ED1FAB">
        <w:rPr>
          <w:rFonts w:hint="eastAsia"/>
        </w:rPr>
        <w:t>更新下的密集子图维护问题，用以高效地确定实体图中的密集结构。本文以实时确定新兴的故事为动机，为了广泛地测量实体联系，公式化了在大小约束下的，对于边权重更新流的密集子图维护问题；基于由一个</w:t>
      </w:r>
      <w:proofErr w:type="gramStart"/>
      <w:r w:rsidRPr="00ED1FAB">
        <w:rPr>
          <w:rFonts w:hint="eastAsia"/>
        </w:rPr>
        <w:t>单个边</w:t>
      </w:r>
      <w:proofErr w:type="gramEnd"/>
      <w:r w:rsidRPr="00ED1FAB">
        <w:rPr>
          <w:rFonts w:hint="eastAsia"/>
        </w:rPr>
        <w:t>权重的更新引起的最大可能改变的量化，提出了一个有效的算法</w:t>
      </w:r>
      <w:r w:rsidRPr="00ED1FAB">
        <w:rPr>
          <w:rFonts w:hint="eastAsia"/>
        </w:rPr>
        <w:t>DYNDENS</w:t>
      </w:r>
      <w:r w:rsidRPr="00ED1FAB">
        <w:rPr>
          <w:rFonts w:hint="eastAsia"/>
        </w:rPr>
        <w:t>，通过维护少数稀疏子图，</w:t>
      </w:r>
      <w:r w:rsidRPr="00ED1FAB">
        <w:rPr>
          <w:rFonts w:hint="eastAsia"/>
        </w:rPr>
        <w:t>DYNDENS</w:t>
      </w:r>
      <w:r w:rsidRPr="00ED1FAB">
        <w:rPr>
          <w:rFonts w:hint="eastAsia"/>
        </w:rPr>
        <w:t>能够有效地，并增量地计算密集子图；同时设计了一个有效的密集子图索引——在前缀树中嵌入反转列表，可以减少内存消耗和处理工作；为</w:t>
      </w:r>
      <w:r w:rsidRPr="00ED1FAB">
        <w:rPr>
          <w:rFonts w:hint="eastAsia"/>
        </w:rPr>
        <w:t>DYNDENS</w:t>
      </w:r>
      <w:r w:rsidRPr="00ED1FAB">
        <w:rPr>
          <w:rFonts w:hint="eastAsia"/>
        </w:rPr>
        <w:t>提出了两种理论上的启发式方法</w:t>
      </w:r>
      <w:r w:rsidRPr="00ED1FAB">
        <w:rPr>
          <w:rFonts w:hint="eastAsia"/>
        </w:rPr>
        <w:t>MAXEXPLORE</w:t>
      </w:r>
      <w:r w:rsidRPr="00ED1FAB">
        <w:rPr>
          <w:rFonts w:hint="eastAsia"/>
        </w:rPr>
        <w:t>和</w:t>
      </w:r>
      <w:r w:rsidRPr="00ED1FAB">
        <w:rPr>
          <w:rFonts w:hint="eastAsia"/>
        </w:rPr>
        <w:t>DEGREEPRIORITIZE</w:t>
      </w:r>
      <w:r w:rsidRPr="00ED1FAB">
        <w:rPr>
          <w:rFonts w:hint="eastAsia"/>
        </w:rPr>
        <w:t>，可以提供进一步改进的性能，这两种方法都与限制</w:t>
      </w:r>
      <w:r w:rsidRPr="00ED1FAB">
        <w:rPr>
          <w:rFonts w:hint="eastAsia"/>
        </w:rPr>
        <w:t>exploration</w:t>
      </w:r>
      <w:r w:rsidRPr="00ED1FAB">
        <w:rPr>
          <w:rFonts w:hint="eastAsia"/>
        </w:rPr>
        <w:t>和</w:t>
      </w:r>
      <w:r w:rsidRPr="00ED1FAB">
        <w:rPr>
          <w:rFonts w:hint="eastAsia"/>
        </w:rPr>
        <w:t>cheap exploration</w:t>
      </w:r>
      <w:r w:rsidRPr="00ED1FAB">
        <w:rPr>
          <w:rFonts w:hint="eastAsia"/>
        </w:rPr>
        <w:t>的执行次数相关。</w:t>
      </w:r>
      <w:r w:rsidRPr="00ED1FAB">
        <w:rPr>
          <w:rFonts w:hint="eastAsia"/>
        </w:rPr>
        <w:t>MAXEXPLORE</w:t>
      </w:r>
      <w:r w:rsidRPr="00ED1FAB">
        <w:rPr>
          <w:rFonts w:hint="eastAsia"/>
        </w:rPr>
        <w:t>改进了探索迭代的界限，将图中更新边的邻居和被探索子图基数考虑在内；</w:t>
      </w:r>
      <w:r w:rsidRPr="00ED1FAB">
        <w:rPr>
          <w:rFonts w:hint="eastAsia"/>
        </w:rPr>
        <w:t>DEGREEPRIORITIZE</w:t>
      </w:r>
      <w:r w:rsidRPr="00ED1FAB">
        <w:rPr>
          <w:rFonts w:hint="eastAsia"/>
        </w:rPr>
        <w:t>是一种组织搜索空间的方法，因此可以避免执行冗余搜索。</w:t>
      </w:r>
    </w:p>
    <w:p w:rsidR="006A0836" w:rsidRPr="00ED1FAB" w:rsidRDefault="006A0836" w:rsidP="00ED1FAB">
      <w:pPr>
        <w:widowControl/>
        <w:spacing w:line="440" w:lineRule="exact"/>
        <w:ind w:firstLine="420"/>
        <w:jc w:val="left"/>
      </w:pPr>
      <w:r>
        <w:lastRenderedPageBreak/>
        <w:t>Sarma</w:t>
      </w:r>
      <w:r w:rsidRPr="00ED1FAB">
        <w:rPr>
          <w:rFonts w:hint="eastAsia"/>
        </w:rPr>
        <w:t xml:space="preserve"> et al[15]</w:t>
      </w:r>
      <w:r w:rsidRPr="00ED1FAB">
        <w:rPr>
          <w:rFonts w:hint="eastAsia"/>
        </w:rPr>
        <w:t>着重于大图（如</w:t>
      </w:r>
      <w:r w:rsidRPr="00ED1FAB">
        <w:rPr>
          <w:rFonts w:hint="eastAsia"/>
        </w:rPr>
        <w:t>web</w:t>
      </w:r>
      <w:r w:rsidRPr="00ED1FAB">
        <w:rPr>
          <w:rFonts w:hint="eastAsia"/>
        </w:rPr>
        <w:t>图）上的计算，其中这个大图的边是以流的形式出现的。这篇文章主要目标是在图流上评估</w:t>
      </w:r>
      <w:r w:rsidRPr="00ED1FAB">
        <w:rPr>
          <w:rFonts w:hint="eastAsia"/>
        </w:rPr>
        <w:t>PageRank</w:t>
      </w:r>
      <w:r w:rsidRPr="00ED1FAB">
        <w:rPr>
          <w:rFonts w:hint="eastAsia"/>
        </w:rPr>
        <w:t>时减小内存的使用，以及执行较少的遍数。分别提出了</w:t>
      </w:r>
      <w:r w:rsidRPr="00ED1FAB">
        <w:rPr>
          <w:rFonts w:hint="eastAsia"/>
        </w:rPr>
        <w:t>SingleRandomWalk</w:t>
      </w:r>
      <w:r w:rsidRPr="00ED1FAB">
        <w:rPr>
          <w:rFonts w:hint="eastAsia"/>
        </w:rPr>
        <w:t>算法，</w:t>
      </w:r>
      <w:r w:rsidRPr="00ED1FAB">
        <w:rPr>
          <w:rFonts w:hint="eastAsia"/>
        </w:rPr>
        <w:t>MultipleRandomWalk</w:t>
      </w:r>
      <w:r w:rsidRPr="00ED1FAB">
        <w:rPr>
          <w:rFonts w:hint="eastAsia"/>
        </w:rPr>
        <w:t>算法和</w:t>
      </w:r>
      <w:r w:rsidRPr="00ED1FAB">
        <w:rPr>
          <w:rFonts w:hint="eastAsia"/>
        </w:rPr>
        <w:t>ModifiedMultipleRandomWalk</w:t>
      </w:r>
      <w:r w:rsidRPr="00ED1FAB">
        <w:rPr>
          <w:rFonts w:hint="eastAsia"/>
        </w:rPr>
        <w:t>算法来实现目标。</w:t>
      </w:r>
      <w:r w:rsidRPr="00ED1FAB">
        <w:t>Bahmani</w:t>
      </w:r>
      <w:r w:rsidRPr="00ED1FAB">
        <w:rPr>
          <w:rFonts w:hint="eastAsia"/>
        </w:rPr>
        <w:t xml:space="preserve"> et al[14]</w:t>
      </w:r>
      <w:r w:rsidRPr="00ED1FAB">
        <w:rPr>
          <w:rFonts w:hint="eastAsia"/>
        </w:rPr>
        <w:t>提出了一种在流模型中用于寻找密集子图的一种新算法，并应用在了被越来越多的大规模数据处理应用程序所采用的两种计算模型流和</w:t>
      </w:r>
      <w:r w:rsidRPr="00ED1FAB">
        <w:t>MapReduce</w:t>
      </w:r>
      <w:r w:rsidRPr="00ED1FAB">
        <w:rPr>
          <w:rFonts w:hint="eastAsia"/>
        </w:rPr>
        <w:t>中。本文展示了一个简单的算法，使得经过图的次数减少，并且获得了一个（</w:t>
      </w:r>
      <w:r w:rsidRPr="00ED1FAB">
        <w:t>2+є</w:t>
      </w:r>
      <w:r w:rsidRPr="00ED1FAB">
        <w:rPr>
          <w:rFonts w:hint="eastAsia"/>
        </w:rPr>
        <w:t>）近似的密集图。然后，分别在子图被规定为一个特定的大小和图是有向图这两种情况下降算法进行扩展。</w:t>
      </w:r>
    </w:p>
    <w:p w:rsidR="006A0836" w:rsidRDefault="006A0836" w:rsidP="00ED1FAB">
      <w:pPr>
        <w:widowControl/>
        <w:spacing w:line="440" w:lineRule="exact"/>
        <w:ind w:firstLine="420"/>
        <w:jc w:val="left"/>
      </w:pPr>
      <w:r w:rsidRPr="00EC57F3">
        <w:t>Yu</w:t>
      </w:r>
      <w:r w:rsidRPr="00ED1FAB">
        <w:rPr>
          <w:rFonts w:hint="eastAsia"/>
        </w:rPr>
        <w:t xml:space="preserve"> et al[16]</w:t>
      </w:r>
      <w:r w:rsidRPr="00ED1FAB">
        <w:rPr>
          <w:rFonts w:hint="eastAsia"/>
        </w:rPr>
        <w:t>提出的方法的主要思想是公式化</w:t>
      </w:r>
      <w:r w:rsidRPr="00ED1FAB">
        <w:rPr>
          <w:rFonts w:hint="eastAsia"/>
        </w:rPr>
        <w:t>SimRank</w:t>
      </w:r>
      <w:r w:rsidRPr="00ED1FAB">
        <w:rPr>
          <w:rFonts w:hint="eastAsia"/>
        </w:rPr>
        <w:t>的评估之后，将矩阵与矩阵之间的乘积转化为向量与向量的乘积和向量与矩阵的乘积，从而加快计算速度。具体地讲，首先通过</w:t>
      </w:r>
      <w:proofErr w:type="gramStart"/>
      <w:r w:rsidRPr="00ED1FAB">
        <w:rPr>
          <w:rFonts w:hint="eastAsia"/>
        </w:rPr>
        <w:t>秩</w:t>
      </w:r>
      <w:proofErr w:type="gramEnd"/>
      <w:r w:rsidRPr="00ED1FAB">
        <w:rPr>
          <w:rFonts w:hint="eastAsia"/>
        </w:rPr>
        <w:t>为</w:t>
      </w:r>
      <w:r w:rsidRPr="00ED1FAB">
        <w:rPr>
          <w:rFonts w:hint="eastAsia"/>
        </w:rPr>
        <w:t>1</w:t>
      </w:r>
      <w:r w:rsidRPr="00ED1FAB">
        <w:rPr>
          <w:rFonts w:hint="eastAsia"/>
        </w:rPr>
        <w:t>的西尔维斯特矩阵方程描述</w:t>
      </w:r>
      <w:r w:rsidRPr="00ED1FAB">
        <w:rPr>
          <w:rFonts w:hint="eastAsia"/>
        </w:rPr>
        <w:t>SimRank</w:t>
      </w:r>
      <w:r w:rsidRPr="00ED1FAB">
        <w:rPr>
          <w:rFonts w:hint="eastAsia"/>
        </w:rPr>
        <w:t>的更新矩阵</w:t>
      </w:r>
      <w:r w:rsidRPr="00823115">
        <w:t>ΔS</w:t>
      </w:r>
      <w:r>
        <w:rPr>
          <w:rFonts w:hint="eastAsia"/>
        </w:rPr>
        <w:t>，并</w:t>
      </w:r>
      <w:r w:rsidRPr="00823115">
        <w:rPr>
          <w:rFonts w:hint="eastAsia"/>
        </w:rPr>
        <w:t>设计了一个快速增量算法在</w:t>
      </w:r>
      <w:r>
        <w:t xml:space="preserve">O </w:t>
      </w:r>
      <w:r w:rsidRPr="00823115">
        <w:t>(Kn2)</w:t>
      </w:r>
      <w:r w:rsidRPr="00823115">
        <w:rPr>
          <w:rFonts w:hint="eastAsia"/>
        </w:rPr>
        <w:t>时间内来计算</w:t>
      </w:r>
      <w:r w:rsidRPr="00823115">
        <w:t>n2</w:t>
      </w:r>
      <w:r w:rsidRPr="00823115">
        <w:rPr>
          <w:rFonts w:hint="eastAsia"/>
        </w:rPr>
        <w:t>个节点对的相似性。</w:t>
      </w:r>
      <w:r>
        <w:rPr>
          <w:rFonts w:hint="eastAsia"/>
        </w:rPr>
        <w:t>然后</w:t>
      </w:r>
      <w:r w:rsidRPr="00823115">
        <w:rPr>
          <w:rFonts w:hint="eastAsia"/>
        </w:rPr>
        <w:t>提出了一个剪枝的技术来捕获</w:t>
      </w:r>
      <w:r w:rsidRPr="00823115">
        <w:t>ΔS</w:t>
      </w:r>
      <w:r w:rsidRPr="00823115">
        <w:rPr>
          <w:rFonts w:hint="eastAsia"/>
        </w:rPr>
        <w:t>的影响区域，减去非影响区域来减少不必要的计算。可以进一步加快计算速度这这些，其中影响区域的大小小于节点对数。现实生活中，影响区域的大小远远小于节点对数。</w:t>
      </w:r>
    </w:p>
    <w:p w:rsidR="006A0836" w:rsidRPr="006A0836" w:rsidRDefault="006A0836" w:rsidP="00C40183">
      <w:pPr>
        <w:pStyle w:val="3"/>
        <w:spacing w:before="156" w:after="156"/>
      </w:pPr>
      <w:bookmarkStart w:id="28" w:name="_Toc421107620"/>
      <w:r>
        <w:rPr>
          <w:rFonts w:hint="eastAsia"/>
        </w:rPr>
        <w:t>2.3.2</w:t>
      </w:r>
      <w:r>
        <w:rPr>
          <w:rFonts w:hint="eastAsia"/>
        </w:rPr>
        <w:t>图数据流上的复杂更新</w:t>
      </w:r>
      <w:bookmarkEnd w:id="28"/>
    </w:p>
    <w:p w:rsidR="00B8471B" w:rsidRPr="00ED1FAB" w:rsidRDefault="00B8471B" w:rsidP="00ED1FAB">
      <w:pPr>
        <w:widowControl/>
        <w:spacing w:line="440" w:lineRule="exact"/>
        <w:ind w:firstLine="420"/>
        <w:jc w:val="left"/>
      </w:pPr>
      <w:r w:rsidRPr="00B8471B">
        <w:t>Cormode</w:t>
      </w:r>
      <w:r w:rsidRPr="00ED1FAB">
        <w:rPr>
          <w:rFonts w:hint="eastAsia"/>
        </w:rPr>
        <w:t xml:space="preserve"> et al[23]</w:t>
      </w:r>
      <w:r w:rsidRPr="00ED1FAB">
        <w:rPr>
          <w:rFonts w:hint="eastAsia"/>
        </w:rPr>
        <w:t>提出了一个用于总结数据流的新的亚线性空间数据结构，</w:t>
      </w:r>
      <w:r w:rsidRPr="00ED1FAB">
        <w:rPr>
          <w:rFonts w:hint="eastAsia"/>
        </w:rPr>
        <w:t>Count-Min</w:t>
      </w:r>
      <w:r w:rsidRPr="00ED1FAB">
        <w:rPr>
          <w:rFonts w:hint="eastAsia"/>
        </w:rPr>
        <w:t>略图。</w:t>
      </w:r>
      <w:r w:rsidRPr="00ED1FAB">
        <w:rPr>
          <w:rFonts w:hint="eastAsia"/>
        </w:rPr>
        <w:t>Count-Min</w:t>
      </w:r>
      <w:r w:rsidRPr="00ED1FAB">
        <w:rPr>
          <w:rFonts w:hint="eastAsia"/>
        </w:rPr>
        <w:t>略图由一个二维数组组成，宽</w:t>
      </w:r>
      <w:r w:rsidRPr="00ED1FAB">
        <w:rPr>
          <w:rFonts w:hint="eastAsia"/>
        </w:rPr>
        <w:t>w</w:t>
      </w:r>
      <w:r w:rsidRPr="00ED1FAB">
        <w:rPr>
          <w:rFonts w:hint="eastAsia"/>
        </w:rPr>
        <w:t>和深度</w:t>
      </w:r>
      <w:r w:rsidRPr="00ED1FAB">
        <w:rPr>
          <w:rFonts w:hint="eastAsia"/>
        </w:rPr>
        <w:t>d</w:t>
      </w:r>
      <w:r w:rsidRPr="00ED1FAB">
        <w:rPr>
          <w:rFonts w:hint="eastAsia"/>
        </w:rPr>
        <w:t>由用户指定的参数决定。该数据结构选择了</w:t>
      </w:r>
      <w:r w:rsidRPr="00ED1FAB">
        <w:rPr>
          <w:rFonts w:hint="eastAsia"/>
        </w:rPr>
        <w:t>d</w:t>
      </w:r>
      <w:proofErr w:type="gramStart"/>
      <w:r w:rsidRPr="00ED1FAB">
        <w:rPr>
          <w:rFonts w:hint="eastAsia"/>
        </w:rPr>
        <w:t>个</w:t>
      </w:r>
      <w:proofErr w:type="gramEnd"/>
      <w:r w:rsidRPr="00ED1FAB">
        <w:rPr>
          <w:rFonts w:hint="eastAsia"/>
        </w:rPr>
        <w:t>成对的相互独立的哈希函数</w:t>
      </w:r>
      <w:r w:rsidRPr="00ED1FAB">
        <w:rPr>
          <w:rFonts w:hint="eastAsia"/>
        </w:rPr>
        <w:t>h1,h2,</w:t>
      </w:r>
      <w:r w:rsidRPr="00ED1FAB">
        <w:rPr>
          <w:rFonts w:hint="eastAsia"/>
        </w:rPr>
        <w:t>……</w:t>
      </w:r>
      <w:r w:rsidRPr="00ED1FAB">
        <w:rPr>
          <w:rFonts w:hint="eastAsia"/>
        </w:rPr>
        <w:t>,hd</w:t>
      </w:r>
      <w:r w:rsidRPr="00ED1FAB">
        <w:rPr>
          <w:rFonts w:hint="eastAsia"/>
        </w:rPr>
        <w:t>，每个</w:t>
      </w:r>
      <w:r w:rsidRPr="00ED1FAB">
        <w:rPr>
          <w:rFonts w:hint="eastAsia"/>
        </w:rPr>
        <w:t>hi</w:t>
      </w:r>
      <w:r w:rsidRPr="00ED1FAB">
        <w:rPr>
          <w:rFonts w:hint="eastAsia"/>
        </w:rPr>
        <w:t>统一地映射到一个在</w:t>
      </w:r>
      <w:r w:rsidRPr="00ED1FAB">
        <w:rPr>
          <w:rFonts w:hint="eastAsia"/>
        </w:rPr>
        <w:t>[0,w-1]</w:t>
      </w:r>
      <w:r w:rsidRPr="00ED1FAB">
        <w:rPr>
          <w:rFonts w:hint="eastAsia"/>
        </w:rPr>
        <w:t>之间的随机的整数，并对应到</w:t>
      </w:r>
      <w:r w:rsidR="00474E7C" w:rsidRPr="00ED1FAB">
        <w:rPr>
          <w:rFonts w:hint="eastAsia"/>
        </w:rPr>
        <w:t>这个</w:t>
      </w:r>
      <w:r w:rsidRPr="00ED1FAB">
        <w:rPr>
          <w:rFonts w:hint="eastAsia"/>
        </w:rPr>
        <w:t>哈希函数对应的一维数组中的</w:t>
      </w:r>
      <w:r w:rsidRPr="00ED1FAB">
        <w:rPr>
          <w:rFonts w:hint="eastAsia"/>
        </w:rPr>
        <w:t>d</w:t>
      </w:r>
      <w:proofErr w:type="gramStart"/>
      <w:r w:rsidRPr="00ED1FAB">
        <w:rPr>
          <w:rFonts w:hint="eastAsia"/>
        </w:rPr>
        <w:t>个</w:t>
      </w:r>
      <w:proofErr w:type="gramEnd"/>
      <w:r w:rsidRPr="00ED1FAB">
        <w:rPr>
          <w:rFonts w:hint="eastAsia"/>
        </w:rPr>
        <w:t>格中的一个去。然而，</w:t>
      </w:r>
      <w:proofErr w:type="gramStart"/>
      <w:r w:rsidRPr="00ED1FAB">
        <w:rPr>
          <w:rFonts w:hint="eastAsia"/>
        </w:rPr>
        <w:t>由于图流的</w:t>
      </w:r>
      <w:proofErr w:type="gramEnd"/>
      <w:r w:rsidRPr="00ED1FAB">
        <w:rPr>
          <w:rFonts w:hint="eastAsia"/>
        </w:rPr>
        <w:t>特性，这种方法不适应于动态的图流，再次方法基础上，</w:t>
      </w:r>
      <w:r w:rsidRPr="00B8471B">
        <w:t>Zhao</w:t>
      </w:r>
      <w:r w:rsidRPr="00ED1FAB">
        <w:rPr>
          <w:rFonts w:hint="eastAsia"/>
        </w:rPr>
        <w:t xml:space="preserve"> et al[13]</w:t>
      </w:r>
      <w:r w:rsidRPr="00ED1FAB">
        <w:rPr>
          <w:rFonts w:hint="eastAsia"/>
        </w:rPr>
        <w:t>将</w:t>
      </w:r>
      <w:r w:rsidRPr="00ED1FAB">
        <w:rPr>
          <w:rFonts w:hint="eastAsia"/>
        </w:rPr>
        <w:t>Count-Min</w:t>
      </w:r>
      <w:r w:rsidRPr="00ED1FAB">
        <w:rPr>
          <w:rFonts w:hint="eastAsia"/>
        </w:rPr>
        <w:t>略图和略图分区方法相结合，提出了一种新的略图结构，</w:t>
      </w:r>
      <w:r w:rsidRPr="00ED1FAB">
        <w:rPr>
          <w:rFonts w:hint="eastAsia"/>
        </w:rPr>
        <w:t>gSketch</w:t>
      </w:r>
      <w:r w:rsidR="00474E7C" w:rsidRPr="00ED1FAB">
        <w:rPr>
          <w:rFonts w:hint="eastAsia"/>
        </w:rPr>
        <w:t>。主要对两种基本的查询，</w:t>
      </w:r>
      <w:r w:rsidRPr="00ED1FAB">
        <w:rPr>
          <w:rFonts w:hint="eastAsia"/>
        </w:rPr>
        <w:t>边查询和聚合子图的查询进行评估。</w:t>
      </w:r>
      <w:proofErr w:type="gramStart"/>
      <w:r w:rsidRPr="00ED1FAB">
        <w:rPr>
          <w:rFonts w:hint="eastAsia"/>
        </w:rPr>
        <w:t>根据图流全局</w:t>
      </w:r>
      <w:proofErr w:type="gramEnd"/>
      <w:r w:rsidRPr="00ED1FAB">
        <w:rPr>
          <w:rFonts w:hint="eastAsia"/>
        </w:rPr>
        <w:t>异构和局部相似的特点提出了在全局略图上进行分区。分区是通过平分内存空间和以使总体相对误差最小的点作为分区节点的方式进行的，这样就可以使有相似频率的边在同一个分区中，从而提高查询评估的准确性。作者分析了只能获得数据样本和数据样本及工作负载均可获得两种不同的情况，并在两种情况下分别公式化了总体相对误差，用来确定分区时的区分节点。</w:t>
      </w:r>
    </w:p>
    <w:p w:rsidR="007E2922" w:rsidRPr="00ED1FAB" w:rsidRDefault="00EA0AB6" w:rsidP="00ED1FAB">
      <w:pPr>
        <w:widowControl/>
        <w:spacing w:line="440" w:lineRule="exact"/>
        <w:ind w:firstLine="420"/>
        <w:jc w:val="left"/>
      </w:pPr>
      <w:r w:rsidRPr="00ED1FAB">
        <w:rPr>
          <w:rFonts w:hint="eastAsia"/>
        </w:rPr>
        <w:lastRenderedPageBreak/>
        <w:t>从上面的介绍可以看出</w:t>
      </w:r>
      <w:r w:rsidR="007E2922" w:rsidRPr="00ED1FAB">
        <w:rPr>
          <w:rFonts w:hint="eastAsia"/>
        </w:rPr>
        <w:t>，</w:t>
      </w:r>
      <w:r w:rsidRPr="00ED1FAB">
        <w:rPr>
          <w:rFonts w:hint="eastAsia"/>
        </w:rPr>
        <w:t>虽然目前已经有很多关于图数据流上相关操作的研究，但是</w:t>
      </w:r>
      <w:r w:rsidR="007E2922" w:rsidRPr="00ED1FAB">
        <w:rPr>
          <w:rFonts w:hint="eastAsia"/>
        </w:rPr>
        <w:t>还没有研究集中在大的图数据流上的增量子图匹配技术的研究上</w:t>
      </w:r>
      <w:r w:rsidRPr="00ED1FAB">
        <w:rPr>
          <w:rFonts w:hint="eastAsia"/>
        </w:rPr>
        <w:t>，因此本文将研究主要集中在这个问题上，并通过对上述方法的学习和深入研究找到解决本文研究内容的途径</w:t>
      </w:r>
      <w:r w:rsidR="007E2922" w:rsidRPr="00ED1FAB">
        <w:rPr>
          <w:rFonts w:hint="eastAsia"/>
        </w:rPr>
        <w:t>。</w:t>
      </w:r>
    </w:p>
    <w:p w:rsidR="007E2922" w:rsidRPr="007216CD" w:rsidRDefault="007E2922" w:rsidP="00C40183">
      <w:pPr>
        <w:pStyle w:val="2"/>
        <w:spacing w:before="156" w:after="156"/>
      </w:pPr>
      <w:bookmarkStart w:id="29" w:name="_Toc421107621"/>
      <w:r w:rsidRPr="007216CD">
        <w:rPr>
          <w:rFonts w:hint="eastAsia"/>
        </w:rPr>
        <w:t>2.</w:t>
      </w:r>
      <w:r w:rsidR="008F104E">
        <w:rPr>
          <w:rFonts w:hint="eastAsia"/>
        </w:rPr>
        <w:t>4</w:t>
      </w:r>
      <w:r w:rsidRPr="007216CD">
        <w:rPr>
          <w:rFonts w:hint="eastAsia"/>
        </w:rPr>
        <w:t>本章小结</w:t>
      </w:r>
      <w:bookmarkEnd w:id="29"/>
    </w:p>
    <w:p w:rsidR="0095743D" w:rsidRDefault="00EA0AB6" w:rsidP="00ED1FAB">
      <w:pPr>
        <w:widowControl/>
        <w:spacing w:line="440" w:lineRule="exact"/>
        <w:ind w:firstLine="420"/>
        <w:jc w:val="left"/>
        <w:rPr>
          <w:szCs w:val="24"/>
        </w:rPr>
        <w:sectPr w:rsidR="0095743D" w:rsidSect="00384E48">
          <w:headerReference w:type="default" r:id="rId100"/>
          <w:type w:val="continuous"/>
          <w:pgSz w:w="11906" w:h="16838"/>
          <w:pgMar w:top="1440" w:right="1800" w:bottom="1440" w:left="1800" w:header="850" w:footer="992" w:gutter="0"/>
          <w:cols w:space="425"/>
          <w:docGrid w:type="lines" w:linePitch="312"/>
        </w:sectPr>
      </w:pPr>
      <w:r w:rsidRPr="00ED1FAB">
        <w:rPr>
          <w:rFonts w:hint="eastAsia"/>
        </w:rPr>
        <w:t>本章主要对现阶段图以及图数据流上的一些相关理论和研究现状进行了简单的介绍。首先介绍了静态图上子图匹配和子图全匹配的一些方法，接下来介绍了对于图数据流上的已有的一些相关操作的研究，最后根据静态图上的全匹配和数据流图上的相关操作相结合提出了本文要研究的问题，即图数据流上增量子图</w:t>
      </w:r>
      <w:r w:rsidR="008E1BA9" w:rsidRPr="00ED1FAB">
        <w:rPr>
          <w:rFonts w:hint="eastAsia"/>
        </w:rPr>
        <w:t>全</w:t>
      </w:r>
      <w:r w:rsidRPr="00ED1FAB">
        <w:rPr>
          <w:rFonts w:hint="eastAsia"/>
        </w:rPr>
        <w:t>匹配问题。</w:t>
      </w:r>
    </w:p>
    <w:p w:rsidR="00220432" w:rsidRDefault="00220432" w:rsidP="00C602B9">
      <w:pPr>
        <w:rPr>
          <w:szCs w:val="24"/>
        </w:rPr>
      </w:pPr>
    </w:p>
    <w:p w:rsidR="002962C1" w:rsidRPr="002962C1" w:rsidRDefault="002962C1" w:rsidP="00C602B9">
      <w:pPr>
        <w:rPr>
          <w:szCs w:val="24"/>
        </w:rPr>
      </w:pPr>
      <w:r>
        <w:rPr>
          <w:szCs w:val="24"/>
        </w:rPr>
        <w:br w:type="page"/>
      </w:r>
    </w:p>
    <w:p w:rsidR="00124E67" w:rsidRDefault="006A0836" w:rsidP="00C40183">
      <w:pPr>
        <w:pStyle w:val="1"/>
        <w:numPr>
          <w:ilvl w:val="0"/>
          <w:numId w:val="1"/>
        </w:numPr>
        <w:spacing w:before="312" w:after="312"/>
      </w:pPr>
      <w:bookmarkStart w:id="30" w:name="_Toc421107622"/>
      <w:r>
        <w:rPr>
          <w:rFonts w:hint="eastAsia"/>
        </w:rPr>
        <w:lastRenderedPageBreak/>
        <w:t>图数据流</w:t>
      </w:r>
      <w:r w:rsidR="00B51CAD">
        <w:rPr>
          <w:rFonts w:hint="eastAsia"/>
        </w:rPr>
        <w:t>上</w:t>
      </w:r>
      <w:r w:rsidR="00124E67">
        <w:rPr>
          <w:rFonts w:hint="eastAsia"/>
        </w:rPr>
        <w:t>增量子图</w:t>
      </w:r>
      <w:r w:rsidR="00D909A9">
        <w:rPr>
          <w:rFonts w:hint="eastAsia"/>
        </w:rPr>
        <w:t>相似性全</w:t>
      </w:r>
      <w:r w:rsidR="00124E67">
        <w:rPr>
          <w:rFonts w:hint="eastAsia"/>
        </w:rPr>
        <w:t>匹配</w:t>
      </w:r>
      <w:bookmarkEnd w:id="30"/>
    </w:p>
    <w:p w:rsidR="002E6764" w:rsidRDefault="002E6764" w:rsidP="00ED1FAB">
      <w:pPr>
        <w:widowControl/>
        <w:spacing w:line="440" w:lineRule="exact"/>
        <w:ind w:firstLine="420"/>
        <w:jc w:val="left"/>
      </w:pPr>
      <w:r>
        <w:rPr>
          <w:rFonts w:hint="eastAsia"/>
        </w:rPr>
        <w:t>随着科学技术的</w:t>
      </w:r>
      <w:r w:rsidR="005E17AA">
        <w:rPr>
          <w:rFonts w:hint="eastAsia"/>
        </w:rPr>
        <w:t>快速</w:t>
      </w:r>
      <w:r>
        <w:rPr>
          <w:rFonts w:hint="eastAsia"/>
        </w:rPr>
        <w:t>发展，数据的种类</w:t>
      </w:r>
      <w:r w:rsidR="005E17AA">
        <w:rPr>
          <w:rFonts w:hint="eastAsia"/>
        </w:rPr>
        <w:t>已经</w:t>
      </w:r>
      <w:r>
        <w:rPr>
          <w:rFonts w:hint="eastAsia"/>
        </w:rPr>
        <w:t>变得越来越多，同时数据量也变得越来越大，而且数据的结构也</w:t>
      </w:r>
      <w:r w:rsidR="005E17AA">
        <w:rPr>
          <w:rFonts w:hint="eastAsia"/>
        </w:rPr>
        <w:t>同样</w:t>
      </w:r>
      <w:r>
        <w:rPr>
          <w:rFonts w:hint="eastAsia"/>
        </w:rPr>
        <w:t>变得越来越复杂，因此通过图数据结构对数据进行建模，并通过分析</w:t>
      </w:r>
      <w:proofErr w:type="gramStart"/>
      <w:r>
        <w:rPr>
          <w:rFonts w:hint="eastAsia"/>
        </w:rPr>
        <w:t>图数据</w:t>
      </w:r>
      <w:proofErr w:type="gramEnd"/>
      <w:r>
        <w:rPr>
          <w:rFonts w:hint="eastAsia"/>
        </w:rPr>
        <w:t>的结构特征来得到有效的信息的方式</w:t>
      </w:r>
      <w:r w:rsidR="005E17AA">
        <w:rPr>
          <w:rFonts w:hint="eastAsia"/>
        </w:rPr>
        <w:t>已经</w:t>
      </w:r>
      <w:r>
        <w:rPr>
          <w:rFonts w:hint="eastAsia"/>
        </w:rPr>
        <w:t>受到了广泛的关注。</w:t>
      </w:r>
      <w:r w:rsidR="005E17AA">
        <w:rPr>
          <w:rFonts w:hint="eastAsia"/>
        </w:rPr>
        <w:t>尤其是</w:t>
      </w:r>
      <w:r>
        <w:rPr>
          <w:rFonts w:hint="eastAsia"/>
        </w:rPr>
        <w:t>近几年来对于</w:t>
      </w:r>
      <w:proofErr w:type="gramStart"/>
      <w:r>
        <w:rPr>
          <w:rFonts w:hint="eastAsia"/>
        </w:rPr>
        <w:t>图数据</w:t>
      </w:r>
      <w:proofErr w:type="gramEnd"/>
      <w:r>
        <w:rPr>
          <w:rFonts w:hint="eastAsia"/>
        </w:rPr>
        <w:t>中子图全匹配及相关的各种变体操作也已经得到了广大学者的深入</w:t>
      </w:r>
      <w:r w:rsidR="005E17AA">
        <w:rPr>
          <w:rFonts w:hint="eastAsia"/>
        </w:rPr>
        <w:t>且广泛的</w:t>
      </w:r>
      <w:r>
        <w:rPr>
          <w:rFonts w:hint="eastAsia"/>
        </w:rPr>
        <w:t>研究，并应用到各种不同领域当中。然而，已有的</w:t>
      </w:r>
      <w:proofErr w:type="gramStart"/>
      <w:r>
        <w:rPr>
          <w:rFonts w:hint="eastAsia"/>
        </w:rPr>
        <w:t>图数据</w:t>
      </w:r>
      <w:proofErr w:type="gramEnd"/>
      <w:r>
        <w:rPr>
          <w:rFonts w:hint="eastAsia"/>
        </w:rPr>
        <w:t>上子图全匹配</w:t>
      </w:r>
      <w:r w:rsidR="005E17AA">
        <w:rPr>
          <w:rFonts w:hint="eastAsia"/>
        </w:rPr>
        <w:t>问题</w:t>
      </w:r>
      <w:r>
        <w:rPr>
          <w:rFonts w:hint="eastAsia"/>
        </w:rPr>
        <w:t>的研究，主要是针对静态图上</w:t>
      </w:r>
      <w:r w:rsidR="005E17AA">
        <w:rPr>
          <w:rFonts w:hint="eastAsia"/>
        </w:rPr>
        <w:t>进行</w:t>
      </w:r>
      <w:r>
        <w:rPr>
          <w:rFonts w:hint="eastAsia"/>
        </w:rPr>
        <w:t>的，而现在的实际应用中，</w:t>
      </w:r>
      <w:proofErr w:type="gramStart"/>
      <w:r>
        <w:rPr>
          <w:rFonts w:hint="eastAsia"/>
        </w:rPr>
        <w:t>图数据</w:t>
      </w:r>
      <w:proofErr w:type="gramEnd"/>
      <w:r>
        <w:rPr>
          <w:rFonts w:hint="eastAsia"/>
        </w:rPr>
        <w:t>不再拘泥与传统的静态形式，而是以一种流的方式不断进行更新变化。</w:t>
      </w:r>
      <w:r w:rsidR="005E17AA">
        <w:rPr>
          <w:rFonts w:hint="eastAsia"/>
        </w:rPr>
        <w:t>由此，引出了本章所要研究的主要问题，即图数据流上增量子图全匹配问题。</w:t>
      </w:r>
    </w:p>
    <w:p w:rsidR="00023B62" w:rsidRPr="002E6764" w:rsidRDefault="002E6764" w:rsidP="00ED1FAB">
      <w:pPr>
        <w:widowControl/>
        <w:spacing w:line="440" w:lineRule="exact"/>
        <w:ind w:firstLine="420"/>
        <w:jc w:val="left"/>
      </w:pPr>
      <w:r>
        <w:rPr>
          <w:rFonts w:hint="eastAsia"/>
        </w:rPr>
        <w:t>本章主要研究的内容是图数据流上增量子图全匹配问题，即在图数据流不断更新</w:t>
      </w:r>
      <w:r w:rsidR="005E17AA">
        <w:rPr>
          <w:rFonts w:hint="eastAsia"/>
        </w:rPr>
        <w:t>变化</w:t>
      </w:r>
      <w:r>
        <w:rPr>
          <w:rFonts w:hint="eastAsia"/>
        </w:rPr>
        <w:t>的过程中，自动地</w:t>
      </w:r>
      <w:r w:rsidR="00DF0421">
        <w:rPr>
          <w:rFonts w:hint="eastAsia"/>
        </w:rPr>
        <w:t>每</w:t>
      </w:r>
      <w:proofErr w:type="gramStart"/>
      <w:r w:rsidR="00DF0421">
        <w:rPr>
          <w:rFonts w:hint="eastAsia"/>
        </w:rPr>
        <w:t>革一段</w:t>
      </w:r>
      <w:proofErr w:type="gramEnd"/>
      <w:r w:rsidR="00DF0421">
        <w:rPr>
          <w:rFonts w:hint="eastAsia"/>
        </w:rPr>
        <w:t>时间</w:t>
      </w:r>
      <w:r w:rsidR="00DF0421">
        <w:rPr>
          <w:rFonts w:hint="eastAsia"/>
        </w:rPr>
        <w:t>t</w:t>
      </w:r>
      <w:r w:rsidR="00DF0421">
        <w:rPr>
          <w:rFonts w:hint="eastAsia"/>
        </w:rPr>
        <w:t>返回在不同时间</w:t>
      </w:r>
      <w:r>
        <w:rPr>
          <w:rFonts w:hint="eastAsia"/>
        </w:rPr>
        <w:t>上</w:t>
      </w:r>
      <w:r w:rsidR="005E17AA">
        <w:rPr>
          <w:rFonts w:hint="eastAsia"/>
        </w:rPr>
        <w:t>图数据流所对应的静态图</w:t>
      </w:r>
      <w:r>
        <w:rPr>
          <w:rFonts w:hint="eastAsia"/>
        </w:rPr>
        <w:t>与已有查询图相匹配的</w:t>
      </w:r>
      <w:r w:rsidR="005E17AA">
        <w:rPr>
          <w:rFonts w:hint="eastAsia"/>
        </w:rPr>
        <w:t>满足编辑距离阈值的</w:t>
      </w:r>
      <w:r>
        <w:rPr>
          <w:rFonts w:hint="eastAsia"/>
        </w:rPr>
        <w:t>每一个子图。本章中</w:t>
      </w:r>
      <w:r w:rsidR="00DF0421">
        <w:rPr>
          <w:rFonts w:hint="eastAsia"/>
        </w:rPr>
        <w:t>首先</w:t>
      </w:r>
      <w:r>
        <w:rPr>
          <w:rFonts w:hint="eastAsia"/>
        </w:rPr>
        <w:t>提出了</w:t>
      </w:r>
      <w:r w:rsidR="005E17AA">
        <w:rPr>
          <w:rFonts w:hint="eastAsia"/>
        </w:rPr>
        <w:t>最近邻分区</w:t>
      </w:r>
      <w:r w:rsidR="00DF0421">
        <w:rPr>
          <w:rFonts w:hint="eastAsia"/>
        </w:rPr>
        <w:t>的方法进行分区，然后通过</w:t>
      </w:r>
      <w:r w:rsidR="005E17AA">
        <w:rPr>
          <w:rFonts w:hint="eastAsia"/>
        </w:rPr>
        <w:t>查询</w:t>
      </w:r>
      <w:proofErr w:type="gramStart"/>
      <w:r w:rsidR="005E17AA">
        <w:rPr>
          <w:rFonts w:hint="eastAsia"/>
        </w:rPr>
        <w:t>图创建</w:t>
      </w:r>
      <w:proofErr w:type="gramEnd"/>
      <w:r w:rsidR="005E17AA">
        <w:rPr>
          <w:rFonts w:hint="eastAsia"/>
        </w:rPr>
        <w:t>最小生成</w:t>
      </w:r>
      <w:r w:rsidR="00DF0421">
        <w:rPr>
          <w:rFonts w:hint="eastAsia"/>
        </w:rPr>
        <w:t>树</w:t>
      </w:r>
      <w:r w:rsidR="005E17AA">
        <w:rPr>
          <w:rFonts w:hint="eastAsia"/>
        </w:rPr>
        <w:t>集的方法</w:t>
      </w:r>
      <w:r>
        <w:rPr>
          <w:rFonts w:hint="eastAsia"/>
        </w:rPr>
        <w:t>，</w:t>
      </w:r>
      <w:r w:rsidR="003E7439">
        <w:rPr>
          <w:rFonts w:hint="eastAsia"/>
        </w:rPr>
        <w:t>进行子图全匹配，使得每次更新后不需要重新进行一次完整的</w:t>
      </w:r>
      <w:r w:rsidR="00005B1C">
        <w:rPr>
          <w:rFonts w:hint="eastAsia"/>
        </w:rPr>
        <w:t>全</w:t>
      </w:r>
      <w:r w:rsidR="003E7439">
        <w:rPr>
          <w:rFonts w:hint="eastAsia"/>
        </w:rPr>
        <w:t>匹配</w:t>
      </w:r>
      <w:r w:rsidR="00005B1C">
        <w:rPr>
          <w:rFonts w:hint="eastAsia"/>
        </w:rPr>
        <w:t>操作</w:t>
      </w:r>
      <w:r w:rsidR="003E7439">
        <w:rPr>
          <w:rFonts w:hint="eastAsia"/>
        </w:rPr>
        <w:t>，而是可以在原有的结果基础上进行一种增量的维护，</w:t>
      </w:r>
      <w:r w:rsidR="00005B1C">
        <w:rPr>
          <w:rFonts w:hint="eastAsia"/>
        </w:rPr>
        <w:t>尽可能减少每次更新后的各种维护代价，</w:t>
      </w:r>
      <w:r w:rsidR="003E7439">
        <w:rPr>
          <w:rFonts w:hint="eastAsia"/>
        </w:rPr>
        <w:t>从而大大提高匹配的速度。</w:t>
      </w:r>
    </w:p>
    <w:p w:rsidR="00124E67" w:rsidRDefault="007E2922" w:rsidP="00C40183">
      <w:pPr>
        <w:pStyle w:val="2"/>
        <w:spacing w:before="156" w:after="156"/>
      </w:pPr>
      <w:bookmarkStart w:id="31" w:name="_Toc421107623"/>
      <w:r w:rsidRPr="007216CD">
        <w:rPr>
          <w:rFonts w:hint="eastAsia"/>
        </w:rPr>
        <w:t>3.1</w:t>
      </w:r>
      <w:r w:rsidR="00124E67">
        <w:rPr>
          <w:rFonts w:hint="eastAsia"/>
        </w:rPr>
        <w:t>问题定义</w:t>
      </w:r>
      <w:bookmarkEnd w:id="31"/>
    </w:p>
    <w:p w:rsidR="00C602B9" w:rsidRPr="00ED1FAB" w:rsidRDefault="00C602B9" w:rsidP="00ED1FAB">
      <w:pPr>
        <w:widowControl/>
        <w:spacing w:line="440" w:lineRule="exact"/>
        <w:ind w:firstLine="420"/>
        <w:jc w:val="left"/>
      </w:pPr>
      <w:r w:rsidRPr="00ED1FAB">
        <w:rPr>
          <w:rFonts w:hint="eastAsia"/>
        </w:rPr>
        <w:t>在对本章所研究问题进行具体阐述之前，首先通过本节介绍一些与本章研究内容相关的</w:t>
      </w:r>
      <w:r w:rsidR="00005B1C" w:rsidRPr="00ED1FAB">
        <w:rPr>
          <w:rFonts w:hint="eastAsia"/>
        </w:rPr>
        <w:t>基本</w:t>
      </w:r>
      <w:r w:rsidRPr="00ED1FAB">
        <w:rPr>
          <w:rFonts w:hint="eastAsia"/>
        </w:rPr>
        <w:t>定义，如顶点带标签的图，</w:t>
      </w:r>
      <w:r w:rsidR="00005B1C" w:rsidRPr="00ED1FAB">
        <w:rPr>
          <w:rFonts w:hint="eastAsia"/>
        </w:rPr>
        <w:t>图数据流的改变操作，</w:t>
      </w:r>
      <w:r w:rsidRPr="00ED1FAB">
        <w:rPr>
          <w:rFonts w:hint="eastAsia"/>
        </w:rPr>
        <w:t>图数据流等。接下来通过这些定义的</w:t>
      </w:r>
      <w:r w:rsidR="00005B1C" w:rsidRPr="00ED1FAB">
        <w:rPr>
          <w:rFonts w:hint="eastAsia"/>
        </w:rPr>
        <w:t>基本</w:t>
      </w:r>
      <w:r w:rsidRPr="00ED1FAB">
        <w:rPr>
          <w:rFonts w:hint="eastAsia"/>
        </w:rPr>
        <w:t>概念正式提出本文所研究的问题，即图数据流上增量子图</w:t>
      </w:r>
      <w:r w:rsidR="002F0039" w:rsidRPr="00ED1FAB">
        <w:rPr>
          <w:rFonts w:hint="eastAsia"/>
        </w:rPr>
        <w:t>全</w:t>
      </w:r>
      <w:r w:rsidRPr="00ED1FAB">
        <w:rPr>
          <w:rFonts w:hint="eastAsia"/>
        </w:rPr>
        <w:t>匹配问题。</w:t>
      </w:r>
    </w:p>
    <w:p w:rsidR="007E2922" w:rsidRPr="007216CD" w:rsidRDefault="00124E67" w:rsidP="00C40183">
      <w:pPr>
        <w:pStyle w:val="3"/>
        <w:spacing w:before="156" w:after="156"/>
      </w:pPr>
      <w:bookmarkStart w:id="32" w:name="_Toc421107624"/>
      <w:r>
        <w:rPr>
          <w:rFonts w:hint="eastAsia"/>
        </w:rPr>
        <w:t>3.1.1</w:t>
      </w:r>
      <w:r w:rsidR="007E2922" w:rsidRPr="007216CD">
        <w:rPr>
          <w:rFonts w:hint="eastAsia"/>
        </w:rPr>
        <w:t>基本概念</w:t>
      </w:r>
      <w:r w:rsidR="007E2922">
        <w:rPr>
          <w:rFonts w:hint="eastAsia"/>
        </w:rPr>
        <w:t>定义</w:t>
      </w:r>
      <w:bookmarkEnd w:id="32"/>
    </w:p>
    <w:p w:rsidR="00005B1C" w:rsidRPr="00005B1C" w:rsidRDefault="007E2922" w:rsidP="00755713">
      <w:pPr>
        <w:spacing w:line="440" w:lineRule="exact"/>
        <w:ind w:firstLine="420"/>
        <w:rPr>
          <w:rFonts w:ascii="宋体" w:eastAsia="宋体" w:hAnsi="宋体"/>
          <w:szCs w:val="24"/>
        </w:rPr>
      </w:pPr>
      <w:r w:rsidRPr="002F0039">
        <w:rPr>
          <w:rFonts w:hint="eastAsia"/>
          <w:b/>
          <w:szCs w:val="24"/>
        </w:rPr>
        <w:t>定义</w:t>
      </w:r>
      <w:r w:rsidRPr="002F0039">
        <w:rPr>
          <w:rFonts w:hint="eastAsia"/>
          <w:b/>
          <w:szCs w:val="24"/>
        </w:rPr>
        <w:t>3.1</w:t>
      </w:r>
      <w:r w:rsidRPr="002F0039">
        <w:rPr>
          <w:rFonts w:hint="eastAsia"/>
          <w:szCs w:val="24"/>
        </w:rPr>
        <w:t>（</w:t>
      </w:r>
      <w:r>
        <w:rPr>
          <w:rFonts w:hint="eastAsia"/>
          <w:szCs w:val="24"/>
        </w:rPr>
        <w:t>顶点带标签的图）：</w:t>
      </w:r>
      <w:r w:rsidRPr="007216CD">
        <w:rPr>
          <w:rFonts w:hint="eastAsia"/>
          <w:szCs w:val="24"/>
        </w:rPr>
        <w:t>一个顶点带标签的图</w:t>
      </w:r>
      <w:r w:rsidR="00A1642B" w:rsidRPr="00A1642B">
        <w:rPr>
          <w:position w:val="-6"/>
          <w:szCs w:val="24"/>
        </w:rPr>
        <w:object w:dxaOrig="260" w:dyaOrig="279">
          <v:shape id="_x0000_i1073" type="#_x0000_t75" style="width:13.5pt;height:13.5pt" o:ole="">
            <v:imagedata r:id="rId101" o:title=""/>
          </v:shape>
          <o:OLEObject Type="Embed" ProgID="Equation.DSMT4" ShapeID="_x0000_i1073" DrawAspect="Content" ObjectID="_1495009595" r:id="rId102"/>
        </w:object>
      </w:r>
      <w:r w:rsidRPr="007216CD">
        <w:rPr>
          <w:rFonts w:hint="eastAsia"/>
          <w:szCs w:val="24"/>
        </w:rPr>
        <w:t>是一个四元组，</w:t>
      </w:r>
      <w:r w:rsidR="00517E7F" w:rsidRPr="000C034A">
        <w:rPr>
          <w:position w:val="-10"/>
        </w:rPr>
        <w:object w:dxaOrig="2200" w:dyaOrig="320">
          <v:shape id="_x0000_i1074" type="#_x0000_t75" style="width:110.25pt;height:15.75pt" o:ole="">
            <v:imagedata r:id="rId103" o:title=""/>
          </v:shape>
          <o:OLEObject Type="Embed" ProgID="Equation.DSMT4" ShapeID="_x0000_i1074" DrawAspect="Content" ObjectID="_1495009596" r:id="rId104"/>
        </w:object>
      </w:r>
      <w:r w:rsidR="00A1642B" w:rsidRPr="00A1642B">
        <w:rPr>
          <w:position w:val="-4"/>
          <w:szCs w:val="24"/>
        </w:rPr>
        <w:object w:dxaOrig="180" w:dyaOrig="279">
          <v:shape id="_x0000_i1075" type="#_x0000_t75" style="width:9.75pt;height:13.5pt" o:ole="">
            <v:imagedata r:id="rId105" o:title=""/>
          </v:shape>
          <o:OLEObject Type="Embed" ProgID="Equation.DSMT4" ShapeID="_x0000_i1075" DrawAspect="Content" ObjectID="_1495009597" r:id="rId106"/>
        </w:object>
      </w:r>
      <w:r w:rsidR="00A1642B">
        <w:rPr>
          <w:rFonts w:hint="eastAsia"/>
          <w:szCs w:val="24"/>
        </w:rPr>
        <w:t>，</w:t>
      </w:r>
      <w:r w:rsidRPr="007216CD">
        <w:rPr>
          <w:rFonts w:hint="eastAsia"/>
          <w:szCs w:val="24"/>
        </w:rPr>
        <w:t>其中</w:t>
      </w:r>
      <w:r w:rsidR="00A1642B" w:rsidRPr="000C034A">
        <w:rPr>
          <w:position w:val="-6"/>
        </w:rPr>
        <w:object w:dxaOrig="300" w:dyaOrig="279">
          <v:shape id="_x0000_i1076" type="#_x0000_t75" style="width:15pt;height:13.5pt" o:ole="">
            <v:imagedata r:id="rId107" o:title=""/>
          </v:shape>
          <o:OLEObject Type="Embed" ProgID="Equation.DSMT4" ShapeID="_x0000_i1076" DrawAspect="Content" ObjectID="_1495009598" r:id="rId108"/>
        </w:object>
      </w:r>
      <w:r w:rsidRPr="007216CD">
        <w:rPr>
          <w:rFonts w:hint="eastAsia"/>
          <w:szCs w:val="24"/>
        </w:rPr>
        <w:t>是</w:t>
      </w:r>
      <w:r w:rsidR="00A1642B" w:rsidRPr="00A1642B">
        <w:rPr>
          <w:position w:val="-6"/>
          <w:szCs w:val="24"/>
        </w:rPr>
        <w:object w:dxaOrig="260" w:dyaOrig="279">
          <v:shape id="_x0000_i1077" type="#_x0000_t75" style="width:13.5pt;height:13.5pt" o:ole="">
            <v:imagedata r:id="rId109" o:title=""/>
          </v:shape>
          <o:OLEObject Type="Embed" ProgID="Equation.DSMT4" ShapeID="_x0000_i1077" DrawAspect="Content" ObjectID="_1495009599" r:id="rId110"/>
        </w:object>
      </w:r>
      <w:r>
        <w:rPr>
          <w:rFonts w:hint="eastAsia"/>
          <w:szCs w:val="24"/>
        </w:rPr>
        <w:t>的</w:t>
      </w:r>
      <w:r w:rsidRPr="007216CD">
        <w:rPr>
          <w:rFonts w:hint="eastAsia"/>
          <w:szCs w:val="24"/>
        </w:rPr>
        <w:t>顶点集合，</w:t>
      </w:r>
      <w:r w:rsidR="00A1642B" w:rsidRPr="00A1642B">
        <w:rPr>
          <w:position w:val="-8"/>
          <w:szCs w:val="24"/>
        </w:rPr>
        <w:object w:dxaOrig="1280" w:dyaOrig="300">
          <v:shape id="_x0000_i1078" type="#_x0000_t75" style="width:63.75pt;height:15pt" o:ole="">
            <v:imagedata r:id="rId111" o:title=""/>
          </v:shape>
          <o:OLEObject Type="Embed" ProgID="Equation.DSMT4" ShapeID="_x0000_i1078" DrawAspect="Content" ObjectID="_1495009600" r:id="rId112"/>
        </w:object>
      </w:r>
      <w:r w:rsidRPr="007216CD">
        <w:rPr>
          <w:rFonts w:hint="eastAsia"/>
          <w:szCs w:val="24"/>
        </w:rPr>
        <w:t>是</w:t>
      </w:r>
      <w:r w:rsidR="00A1642B" w:rsidRPr="00A1642B">
        <w:rPr>
          <w:position w:val="-6"/>
          <w:szCs w:val="24"/>
        </w:rPr>
        <w:object w:dxaOrig="260" w:dyaOrig="279">
          <v:shape id="_x0000_i1079" type="#_x0000_t75" style="width:13.5pt;height:13.5pt" o:ole="">
            <v:imagedata r:id="rId113" o:title=""/>
          </v:shape>
          <o:OLEObject Type="Embed" ProgID="Equation.DSMT4" ShapeID="_x0000_i1079" DrawAspect="Content" ObjectID="_1495009601" r:id="rId114"/>
        </w:object>
      </w:r>
      <w:r>
        <w:rPr>
          <w:rFonts w:hint="eastAsia"/>
          <w:szCs w:val="24"/>
        </w:rPr>
        <w:t>的</w:t>
      </w:r>
      <w:r w:rsidRPr="007216CD">
        <w:rPr>
          <w:rFonts w:hint="eastAsia"/>
          <w:szCs w:val="24"/>
        </w:rPr>
        <w:t>边集合，</w:t>
      </w:r>
      <w:r w:rsidR="00A1642B" w:rsidRPr="00A1642B">
        <w:rPr>
          <w:position w:val="-8"/>
          <w:szCs w:val="24"/>
        </w:rPr>
        <w:object w:dxaOrig="440" w:dyaOrig="300">
          <v:shape id="_x0000_i1080" type="#_x0000_t75" style="width:22.5pt;height:15pt" o:ole="">
            <v:imagedata r:id="rId115" o:title=""/>
          </v:shape>
          <o:OLEObject Type="Embed" ProgID="Equation.DSMT4" ShapeID="_x0000_i1080" DrawAspect="Content" ObjectID="_1495009602" r:id="rId116"/>
        </w:object>
      </w:r>
      <w:r w:rsidRPr="007216CD">
        <w:rPr>
          <w:rFonts w:hint="eastAsia"/>
          <w:szCs w:val="24"/>
        </w:rPr>
        <w:t>是</w:t>
      </w:r>
      <w:r w:rsidR="00A1642B" w:rsidRPr="00A1642B">
        <w:rPr>
          <w:position w:val="-6"/>
          <w:szCs w:val="24"/>
        </w:rPr>
        <w:object w:dxaOrig="260" w:dyaOrig="279">
          <v:shape id="_x0000_i1081" type="#_x0000_t75" style="width:13.5pt;height:13.5pt" o:ole="">
            <v:imagedata r:id="rId117" o:title=""/>
          </v:shape>
          <o:OLEObject Type="Embed" ProgID="Equation.DSMT4" ShapeID="_x0000_i1081" DrawAspect="Content" ObjectID="_1495009603" r:id="rId118"/>
        </w:object>
      </w:r>
      <w:r>
        <w:rPr>
          <w:rFonts w:hint="eastAsia"/>
          <w:szCs w:val="24"/>
        </w:rPr>
        <w:t>的</w:t>
      </w:r>
      <w:r w:rsidRPr="007216CD">
        <w:rPr>
          <w:rFonts w:hint="eastAsia"/>
          <w:szCs w:val="24"/>
        </w:rPr>
        <w:t>顶点的标签集</w:t>
      </w:r>
      <w:r>
        <w:rPr>
          <w:rFonts w:hint="eastAsia"/>
          <w:szCs w:val="24"/>
        </w:rPr>
        <w:t>合</w:t>
      </w:r>
      <w:r w:rsidRPr="007216CD">
        <w:rPr>
          <w:rFonts w:hint="eastAsia"/>
          <w:szCs w:val="24"/>
        </w:rPr>
        <w:t>，标签函数</w:t>
      </w:r>
      <w:r w:rsidR="00A1642B" w:rsidRPr="00A1642B">
        <w:rPr>
          <w:position w:val="-6"/>
          <w:szCs w:val="24"/>
        </w:rPr>
        <w:object w:dxaOrig="320" w:dyaOrig="279">
          <v:shape id="_x0000_i1082" type="#_x0000_t75" style="width:15.75pt;height:13.5pt" o:ole="">
            <v:imagedata r:id="rId119" o:title=""/>
          </v:shape>
          <o:OLEObject Type="Embed" ProgID="Equation.DSMT4" ShapeID="_x0000_i1082" DrawAspect="Content" ObjectID="_1495009604" r:id="rId120"/>
        </w:object>
      </w:r>
      <w:r w:rsidRPr="007216CD">
        <w:rPr>
          <w:rFonts w:ascii="宋体" w:eastAsia="宋体" w:hAnsi="宋体" w:hint="eastAsia"/>
          <w:szCs w:val="24"/>
        </w:rPr>
        <w:t>定义了映射</w:t>
      </w:r>
      <w:r w:rsidR="00A1642B" w:rsidRPr="00A1642B">
        <w:rPr>
          <w:rFonts w:ascii="宋体" w:eastAsia="宋体" w:hAnsi="宋体"/>
          <w:position w:val="-8"/>
          <w:szCs w:val="24"/>
        </w:rPr>
        <w:object w:dxaOrig="999" w:dyaOrig="300">
          <v:shape id="_x0000_i1083" type="#_x0000_t75" style="width:49.5pt;height:15pt" o:ole="">
            <v:imagedata r:id="rId121" o:title=""/>
          </v:shape>
          <o:OLEObject Type="Embed" ProgID="Equation.DSMT4" ShapeID="_x0000_i1083" DrawAspect="Content" ObjectID="_1495009605" r:id="rId122"/>
        </w:object>
      </w:r>
      <w:r w:rsidR="00A1642B">
        <w:rPr>
          <w:rFonts w:ascii="宋体" w:eastAsia="宋体" w:hAnsi="宋体" w:hint="eastAsia"/>
          <w:szCs w:val="24"/>
        </w:rPr>
        <w:t>.</w:t>
      </w:r>
    </w:p>
    <w:p w:rsidR="005E17AA" w:rsidRPr="005E17AA" w:rsidRDefault="005E17AA" w:rsidP="005E17AA">
      <w:pPr>
        <w:ind w:firstLineChars="150" w:firstLine="360"/>
        <w:jc w:val="center"/>
        <w:rPr>
          <w:rFonts w:ascii="宋体" w:eastAsia="宋体" w:hAnsi="宋体"/>
          <w:szCs w:val="24"/>
        </w:rPr>
      </w:pPr>
      <w:r>
        <w:object w:dxaOrig="4530" w:dyaOrig="2430">
          <v:shape id="_x0000_i1084" type="#_x0000_t75" style="width:226.5pt;height:121.5pt" o:ole="">
            <v:imagedata r:id="rId123" o:title=""/>
          </v:shape>
          <o:OLEObject Type="Embed" ProgID="Visio.Drawing.15" ShapeID="_x0000_i1084" DrawAspect="Content" ObjectID="_1495009606" r:id="rId124"/>
        </w:object>
      </w:r>
    </w:p>
    <w:p w:rsidR="00923A53" w:rsidRPr="00EB5AE8" w:rsidRDefault="00923A53" w:rsidP="00592E0A">
      <w:pPr>
        <w:spacing w:line="240" w:lineRule="auto"/>
        <w:jc w:val="center"/>
        <w:rPr>
          <w:sz w:val="21"/>
          <w:szCs w:val="21"/>
        </w:rPr>
      </w:pPr>
      <w:r w:rsidRPr="00EB5AE8">
        <w:rPr>
          <w:rFonts w:hint="eastAsia"/>
          <w:sz w:val="21"/>
          <w:szCs w:val="21"/>
        </w:rPr>
        <w:t>图</w:t>
      </w:r>
      <w:r w:rsidRPr="00EB5AE8">
        <w:rPr>
          <w:rFonts w:hint="eastAsia"/>
          <w:sz w:val="21"/>
          <w:szCs w:val="21"/>
        </w:rPr>
        <w:t>3.1</w:t>
      </w:r>
      <w:r w:rsidRPr="00EB5AE8">
        <w:rPr>
          <w:rFonts w:hint="eastAsia"/>
          <w:sz w:val="21"/>
          <w:szCs w:val="21"/>
        </w:rPr>
        <w:t>顶点带标签的图</w:t>
      </w:r>
      <w:r w:rsidR="00A1642B" w:rsidRPr="00EB5AE8">
        <w:rPr>
          <w:position w:val="-6"/>
          <w:sz w:val="21"/>
          <w:szCs w:val="21"/>
        </w:rPr>
        <w:object w:dxaOrig="260" w:dyaOrig="279">
          <v:shape id="_x0000_i1085" type="#_x0000_t75" style="width:13.5pt;height:13.5pt" o:ole="">
            <v:imagedata r:id="rId125" o:title=""/>
          </v:shape>
          <o:OLEObject Type="Embed" ProgID="Equation.DSMT4" ShapeID="_x0000_i1085" DrawAspect="Content" ObjectID="_1495009607" r:id="rId126"/>
        </w:object>
      </w:r>
    </w:p>
    <w:p w:rsidR="00B61D20" w:rsidRPr="005E17AA" w:rsidRDefault="00182372" w:rsidP="00592E0A">
      <w:pPr>
        <w:spacing w:line="240" w:lineRule="auto"/>
        <w:jc w:val="center"/>
        <w:rPr>
          <w:rFonts w:cs="Times New Roman"/>
          <w:sz w:val="21"/>
          <w:szCs w:val="21"/>
        </w:rPr>
      </w:pPr>
      <w:r w:rsidRPr="00EB5AE8">
        <w:rPr>
          <w:rFonts w:cs="Times New Roman"/>
          <w:sz w:val="21"/>
          <w:szCs w:val="21"/>
        </w:rPr>
        <w:t>Fig.3.</w:t>
      </w:r>
      <w:r w:rsidRPr="00EB5AE8">
        <w:rPr>
          <w:rFonts w:cs="Times New Roman" w:hint="eastAsia"/>
          <w:sz w:val="21"/>
          <w:szCs w:val="21"/>
        </w:rPr>
        <w:t>1</w:t>
      </w:r>
      <w:r w:rsidRPr="00EB5AE8">
        <w:rPr>
          <w:rFonts w:cs="Times New Roman"/>
          <w:sz w:val="21"/>
          <w:szCs w:val="21"/>
        </w:rPr>
        <w:t xml:space="preserve"> Vertex labeled graph</w:t>
      </w:r>
      <w:r w:rsidRPr="00EB5AE8">
        <w:rPr>
          <w:rFonts w:cs="Times New Roman" w:hint="eastAsia"/>
          <w:sz w:val="21"/>
          <w:szCs w:val="21"/>
        </w:rPr>
        <w:t xml:space="preserve"> G</w:t>
      </w:r>
    </w:p>
    <w:p w:rsidR="00B61D20" w:rsidRDefault="00B61D20" w:rsidP="00755713">
      <w:pPr>
        <w:spacing w:line="440" w:lineRule="exact"/>
        <w:ind w:firstLine="420"/>
      </w:pPr>
      <w:r w:rsidRPr="00517E7F">
        <w:rPr>
          <w:rFonts w:ascii="宋体" w:eastAsia="宋体" w:hAnsi="宋体" w:hint="eastAsia"/>
          <w:b/>
          <w:szCs w:val="24"/>
        </w:rPr>
        <w:t>定义3.2</w:t>
      </w:r>
      <w:r w:rsidR="00517E7F" w:rsidRPr="00517E7F">
        <w:rPr>
          <w:rFonts w:ascii="宋体" w:eastAsia="宋体" w:hAnsi="宋体" w:hint="eastAsia"/>
          <w:szCs w:val="24"/>
        </w:rPr>
        <w:t>（子图）</w:t>
      </w:r>
      <w:r w:rsidR="00F42216">
        <w:rPr>
          <w:rFonts w:ascii="宋体" w:eastAsia="宋体" w:hAnsi="宋体" w:hint="eastAsia"/>
          <w:szCs w:val="24"/>
        </w:rPr>
        <w:t>：给定两个顶点带标签的图</w:t>
      </w:r>
      <w:r w:rsidR="00F42216" w:rsidRPr="000C034A">
        <w:rPr>
          <w:position w:val="-10"/>
        </w:rPr>
        <w:object w:dxaOrig="2200" w:dyaOrig="320">
          <v:shape id="_x0000_i1086" type="#_x0000_t75" style="width:110.25pt;height:15.75pt" o:ole="">
            <v:imagedata r:id="rId103" o:title=""/>
          </v:shape>
          <o:OLEObject Type="Embed" ProgID="Equation.DSMT4" ShapeID="_x0000_i1086" DrawAspect="Content" ObjectID="_1495009608" r:id="rId127"/>
        </w:object>
      </w:r>
      <w:r w:rsidR="00F42216">
        <w:rPr>
          <w:rFonts w:hint="eastAsia"/>
        </w:rPr>
        <w:t>和</w:t>
      </w:r>
      <w:r w:rsidR="00F42216" w:rsidRPr="000C034A">
        <w:rPr>
          <w:position w:val="-10"/>
        </w:rPr>
        <w:object w:dxaOrig="2360" w:dyaOrig="320">
          <v:shape id="_x0000_i1087" type="#_x0000_t75" style="width:117.75pt;height:15.75pt" o:ole="">
            <v:imagedata r:id="rId128" o:title=""/>
          </v:shape>
          <o:OLEObject Type="Embed" ProgID="Equation.DSMT4" ShapeID="_x0000_i1087" DrawAspect="Content" ObjectID="_1495009609" r:id="rId129"/>
        </w:object>
      </w:r>
      <w:r w:rsidR="00F42216">
        <w:rPr>
          <w:rFonts w:hint="eastAsia"/>
        </w:rPr>
        <w:t>，如果图</w:t>
      </w:r>
      <w:r w:rsidR="00F42216" w:rsidRPr="00F42216">
        <w:rPr>
          <w:position w:val="-6"/>
        </w:rPr>
        <w:object w:dxaOrig="300" w:dyaOrig="279">
          <v:shape id="_x0000_i1088" type="#_x0000_t75" style="width:15pt;height:13.5pt" o:ole="">
            <v:imagedata r:id="rId130" o:title=""/>
          </v:shape>
          <o:OLEObject Type="Embed" ProgID="Equation.DSMT4" ShapeID="_x0000_i1088" DrawAspect="Content" ObjectID="_1495009610" r:id="rId131"/>
        </w:object>
      </w:r>
      <w:r w:rsidR="00F42216">
        <w:rPr>
          <w:rFonts w:hint="eastAsia"/>
        </w:rPr>
        <w:t>的顶点集合和边集合分别为图</w:t>
      </w:r>
      <w:r w:rsidR="00F42216" w:rsidRPr="00F42216">
        <w:rPr>
          <w:position w:val="-6"/>
        </w:rPr>
        <w:object w:dxaOrig="260" w:dyaOrig="279">
          <v:shape id="_x0000_i1089" type="#_x0000_t75" style="width:13.5pt;height:13.5pt" o:ole="">
            <v:imagedata r:id="rId132" o:title=""/>
          </v:shape>
          <o:OLEObject Type="Embed" ProgID="Equation.DSMT4" ShapeID="_x0000_i1089" DrawAspect="Content" ObjectID="_1495009611" r:id="rId133"/>
        </w:object>
      </w:r>
      <w:r w:rsidR="00F42216">
        <w:rPr>
          <w:rFonts w:hint="eastAsia"/>
        </w:rPr>
        <w:t>的顶点集合和边集合的子集，（即</w:t>
      </w:r>
      <w:r w:rsidR="00F42216" w:rsidRPr="00F42216">
        <w:rPr>
          <w:position w:val="-8"/>
        </w:rPr>
        <w:object w:dxaOrig="859" w:dyaOrig="300">
          <v:shape id="_x0000_i1090" type="#_x0000_t75" style="width:42.75pt;height:15pt" o:ole="">
            <v:imagedata r:id="rId134" o:title=""/>
          </v:shape>
          <o:OLEObject Type="Embed" ProgID="Equation.DSMT4" ShapeID="_x0000_i1090" DrawAspect="Content" ObjectID="_1495009612" r:id="rId135"/>
        </w:object>
      </w:r>
      <w:r w:rsidR="00F42216">
        <w:rPr>
          <w:rFonts w:hint="eastAsia"/>
        </w:rPr>
        <w:t>，且</w:t>
      </w:r>
      <w:r w:rsidR="00F42216" w:rsidRPr="00F42216">
        <w:rPr>
          <w:position w:val="-8"/>
        </w:rPr>
        <w:object w:dxaOrig="920" w:dyaOrig="300">
          <v:shape id="_x0000_i1091" type="#_x0000_t75" style="width:45.75pt;height:15pt" o:ole="">
            <v:imagedata r:id="rId136" o:title=""/>
          </v:shape>
          <o:OLEObject Type="Embed" ProgID="Equation.DSMT4" ShapeID="_x0000_i1091" DrawAspect="Content" ObjectID="_1495009613" r:id="rId137"/>
        </w:object>
      </w:r>
      <w:r w:rsidR="00F42216">
        <w:rPr>
          <w:rFonts w:hint="eastAsia"/>
        </w:rPr>
        <w:t>），并且</w:t>
      </w:r>
      <w:r w:rsidR="00F42216" w:rsidRPr="00F42216">
        <w:rPr>
          <w:position w:val="-6"/>
        </w:rPr>
        <w:object w:dxaOrig="300" w:dyaOrig="279">
          <v:shape id="_x0000_i1092" type="#_x0000_t75" style="width:15pt;height:13.5pt" o:ole="">
            <v:imagedata r:id="rId130" o:title=""/>
          </v:shape>
          <o:OLEObject Type="Embed" ProgID="Equation.DSMT4" ShapeID="_x0000_i1092" DrawAspect="Content" ObjectID="_1495009614" r:id="rId138"/>
        </w:object>
      </w:r>
      <w:r w:rsidR="00F42216">
        <w:rPr>
          <w:rFonts w:hint="eastAsia"/>
        </w:rPr>
        <w:t>和</w:t>
      </w:r>
      <w:bookmarkStart w:id="33" w:name="OLE_LINK29"/>
      <w:bookmarkStart w:id="34" w:name="OLE_LINK30"/>
      <w:r w:rsidR="00F42216" w:rsidRPr="00F42216">
        <w:rPr>
          <w:position w:val="-6"/>
        </w:rPr>
        <w:object w:dxaOrig="260" w:dyaOrig="279">
          <v:shape id="_x0000_i1093" type="#_x0000_t75" style="width:13.5pt;height:13.5pt" o:ole="">
            <v:imagedata r:id="rId132" o:title=""/>
          </v:shape>
          <o:OLEObject Type="Embed" ProgID="Equation.DSMT4" ShapeID="_x0000_i1093" DrawAspect="Content" ObjectID="_1495009615" r:id="rId139"/>
        </w:object>
      </w:r>
      <w:bookmarkEnd w:id="33"/>
      <w:bookmarkEnd w:id="34"/>
      <w:r w:rsidR="00F42216">
        <w:rPr>
          <w:rFonts w:hint="eastAsia"/>
        </w:rPr>
        <w:t>有相同的标签函数，（即</w:t>
      </w:r>
      <w:r w:rsidR="00F42216" w:rsidRPr="00F42216">
        <w:rPr>
          <w:position w:val="-6"/>
        </w:rPr>
        <w:object w:dxaOrig="859" w:dyaOrig="279">
          <v:shape id="_x0000_i1094" type="#_x0000_t75" style="width:42.75pt;height:13.5pt" o:ole="">
            <v:imagedata r:id="rId140" o:title=""/>
          </v:shape>
          <o:OLEObject Type="Embed" ProgID="Equation.DSMT4" ShapeID="_x0000_i1094" DrawAspect="Content" ObjectID="_1495009616" r:id="rId141"/>
        </w:object>
      </w:r>
      <w:r w:rsidR="00F42216">
        <w:rPr>
          <w:rFonts w:hint="eastAsia"/>
        </w:rPr>
        <w:t>），则图</w:t>
      </w:r>
      <w:r w:rsidR="00F42216" w:rsidRPr="00F42216">
        <w:rPr>
          <w:position w:val="-6"/>
        </w:rPr>
        <w:object w:dxaOrig="300" w:dyaOrig="279">
          <v:shape id="_x0000_i1095" type="#_x0000_t75" style="width:15pt;height:13.5pt" o:ole="">
            <v:imagedata r:id="rId130" o:title=""/>
          </v:shape>
          <o:OLEObject Type="Embed" ProgID="Equation.DSMT4" ShapeID="_x0000_i1095" DrawAspect="Content" ObjectID="_1495009617" r:id="rId142"/>
        </w:object>
      </w:r>
      <w:r w:rsidR="00F42216">
        <w:rPr>
          <w:rFonts w:hint="eastAsia"/>
        </w:rPr>
        <w:t>为图</w:t>
      </w:r>
      <w:r w:rsidR="00F42216" w:rsidRPr="00F42216">
        <w:rPr>
          <w:position w:val="-6"/>
        </w:rPr>
        <w:object w:dxaOrig="260" w:dyaOrig="279">
          <v:shape id="_x0000_i1096" type="#_x0000_t75" style="width:13.5pt;height:13.5pt" o:ole="">
            <v:imagedata r:id="rId132" o:title=""/>
          </v:shape>
          <o:OLEObject Type="Embed" ProgID="Equation.DSMT4" ShapeID="_x0000_i1096" DrawAspect="Content" ObjectID="_1495009618" r:id="rId143"/>
        </w:object>
      </w:r>
      <w:r w:rsidR="00F42216">
        <w:rPr>
          <w:rFonts w:hint="eastAsia"/>
        </w:rPr>
        <w:t>的子图。</w:t>
      </w:r>
    </w:p>
    <w:p w:rsidR="00F42216" w:rsidRDefault="00F42216" w:rsidP="00755713">
      <w:pPr>
        <w:spacing w:line="440" w:lineRule="exact"/>
        <w:ind w:firstLine="420"/>
      </w:pPr>
      <w:r w:rsidRPr="007454AC">
        <w:rPr>
          <w:rFonts w:hint="eastAsia"/>
          <w:b/>
        </w:rPr>
        <w:t>定义</w:t>
      </w:r>
      <w:r w:rsidRPr="007454AC">
        <w:rPr>
          <w:rFonts w:hint="eastAsia"/>
          <w:b/>
        </w:rPr>
        <w:t>3.3</w:t>
      </w:r>
      <w:r>
        <w:rPr>
          <w:rFonts w:hint="eastAsia"/>
        </w:rPr>
        <w:t>（</w:t>
      </w:r>
      <w:r w:rsidR="007454AC">
        <w:rPr>
          <w:rFonts w:hint="eastAsia"/>
        </w:rPr>
        <w:t>子图同构</w:t>
      </w:r>
      <w:r>
        <w:rPr>
          <w:rFonts w:hint="eastAsia"/>
        </w:rPr>
        <w:t>）</w:t>
      </w:r>
      <w:r w:rsidR="007454AC">
        <w:rPr>
          <w:rFonts w:hint="eastAsia"/>
        </w:rPr>
        <w:t>：</w:t>
      </w:r>
      <w:r w:rsidR="008A07A0">
        <w:rPr>
          <w:rFonts w:ascii="宋体" w:eastAsia="宋体" w:hAnsi="宋体" w:hint="eastAsia"/>
          <w:szCs w:val="24"/>
        </w:rPr>
        <w:t>给定两个顶点带标签的图</w:t>
      </w:r>
      <w:r w:rsidR="008A07A0" w:rsidRPr="000C034A">
        <w:rPr>
          <w:position w:val="-10"/>
        </w:rPr>
        <w:object w:dxaOrig="2200" w:dyaOrig="320">
          <v:shape id="_x0000_i1097" type="#_x0000_t75" style="width:110.25pt;height:15.75pt" o:ole="">
            <v:imagedata r:id="rId103" o:title=""/>
          </v:shape>
          <o:OLEObject Type="Embed" ProgID="Equation.DSMT4" ShapeID="_x0000_i1097" DrawAspect="Content" ObjectID="_1495009619" r:id="rId144"/>
        </w:object>
      </w:r>
      <w:r w:rsidR="008A07A0">
        <w:rPr>
          <w:rFonts w:hint="eastAsia"/>
        </w:rPr>
        <w:t>和</w:t>
      </w:r>
      <w:r w:rsidR="008A07A0" w:rsidRPr="000C034A">
        <w:rPr>
          <w:position w:val="-10"/>
        </w:rPr>
        <w:object w:dxaOrig="2360" w:dyaOrig="320">
          <v:shape id="_x0000_i1098" type="#_x0000_t75" style="width:117.75pt;height:15.75pt" o:ole="">
            <v:imagedata r:id="rId128" o:title=""/>
          </v:shape>
          <o:OLEObject Type="Embed" ProgID="Equation.DSMT4" ShapeID="_x0000_i1098" DrawAspect="Content" ObjectID="_1495009620" r:id="rId145"/>
        </w:object>
      </w:r>
      <w:r w:rsidR="008A07A0">
        <w:rPr>
          <w:rFonts w:hint="eastAsia"/>
        </w:rPr>
        <w:t>，</w:t>
      </w:r>
      <w:r w:rsidR="007454AC">
        <w:rPr>
          <w:rFonts w:hint="eastAsia"/>
        </w:rPr>
        <w:t>子图同构是</w:t>
      </w:r>
      <w:r w:rsidR="00FF4027">
        <w:rPr>
          <w:rFonts w:hint="eastAsia"/>
        </w:rPr>
        <w:t>存在</w:t>
      </w:r>
      <w:r w:rsidR="007454AC">
        <w:rPr>
          <w:rFonts w:hint="eastAsia"/>
        </w:rPr>
        <w:t>一个单射函数</w:t>
      </w:r>
      <w:r w:rsidR="007454AC" w:rsidRPr="007454AC">
        <w:rPr>
          <w:position w:val="-10"/>
        </w:rPr>
        <w:object w:dxaOrig="1219" w:dyaOrig="320">
          <v:shape id="_x0000_i1099" type="#_x0000_t75" style="width:60.75pt;height:15.75pt" o:ole="">
            <v:imagedata r:id="rId146" o:title=""/>
          </v:shape>
          <o:OLEObject Type="Embed" ProgID="Equation.DSMT4" ShapeID="_x0000_i1099" DrawAspect="Content" ObjectID="_1495009621" r:id="rId147"/>
        </w:object>
      </w:r>
      <w:r w:rsidR="007454AC">
        <w:rPr>
          <w:rFonts w:hint="eastAsia"/>
        </w:rPr>
        <w:t>，使得：</w:t>
      </w:r>
    </w:p>
    <w:p w:rsidR="007454AC" w:rsidRDefault="007454AC" w:rsidP="007454AC">
      <w:r>
        <w:rPr>
          <w:rFonts w:hint="eastAsia"/>
        </w:rPr>
        <w:t>（</w:t>
      </w:r>
      <w:r>
        <w:rPr>
          <w:rFonts w:hint="eastAsia"/>
        </w:rPr>
        <w:t>1</w:t>
      </w:r>
      <w:r>
        <w:rPr>
          <w:rFonts w:hint="eastAsia"/>
        </w:rPr>
        <w:t>）</w:t>
      </w:r>
      <w:r w:rsidR="008A07A0" w:rsidRPr="007454AC">
        <w:rPr>
          <w:position w:val="-10"/>
        </w:rPr>
        <w:object w:dxaOrig="3940" w:dyaOrig="340">
          <v:shape id="_x0000_i1100" type="#_x0000_t75" style="width:196.5pt;height:17.25pt" o:ole="">
            <v:imagedata r:id="rId148" o:title=""/>
          </v:shape>
          <o:OLEObject Type="Embed" ProgID="Equation.DSMT4" ShapeID="_x0000_i1100" DrawAspect="Content" ObjectID="_1495009622" r:id="rId149"/>
        </w:object>
      </w:r>
      <w:r>
        <w:rPr>
          <w:rFonts w:hint="eastAsia"/>
        </w:rPr>
        <w:t>；（</w:t>
      </w:r>
      <w:r>
        <w:rPr>
          <w:rFonts w:hint="eastAsia"/>
        </w:rPr>
        <w:t>2</w:t>
      </w:r>
      <w:r>
        <w:rPr>
          <w:rFonts w:hint="eastAsia"/>
        </w:rPr>
        <w:t>）</w:t>
      </w:r>
      <w:r w:rsidRPr="007454AC">
        <w:rPr>
          <w:position w:val="-10"/>
        </w:rPr>
        <w:object w:dxaOrig="2980" w:dyaOrig="320">
          <v:shape id="_x0000_i1101" type="#_x0000_t75" style="width:148.5pt;height:15.75pt" o:ole="">
            <v:imagedata r:id="rId150" o:title=""/>
          </v:shape>
          <o:OLEObject Type="Embed" ProgID="Equation.DSMT4" ShapeID="_x0000_i1101" DrawAspect="Content" ObjectID="_1495009623" r:id="rId151"/>
        </w:object>
      </w:r>
      <w:r w:rsidR="00FF4027">
        <w:rPr>
          <w:rFonts w:hint="eastAsia"/>
        </w:rPr>
        <w:t>；此时就</w:t>
      </w:r>
      <w:r w:rsidR="007D163C">
        <w:rPr>
          <w:rFonts w:hint="eastAsia"/>
        </w:rPr>
        <w:t>认为</w:t>
      </w:r>
      <w:r w:rsidR="00FF4027">
        <w:rPr>
          <w:rFonts w:hint="eastAsia"/>
        </w:rPr>
        <w:t>图</w:t>
      </w:r>
      <w:r w:rsidR="00FF4027" w:rsidRPr="00F42216">
        <w:rPr>
          <w:position w:val="-6"/>
        </w:rPr>
        <w:object w:dxaOrig="260" w:dyaOrig="279">
          <v:shape id="_x0000_i1102" type="#_x0000_t75" style="width:13.5pt;height:13.5pt" o:ole="">
            <v:imagedata r:id="rId132" o:title=""/>
          </v:shape>
          <o:OLEObject Type="Embed" ProgID="Equation.DSMT4" ShapeID="_x0000_i1102" DrawAspect="Content" ObjectID="_1495009624" r:id="rId152"/>
        </w:object>
      </w:r>
      <w:r w:rsidR="00FF4027">
        <w:rPr>
          <w:rFonts w:hint="eastAsia"/>
        </w:rPr>
        <w:t>和图</w:t>
      </w:r>
      <w:r w:rsidR="00FF4027" w:rsidRPr="00F42216">
        <w:rPr>
          <w:position w:val="-6"/>
        </w:rPr>
        <w:object w:dxaOrig="300" w:dyaOrig="279">
          <v:shape id="_x0000_i1103" type="#_x0000_t75" style="width:15pt;height:13.5pt" o:ole="">
            <v:imagedata r:id="rId130" o:title=""/>
          </v:shape>
          <o:OLEObject Type="Embed" ProgID="Equation.DSMT4" ShapeID="_x0000_i1103" DrawAspect="Content" ObjectID="_1495009625" r:id="rId153"/>
        </w:object>
      </w:r>
      <w:r w:rsidR="00843B59">
        <w:rPr>
          <w:rFonts w:hint="eastAsia"/>
        </w:rPr>
        <w:t>是子图同构的，也可以说</w:t>
      </w:r>
      <w:r w:rsidR="00843B59" w:rsidRPr="00F42216">
        <w:rPr>
          <w:position w:val="-6"/>
        </w:rPr>
        <w:object w:dxaOrig="300" w:dyaOrig="279">
          <v:shape id="_x0000_i1104" type="#_x0000_t75" style="width:15pt;height:13.5pt" o:ole="">
            <v:imagedata r:id="rId130" o:title=""/>
          </v:shape>
          <o:OLEObject Type="Embed" ProgID="Equation.DSMT4" ShapeID="_x0000_i1104" DrawAspect="Content" ObjectID="_1495009626" r:id="rId154"/>
        </w:object>
      </w:r>
      <w:r w:rsidR="00843B59">
        <w:rPr>
          <w:rFonts w:hint="eastAsia"/>
        </w:rPr>
        <w:t>包含</w:t>
      </w:r>
      <w:r w:rsidR="00843B59" w:rsidRPr="00F42216">
        <w:rPr>
          <w:position w:val="-6"/>
        </w:rPr>
        <w:object w:dxaOrig="260" w:dyaOrig="279">
          <v:shape id="_x0000_i1105" type="#_x0000_t75" style="width:13.5pt;height:13.5pt" o:ole="">
            <v:imagedata r:id="rId132" o:title=""/>
          </v:shape>
          <o:OLEObject Type="Embed" ProgID="Equation.DSMT4" ShapeID="_x0000_i1105" DrawAspect="Content" ObjectID="_1495009627" r:id="rId155"/>
        </w:object>
      </w:r>
      <w:r w:rsidR="002D16D9">
        <w:rPr>
          <w:rFonts w:hint="eastAsia"/>
        </w:rPr>
        <w:t>或者说</w:t>
      </w:r>
      <w:r w:rsidR="002D16D9" w:rsidRPr="00F42216">
        <w:rPr>
          <w:position w:val="-6"/>
        </w:rPr>
        <w:object w:dxaOrig="300" w:dyaOrig="279">
          <v:shape id="_x0000_i1106" type="#_x0000_t75" style="width:15pt;height:13.5pt" o:ole="">
            <v:imagedata r:id="rId130" o:title=""/>
          </v:shape>
          <o:OLEObject Type="Embed" ProgID="Equation.DSMT4" ShapeID="_x0000_i1106" DrawAspect="Content" ObjectID="_1495009628" r:id="rId156"/>
        </w:object>
      </w:r>
      <w:r w:rsidR="002D16D9">
        <w:rPr>
          <w:rFonts w:hint="eastAsia"/>
        </w:rPr>
        <w:t>中包含</w:t>
      </w:r>
      <w:r w:rsidR="002D16D9" w:rsidRPr="00F42216">
        <w:rPr>
          <w:position w:val="-6"/>
        </w:rPr>
        <w:object w:dxaOrig="260" w:dyaOrig="279">
          <v:shape id="_x0000_i1107" type="#_x0000_t75" style="width:13.5pt;height:13.5pt" o:ole="">
            <v:imagedata r:id="rId132" o:title=""/>
          </v:shape>
          <o:OLEObject Type="Embed" ProgID="Equation.DSMT4" ShapeID="_x0000_i1107" DrawAspect="Content" ObjectID="_1495009629" r:id="rId157"/>
        </w:object>
      </w:r>
      <w:r w:rsidR="002D16D9">
        <w:rPr>
          <w:rFonts w:hint="eastAsia"/>
        </w:rPr>
        <w:t>的准确匹配。</w:t>
      </w:r>
    </w:p>
    <w:p w:rsidR="009214BA" w:rsidRDefault="009214BA" w:rsidP="00755713">
      <w:pPr>
        <w:spacing w:line="440" w:lineRule="exact"/>
        <w:ind w:firstLine="420"/>
      </w:pPr>
      <w:r>
        <w:rPr>
          <w:rFonts w:hint="eastAsia"/>
        </w:rPr>
        <w:t xml:space="preserve">   </w:t>
      </w:r>
      <w:r w:rsidRPr="009214BA">
        <w:rPr>
          <w:rFonts w:hint="eastAsia"/>
          <w:b/>
        </w:rPr>
        <w:tab/>
      </w:r>
      <w:r w:rsidRPr="009214BA">
        <w:rPr>
          <w:rFonts w:hint="eastAsia"/>
          <w:b/>
        </w:rPr>
        <w:t>定义</w:t>
      </w:r>
      <w:r>
        <w:rPr>
          <w:rFonts w:hint="eastAsia"/>
          <w:b/>
        </w:rPr>
        <w:t xml:space="preserve"> </w:t>
      </w:r>
      <w:r w:rsidRPr="009214BA">
        <w:rPr>
          <w:rFonts w:hint="eastAsia"/>
          <w:b/>
        </w:rPr>
        <w:t>3.4</w:t>
      </w:r>
      <w:r w:rsidRPr="009214BA">
        <w:rPr>
          <w:rFonts w:hint="eastAsia"/>
        </w:rPr>
        <w:t>（</w:t>
      </w:r>
      <w:r>
        <w:rPr>
          <w:rFonts w:hint="eastAsia"/>
        </w:rPr>
        <w:t>生成子图</w:t>
      </w:r>
      <w:r w:rsidRPr="009214BA">
        <w:rPr>
          <w:rFonts w:hint="eastAsia"/>
        </w:rPr>
        <w:t>）</w:t>
      </w:r>
      <w:r>
        <w:rPr>
          <w:rFonts w:hint="eastAsia"/>
        </w:rPr>
        <w:t>：给定一个图</w:t>
      </w:r>
      <w:r w:rsidRPr="009214BA">
        <w:rPr>
          <w:position w:val="-10"/>
        </w:rPr>
        <w:object w:dxaOrig="260" w:dyaOrig="260">
          <v:shape id="_x0000_i1108" type="#_x0000_t75" style="width:13.5pt;height:12.75pt" o:ole="">
            <v:imagedata r:id="rId158" o:title=""/>
          </v:shape>
          <o:OLEObject Type="Embed" ProgID="Equation.DSMT4" ShapeID="_x0000_i1108" DrawAspect="Content" ObjectID="_1495009630" r:id="rId159"/>
        </w:object>
      </w:r>
      <w:r>
        <w:rPr>
          <w:rFonts w:hint="eastAsia"/>
        </w:rPr>
        <w:t>，如果</w:t>
      </w:r>
      <w:r w:rsidRPr="009214BA">
        <w:rPr>
          <w:position w:val="-10"/>
        </w:rPr>
        <w:object w:dxaOrig="279" w:dyaOrig="260">
          <v:shape id="_x0000_i1109" type="#_x0000_t75" style="width:14.25pt;height:12.75pt" o:ole="">
            <v:imagedata r:id="rId160" o:title=""/>
          </v:shape>
          <o:OLEObject Type="Embed" ProgID="Equation.DSMT4" ShapeID="_x0000_i1109" DrawAspect="Content" ObjectID="_1495009631" r:id="rId161"/>
        </w:object>
      </w:r>
      <w:r>
        <w:rPr>
          <w:rFonts w:hint="eastAsia"/>
        </w:rPr>
        <w:t>是连通的且</w:t>
      </w:r>
      <w:bookmarkStart w:id="35" w:name="OLE_LINK31"/>
      <w:bookmarkStart w:id="36" w:name="OLE_LINK32"/>
      <w:r w:rsidRPr="009214BA">
        <w:rPr>
          <w:position w:val="-10"/>
        </w:rPr>
        <w:object w:dxaOrig="260" w:dyaOrig="260">
          <v:shape id="_x0000_i1110" type="#_x0000_t75" style="width:13.5pt;height:12.75pt" o:ole="">
            <v:imagedata r:id="rId158" o:title=""/>
          </v:shape>
          <o:OLEObject Type="Embed" ProgID="Equation.DSMT4" ShapeID="_x0000_i1110" DrawAspect="Content" ObjectID="_1495009632" r:id="rId162"/>
        </w:object>
      </w:r>
      <w:bookmarkEnd w:id="35"/>
      <w:bookmarkEnd w:id="36"/>
      <w:r>
        <w:rPr>
          <w:rFonts w:hint="eastAsia"/>
        </w:rPr>
        <w:t>中的所有顶点都包含于</w:t>
      </w:r>
      <w:r w:rsidRPr="009214BA">
        <w:rPr>
          <w:position w:val="-10"/>
        </w:rPr>
        <w:object w:dxaOrig="260" w:dyaOrig="260">
          <v:shape id="_x0000_i1111" type="#_x0000_t75" style="width:13.5pt;height:12.75pt" o:ole="">
            <v:imagedata r:id="rId158" o:title=""/>
          </v:shape>
          <o:OLEObject Type="Embed" ProgID="Equation.DSMT4" ShapeID="_x0000_i1111" DrawAspect="Content" ObjectID="_1495009633" r:id="rId163"/>
        </w:object>
      </w:r>
      <w:r>
        <w:rPr>
          <w:rFonts w:hint="eastAsia"/>
        </w:rPr>
        <w:t>当中，则说子图</w:t>
      </w:r>
      <w:r w:rsidRPr="009214BA">
        <w:rPr>
          <w:position w:val="-10"/>
        </w:rPr>
        <w:object w:dxaOrig="279" w:dyaOrig="260">
          <v:shape id="_x0000_i1112" type="#_x0000_t75" style="width:14.25pt;height:12.75pt" o:ole="">
            <v:imagedata r:id="rId160" o:title=""/>
          </v:shape>
          <o:OLEObject Type="Embed" ProgID="Equation.DSMT4" ShapeID="_x0000_i1112" DrawAspect="Content" ObjectID="_1495009634" r:id="rId164"/>
        </w:object>
      </w:r>
      <w:r>
        <w:rPr>
          <w:rFonts w:hint="eastAsia"/>
        </w:rPr>
        <w:t>生成</w:t>
      </w:r>
      <w:r w:rsidRPr="009214BA">
        <w:rPr>
          <w:position w:val="-10"/>
        </w:rPr>
        <w:object w:dxaOrig="260" w:dyaOrig="260">
          <v:shape id="_x0000_i1113" type="#_x0000_t75" style="width:13.5pt;height:12.75pt" o:ole="">
            <v:imagedata r:id="rId158" o:title=""/>
          </v:shape>
          <o:OLEObject Type="Embed" ProgID="Equation.DSMT4" ShapeID="_x0000_i1113" DrawAspect="Content" ObjectID="_1495009635" r:id="rId165"/>
        </w:object>
      </w:r>
      <w:r>
        <w:rPr>
          <w:rFonts w:hint="eastAsia"/>
        </w:rPr>
        <w:t>，也可称作</w:t>
      </w:r>
      <w:r w:rsidRPr="009214BA">
        <w:rPr>
          <w:position w:val="-10"/>
        </w:rPr>
        <w:object w:dxaOrig="279" w:dyaOrig="260">
          <v:shape id="_x0000_i1114" type="#_x0000_t75" style="width:14.25pt;height:12.75pt" o:ole="">
            <v:imagedata r:id="rId160" o:title=""/>
          </v:shape>
          <o:OLEObject Type="Embed" ProgID="Equation.DSMT4" ShapeID="_x0000_i1114" DrawAspect="Content" ObjectID="_1495009636" r:id="rId166"/>
        </w:object>
      </w:r>
      <w:r>
        <w:rPr>
          <w:rFonts w:hint="eastAsia"/>
        </w:rPr>
        <w:t>是</w:t>
      </w:r>
      <w:r w:rsidRPr="009214BA">
        <w:rPr>
          <w:position w:val="-10"/>
        </w:rPr>
        <w:object w:dxaOrig="260" w:dyaOrig="260">
          <v:shape id="_x0000_i1115" type="#_x0000_t75" style="width:13.5pt;height:12.75pt" o:ole="">
            <v:imagedata r:id="rId158" o:title=""/>
          </v:shape>
          <o:OLEObject Type="Embed" ProgID="Equation.DSMT4" ShapeID="_x0000_i1115" DrawAspect="Content" ObjectID="_1495009637" r:id="rId167"/>
        </w:object>
      </w:r>
      <w:r>
        <w:rPr>
          <w:rFonts w:hint="eastAsia"/>
        </w:rPr>
        <w:t>的生成子图。</w:t>
      </w:r>
    </w:p>
    <w:p w:rsidR="00617D95" w:rsidRDefault="00617D95" w:rsidP="00755713">
      <w:pPr>
        <w:spacing w:line="440" w:lineRule="exact"/>
        <w:ind w:firstLine="420"/>
      </w:pPr>
      <w:r>
        <w:rPr>
          <w:rFonts w:hint="eastAsia"/>
        </w:rPr>
        <w:t xml:space="preserve">    </w:t>
      </w:r>
      <w:r>
        <w:rPr>
          <w:rFonts w:hint="eastAsia"/>
        </w:rPr>
        <w:t>同理，可以按照生成子图的定义方式推广到一个图的生成子树的定义，也就是说任何</w:t>
      </w:r>
      <w:r w:rsidRPr="009214BA">
        <w:rPr>
          <w:position w:val="-10"/>
        </w:rPr>
        <w:object w:dxaOrig="260" w:dyaOrig="260">
          <v:shape id="_x0000_i1116" type="#_x0000_t75" style="width:13.5pt;height:12.75pt" o:ole="">
            <v:imagedata r:id="rId158" o:title=""/>
          </v:shape>
          <o:OLEObject Type="Embed" ProgID="Equation.DSMT4" ShapeID="_x0000_i1116" DrawAspect="Content" ObjectID="_1495009638" r:id="rId168"/>
        </w:object>
      </w:r>
      <w:r>
        <w:rPr>
          <w:rFonts w:hint="eastAsia"/>
        </w:rPr>
        <w:t>的生成树生成</w:t>
      </w:r>
      <w:r w:rsidRPr="009214BA">
        <w:rPr>
          <w:position w:val="-10"/>
        </w:rPr>
        <w:object w:dxaOrig="260" w:dyaOrig="260">
          <v:shape id="_x0000_i1117" type="#_x0000_t75" style="width:13.5pt;height:12.75pt" o:ole="">
            <v:imagedata r:id="rId158" o:title=""/>
          </v:shape>
          <o:OLEObject Type="Embed" ProgID="Equation.DSMT4" ShapeID="_x0000_i1117" DrawAspect="Content" ObjectID="_1495009639" r:id="rId169"/>
        </w:object>
      </w:r>
      <w:r>
        <w:rPr>
          <w:rFonts w:hint="eastAsia"/>
        </w:rPr>
        <w:t>。</w:t>
      </w:r>
    </w:p>
    <w:p w:rsidR="009214BA" w:rsidRPr="009214BA" w:rsidRDefault="009214BA" w:rsidP="00755713">
      <w:pPr>
        <w:spacing w:line="440" w:lineRule="exact"/>
        <w:ind w:firstLine="420"/>
        <w:rPr>
          <w:b/>
        </w:rPr>
      </w:pPr>
      <w:r>
        <w:rPr>
          <w:rFonts w:hint="eastAsia"/>
        </w:rPr>
        <w:t xml:space="preserve">    </w:t>
      </w:r>
      <w:r w:rsidRPr="009214BA">
        <w:rPr>
          <w:rFonts w:hint="eastAsia"/>
          <w:b/>
        </w:rPr>
        <w:t>定义</w:t>
      </w:r>
      <w:r w:rsidRPr="009214BA">
        <w:rPr>
          <w:rFonts w:hint="eastAsia"/>
          <w:b/>
        </w:rPr>
        <w:t>3.5</w:t>
      </w:r>
      <w:r>
        <w:rPr>
          <w:rFonts w:hint="eastAsia"/>
        </w:rPr>
        <w:t>：</w:t>
      </w:r>
      <w:r w:rsidR="00617D95">
        <w:rPr>
          <w:rFonts w:hint="eastAsia"/>
        </w:rPr>
        <w:t>假设</w:t>
      </w:r>
      <w:r w:rsidR="00617D95" w:rsidRPr="009214BA">
        <w:rPr>
          <w:position w:val="-10"/>
        </w:rPr>
        <w:object w:dxaOrig="279" w:dyaOrig="260">
          <v:shape id="_x0000_i1118" type="#_x0000_t75" style="width:14.25pt;height:12.75pt" o:ole="">
            <v:imagedata r:id="rId160" o:title=""/>
          </v:shape>
          <o:OLEObject Type="Embed" ProgID="Equation.DSMT4" ShapeID="_x0000_i1118" DrawAspect="Content" ObjectID="_1495009640" r:id="rId170"/>
        </w:object>
      </w:r>
      <w:r w:rsidR="00617D95">
        <w:rPr>
          <w:rFonts w:hint="eastAsia"/>
        </w:rPr>
        <w:t>是</w:t>
      </w:r>
      <w:r w:rsidR="00617D95" w:rsidRPr="009214BA">
        <w:rPr>
          <w:position w:val="-10"/>
        </w:rPr>
        <w:object w:dxaOrig="260" w:dyaOrig="260">
          <v:shape id="_x0000_i1119" type="#_x0000_t75" style="width:13.5pt;height:12.75pt" o:ole="">
            <v:imagedata r:id="rId158" o:title=""/>
          </v:shape>
          <o:OLEObject Type="Embed" ProgID="Equation.DSMT4" ShapeID="_x0000_i1119" DrawAspect="Content" ObjectID="_1495009641" r:id="rId171"/>
        </w:object>
      </w:r>
      <w:r w:rsidR="00617D95">
        <w:rPr>
          <w:rFonts w:hint="eastAsia"/>
        </w:rPr>
        <w:t>的生成子图，且</w:t>
      </w:r>
      <w:r w:rsidR="00617D95" w:rsidRPr="009214BA">
        <w:rPr>
          <w:position w:val="-10"/>
        </w:rPr>
        <w:object w:dxaOrig="1100" w:dyaOrig="320">
          <v:shape id="_x0000_i1120" type="#_x0000_t75" style="width:57pt;height:15.75pt" o:ole="">
            <v:imagedata r:id="rId172" o:title=""/>
          </v:shape>
          <o:OLEObject Type="Embed" ProgID="Equation.DSMT4" ShapeID="_x0000_i1120" DrawAspect="Content" ObjectID="_1495009642" r:id="rId173"/>
        </w:object>
      </w:r>
      <w:r w:rsidR="00617D95">
        <w:rPr>
          <w:rFonts w:hint="eastAsia"/>
        </w:rPr>
        <w:t>，由</w:t>
      </w:r>
      <w:r w:rsidR="00617D95" w:rsidRPr="009214BA">
        <w:rPr>
          <w:position w:val="-10"/>
        </w:rPr>
        <w:object w:dxaOrig="240" w:dyaOrig="320">
          <v:shape id="_x0000_i1121" type="#_x0000_t75" style="width:12.75pt;height:15.75pt" o:ole="">
            <v:imagedata r:id="rId174" o:title=""/>
          </v:shape>
          <o:OLEObject Type="Embed" ProgID="Equation.DSMT4" ShapeID="_x0000_i1121" DrawAspect="Content" ObjectID="_1495009643" r:id="rId175"/>
        </w:object>
      </w:r>
      <w:r w:rsidR="00617D95">
        <w:rPr>
          <w:rFonts w:hint="eastAsia"/>
        </w:rPr>
        <w:t>引入的</w:t>
      </w:r>
      <w:r w:rsidR="00617D95" w:rsidRPr="009214BA">
        <w:rPr>
          <w:position w:val="-10"/>
        </w:rPr>
        <w:object w:dxaOrig="260" w:dyaOrig="260">
          <v:shape id="_x0000_i1122" type="#_x0000_t75" style="width:13.5pt;height:12.75pt" o:ole="">
            <v:imagedata r:id="rId158" o:title=""/>
          </v:shape>
          <o:OLEObject Type="Embed" ProgID="Equation.DSMT4" ShapeID="_x0000_i1122" DrawAspect="Content" ObjectID="_1495009644" r:id="rId176"/>
        </w:object>
      </w:r>
      <w:r w:rsidR="00617D95">
        <w:rPr>
          <w:rFonts w:hint="eastAsia"/>
        </w:rPr>
        <w:t>在</w:t>
      </w:r>
      <w:r w:rsidR="00617D95" w:rsidRPr="00F42216">
        <w:rPr>
          <w:position w:val="-6"/>
        </w:rPr>
        <w:object w:dxaOrig="260" w:dyaOrig="279">
          <v:shape id="_x0000_i1123" type="#_x0000_t75" style="width:13.5pt;height:13.5pt" o:ole="">
            <v:imagedata r:id="rId132" o:title=""/>
          </v:shape>
          <o:OLEObject Type="Embed" ProgID="Equation.DSMT4" ShapeID="_x0000_i1123" DrawAspect="Content" ObjectID="_1495009645" r:id="rId177"/>
        </w:object>
      </w:r>
      <w:r w:rsidR="00617D95">
        <w:rPr>
          <w:rFonts w:hint="eastAsia"/>
        </w:rPr>
        <w:t>中的相似性匹配为</w:t>
      </w:r>
      <w:r w:rsidR="00617D95" w:rsidRPr="00617D95">
        <w:rPr>
          <w:position w:val="-8"/>
        </w:rPr>
        <w:object w:dxaOrig="540" w:dyaOrig="300">
          <v:shape id="_x0000_i1124" type="#_x0000_t75" style="width:27.75pt;height:14.25pt" o:ole="">
            <v:imagedata r:id="rId178" o:title=""/>
          </v:shape>
          <o:OLEObject Type="Embed" ProgID="Equation.DSMT4" ShapeID="_x0000_i1124" DrawAspect="Content" ObjectID="_1495009646" r:id="rId179"/>
        </w:object>
      </w:r>
      <w:r w:rsidR="00617D95">
        <w:rPr>
          <w:rFonts w:hint="eastAsia"/>
        </w:rPr>
        <w:t>，其中</w:t>
      </w:r>
      <w:r w:rsidR="00617D95" w:rsidRPr="00617D95">
        <w:rPr>
          <w:position w:val="-10"/>
        </w:rPr>
        <w:object w:dxaOrig="3680" w:dyaOrig="320">
          <v:shape id="_x0000_i1125" type="#_x0000_t75" style="width:191.25pt;height:15.75pt" o:ole="">
            <v:imagedata r:id="rId180" o:title=""/>
          </v:shape>
          <o:OLEObject Type="Embed" ProgID="Equation.DSMT4" ShapeID="_x0000_i1125" DrawAspect="Content" ObjectID="_1495009647" r:id="rId181"/>
        </w:object>
      </w:r>
      <w:r w:rsidR="00617D95" w:rsidRPr="00CD1D5D">
        <w:rPr>
          <w:position w:val="-10"/>
        </w:rPr>
        <w:object w:dxaOrig="1960" w:dyaOrig="320">
          <v:shape id="_x0000_i1126" type="#_x0000_t75" style="width:98.25pt;height:15.75pt" o:ole="">
            <v:imagedata r:id="rId182" o:title=""/>
          </v:shape>
          <o:OLEObject Type="Embed" ProgID="Equation.DSMT4" ShapeID="_x0000_i1126" DrawAspect="Content" ObjectID="_1495009648" r:id="rId183"/>
        </w:object>
      </w:r>
      <w:r w:rsidR="00617D95">
        <w:rPr>
          <w:rFonts w:hint="eastAsia"/>
        </w:rPr>
        <w:t>。</w:t>
      </w:r>
    </w:p>
    <w:p w:rsidR="00FF4027" w:rsidRDefault="00D548C4" w:rsidP="00755713">
      <w:pPr>
        <w:spacing w:line="440" w:lineRule="exact"/>
        <w:ind w:firstLine="420"/>
        <w:rPr>
          <w:szCs w:val="24"/>
        </w:rPr>
      </w:pPr>
      <w:r w:rsidRPr="00FF4027">
        <w:rPr>
          <w:rFonts w:hint="eastAsia"/>
          <w:b/>
        </w:rPr>
        <w:t>定义</w:t>
      </w:r>
      <w:r w:rsidRPr="00FF4027">
        <w:rPr>
          <w:rFonts w:hint="eastAsia"/>
          <w:b/>
        </w:rPr>
        <w:t>3.</w:t>
      </w:r>
      <w:r w:rsidR="00617D95">
        <w:rPr>
          <w:rFonts w:hint="eastAsia"/>
          <w:b/>
        </w:rPr>
        <w:t>6</w:t>
      </w:r>
      <w:r>
        <w:rPr>
          <w:rFonts w:hint="eastAsia"/>
        </w:rPr>
        <w:t>（图改变操作）：</w:t>
      </w:r>
      <w:r w:rsidR="00FF4027">
        <w:rPr>
          <w:rFonts w:hint="eastAsia"/>
        </w:rPr>
        <w:t>给定一个图</w:t>
      </w:r>
      <w:r w:rsidR="00FF4027" w:rsidRPr="00F42216">
        <w:rPr>
          <w:position w:val="-6"/>
        </w:rPr>
        <w:object w:dxaOrig="260" w:dyaOrig="279">
          <v:shape id="_x0000_i1127" type="#_x0000_t75" style="width:13.5pt;height:13.5pt" o:ole="">
            <v:imagedata r:id="rId132" o:title=""/>
          </v:shape>
          <o:OLEObject Type="Embed" ProgID="Equation.DSMT4" ShapeID="_x0000_i1127" DrawAspect="Content" ObjectID="_1495009649" r:id="rId184"/>
        </w:object>
      </w:r>
      <w:r w:rsidR="00FF4027">
        <w:rPr>
          <w:rFonts w:hint="eastAsia"/>
        </w:rPr>
        <w:t>，</w:t>
      </w:r>
      <w:r>
        <w:rPr>
          <w:rFonts w:hint="eastAsia"/>
        </w:rPr>
        <w:t>对于</w:t>
      </w:r>
      <w:r w:rsidRPr="00D548C4">
        <w:rPr>
          <w:position w:val="-10"/>
        </w:rPr>
        <w:object w:dxaOrig="1020" w:dyaOrig="320">
          <v:shape id="_x0000_i1128" type="#_x0000_t75" style="width:51pt;height:15.75pt" o:ole="">
            <v:imagedata r:id="rId185" o:title=""/>
          </v:shape>
          <o:OLEObject Type="Embed" ProgID="Equation.DSMT4" ShapeID="_x0000_i1128" DrawAspect="Content" ObjectID="_1495009650" r:id="rId186"/>
        </w:object>
      </w:r>
      <w:r>
        <w:rPr>
          <w:rFonts w:hint="eastAsia"/>
        </w:rPr>
        <w:t>，</w:t>
      </w:r>
      <w:r w:rsidR="00FF4027">
        <w:rPr>
          <w:rFonts w:hint="eastAsia"/>
        </w:rPr>
        <w:t>边</w:t>
      </w:r>
      <w:r w:rsidR="00FF4027" w:rsidRPr="00FF4027">
        <w:rPr>
          <w:position w:val="-10"/>
        </w:rPr>
        <w:object w:dxaOrig="560" w:dyaOrig="320">
          <v:shape id="_x0000_i1129" type="#_x0000_t75" style="width:27.75pt;height:15.75pt" o:ole="">
            <v:imagedata r:id="rId187" o:title=""/>
          </v:shape>
          <o:OLEObject Type="Embed" ProgID="Equation.DSMT4" ShapeID="_x0000_i1129" DrawAspect="Content" ObjectID="_1495009651" r:id="rId188"/>
        </w:object>
      </w:r>
      <w:r w:rsidR="00FF4027">
        <w:rPr>
          <w:rFonts w:hint="eastAsia"/>
        </w:rPr>
        <w:t>的插入和删除可以</w:t>
      </w:r>
      <w:r>
        <w:rPr>
          <w:rFonts w:hint="eastAsia"/>
        </w:rPr>
        <w:t>通过</w:t>
      </w:r>
      <w:r w:rsidR="00FF4027">
        <w:rPr>
          <w:rFonts w:hint="eastAsia"/>
        </w:rPr>
        <w:t>一个三元组</w:t>
      </w:r>
      <w:r w:rsidRPr="00FF4027">
        <w:rPr>
          <w:position w:val="-14"/>
        </w:rPr>
        <w:object w:dxaOrig="900" w:dyaOrig="400">
          <v:shape id="_x0000_i1130" type="#_x0000_t75" style="width:45.75pt;height:20.25pt" o:ole="">
            <v:imagedata r:id="rId189" o:title=""/>
          </v:shape>
          <o:OLEObject Type="Embed" ProgID="Equation.DSMT4" ShapeID="_x0000_i1130" DrawAspect="Content" ObjectID="_1495009652" r:id="rId190"/>
        </w:object>
      </w:r>
      <w:r>
        <w:rPr>
          <w:rFonts w:hint="eastAsia"/>
        </w:rPr>
        <w:t>表示，其中</w:t>
      </w:r>
      <w:r w:rsidRPr="00D548C4">
        <w:rPr>
          <w:position w:val="-10"/>
        </w:rPr>
        <w:object w:dxaOrig="1840" w:dyaOrig="320">
          <v:shape id="_x0000_i1131" type="#_x0000_t75" style="width:92.25pt;height:15.75pt" o:ole="">
            <v:imagedata r:id="rId191" o:title=""/>
          </v:shape>
          <o:OLEObject Type="Embed" ProgID="Equation.DSMT4" ShapeID="_x0000_i1131" DrawAspect="Content" ObjectID="_1495009653" r:id="rId192"/>
        </w:object>
      </w:r>
      <w:r>
        <w:rPr>
          <w:rFonts w:hint="eastAsia"/>
        </w:rPr>
        <w:t>表示边的插入或删除操作。由此得到图改变操作的正式定义如下：给定一组图的操作</w:t>
      </w:r>
      <w:r w:rsidR="00012872" w:rsidRPr="00D548C4">
        <w:rPr>
          <w:position w:val="-10"/>
        </w:rPr>
        <w:object w:dxaOrig="4900" w:dyaOrig="320">
          <v:shape id="_x0000_i1132" type="#_x0000_t75" style="width:245.25pt;height:15.75pt" o:ole="">
            <v:imagedata r:id="rId193" o:title=""/>
          </v:shape>
          <o:OLEObject Type="Embed" ProgID="Equation.DSMT4" ShapeID="_x0000_i1132" DrawAspect="Content" ObjectID="_1495009654" r:id="rId194"/>
        </w:object>
      </w:r>
      <w:r>
        <w:rPr>
          <w:rFonts w:hint="eastAsia"/>
        </w:rPr>
        <w:t>，其中</w:t>
      </w:r>
      <w:r w:rsidRPr="00D548C4">
        <w:rPr>
          <w:position w:val="-6"/>
        </w:rPr>
        <w:object w:dxaOrig="520" w:dyaOrig="279">
          <v:shape id="_x0000_i1133" type="#_x0000_t75" style="width:26.25pt;height:13.5pt" o:ole="">
            <v:imagedata r:id="rId195" o:title=""/>
          </v:shape>
          <o:OLEObject Type="Embed" ProgID="Equation.DSMT4" ShapeID="_x0000_i1133" DrawAspect="Content" ObjectID="_1495009655" r:id="rId196"/>
        </w:object>
      </w:r>
      <w:r>
        <w:rPr>
          <w:rFonts w:hint="eastAsia"/>
        </w:rPr>
        <w:t>。</w:t>
      </w:r>
      <w:r w:rsidR="003759CB" w:rsidRPr="003759CB">
        <w:rPr>
          <w:position w:val="-6"/>
        </w:rPr>
        <w:object w:dxaOrig="260" w:dyaOrig="279">
          <v:shape id="_x0000_i1134" type="#_x0000_t75" style="width:12.75pt;height:14.25pt" o:ole="">
            <v:imagedata r:id="rId197" o:title=""/>
          </v:shape>
          <o:OLEObject Type="Embed" ProgID="Equation.DSMT4" ShapeID="_x0000_i1134" DrawAspect="Content" ObjectID="_1495009656" r:id="rId198"/>
        </w:object>
      </w:r>
      <w:r w:rsidR="003759CB">
        <w:rPr>
          <w:rFonts w:hint="eastAsia"/>
        </w:rPr>
        <w:t>可以通过</w:t>
      </w:r>
      <w:r w:rsidR="003759CB" w:rsidRPr="0056395D">
        <w:rPr>
          <w:position w:val="-6"/>
          <w:szCs w:val="24"/>
        </w:rPr>
        <w:object w:dxaOrig="440" w:dyaOrig="279">
          <v:shape id="_x0000_i1135" type="#_x0000_t75" style="width:21.75pt;height:14.25pt" o:ole="">
            <v:imagedata r:id="rId199" o:title=""/>
          </v:shape>
          <o:OLEObject Type="Embed" ProgID="Equation.DSMT4" ShapeID="_x0000_i1135" DrawAspect="Content" ObjectID="_1495009657" r:id="rId200"/>
        </w:object>
      </w:r>
      <w:r w:rsidR="003759CB">
        <w:rPr>
          <w:rFonts w:hint="eastAsia"/>
          <w:szCs w:val="24"/>
        </w:rPr>
        <w:t>转变为</w:t>
      </w:r>
      <w:r w:rsidR="003759CB" w:rsidRPr="0056395D">
        <w:rPr>
          <w:position w:val="-6"/>
          <w:szCs w:val="24"/>
        </w:rPr>
        <w:object w:dxaOrig="300" w:dyaOrig="279">
          <v:shape id="_x0000_i1136" type="#_x0000_t75" style="width:15pt;height:14.25pt" o:ole="">
            <v:imagedata r:id="rId201" o:title=""/>
          </v:shape>
          <o:OLEObject Type="Embed" ProgID="Equation.DSMT4" ShapeID="_x0000_i1136" DrawAspect="Content" ObjectID="_1495009658" r:id="rId202"/>
        </w:object>
      </w:r>
      <w:r w:rsidR="003759CB">
        <w:rPr>
          <w:rFonts w:hint="eastAsia"/>
          <w:szCs w:val="24"/>
        </w:rPr>
        <w:t>，记为</w:t>
      </w:r>
      <w:r w:rsidR="003759CB" w:rsidRPr="003759CB">
        <w:rPr>
          <w:position w:val="-6"/>
          <w:szCs w:val="24"/>
        </w:rPr>
        <w:object w:dxaOrig="1340" w:dyaOrig="380">
          <v:shape id="_x0000_i1137" type="#_x0000_t75" style="width:66.75pt;height:18.75pt" o:ole="">
            <v:imagedata r:id="rId203" o:title=""/>
          </v:shape>
          <o:OLEObject Type="Embed" ProgID="Equation.DSMT4" ShapeID="_x0000_i1137" DrawAspect="Content" ObjectID="_1495009659" r:id="rId204"/>
        </w:object>
      </w:r>
      <w:r w:rsidR="003759CB">
        <w:rPr>
          <w:rFonts w:hint="eastAsia"/>
          <w:szCs w:val="24"/>
        </w:rPr>
        <w:t>。</w:t>
      </w:r>
    </w:p>
    <w:p w:rsidR="00D6134B" w:rsidRDefault="00D6134B" w:rsidP="00755713">
      <w:pPr>
        <w:widowControl/>
        <w:spacing w:line="440" w:lineRule="exact"/>
        <w:ind w:firstLine="420"/>
        <w:jc w:val="left"/>
      </w:pPr>
      <w:r w:rsidRPr="00ED1FAB">
        <w:rPr>
          <w:rFonts w:hint="eastAsia"/>
        </w:rPr>
        <w:t>注意：本章中所研究的图数据流的更新针对的是简单更新，即图数据流上的边只有存在和不存在两种可能，也就是说同一条边不能被插入和删除多次</w:t>
      </w:r>
      <w:r w:rsidRPr="00755713">
        <w:rPr>
          <w:rFonts w:hint="eastAsia"/>
        </w:rPr>
        <w:t>。</w:t>
      </w:r>
    </w:p>
    <w:p w:rsidR="00D548C4" w:rsidRDefault="00D548C4" w:rsidP="00755713">
      <w:pPr>
        <w:spacing w:line="440" w:lineRule="exact"/>
        <w:ind w:firstLine="420"/>
      </w:pPr>
      <w:r w:rsidRPr="00D548C4">
        <w:rPr>
          <w:rFonts w:hint="eastAsia"/>
          <w:b/>
        </w:rPr>
        <w:lastRenderedPageBreak/>
        <w:t>定义</w:t>
      </w:r>
      <w:r w:rsidRPr="00D548C4">
        <w:rPr>
          <w:rFonts w:hint="eastAsia"/>
          <w:b/>
        </w:rPr>
        <w:t>3.</w:t>
      </w:r>
      <w:r w:rsidR="00617D95">
        <w:rPr>
          <w:rFonts w:hint="eastAsia"/>
          <w:b/>
        </w:rPr>
        <w:t>7</w:t>
      </w:r>
      <w:r>
        <w:rPr>
          <w:rFonts w:hint="eastAsia"/>
        </w:rPr>
        <w:t>（图改变操作流）：给定一个</w:t>
      </w:r>
      <w:proofErr w:type="gramStart"/>
      <w:r w:rsidR="00012872">
        <w:rPr>
          <w:rFonts w:hint="eastAsia"/>
        </w:rPr>
        <w:t>初始</w:t>
      </w:r>
      <w:r>
        <w:rPr>
          <w:rFonts w:hint="eastAsia"/>
        </w:rPr>
        <w:t>图</w:t>
      </w:r>
      <w:proofErr w:type="gramEnd"/>
      <w:r w:rsidR="00012872" w:rsidRPr="000C034A">
        <w:rPr>
          <w:position w:val="-10"/>
        </w:rPr>
        <w:object w:dxaOrig="2200" w:dyaOrig="320">
          <v:shape id="_x0000_i1138" type="#_x0000_t75" style="width:110.25pt;height:15.75pt" o:ole="">
            <v:imagedata r:id="rId205" o:title=""/>
          </v:shape>
          <o:OLEObject Type="Embed" ProgID="Equation.DSMT4" ShapeID="_x0000_i1138" DrawAspect="Content" ObjectID="_1495009660" r:id="rId206"/>
        </w:object>
      </w:r>
      <w:r w:rsidR="00012872">
        <w:rPr>
          <w:rFonts w:hint="eastAsia"/>
        </w:rPr>
        <w:t>，图的改变操作流</w:t>
      </w:r>
      <w:r w:rsidR="00012872" w:rsidRPr="00012872">
        <w:rPr>
          <w:position w:val="-8"/>
        </w:rPr>
        <w:object w:dxaOrig="540" w:dyaOrig="300">
          <v:shape id="_x0000_i1139" type="#_x0000_t75" style="width:27.75pt;height:15pt" o:ole="">
            <v:imagedata r:id="rId207" o:title=""/>
          </v:shape>
          <o:OLEObject Type="Embed" ProgID="Equation.DSMT4" ShapeID="_x0000_i1139" DrawAspect="Content" ObjectID="_1495009661" r:id="rId208"/>
        </w:object>
      </w:r>
      <w:r w:rsidR="00012872">
        <w:rPr>
          <w:rFonts w:hint="eastAsia"/>
        </w:rPr>
        <w:t>是一组图改变操作</w:t>
      </w:r>
      <w:r w:rsidR="00012872" w:rsidRPr="00012872">
        <w:rPr>
          <w:position w:val="-6"/>
        </w:rPr>
        <w:object w:dxaOrig="460" w:dyaOrig="279">
          <v:shape id="_x0000_i1140" type="#_x0000_t75" style="width:22.5pt;height:13.5pt" o:ole="">
            <v:imagedata r:id="rId209" o:title=""/>
          </v:shape>
          <o:OLEObject Type="Embed" ProgID="Equation.DSMT4" ShapeID="_x0000_i1140" DrawAspect="Content" ObjectID="_1495009662" r:id="rId210"/>
        </w:object>
      </w:r>
      <w:r w:rsidR="00012872">
        <w:rPr>
          <w:rFonts w:hint="eastAsia"/>
        </w:rPr>
        <w:t>的序列，其中</w:t>
      </w:r>
      <w:r w:rsidR="00012872">
        <w:rPr>
          <w:rFonts w:hint="eastAsia"/>
        </w:rPr>
        <w:t>t</w:t>
      </w:r>
      <w:r w:rsidR="00012872">
        <w:rPr>
          <w:rFonts w:hint="eastAsia"/>
        </w:rPr>
        <w:t>代表时间戳，记录改变操作发生的时间。</w:t>
      </w:r>
      <w:r w:rsidR="00012872" w:rsidRPr="00012872">
        <w:rPr>
          <w:position w:val="-10"/>
        </w:rPr>
        <w:object w:dxaOrig="2940" w:dyaOrig="320">
          <v:shape id="_x0000_i1141" type="#_x0000_t75" style="width:147pt;height:15.75pt" o:ole="">
            <v:imagedata r:id="rId211" o:title=""/>
          </v:shape>
          <o:OLEObject Type="Embed" ProgID="Equation.DSMT4" ShapeID="_x0000_i1141" DrawAspect="Content" ObjectID="_1495009663" r:id="rId212"/>
        </w:object>
      </w:r>
      <w:r w:rsidR="00F65BB8">
        <w:rPr>
          <w:rFonts w:hint="eastAsia"/>
        </w:rPr>
        <w:t>。</w:t>
      </w:r>
    </w:p>
    <w:p w:rsidR="003759CB" w:rsidRDefault="0056395D" w:rsidP="00755713">
      <w:pPr>
        <w:ind w:firstLineChars="200" w:firstLine="480"/>
      </w:pPr>
      <w:r>
        <w:rPr>
          <w:rFonts w:hint="eastAsia"/>
          <w:szCs w:val="24"/>
        </w:rPr>
        <w:t>如下图</w:t>
      </w:r>
      <w:r>
        <w:rPr>
          <w:rFonts w:hint="eastAsia"/>
          <w:szCs w:val="24"/>
        </w:rPr>
        <w:t>3.2</w:t>
      </w:r>
      <w:r>
        <w:rPr>
          <w:rFonts w:hint="eastAsia"/>
          <w:szCs w:val="24"/>
        </w:rPr>
        <w:t>所示是一个图改变操作流的实例，</w:t>
      </w:r>
      <w:r w:rsidR="003759CB">
        <w:rPr>
          <w:rFonts w:hint="eastAsia"/>
          <w:szCs w:val="24"/>
        </w:rPr>
        <w:t>即执行</w:t>
      </w:r>
      <w:r w:rsidR="003759CB" w:rsidRPr="008B2D77">
        <w:rPr>
          <w:position w:val="-6"/>
        </w:rPr>
        <w:object w:dxaOrig="2540" w:dyaOrig="440">
          <v:shape id="_x0000_i1142" type="#_x0000_t75" style="width:126.75pt;height:21.75pt" o:ole="">
            <v:imagedata r:id="rId213" o:title=""/>
          </v:shape>
          <o:OLEObject Type="Embed" ProgID="Equation.DSMT4" ShapeID="_x0000_i1142" DrawAspect="Content" ObjectID="_1495009664" r:id="rId214"/>
        </w:object>
      </w:r>
    </w:p>
    <w:p w:rsidR="00112724" w:rsidRPr="00112724" w:rsidRDefault="003759CB" w:rsidP="00755713">
      <w:pPr>
        <w:spacing w:line="440" w:lineRule="exact"/>
        <w:ind w:firstLine="420"/>
        <w:rPr>
          <w:szCs w:val="24"/>
        </w:rPr>
      </w:pPr>
      <w:r w:rsidRPr="008B2D77">
        <w:rPr>
          <w:position w:val="-6"/>
        </w:rPr>
        <w:object w:dxaOrig="1200" w:dyaOrig="380">
          <v:shape id="_x0000_i1143" type="#_x0000_t75" style="width:60pt;height:18.75pt" o:ole="">
            <v:imagedata r:id="rId215" o:title=""/>
          </v:shape>
          <o:OLEObject Type="Embed" ProgID="Equation.DSMT4" ShapeID="_x0000_i1143" DrawAspect="Content" ObjectID="_1495009665" r:id="rId216"/>
        </w:object>
      </w:r>
      <w:r>
        <w:rPr>
          <w:rFonts w:hint="eastAsia"/>
        </w:rPr>
        <w:t>操作。具体地说，</w:t>
      </w:r>
      <w:r w:rsidR="0056395D">
        <w:rPr>
          <w:rFonts w:hint="eastAsia"/>
          <w:szCs w:val="24"/>
        </w:rPr>
        <w:t>当第一组图改变操作</w:t>
      </w:r>
      <w:r w:rsidR="0056395D" w:rsidRPr="0056395D">
        <w:rPr>
          <w:position w:val="-6"/>
          <w:szCs w:val="24"/>
        </w:rPr>
        <w:object w:dxaOrig="480" w:dyaOrig="279">
          <v:shape id="_x0000_i1144" type="#_x0000_t75" style="width:24pt;height:14.25pt" o:ole="">
            <v:imagedata r:id="rId217" o:title=""/>
          </v:shape>
          <o:OLEObject Type="Embed" ProgID="Equation.DSMT4" ShapeID="_x0000_i1144" DrawAspect="Content" ObjectID="_1495009666" r:id="rId218"/>
        </w:object>
      </w:r>
      <w:r w:rsidR="0056395D">
        <w:rPr>
          <w:rFonts w:hint="eastAsia"/>
          <w:szCs w:val="24"/>
        </w:rPr>
        <w:t>到达时，在</w:t>
      </w:r>
      <w:proofErr w:type="gramStart"/>
      <w:r w:rsidR="0056395D">
        <w:rPr>
          <w:rFonts w:hint="eastAsia"/>
          <w:szCs w:val="24"/>
        </w:rPr>
        <w:t>初始图</w:t>
      </w:r>
      <w:proofErr w:type="gramEnd"/>
      <w:r w:rsidRPr="003759CB">
        <w:rPr>
          <w:position w:val="-6"/>
        </w:rPr>
        <w:object w:dxaOrig="260" w:dyaOrig="279">
          <v:shape id="_x0000_i1145" type="#_x0000_t75" style="width:12.75pt;height:14.25pt" o:ole="">
            <v:imagedata r:id="rId197" o:title=""/>
          </v:shape>
          <o:OLEObject Type="Embed" ProgID="Equation.DSMT4" ShapeID="_x0000_i1145" DrawAspect="Content" ObjectID="_1495009667" r:id="rId219"/>
        </w:object>
      </w:r>
      <w:r w:rsidR="0056395D">
        <w:rPr>
          <w:rFonts w:hint="eastAsia"/>
          <w:szCs w:val="24"/>
        </w:rPr>
        <w:t>上执行相应的更新操作，从而得到图</w:t>
      </w:r>
      <w:r w:rsidR="0056395D" w:rsidRPr="0056395D">
        <w:rPr>
          <w:position w:val="-6"/>
          <w:szCs w:val="24"/>
        </w:rPr>
        <w:object w:dxaOrig="300" w:dyaOrig="279">
          <v:shape id="_x0000_i1146" type="#_x0000_t75" style="width:15pt;height:14.25pt" o:ole="">
            <v:imagedata r:id="rId220" o:title=""/>
          </v:shape>
          <o:OLEObject Type="Embed" ProgID="Equation.DSMT4" ShapeID="_x0000_i1146" DrawAspect="Content" ObjectID="_1495009668" r:id="rId221"/>
        </w:object>
      </w:r>
      <w:r w:rsidR="0056395D">
        <w:rPr>
          <w:rFonts w:hint="eastAsia"/>
          <w:szCs w:val="24"/>
        </w:rPr>
        <w:t>，类似地</w:t>
      </w:r>
      <w:r w:rsidR="00E61C41">
        <w:rPr>
          <w:rFonts w:hint="eastAsia"/>
          <w:szCs w:val="24"/>
        </w:rPr>
        <w:t>可以</w:t>
      </w:r>
      <w:r w:rsidR="0056395D">
        <w:rPr>
          <w:rFonts w:hint="eastAsia"/>
          <w:szCs w:val="24"/>
        </w:rPr>
        <w:t>通过更新操作</w:t>
      </w:r>
      <w:r w:rsidR="00E61C41" w:rsidRPr="0056395D">
        <w:rPr>
          <w:position w:val="-6"/>
          <w:szCs w:val="24"/>
        </w:rPr>
        <w:object w:dxaOrig="499" w:dyaOrig="279">
          <v:shape id="_x0000_i1147" type="#_x0000_t75" style="width:24.75pt;height:14.25pt" o:ole="">
            <v:imagedata r:id="rId222" o:title=""/>
          </v:shape>
          <o:OLEObject Type="Embed" ProgID="Equation.DSMT4" ShapeID="_x0000_i1147" DrawAspect="Content" ObjectID="_1495009669" r:id="rId223"/>
        </w:object>
      </w:r>
      <w:r w:rsidR="0056395D">
        <w:rPr>
          <w:rFonts w:hint="eastAsia"/>
          <w:szCs w:val="24"/>
        </w:rPr>
        <w:t>和</w:t>
      </w:r>
      <w:r w:rsidR="00E61C41" w:rsidRPr="0056395D">
        <w:rPr>
          <w:position w:val="-6"/>
          <w:szCs w:val="24"/>
        </w:rPr>
        <w:object w:dxaOrig="480" w:dyaOrig="279">
          <v:shape id="_x0000_i1148" type="#_x0000_t75" style="width:24pt;height:14.25pt" o:ole="">
            <v:imagedata r:id="rId224" o:title=""/>
          </v:shape>
          <o:OLEObject Type="Embed" ProgID="Equation.DSMT4" ShapeID="_x0000_i1148" DrawAspect="Content" ObjectID="_1495009670" r:id="rId225"/>
        </w:object>
      </w:r>
      <w:r w:rsidR="0056395D">
        <w:rPr>
          <w:rFonts w:hint="eastAsia"/>
          <w:szCs w:val="24"/>
        </w:rPr>
        <w:t>分别得到</w:t>
      </w:r>
      <w:r w:rsidR="0056395D" w:rsidRPr="0056395D">
        <w:rPr>
          <w:position w:val="-6"/>
          <w:szCs w:val="24"/>
        </w:rPr>
        <w:object w:dxaOrig="340" w:dyaOrig="279">
          <v:shape id="_x0000_i1149" type="#_x0000_t75" style="width:17.25pt;height:14.25pt" o:ole="">
            <v:imagedata r:id="rId226" o:title=""/>
          </v:shape>
          <o:OLEObject Type="Embed" ProgID="Equation.DSMT4" ShapeID="_x0000_i1149" DrawAspect="Content" ObjectID="_1495009671" r:id="rId227"/>
        </w:object>
      </w:r>
      <w:r w:rsidR="0056395D">
        <w:rPr>
          <w:rFonts w:hint="eastAsia"/>
          <w:szCs w:val="24"/>
        </w:rPr>
        <w:t>和</w:t>
      </w:r>
      <w:r w:rsidR="0056395D" w:rsidRPr="008B2D77">
        <w:rPr>
          <w:position w:val="-6"/>
        </w:rPr>
        <w:object w:dxaOrig="320" w:dyaOrig="279">
          <v:shape id="_x0000_i1150" type="#_x0000_t75" style="width:15.75pt;height:14.25pt" o:ole="">
            <v:imagedata r:id="rId228" o:title=""/>
          </v:shape>
          <o:OLEObject Type="Embed" ProgID="Equation.DSMT4" ShapeID="_x0000_i1150" DrawAspect="Content" ObjectID="_1495009672" r:id="rId229"/>
        </w:object>
      </w:r>
      <w:r w:rsidR="0056395D">
        <w:rPr>
          <w:rFonts w:hint="eastAsia"/>
          <w:szCs w:val="24"/>
        </w:rPr>
        <w:t>。可以看到当执行</w:t>
      </w:r>
      <w:r w:rsidR="00E61C41" w:rsidRPr="0056395D">
        <w:rPr>
          <w:position w:val="-6"/>
          <w:szCs w:val="24"/>
        </w:rPr>
        <w:object w:dxaOrig="499" w:dyaOrig="279">
          <v:shape id="_x0000_i1151" type="#_x0000_t75" style="width:24.75pt;height:14.25pt" o:ole="">
            <v:imagedata r:id="rId230" o:title=""/>
          </v:shape>
          <o:OLEObject Type="Embed" ProgID="Equation.DSMT4" ShapeID="_x0000_i1151" DrawAspect="Content" ObjectID="_1495009673" r:id="rId231"/>
        </w:object>
      </w:r>
      <w:r w:rsidR="0056395D">
        <w:rPr>
          <w:rFonts w:hint="eastAsia"/>
          <w:szCs w:val="24"/>
        </w:rPr>
        <w:t>操作时，由于边的删除导致一些顶点成为孤立顶点，</w:t>
      </w:r>
      <w:r w:rsidR="00E61C41">
        <w:rPr>
          <w:rFonts w:hint="eastAsia"/>
          <w:szCs w:val="24"/>
        </w:rPr>
        <w:t>如</w:t>
      </w:r>
      <w:r w:rsidR="00CC2C87">
        <w:rPr>
          <w:rFonts w:hint="eastAsia"/>
          <w:szCs w:val="24"/>
        </w:rPr>
        <w:t>图</w:t>
      </w:r>
      <w:r w:rsidR="00CC2C87" w:rsidRPr="0056395D">
        <w:rPr>
          <w:position w:val="-6"/>
          <w:szCs w:val="24"/>
        </w:rPr>
        <w:object w:dxaOrig="340" w:dyaOrig="279">
          <v:shape id="_x0000_i1152" type="#_x0000_t75" style="width:17.25pt;height:14.25pt" o:ole="">
            <v:imagedata r:id="rId226" o:title=""/>
          </v:shape>
          <o:OLEObject Type="Embed" ProgID="Equation.DSMT4" ShapeID="_x0000_i1152" DrawAspect="Content" ObjectID="_1495009674" r:id="rId232"/>
        </w:object>
      </w:r>
      <w:r w:rsidR="00CC2C87">
        <w:rPr>
          <w:rFonts w:hint="eastAsia"/>
          <w:szCs w:val="24"/>
        </w:rPr>
        <w:t>中的</w:t>
      </w:r>
      <w:r w:rsidR="00CC2C87" w:rsidRPr="00CC2C87">
        <w:rPr>
          <w:position w:val="-6"/>
          <w:szCs w:val="24"/>
        </w:rPr>
        <w:object w:dxaOrig="680" w:dyaOrig="300">
          <v:shape id="_x0000_i1153" type="#_x0000_t75" style="width:33.75pt;height:15pt" o:ole="">
            <v:imagedata r:id="rId233" o:title=""/>
          </v:shape>
          <o:OLEObject Type="Embed" ProgID="Equation.DSMT4" ShapeID="_x0000_i1153" DrawAspect="Content" ObjectID="_1495009675" r:id="rId234"/>
        </w:object>
      </w:r>
      <w:r w:rsidR="00E61C41">
        <w:rPr>
          <w:rFonts w:hint="eastAsia"/>
          <w:szCs w:val="24"/>
        </w:rPr>
        <w:t>。</w:t>
      </w:r>
      <w:r w:rsidR="0056395D">
        <w:rPr>
          <w:rFonts w:hint="eastAsia"/>
          <w:szCs w:val="24"/>
        </w:rPr>
        <w:t>此时我们并不将孤立顶点删除，以便之后继续进行边的更新操作</w:t>
      </w:r>
      <w:r w:rsidR="005529C0">
        <w:rPr>
          <w:rFonts w:hint="eastAsia"/>
          <w:szCs w:val="24"/>
        </w:rPr>
        <w:t>。对于孤立顶点具体的处理方法，将在本章后续内容中</w:t>
      </w:r>
      <w:r w:rsidR="00CC2C87">
        <w:rPr>
          <w:rFonts w:hint="eastAsia"/>
          <w:szCs w:val="24"/>
        </w:rPr>
        <w:t>详细</w:t>
      </w:r>
      <w:r w:rsidR="00E61C41">
        <w:rPr>
          <w:rFonts w:hint="eastAsia"/>
          <w:szCs w:val="24"/>
        </w:rPr>
        <w:t>介绍。</w:t>
      </w:r>
    </w:p>
    <w:p w:rsidR="0092672F" w:rsidRDefault="00483BEA" w:rsidP="0092672F">
      <w:pPr>
        <w:jc w:val="left"/>
        <w:rPr>
          <w:rFonts w:ascii="宋体" w:eastAsia="宋体" w:hAnsi="宋体"/>
          <w:szCs w:val="24"/>
        </w:rPr>
      </w:pPr>
      <w:r>
        <w:rPr>
          <w:rFonts w:ascii="宋体" w:eastAsia="宋体" w:hAnsi="宋体"/>
          <w:szCs w:val="24"/>
        </w:rPr>
        <w:pict>
          <v:shape id="_x0000_i1154" type="#_x0000_t75" style="width:414pt;height:129pt">
            <v:imagedata r:id="rId235" o:title=""/>
          </v:shape>
        </w:pict>
      </w:r>
    </w:p>
    <w:p w:rsidR="0092672F" w:rsidRPr="00EB5AE8" w:rsidRDefault="00E3709C" w:rsidP="00592E0A">
      <w:pPr>
        <w:spacing w:line="240" w:lineRule="auto"/>
        <w:jc w:val="center"/>
        <w:rPr>
          <w:sz w:val="21"/>
          <w:szCs w:val="21"/>
        </w:rPr>
      </w:pPr>
      <w:r>
        <w:object w:dxaOrig="8640" w:dyaOrig="2700">
          <v:shape id="_x0000_i1155" type="#_x0000_t75" style="width:415.5pt;height:138.75pt" o:ole="">
            <v:imagedata r:id="rId236" o:title=""/>
          </v:shape>
          <o:OLEObject Type="Embed" ProgID="Visio.Drawing.15" ShapeID="_x0000_i1155" DrawAspect="Content" ObjectID="_1495009676" r:id="rId237"/>
        </w:object>
      </w:r>
      <w:r w:rsidR="0092672F" w:rsidRPr="00EB5AE8">
        <w:rPr>
          <w:rFonts w:hint="eastAsia"/>
          <w:sz w:val="21"/>
          <w:szCs w:val="21"/>
        </w:rPr>
        <w:t>图</w:t>
      </w:r>
      <w:r w:rsidR="0092672F" w:rsidRPr="00EB5AE8">
        <w:rPr>
          <w:rFonts w:hint="eastAsia"/>
          <w:sz w:val="21"/>
          <w:szCs w:val="21"/>
        </w:rPr>
        <w:t>3.2</w:t>
      </w:r>
      <w:bookmarkStart w:id="37" w:name="OLE_LINK2"/>
      <w:bookmarkStart w:id="38" w:name="OLE_LINK3"/>
      <w:r w:rsidR="0056395D" w:rsidRPr="00EB5AE8">
        <w:rPr>
          <w:rFonts w:hint="eastAsia"/>
          <w:sz w:val="21"/>
          <w:szCs w:val="21"/>
        </w:rPr>
        <w:t>图改变操作流实例</w:t>
      </w:r>
      <w:bookmarkEnd w:id="37"/>
      <w:bookmarkEnd w:id="38"/>
    </w:p>
    <w:p w:rsidR="00182372" w:rsidRPr="00EB5AE8" w:rsidRDefault="00182372" w:rsidP="00592E0A">
      <w:pPr>
        <w:spacing w:line="240" w:lineRule="auto"/>
        <w:jc w:val="center"/>
        <w:rPr>
          <w:sz w:val="21"/>
          <w:szCs w:val="21"/>
        </w:rPr>
      </w:pPr>
      <w:r w:rsidRPr="00EB5AE8">
        <w:rPr>
          <w:sz w:val="21"/>
          <w:szCs w:val="21"/>
        </w:rPr>
        <w:t>Fig</w:t>
      </w:r>
      <w:r w:rsidR="00BF158D">
        <w:rPr>
          <w:rFonts w:hint="eastAsia"/>
          <w:sz w:val="21"/>
          <w:szCs w:val="21"/>
        </w:rPr>
        <w:t>.</w:t>
      </w:r>
      <w:r w:rsidRPr="00EB5AE8">
        <w:rPr>
          <w:rFonts w:hint="eastAsia"/>
          <w:sz w:val="21"/>
          <w:szCs w:val="21"/>
        </w:rPr>
        <w:t>3.2</w:t>
      </w:r>
      <w:r w:rsidRPr="00EB5AE8">
        <w:rPr>
          <w:sz w:val="21"/>
          <w:szCs w:val="21"/>
        </w:rPr>
        <w:t xml:space="preserve"> Illustration of a graph change operation stream</w:t>
      </w:r>
    </w:p>
    <w:p w:rsidR="0056395D" w:rsidRDefault="00E61C41" w:rsidP="00755713">
      <w:pPr>
        <w:spacing w:line="440" w:lineRule="exact"/>
        <w:ind w:firstLine="420"/>
      </w:pPr>
      <w:r w:rsidRPr="00E61C41">
        <w:rPr>
          <w:rFonts w:hint="eastAsia"/>
          <w:b/>
          <w:szCs w:val="24"/>
        </w:rPr>
        <w:t>定义</w:t>
      </w:r>
      <w:r w:rsidRPr="00E61C41">
        <w:rPr>
          <w:rFonts w:hint="eastAsia"/>
          <w:b/>
          <w:szCs w:val="24"/>
        </w:rPr>
        <w:t>3.</w:t>
      </w:r>
      <w:r w:rsidR="00617D95">
        <w:rPr>
          <w:rFonts w:hint="eastAsia"/>
          <w:b/>
          <w:szCs w:val="24"/>
        </w:rPr>
        <w:t>8</w:t>
      </w:r>
      <w:r>
        <w:rPr>
          <w:rFonts w:hint="eastAsia"/>
          <w:szCs w:val="24"/>
        </w:rPr>
        <w:t>（图数据流）</w:t>
      </w:r>
      <w:r w:rsidR="002825A7">
        <w:rPr>
          <w:rFonts w:hint="eastAsia"/>
          <w:szCs w:val="24"/>
        </w:rPr>
        <w:t>给定一个</w:t>
      </w:r>
      <w:proofErr w:type="gramStart"/>
      <w:r w:rsidR="002825A7">
        <w:rPr>
          <w:rFonts w:hint="eastAsia"/>
          <w:szCs w:val="24"/>
        </w:rPr>
        <w:t>初始图</w:t>
      </w:r>
      <w:proofErr w:type="gramEnd"/>
      <w:r w:rsidR="002825A7" w:rsidRPr="000C034A">
        <w:rPr>
          <w:position w:val="-10"/>
        </w:rPr>
        <w:object w:dxaOrig="2200" w:dyaOrig="320">
          <v:shape id="_x0000_i1156" type="#_x0000_t75" style="width:110.25pt;height:15.75pt" o:ole="">
            <v:imagedata r:id="rId205" o:title=""/>
          </v:shape>
          <o:OLEObject Type="Embed" ProgID="Equation.DSMT4" ShapeID="_x0000_i1156" DrawAspect="Content" ObjectID="_1495009677" r:id="rId238"/>
        </w:object>
      </w:r>
      <w:r w:rsidR="002825A7">
        <w:rPr>
          <w:rFonts w:hint="eastAsia"/>
        </w:rPr>
        <w:t>和一个图改变操作流</w:t>
      </w:r>
      <w:r w:rsidR="002825A7" w:rsidRPr="00012872">
        <w:rPr>
          <w:position w:val="-8"/>
        </w:rPr>
        <w:object w:dxaOrig="540" w:dyaOrig="300">
          <v:shape id="_x0000_i1157" type="#_x0000_t75" style="width:27.75pt;height:15pt" o:ole="">
            <v:imagedata r:id="rId207" o:title=""/>
          </v:shape>
          <o:OLEObject Type="Embed" ProgID="Equation.DSMT4" ShapeID="_x0000_i1157" DrawAspect="Content" ObjectID="_1495009678" r:id="rId239"/>
        </w:object>
      </w:r>
      <w:r w:rsidR="002825A7">
        <w:rPr>
          <w:rFonts w:hint="eastAsia"/>
        </w:rPr>
        <w:t>，图数据流</w:t>
      </w:r>
      <w:r w:rsidR="002825A7" w:rsidRPr="002825A7">
        <w:rPr>
          <w:position w:val="-6"/>
        </w:rPr>
        <w:object w:dxaOrig="380" w:dyaOrig="279">
          <v:shape id="_x0000_i1158" type="#_x0000_t75" style="width:18.75pt;height:14.25pt" o:ole="">
            <v:imagedata r:id="rId240" o:title=""/>
          </v:shape>
          <o:OLEObject Type="Embed" ProgID="Equation.DSMT4" ShapeID="_x0000_i1158" DrawAspect="Content" ObjectID="_1495009679" r:id="rId241"/>
        </w:object>
      </w:r>
      <w:r w:rsidR="002825A7">
        <w:rPr>
          <w:rFonts w:hint="eastAsia"/>
        </w:rPr>
        <w:t>表示一组随着时间</w:t>
      </w:r>
      <w:proofErr w:type="gramStart"/>
      <w:r w:rsidR="002825A7">
        <w:rPr>
          <w:rFonts w:hint="eastAsia"/>
        </w:rPr>
        <w:t>戳连续</w:t>
      </w:r>
      <w:proofErr w:type="gramEnd"/>
      <w:r w:rsidR="002825A7">
        <w:rPr>
          <w:rFonts w:hint="eastAsia"/>
        </w:rPr>
        <w:t>变化的图的集合</w:t>
      </w:r>
      <w:r w:rsidR="002825A7" w:rsidRPr="002825A7">
        <w:rPr>
          <w:rFonts w:hint="eastAsia"/>
          <w:vertAlign w:val="superscript"/>
        </w:rPr>
        <w:t>[4]</w:t>
      </w:r>
      <w:r w:rsidR="002825A7">
        <w:rPr>
          <w:rFonts w:hint="eastAsia"/>
        </w:rPr>
        <w:t>。定义如下：</w:t>
      </w:r>
    </w:p>
    <w:p w:rsidR="002825A7" w:rsidRDefault="002825A7" w:rsidP="002825A7">
      <w:pPr>
        <w:jc w:val="center"/>
        <w:rPr>
          <w:szCs w:val="24"/>
        </w:rPr>
      </w:pPr>
      <w:r w:rsidRPr="002825A7">
        <w:rPr>
          <w:position w:val="-14"/>
          <w:szCs w:val="24"/>
        </w:rPr>
        <w:object w:dxaOrig="5240" w:dyaOrig="460">
          <v:shape id="_x0000_i1159" type="#_x0000_t75" style="width:261.75pt;height:23.25pt" o:ole="">
            <v:imagedata r:id="rId242" o:title=""/>
          </v:shape>
          <o:OLEObject Type="Embed" ProgID="Equation.DSMT4" ShapeID="_x0000_i1159" DrawAspect="Content" ObjectID="_1495009680" r:id="rId243"/>
        </w:object>
      </w:r>
    </w:p>
    <w:p w:rsidR="00182372" w:rsidRDefault="003759CB" w:rsidP="00755713">
      <w:pPr>
        <w:spacing w:line="440" w:lineRule="exact"/>
        <w:ind w:firstLine="420"/>
      </w:pPr>
      <w:r w:rsidRPr="00755713">
        <w:rPr>
          <w:rFonts w:hint="eastAsia"/>
        </w:rPr>
        <w:t>如图</w:t>
      </w:r>
      <w:r w:rsidRPr="00755713">
        <w:rPr>
          <w:rFonts w:hint="eastAsia"/>
        </w:rPr>
        <w:t>3.2</w:t>
      </w:r>
      <w:r w:rsidRPr="00755713">
        <w:rPr>
          <w:rFonts w:hint="eastAsia"/>
        </w:rPr>
        <w:t>所示亦是一个图数据流，</w:t>
      </w:r>
      <w:r>
        <w:rPr>
          <w:rFonts w:hint="eastAsia"/>
          <w:szCs w:val="24"/>
        </w:rPr>
        <w:t>其中</w:t>
      </w:r>
      <w:r w:rsidRPr="008B2D77">
        <w:rPr>
          <w:position w:val="-6"/>
        </w:rPr>
        <w:object w:dxaOrig="740" w:dyaOrig="279">
          <v:shape id="_x0000_i1160" type="#_x0000_t75" style="width:36.75pt;height:14.25pt" o:ole="">
            <v:imagedata r:id="rId244" o:title=""/>
          </v:shape>
          <o:OLEObject Type="Embed" ProgID="Equation.DSMT4" ShapeID="_x0000_i1160" DrawAspect="Content" ObjectID="_1495009681" r:id="rId245"/>
        </w:object>
      </w:r>
      <w:r>
        <w:rPr>
          <w:rFonts w:hint="eastAsia"/>
        </w:rPr>
        <w:t>是初始图，从</w:t>
      </w:r>
      <w:proofErr w:type="gramStart"/>
      <w:r>
        <w:rPr>
          <w:rFonts w:hint="eastAsia"/>
        </w:rPr>
        <w:t>初始图</w:t>
      </w:r>
      <w:proofErr w:type="gramEnd"/>
      <w:r w:rsidRPr="008B2D77">
        <w:rPr>
          <w:position w:val="-6"/>
        </w:rPr>
        <w:object w:dxaOrig="320" w:dyaOrig="279">
          <v:shape id="_x0000_i1161" type="#_x0000_t75" style="width:15.75pt;height:14.25pt" o:ole="">
            <v:imagedata r:id="rId246" o:title=""/>
          </v:shape>
          <o:OLEObject Type="Embed" ProgID="Equation.DSMT4" ShapeID="_x0000_i1161" DrawAspect="Content" ObjectID="_1495009682" r:id="rId247"/>
        </w:object>
      </w:r>
      <w:r>
        <w:rPr>
          <w:rFonts w:hint="eastAsia"/>
        </w:rPr>
        <w:t>经过</w:t>
      </w:r>
      <w:r w:rsidRPr="008B2D77">
        <w:rPr>
          <w:position w:val="-6"/>
        </w:rPr>
        <w:object w:dxaOrig="780" w:dyaOrig="279">
          <v:shape id="_x0000_i1162" type="#_x0000_t75" style="width:39pt;height:14.25pt" o:ole="">
            <v:imagedata r:id="rId248" o:title=""/>
          </v:shape>
          <o:OLEObject Type="Embed" ProgID="Equation.DSMT4" ShapeID="_x0000_i1162" DrawAspect="Content" ObjectID="_1495009683" r:id="rId249"/>
        </w:object>
      </w:r>
      <w:r>
        <w:rPr>
          <w:rFonts w:hint="eastAsia"/>
        </w:rPr>
        <w:t>最终转变成</w:t>
      </w:r>
      <w:r w:rsidRPr="008B2D77">
        <w:rPr>
          <w:position w:val="-6"/>
        </w:rPr>
        <w:object w:dxaOrig="320" w:dyaOrig="279">
          <v:shape id="_x0000_i1163" type="#_x0000_t75" style="width:15.75pt;height:14.25pt" o:ole="">
            <v:imagedata r:id="rId250" o:title=""/>
          </v:shape>
          <o:OLEObject Type="Embed" ProgID="Equation.DSMT4" ShapeID="_x0000_i1163" DrawAspect="Content" ObjectID="_1495009684" r:id="rId251"/>
        </w:object>
      </w:r>
      <w:r>
        <w:rPr>
          <w:rFonts w:hint="eastAsia"/>
        </w:rPr>
        <w:t>的这个过程即为一个图数据流。图改变操作流</w:t>
      </w:r>
      <w:r w:rsidRPr="00012872">
        <w:rPr>
          <w:position w:val="-10"/>
        </w:rPr>
        <w:object w:dxaOrig="2420" w:dyaOrig="320">
          <v:shape id="_x0000_i1164" type="#_x0000_t75" style="width:120.75pt;height:15.75pt" o:ole="">
            <v:imagedata r:id="rId252" o:title=""/>
          </v:shape>
          <o:OLEObject Type="Embed" ProgID="Equation.DSMT4" ShapeID="_x0000_i1164" DrawAspect="Content" ObjectID="_1495009685" r:id="rId253"/>
        </w:object>
      </w:r>
      <w:r>
        <w:rPr>
          <w:rFonts w:hint="eastAsia"/>
        </w:rPr>
        <w:t>。图数据流</w:t>
      </w:r>
      <w:r w:rsidRPr="008B2D77">
        <w:rPr>
          <w:position w:val="-14"/>
        </w:rPr>
        <w:object w:dxaOrig="2060" w:dyaOrig="400">
          <v:shape id="_x0000_i1165" type="#_x0000_t75" style="width:102.75pt;height:20.25pt" o:ole="">
            <v:imagedata r:id="rId254" o:title=""/>
          </v:shape>
          <o:OLEObject Type="Embed" ProgID="Equation.DSMT4" ShapeID="_x0000_i1165" DrawAspect="Content" ObjectID="_1495009686" r:id="rId255"/>
        </w:object>
      </w:r>
      <w:r>
        <w:rPr>
          <w:rFonts w:hint="eastAsia"/>
        </w:rPr>
        <w:t>，</w:t>
      </w:r>
      <w:r w:rsidR="00716210">
        <w:rPr>
          <w:rFonts w:hint="eastAsia"/>
        </w:rPr>
        <w:t>其中</w:t>
      </w:r>
      <w:r w:rsidRPr="008B2D77">
        <w:rPr>
          <w:position w:val="-6"/>
        </w:rPr>
        <w:object w:dxaOrig="740" w:dyaOrig="279">
          <v:shape id="_x0000_i1166" type="#_x0000_t75" style="width:36.75pt;height:14.25pt" o:ole="">
            <v:imagedata r:id="rId256" o:title=""/>
          </v:shape>
          <o:OLEObject Type="Embed" ProgID="Equation.DSMT4" ShapeID="_x0000_i1166" DrawAspect="Content" ObjectID="_1495009687" r:id="rId257"/>
        </w:object>
      </w:r>
      <w:r w:rsidR="00716210">
        <w:rPr>
          <w:rFonts w:hint="eastAsia"/>
        </w:rPr>
        <w:t>，且</w:t>
      </w:r>
      <w:r w:rsidR="00716210" w:rsidRPr="008B2D77">
        <w:rPr>
          <w:position w:val="-6"/>
        </w:rPr>
        <w:object w:dxaOrig="2540" w:dyaOrig="440">
          <v:shape id="_x0000_i1167" type="#_x0000_t75" style="width:126.75pt;height:21.75pt" o:ole="">
            <v:imagedata r:id="rId213" o:title=""/>
          </v:shape>
          <o:OLEObject Type="Embed" ProgID="Equation.DSMT4" ShapeID="_x0000_i1167" DrawAspect="Content" ObjectID="_1495009688" r:id="rId258"/>
        </w:object>
      </w:r>
      <w:r w:rsidR="00716210" w:rsidRPr="008B2D77">
        <w:rPr>
          <w:position w:val="-6"/>
        </w:rPr>
        <w:object w:dxaOrig="1200" w:dyaOrig="380">
          <v:shape id="_x0000_i1168" type="#_x0000_t75" style="width:60pt;height:18.75pt" o:ole="">
            <v:imagedata r:id="rId215" o:title=""/>
          </v:shape>
          <o:OLEObject Type="Embed" ProgID="Equation.DSMT4" ShapeID="_x0000_i1168" DrawAspect="Content" ObjectID="_1495009689" r:id="rId259"/>
        </w:object>
      </w:r>
      <w:r w:rsidR="00716210">
        <w:rPr>
          <w:rFonts w:hint="eastAsia"/>
        </w:rPr>
        <w:t>。</w:t>
      </w:r>
    </w:p>
    <w:p w:rsidR="00DD7B68" w:rsidRDefault="007E2922" w:rsidP="00C40183">
      <w:pPr>
        <w:pStyle w:val="3"/>
        <w:spacing w:before="156" w:after="156"/>
      </w:pPr>
      <w:bookmarkStart w:id="39" w:name="_Toc421107625"/>
      <w:r w:rsidRPr="007216CD">
        <w:rPr>
          <w:rFonts w:hint="eastAsia"/>
        </w:rPr>
        <w:t>3.</w:t>
      </w:r>
      <w:r w:rsidR="00124E67">
        <w:rPr>
          <w:rFonts w:hint="eastAsia"/>
        </w:rPr>
        <w:t>1.</w:t>
      </w:r>
      <w:r w:rsidRPr="007216CD">
        <w:rPr>
          <w:rFonts w:hint="eastAsia"/>
        </w:rPr>
        <w:t>2</w:t>
      </w:r>
      <w:r w:rsidRPr="007216CD">
        <w:rPr>
          <w:rFonts w:hint="eastAsia"/>
        </w:rPr>
        <w:t>图数据流上增量子图</w:t>
      </w:r>
      <w:r w:rsidR="00D909A9">
        <w:rPr>
          <w:rFonts w:hint="eastAsia"/>
        </w:rPr>
        <w:t>相似性</w:t>
      </w:r>
      <w:r w:rsidR="00D0596A">
        <w:rPr>
          <w:rFonts w:hint="eastAsia"/>
        </w:rPr>
        <w:t>全</w:t>
      </w:r>
      <w:r w:rsidRPr="007216CD">
        <w:rPr>
          <w:rFonts w:hint="eastAsia"/>
        </w:rPr>
        <w:t>匹配问题的定义</w:t>
      </w:r>
      <w:bookmarkEnd w:id="39"/>
    </w:p>
    <w:p w:rsidR="00144DAE" w:rsidRDefault="00144DAE" w:rsidP="00755713">
      <w:pPr>
        <w:widowControl/>
        <w:spacing w:line="440" w:lineRule="exact"/>
        <w:ind w:firstLine="420"/>
        <w:jc w:val="left"/>
      </w:pPr>
      <w:r>
        <w:rPr>
          <w:rFonts w:hint="eastAsia"/>
        </w:rPr>
        <w:t>本章主要讨论图数据流上增量子图全匹配问题，将通过准确子图全匹配和</w:t>
      </w:r>
      <w:r w:rsidR="00DF0421">
        <w:rPr>
          <w:rFonts w:hint="eastAsia"/>
        </w:rPr>
        <w:t>相似</w:t>
      </w:r>
      <w:proofErr w:type="gramStart"/>
      <w:r w:rsidR="00DF0421">
        <w:rPr>
          <w:rFonts w:hint="eastAsia"/>
        </w:rPr>
        <w:t>性</w:t>
      </w:r>
      <w:r>
        <w:rPr>
          <w:rFonts w:hint="eastAsia"/>
        </w:rPr>
        <w:t>子图全匹配</w:t>
      </w:r>
      <w:proofErr w:type="gramEnd"/>
      <w:r>
        <w:rPr>
          <w:rFonts w:hint="eastAsia"/>
        </w:rPr>
        <w:t>两个方面来具体阐述问题的研究。然而一般来说准确子图全匹配可以看</w:t>
      </w:r>
      <w:r w:rsidR="00EA39A5">
        <w:rPr>
          <w:rFonts w:hint="eastAsia"/>
        </w:rPr>
        <w:t>作</w:t>
      </w:r>
      <w:r>
        <w:rPr>
          <w:rFonts w:hint="eastAsia"/>
        </w:rPr>
        <w:t>是</w:t>
      </w:r>
      <w:r w:rsidR="00DF0421">
        <w:rPr>
          <w:rFonts w:hint="eastAsia"/>
        </w:rPr>
        <w:t>相似</w:t>
      </w:r>
      <w:proofErr w:type="gramStart"/>
      <w:r w:rsidR="00DF0421">
        <w:rPr>
          <w:rFonts w:hint="eastAsia"/>
        </w:rPr>
        <w:t>性</w:t>
      </w:r>
      <w:r>
        <w:rPr>
          <w:rFonts w:hint="eastAsia"/>
        </w:rPr>
        <w:t>子图全匹配</w:t>
      </w:r>
      <w:proofErr w:type="gramEnd"/>
      <w:r>
        <w:rPr>
          <w:rFonts w:hint="eastAsia"/>
        </w:rPr>
        <w:t>的一种特殊形式，即</w:t>
      </w:r>
      <w:r w:rsidR="00EA39A5">
        <w:rPr>
          <w:rFonts w:hint="eastAsia"/>
        </w:rPr>
        <w:t>阈值为</w:t>
      </w:r>
      <w:r w:rsidR="00EA39A5">
        <w:rPr>
          <w:rFonts w:hint="eastAsia"/>
        </w:rPr>
        <w:t>0</w:t>
      </w:r>
      <w:r w:rsidR="00EA39A5">
        <w:rPr>
          <w:rFonts w:hint="eastAsia"/>
        </w:rPr>
        <w:t>的情况，因此本章内容以介绍图数据流上</w:t>
      </w:r>
      <w:r w:rsidR="00DF0421">
        <w:rPr>
          <w:rFonts w:hint="eastAsia"/>
        </w:rPr>
        <w:t>相似性</w:t>
      </w:r>
      <w:r w:rsidR="00EA39A5">
        <w:rPr>
          <w:rFonts w:hint="eastAsia"/>
        </w:rPr>
        <w:t>增量子图全匹配问题为主。</w:t>
      </w:r>
    </w:p>
    <w:p w:rsidR="00EF687A" w:rsidRDefault="00EF687A" w:rsidP="00755713">
      <w:pPr>
        <w:widowControl/>
        <w:spacing w:line="440" w:lineRule="exact"/>
        <w:ind w:firstLine="420"/>
        <w:jc w:val="left"/>
      </w:pPr>
      <w:r>
        <w:rPr>
          <w:rFonts w:hint="eastAsia"/>
        </w:rPr>
        <w:t>本</w:t>
      </w:r>
      <w:r w:rsidR="0056229A">
        <w:rPr>
          <w:rFonts w:hint="eastAsia"/>
        </w:rPr>
        <w:t>章</w:t>
      </w:r>
      <w:r>
        <w:rPr>
          <w:rFonts w:hint="eastAsia"/>
        </w:rPr>
        <w:t>假设在查询开始之前存在一个初始的图数据流</w:t>
      </w:r>
      <w:r w:rsidR="00755713" w:rsidRPr="00396793">
        <w:rPr>
          <w:position w:val="-6"/>
        </w:rPr>
        <w:object w:dxaOrig="380" w:dyaOrig="279">
          <v:shape id="_x0000_i1169" type="#_x0000_t75" style="width:18.75pt;height:14.25pt" o:ole="">
            <v:imagedata r:id="rId260" o:title=""/>
          </v:shape>
          <o:OLEObject Type="Embed" ProgID="Equation.DSMT4" ShapeID="_x0000_i1169" DrawAspect="Content" ObjectID="_1495009690" r:id="rId261"/>
        </w:object>
      </w:r>
      <w:r>
        <w:rPr>
          <w:rFonts w:hint="eastAsia"/>
        </w:rPr>
        <w:t>和一个查询图</w:t>
      </w:r>
      <w:r w:rsidR="00755713" w:rsidRPr="00396793">
        <w:rPr>
          <w:position w:val="-10"/>
        </w:rPr>
        <w:object w:dxaOrig="200" w:dyaOrig="260">
          <v:shape id="_x0000_i1170" type="#_x0000_t75" style="width:9.75pt;height:12.75pt" o:ole="">
            <v:imagedata r:id="rId262" o:title=""/>
          </v:shape>
          <o:OLEObject Type="Embed" ProgID="Equation.DSMT4" ShapeID="_x0000_i1170" DrawAspect="Content" ObjectID="_1495009691" r:id="rId263"/>
        </w:object>
      </w:r>
      <w:r>
        <w:rPr>
          <w:rFonts w:hint="eastAsia"/>
        </w:rPr>
        <w:t>，然后随着时间推移，</w:t>
      </w:r>
      <w:r w:rsidR="00442175" w:rsidRPr="00755713">
        <w:rPr>
          <w:rFonts w:hint="eastAsia"/>
        </w:rPr>
        <w:t>图数据流的改变操作从时间戳</w:t>
      </w:r>
      <w:r w:rsidR="00755713" w:rsidRPr="00755713">
        <w:rPr>
          <w:position w:val="-6"/>
        </w:rPr>
        <w:object w:dxaOrig="200" w:dyaOrig="240">
          <v:shape id="_x0000_i1171" type="#_x0000_t75" style="width:9.75pt;height:12pt" o:ole="">
            <v:imagedata r:id="rId264" o:title=""/>
          </v:shape>
          <o:OLEObject Type="Embed" ProgID="Equation.DSMT4" ShapeID="_x0000_i1171" DrawAspect="Content" ObjectID="_1495009692" r:id="rId265"/>
        </w:object>
      </w:r>
      <w:r w:rsidR="00442175" w:rsidRPr="00755713">
        <w:rPr>
          <w:rFonts w:hint="eastAsia"/>
        </w:rPr>
        <w:t>开始依次到来。本研究的期望结果是在每个时间戳</w:t>
      </w:r>
      <w:r w:rsidR="00755713" w:rsidRPr="00396793">
        <w:rPr>
          <w:position w:val="-6"/>
        </w:rPr>
        <w:object w:dxaOrig="139" w:dyaOrig="240">
          <v:shape id="_x0000_i1172" type="#_x0000_t75" style="width:6.75pt;height:12pt" o:ole="">
            <v:imagedata r:id="rId266" o:title=""/>
          </v:shape>
          <o:OLEObject Type="Embed" ProgID="Equation.DSMT4" ShapeID="_x0000_i1172" DrawAspect="Content" ObjectID="_1495009693" r:id="rId267"/>
        </w:object>
      </w:r>
      <w:r w:rsidR="00442175" w:rsidRPr="00755713">
        <w:rPr>
          <w:rFonts w:hint="eastAsia"/>
        </w:rPr>
        <w:t>，可以自动返回该时间戳下对应的静态数据图中有哪几个子图和已有的查询图相匹配。</w:t>
      </w:r>
      <w:r>
        <w:rPr>
          <w:rFonts w:hint="eastAsia"/>
        </w:rPr>
        <w:t>问题的正式定义如下：</w:t>
      </w:r>
    </w:p>
    <w:p w:rsidR="00EA39A5" w:rsidRDefault="00EA39A5" w:rsidP="00755713">
      <w:pPr>
        <w:spacing w:line="440" w:lineRule="exact"/>
        <w:ind w:firstLine="420"/>
      </w:pPr>
      <w:r w:rsidRPr="00EA39A5">
        <w:rPr>
          <w:rFonts w:hint="eastAsia"/>
          <w:b/>
        </w:rPr>
        <w:t>问题</w:t>
      </w:r>
      <w:r w:rsidRPr="00EA39A5">
        <w:rPr>
          <w:rFonts w:hint="eastAsia"/>
          <w:b/>
        </w:rPr>
        <w:t>3.1</w:t>
      </w:r>
      <w:r w:rsidRPr="00EA39A5">
        <w:rPr>
          <w:rFonts w:hint="eastAsia"/>
        </w:rPr>
        <w:t>（</w:t>
      </w:r>
      <w:r w:rsidR="005529C0">
        <w:rPr>
          <w:rFonts w:hint="eastAsia"/>
        </w:rPr>
        <w:t>图数据流上准确</w:t>
      </w:r>
      <w:r>
        <w:rPr>
          <w:rFonts w:hint="eastAsia"/>
        </w:rPr>
        <w:t>全匹配</w:t>
      </w:r>
      <w:r w:rsidRPr="00EA39A5">
        <w:rPr>
          <w:rFonts w:hint="eastAsia"/>
        </w:rPr>
        <w:t>）</w:t>
      </w:r>
      <w:r>
        <w:rPr>
          <w:rFonts w:hint="eastAsia"/>
        </w:rPr>
        <w:t>：</w:t>
      </w:r>
      <w:r w:rsidR="00442175" w:rsidRPr="00442175">
        <w:rPr>
          <w:rFonts w:hint="eastAsia"/>
          <w:color w:val="000000" w:themeColor="text1"/>
        </w:rPr>
        <w:t>给定一个图数据流</w:t>
      </w:r>
      <w:r w:rsidR="00442175" w:rsidRPr="00442175">
        <w:rPr>
          <w:rFonts w:eastAsia="宋体" w:cs="黑体"/>
          <w:color w:val="000000" w:themeColor="text1"/>
          <w:position w:val="-6"/>
        </w:rPr>
        <w:object w:dxaOrig="375" w:dyaOrig="285">
          <v:shape id="Picture 149" o:spid="_x0000_i1173" type="#_x0000_t75" style="width:18.75pt;height:14.25pt" o:ole="">
            <v:imagedata r:id="rId268" o:title=""/>
          </v:shape>
          <o:OLEObject Type="Embed" ProgID="Equation.DSMT4" ShapeID="Picture 149" DrawAspect="Content" ObjectID="_1495009694" r:id="rId269"/>
        </w:object>
      </w:r>
      <w:r w:rsidR="00442175" w:rsidRPr="00442175">
        <w:rPr>
          <w:rFonts w:hint="eastAsia"/>
          <w:color w:val="000000" w:themeColor="text1"/>
        </w:rPr>
        <w:t>和一个查询图</w:t>
      </w:r>
      <w:r w:rsidR="00442175" w:rsidRPr="00442175">
        <w:rPr>
          <w:rFonts w:eastAsia="宋体" w:cs="黑体"/>
          <w:color w:val="000000" w:themeColor="text1"/>
          <w:position w:val="-10"/>
        </w:rPr>
        <w:object w:dxaOrig="195" w:dyaOrig="255">
          <v:shape id="Picture 150" o:spid="_x0000_i1174" type="#_x0000_t75" style="width:9.75pt;height:12.75pt" o:ole="">
            <v:imagedata r:id="rId270" o:title=""/>
          </v:shape>
          <o:OLEObject Type="Embed" ProgID="Equation.DSMT4" ShapeID="Picture 150" DrawAspect="Content" ObjectID="_1495009695" r:id="rId271"/>
        </w:object>
      </w:r>
      <w:r w:rsidR="00442175" w:rsidRPr="00442175">
        <w:rPr>
          <w:rFonts w:hint="eastAsia"/>
          <w:color w:val="000000" w:themeColor="text1"/>
        </w:rPr>
        <w:t>，从时间戳为</w:t>
      </w:r>
      <w:r w:rsidR="00442175" w:rsidRPr="00442175">
        <w:rPr>
          <w:rFonts w:eastAsia="宋体" w:cs="黑体"/>
          <w:color w:val="000000" w:themeColor="text1"/>
          <w:position w:val="-6"/>
        </w:rPr>
        <w:object w:dxaOrig="225" w:dyaOrig="240">
          <v:shape id="_x0000_i1175" type="#_x0000_t75" style="width:11.25pt;height:12pt" o:ole="">
            <v:imagedata r:id="rId272" o:title=""/>
          </v:shape>
          <o:OLEObject Type="Embed" ProgID="Equation.DSMT4" ShapeID="_x0000_i1175" DrawAspect="Content" ObjectID="_1495009696" r:id="rId273"/>
        </w:object>
      </w:r>
      <w:r w:rsidR="00442175" w:rsidRPr="00442175">
        <w:rPr>
          <w:rFonts w:hint="eastAsia"/>
          <w:color w:val="000000" w:themeColor="text1"/>
        </w:rPr>
        <w:t>开始，在每个时间戳</w:t>
      </w:r>
      <w:r w:rsidR="00442175" w:rsidRPr="00442175">
        <w:rPr>
          <w:rFonts w:eastAsia="宋体" w:cs="黑体"/>
          <w:color w:val="000000" w:themeColor="text1"/>
          <w:position w:val="-6"/>
        </w:rPr>
        <w:object w:dxaOrig="135" w:dyaOrig="240">
          <v:shape id="_x0000_i1176" type="#_x0000_t75" style="width:6.75pt;height:12pt" o:ole="">
            <v:imagedata r:id="rId274" o:title=""/>
          </v:shape>
          <o:OLEObject Type="Embed" ProgID="Equation.DSMT4" ShapeID="_x0000_i1176" DrawAspect="Content" ObjectID="_1495009697" r:id="rId275"/>
        </w:object>
      </w:r>
      <w:r w:rsidR="00442175" w:rsidRPr="00442175">
        <w:rPr>
          <w:rFonts w:hint="eastAsia"/>
          <w:color w:val="000000" w:themeColor="text1"/>
        </w:rPr>
        <w:t>上，想要报告该时间戳下</w:t>
      </w:r>
      <w:r w:rsidR="00442175" w:rsidRPr="00442175">
        <w:rPr>
          <w:rFonts w:eastAsia="宋体" w:cs="黑体"/>
          <w:color w:val="000000" w:themeColor="text1"/>
          <w:position w:val="-6"/>
        </w:rPr>
        <w:object w:dxaOrig="375" w:dyaOrig="285">
          <v:shape id="Picture 151" o:spid="_x0000_i1177" type="#_x0000_t75" style="width:18.75pt;height:14.25pt" o:ole="">
            <v:imagedata r:id="rId268" o:title=""/>
          </v:shape>
          <o:OLEObject Type="Embed" ProgID="Equation.DSMT4" ShapeID="Picture 151" DrawAspect="Content" ObjectID="_1495009698" r:id="rId276"/>
        </w:object>
      </w:r>
      <w:r w:rsidR="00442175" w:rsidRPr="00442175">
        <w:rPr>
          <w:rFonts w:hint="eastAsia"/>
          <w:color w:val="000000" w:themeColor="text1"/>
        </w:rPr>
        <w:t>的所有子图</w:t>
      </w:r>
      <w:r w:rsidR="00442175" w:rsidRPr="00442175">
        <w:rPr>
          <w:rFonts w:eastAsia="宋体" w:cs="黑体"/>
          <w:color w:val="000000" w:themeColor="text1"/>
          <w:position w:val="-10"/>
        </w:rPr>
        <w:object w:dxaOrig="675" w:dyaOrig="315">
          <v:shape id="Picture 152" o:spid="_x0000_i1178" type="#_x0000_t75" style="width:33.75pt;height:15.75pt" o:ole="">
            <v:imagedata r:id="rId277" o:title=""/>
          </v:shape>
          <o:OLEObject Type="Embed" ProgID="Equation.DSMT4" ShapeID="Picture 152" DrawAspect="Content" ObjectID="_1495009699" r:id="rId278"/>
        </w:object>
      </w:r>
      <w:r w:rsidR="00442175" w:rsidRPr="00442175">
        <w:rPr>
          <w:rFonts w:hint="eastAsia"/>
          <w:color w:val="000000" w:themeColor="text1"/>
        </w:rPr>
        <w:t>，其中</w:t>
      </w:r>
      <w:r w:rsidR="00442175" w:rsidRPr="00442175">
        <w:rPr>
          <w:rFonts w:eastAsia="宋体" w:cs="黑体"/>
          <w:color w:val="000000" w:themeColor="text1"/>
          <w:position w:val="-10"/>
        </w:rPr>
        <w:object w:dxaOrig="675" w:dyaOrig="315">
          <v:shape id="Picture 153" o:spid="_x0000_i1179" type="#_x0000_t75" style="width:33.75pt;height:15.75pt" o:ole="">
            <v:imagedata r:id="rId277" o:title=""/>
          </v:shape>
          <o:OLEObject Type="Embed" ProgID="Equation.DSMT4" ShapeID="Picture 153" DrawAspect="Content" ObjectID="_1495009700" r:id="rId279"/>
        </w:object>
      </w:r>
      <w:r w:rsidR="00442175" w:rsidRPr="00442175">
        <w:rPr>
          <w:rFonts w:hint="eastAsia"/>
          <w:color w:val="000000" w:themeColor="text1"/>
        </w:rPr>
        <w:t>满足在</w:t>
      </w:r>
      <w:r w:rsidR="00442175" w:rsidRPr="00442175">
        <w:rPr>
          <w:rFonts w:eastAsia="宋体" w:cs="黑体"/>
          <w:color w:val="000000" w:themeColor="text1"/>
          <w:position w:val="-6"/>
        </w:rPr>
        <w:object w:dxaOrig="135" w:dyaOrig="240">
          <v:shape id="Picture 154" o:spid="_x0000_i1180" type="#_x0000_t75" style="width:6.75pt;height:12pt" o:ole="">
            <v:imagedata r:id="rId280" o:title=""/>
          </v:shape>
          <o:OLEObject Type="Embed" ProgID="Equation.DSMT4" ShapeID="Picture 154" DrawAspect="Content" ObjectID="_1495009701" r:id="rId281"/>
        </w:object>
      </w:r>
      <w:r w:rsidR="00442175" w:rsidRPr="00442175">
        <w:rPr>
          <w:rFonts w:hint="eastAsia"/>
          <w:color w:val="000000" w:themeColor="text1"/>
        </w:rPr>
        <w:t>时刻下与查询图</w:t>
      </w:r>
      <w:r w:rsidR="00442175" w:rsidRPr="00442175">
        <w:rPr>
          <w:rFonts w:eastAsia="宋体" w:cs="黑体"/>
          <w:color w:val="000000" w:themeColor="text1"/>
          <w:position w:val="-10"/>
        </w:rPr>
        <w:object w:dxaOrig="195" w:dyaOrig="255">
          <v:shape id="Picture 155" o:spid="_x0000_i1181" type="#_x0000_t75" style="width:9.75pt;height:12.75pt" o:ole="">
            <v:imagedata r:id="rId270" o:title=""/>
          </v:shape>
          <o:OLEObject Type="Embed" ProgID="Equation.DSMT4" ShapeID="Picture 155" DrawAspect="Content" ObjectID="_1495009702" r:id="rId282"/>
        </w:object>
      </w:r>
      <w:r w:rsidR="00442175" w:rsidRPr="00442175">
        <w:rPr>
          <w:rFonts w:hint="eastAsia"/>
          <w:color w:val="000000" w:themeColor="text1"/>
        </w:rPr>
        <w:t>是子图同构的。</w:t>
      </w:r>
    </w:p>
    <w:p w:rsidR="00DF0421" w:rsidRDefault="008352CC" w:rsidP="00755713">
      <w:pPr>
        <w:spacing w:line="440" w:lineRule="exact"/>
        <w:ind w:firstLine="420"/>
        <w:rPr>
          <w:rFonts w:eastAsia="宋体" w:cs="Times New Roman"/>
        </w:rPr>
      </w:pPr>
      <w:r w:rsidRPr="008352CC">
        <w:rPr>
          <w:rFonts w:hint="eastAsia"/>
          <w:b/>
        </w:rPr>
        <w:t>定义</w:t>
      </w:r>
      <w:r w:rsidRPr="008352CC">
        <w:rPr>
          <w:rFonts w:hint="eastAsia"/>
          <w:b/>
        </w:rPr>
        <w:t>3.</w:t>
      </w:r>
      <w:r w:rsidR="00617D95">
        <w:rPr>
          <w:rFonts w:hint="eastAsia"/>
          <w:b/>
        </w:rPr>
        <w:t>9</w:t>
      </w:r>
      <w:r>
        <w:rPr>
          <w:rFonts w:hint="eastAsia"/>
        </w:rPr>
        <w:t>（编辑距离）</w:t>
      </w:r>
      <w:r>
        <w:rPr>
          <w:rFonts w:ascii="宋体" w:eastAsia="宋体" w:hAnsi="宋体" w:hint="eastAsia"/>
          <w:szCs w:val="24"/>
        </w:rPr>
        <w:t>给定两个顶点带标签的图</w:t>
      </w:r>
      <w:r w:rsidRPr="000C034A">
        <w:rPr>
          <w:position w:val="-10"/>
        </w:rPr>
        <w:object w:dxaOrig="2200" w:dyaOrig="320">
          <v:shape id="_x0000_i1182" type="#_x0000_t75" style="width:110.25pt;height:15.75pt" o:ole="">
            <v:imagedata r:id="rId103" o:title=""/>
          </v:shape>
          <o:OLEObject Type="Embed" ProgID="Equation.DSMT4" ShapeID="_x0000_i1182" DrawAspect="Content" ObjectID="_1495009703" r:id="rId283"/>
        </w:object>
      </w:r>
      <w:r>
        <w:rPr>
          <w:rFonts w:hint="eastAsia"/>
        </w:rPr>
        <w:t>和</w:t>
      </w:r>
      <w:r w:rsidRPr="000C034A">
        <w:rPr>
          <w:position w:val="-10"/>
        </w:rPr>
        <w:object w:dxaOrig="2360" w:dyaOrig="320">
          <v:shape id="_x0000_i1183" type="#_x0000_t75" style="width:117.75pt;height:15.75pt" o:ole="">
            <v:imagedata r:id="rId128" o:title=""/>
          </v:shape>
          <o:OLEObject Type="Embed" ProgID="Equation.DSMT4" ShapeID="_x0000_i1183" DrawAspect="Content" ObjectID="_1495009704" r:id="rId284"/>
        </w:object>
      </w:r>
      <w:r>
        <w:rPr>
          <w:rFonts w:hint="eastAsia"/>
        </w:rPr>
        <w:t>，从图</w:t>
      </w:r>
      <w:r w:rsidRPr="008352CC">
        <w:rPr>
          <w:position w:val="-6"/>
        </w:rPr>
        <w:object w:dxaOrig="260" w:dyaOrig="279">
          <v:shape id="_x0000_i1184" type="#_x0000_t75" style="width:12.75pt;height:14.25pt" o:ole="">
            <v:imagedata r:id="rId285" o:title=""/>
          </v:shape>
          <o:OLEObject Type="Embed" ProgID="Equation.DSMT4" ShapeID="_x0000_i1184" DrawAspect="Content" ObjectID="_1495009705" r:id="rId286"/>
        </w:object>
      </w:r>
      <w:r>
        <w:rPr>
          <w:rFonts w:hint="eastAsia"/>
        </w:rPr>
        <w:t>转化为图</w:t>
      </w:r>
      <w:r w:rsidRPr="008352CC">
        <w:rPr>
          <w:position w:val="-6"/>
        </w:rPr>
        <w:object w:dxaOrig="300" w:dyaOrig="279">
          <v:shape id="_x0000_i1185" type="#_x0000_t75" style="width:15pt;height:14.25pt" o:ole="">
            <v:imagedata r:id="rId287" o:title=""/>
          </v:shape>
          <o:OLEObject Type="Embed" ProgID="Equation.DSMT4" ShapeID="_x0000_i1185" DrawAspect="Content" ObjectID="_1495009706" r:id="rId288"/>
        </w:object>
      </w:r>
      <w:r>
        <w:rPr>
          <w:rFonts w:hint="eastAsia"/>
        </w:rPr>
        <w:t>时需要</w:t>
      </w:r>
      <w:r w:rsidR="00C66C01">
        <w:rPr>
          <w:rFonts w:hint="eastAsia"/>
        </w:rPr>
        <w:t>增加</w:t>
      </w:r>
      <w:r>
        <w:rPr>
          <w:rFonts w:hint="eastAsia"/>
        </w:rPr>
        <w:t>的边的个数即为图</w:t>
      </w:r>
      <w:r w:rsidRPr="008352CC">
        <w:rPr>
          <w:position w:val="-6"/>
        </w:rPr>
        <w:object w:dxaOrig="260" w:dyaOrig="279">
          <v:shape id="_x0000_i1186" type="#_x0000_t75" style="width:12.75pt;height:14.25pt" o:ole="">
            <v:imagedata r:id="rId285" o:title=""/>
          </v:shape>
          <o:OLEObject Type="Embed" ProgID="Equation.DSMT4" ShapeID="_x0000_i1186" DrawAspect="Content" ObjectID="_1495009707" r:id="rId289"/>
        </w:object>
      </w:r>
      <w:r>
        <w:rPr>
          <w:rFonts w:hint="eastAsia"/>
        </w:rPr>
        <w:t>到图</w:t>
      </w:r>
      <w:r w:rsidRPr="008352CC">
        <w:rPr>
          <w:position w:val="-6"/>
        </w:rPr>
        <w:object w:dxaOrig="300" w:dyaOrig="279">
          <v:shape id="_x0000_i1187" type="#_x0000_t75" style="width:15pt;height:14.25pt" o:ole="">
            <v:imagedata r:id="rId287" o:title=""/>
          </v:shape>
          <o:OLEObject Type="Embed" ProgID="Equation.DSMT4" ShapeID="_x0000_i1187" DrawAspect="Content" ObjectID="_1495009708" r:id="rId290"/>
        </w:object>
      </w:r>
      <w:r>
        <w:rPr>
          <w:rFonts w:hint="eastAsia"/>
        </w:rPr>
        <w:t>的编辑距离，记为</w:t>
      </w:r>
      <w:r>
        <w:rPr>
          <w:rFonts w:eastAsia="宋体" w:cs="Times New Roman"/>
          <w:position w:val="-14"/>
        </w:rPr>
        <w:object w:dxaOrig="980" w:dyaOrig="400">
          <v:shape id="_x0000_i1188" type="#_x0000_t75" style="width:48.75pt;height:20.25pt" o:ole="">
            <v:imagedata r:id="rId291" o:title=""/>
          </v:shape>
          <o:OLEObject Type="Embed" ProgID="Equation.DSMT4" ShapeID="_x0000_i1188" DrawAspect="Content" ObjectID="_1495009709" r:id="rId292"/>
        </w:object>
      </w:r>
      <w:r>
        <w:rPr>
          <w:rFonts w:eastAsia="宋体" w:cs="Times New Roman" w:hint="eastAsia"/>
        </w:rPr>
        <w:t>。</w:t>
      </w:r>
    </w:p>
    <w:p w:rsidR="008352CC" w:rsidRPr="00755713" w:rsidRDefault="00C80A56" w:rsidP="00755713">
      <w:pPr>
        <w:widowControl/>
        <w:spacing w:line="440" w:lineRule="exact"/>
        <w:ind w:firstLine="420"/>
        <w:jc w:val="left"/>
      </w:pPr>
      <w:r w:rsidRPr="00755713">
        <w:rPr>
          <w:rFonts w:hint="eastAsia"/>
        </w:rPr>
        <w:t>也就是说，</w:t>
      </w:r>
      <w:r w:rsidR="00DF0421" w:rsidRPr="00755713">
        <w:rPr>
          <w:rFonts w:hint="eastAsia"/>
        </w:rPr>
        <w:t>在本文中对于计算</w:t>
      </w:r>
      <w:r w:rsidRPr="00755713">
        <w:rPr>
          <w:rFonts w:hint="eastAsia"/>
        </w:rPr>
        <w:t>编辑距离时只</w:t>
      </w:r>
      <w:proofErr w:type="gramStart"/>
      <w:r w:rsidRPr="00755713">
        <w:rPr>
          <w:rFonts w:hint="eastAsia"/>
        </w:rPr>
        <w:t>考虑少边</w:t>
      </w:r>
      <w:proofErr w:type="gramEnd"/>
      <w:r w:rsidRPr="00755713">
        <w:rPr>
          <w:rFonts w:hint="eastAsia"/>
        </w:rPr>
        <w:t>的情况，</w:t>
      </w:r>
      <w:r w:rsidR="00DF0421" w:rsidRPr="00755713">
        <w:rPr>
          <w:rFonts w:hint="eastAsia"/>
        </w:rPr>
        <w:t>而</w:t>
      </w:r>
      <w:r w:rsidRPr="00755713">
        <w:rPr>
          <w:rFonts w:hint="eastAsia"/>
        </w:rPr>
        <w:t>不考虑多边的情况。</w:t>
      </w:r>
      <w:r w:rsidR="002D16D9">
        <w:rPr>
          <w:rFonts w:hint="eastAsia"/>
        </w:rPr>
        <w:t>目前大部分与匹配相关的文章中都</w:t>
      </w:r>
      <w:r w:rsidR="00DF0421">
        <w:rPr>
          <w:rFonts w:hint="eastAsia"/>
        </w:rPr>
        <w:t>是只</w:t>
      </w:r>
      <w:proofErr w:type="gramStart"/>
      <w:r w:rsidR="00DF0421" w:rsidRPr="00755713">
        <w:rPr>
          <w:rFonts w:hint="eastAsia"/>
        </w:rPr>
        <w:t>考虑少边</w:t>
      </w:r>
      <w:proofErr w:type="gramEnd"/>
      <w:r w:rsidR="00DF0421" w:rsidRPr="00755713">
        <w:rPr>
          <w:rFonts w:hint="eastAsia"/>
        </w:rPr>
        <w:t>的情况，而不对多边的情况进行考虑，</w:t>
      </w:r>
      <w:r w:rsidR="002D16D9">
        <w:rPr>
          <w:rFonts w:hint="eastAsia"/>
        </w:rPr>
        <w:t>如</w:t>
      </w:r>
      <w:r w:rsidR="002D16D9">
        <w:rPr>
          <w:rFonts w:hint="eastAsia"/>
        </w:rPr>
        <w:t>[2]</w:t>
      </w:r>
      <w:r w:rsidR="002D16D9">
        <w:rPr>
          <w:rFonts w:hint="eastAsia"/>
        </w:rPr>
        <w:t>，</w:t>
      </w:r>
      <w:r w:rsidR="002D16D9">
        <w:rPr>
          <w:rFonts w:hint="eastAsia"/>
        </w:rPr>
        <w:t>[3]</w:t>
      </w:r>
      <w:r w:rsidR="002D16D9">
        <w:rPr>
          <w:rFonts w:hint="eastAsia"/>
        </w:rPr>
        <w:t>。</w:t>
      </w:r>
    </w:p>
    <w:p w:rsidR="00B84344" w:rsidRDefault="00EF687A" w:rsidP="00755713">
      <w:pPr>
        <w:spacing w:line="440" w:lineRule="exact"/>
        <w:ind w:firstLine="420"/>
      </w:pPr>
      <w:r w:rsidRPr="00EF687A">
        <w:rPr>
          <w:rFonts w:hint="eastAsia"/>
          <w:b/>
        </w:rPr>
        <w:t>问题</w:t>
      </w:r>
      <w:r w:rsidRPr="00EF687A">
        <w:rPr>
          <w:rFonts w:hint="eastAsia"/>
          <w:b/>
        </w:rPr>
        <w:t>3.2</w:t>
      </w:r>
      <w:r w:rsidRPr="00EA39A5">
        <w:rPr>
          <w:rFonts w:hint="eastAsia"/>
        </w:rPr>
        <w:t>（</w:t>
      </w:r>
      <w:r w:rsidR="00D05CD6">
        <w:rPr>
          <w:rFonts w:hint="eastAsia"/>
        </w:rPr>
        <w:t>图数据流上</w:t>
      </w:r>
      <w:r w:rsidR="00C80A56">
        <w:rPr>
          <w:rFonts w:hint="eastAsia"/>
        </w:rPr>
        <w:t>相似</w:t>
      </w:r>
      <w:proofErr w:type="gramStart"/>
      <w:r w:rsidR="00C80A56">
        <w:rPr>
          <w:rFonts w:hint="eastAsia"/>
        </w:rPr>
        <w:t>性子图</w:t>
      </w:r>
      <w:r>
        <w:rPr>
          <w:rFonts w:hint="eastAsia"/>
        </w:rPr>
        <w:t>全匹配</w:t>
      </w:r>
      <w:proofErr w:type="gramEnd"/>
      <w:r w:rsidRPr="00EA39A5">
        <w:rPr>
          <w:rFonts w:hint="eastAsia"/>
        </w:rPr>
        <w:t>）</w:t>
      </w:r>
      <w:r>
        <w:rPr>
          <w:rFonts w:hint="eastAsia"/>
        </w:rPr>
        <w:t>：</w:t>
      </w:r>
      <w:r w:rsidR="00442175" w:rsidRPr="00442175">
        <w:rPr>
          <w:rFonts w:hint="eastAsia"/>
          <w:color w:val="000000" w:themeColor="text1"/>
        </w:rPr>
        <w:t>给定一个图数据流</w:t>
      </w:r>
      <w:r w:rsidR="00442175" w:rsidRPr="00442175">
        <w:rPr>
          <w:rFonts w:eastAsia="宋体" w:cs="黑体"/>
          <w:color w:val="000000" w:themeColor="text1"/>
          <w:position w:val="-6"/>
        </w:rPr>
        <w:object w:dxaOrig="375" w:dyaOrig="285">
          <v:shape id="Picture 163" o:spid="_x0000_i1189" type="#_x0000_t75" style="width:18.75pt;height:14.25pt" o:ole="">
            <v:imagedata r:id="rId268" o:title=""/>
          </v:shape>
          <o:OLEObject Type="Embed" ProgID="Equation.DSMT4" ShapeID="Picture 163" DrawAspect="Content" ObjectID="_1495009710" r:id="rId293"/>
        </w:object>
      </w:r>
      <w:r w:rsidR="00442175" w:rsidRPr="00442175">
        <w:rPr>
          <w:rFonts w:hint="eastAsia"/>
          <w:color w:val="000000" w:themeColor="text1"/>
        </w:rPr>
        <w:t>，一个查询图</w:t>
      </w:r>
      <w:r w:rsidR="00442175" w:rsidRPr="00442175">
        <w:rPr>
          <w:rFonts w:eastAsia="宋体" w:cs="黑体"/>
          <w:color w:val="000000" w:themeColor="text1"/>
          <w:position w:val="-10"/>
        </w:rPr>
        <w:object w:dxaOrig="195" w:dyaOrig="255">
          <v:shape id="Picture 164" o:spid="_x0000_i1190" type="#_x0000_t75" style="width:9.75pt;height:12.75pt" o:ole="">
            <v:imagedata r:id="rId270" o:title=""/>
          </v:shape>
          <o:OLEObject Type="Embed" ProgID="Equation.DSMT4" ShapeID="Picture 164" DrawAspect="Content" ObjectID="_1495009711" r:id="rId294"/>
        </w:object>
      </w:r>
      <w:r w:rsidR="00442175" w:rsidRPr="00442175">
        <w:rPr>
          <w:rFonts w:hint="eastAsia"/>
          <w:color w:val="000000" w:themeColor="text1"/>
        </w:rPr>
        <w:t>和一个编辑距离阈值</w:t>
      </w:r>
      <w:r w:rsidR="00442175" w:rsidRPr="00442175">
        <w:rPr>
          <w:rFonts w:eastAsia="宋体" w:cs="黑体"/>
          <w:color w:val="000000" w:themeColor="text1"/>
          <w:position w:val="-6"/>
        </w:rPr>
        <w:object w:dxaOrig="195" w:dyaOrig="285">
          <v:shape id="Picture 165" o:spid="_x0000_i1191" type="#_x0000_t75" style="width:9.75pt;height:14.25pt" o:ole="">
            <v:imagedata r:id="rId295" o:title=""/>
          </v:shape>
          <o:OLEObject Type="Embed" ProgID="Equation.DSMT4" ShapeID="Picture 165" DrawAspect="Content" ObjectID="_1495009712" r:id="rId296"/>
        </w:object>
      </w:r>
      <w:r w:rsidR="00442175" w:rsidRPr="00442175">
        <w:rPr>
          <w:rFonts w:hint="eastAsia"/>
          <w:color w:val="000000" w:themeColor="text1"/>
        </w:rPr>
        <w:t>，从时间戳为</w:t>
      </w:r>
      <w:r w:rsidR="00442175" w:rsidRPr="00442175">
        <w:rPr>
          <w:rFonts w:eastAsia="宋体" w:cs="黑体"/>
          <w:color w:val="000000" w:themeColor="text1"/>
          <w:position w:val="-6"/>
        </w:rPr>
        <w:object w:dxaOrig="225" w:dyaOrig="240">
          <v:shape id="_x0000_i1192" type="#_x0000_t75" style="width:11.25pt;height:12pt" o:ole="">
            <v:imagedata r:id="rId272" o:title=""/>
          </v:shape>
          <o:OLEObject Type="Embed" ProgID="Equation.DSMT4" ShapeID="_x0000_i1192" DrawAspect="Content" ObjectID="_1495009713" r:id="rId297"/>
        </w:object>
      </w:r>
      <w:r w:rsidR="00442175" w:rsidRPr="00442175">
        <w:rPr>
          <w:rFonts w:hint="eastAsia"/>
          <w:color w:val="000000" w:themeColor="text1"/>
        </w:rPr>
        <w:t>开始，在每个时间戳</w:t>
      </w:r>
      <w:r w:rsidR="00442175" w:rsidRPr="00442175">
        <w:rPr>
          <w:rFonts w:eastAsia="宋体" w:cs="黑体"/>
          <w:color w:val="000000" w:themeColor="text1"/>
          <w:position w:val="-6"/>
        </w:rPr>
        <w:object w:dxaOrig="135" w:dyaOrig="240">
          <v:shape id="_x0000_i1193" type="#_x0000_t75" style="width:6.75pt;height:12pt" o:ole="">
            <v:imagedata r:id="rId274" o:title=""/>
          </v:shape>
          <o:OLEObject Type="Embed" ProgID="Equation.DSMT4" ShapeID="_x0000_i1193" DrawAspect="Content" ObjectID="_1495009714" r:id="rId298"/>
        </w:object>
      </w:r>
      <w:r w:rsidR="00442175" w:rsidRPr="00442175">
        <w:rPr>
          <w:rFonts w:hint="eastAsia"/>
          <w:color w:val="000000" w:themeColor="text1"/>
        </w:rPr>
        <w:t>上，我们想要连续报告该时间戳下</w:t>
      </w:r>
      <w:r w:rsidR="00442175" w:rsidRPr="00442175">
        <w:rPr>
          <w:rFonts w:eastAsia="宋体" w:cs="黑体"/>
          <w:color w:val="000000" w:themeColor="text1"/>
          <w:position w:val="-6"/>
        </w:rPr>
        <w:object w:dxaOrig="375" w:dyaOrig="285">
          <v:shape id="Picture 166" o:spid="_x0000_i1194" type="#_x0000_t75" style="width:18.75pt;height:14.25pt" o:ole="">
            <v:imagedata r:id="rId268" o:title=""/>
          </v:shape>
          <o:OLEObject Type="Embed" ProgID="Equation.DSMT4" ShapeID="Picture 166" DrawAspect="Content" ObjectID="_1495009715" r:id="rId299"/>
        </w:object>
      </w:r>
      <w:r w:rsidR="00442175" w:rsidRPr="00442175">
        <w:rPr>
          <w:rFonts w:hint="eastAsia"/>
          <w:color w:val="000000" w:themeColor="text1"/>
        </w:rPr>
        <w:t>的所有子图</w:t>
      </w:r>
      <w:r w:rsidR="00442175" w:rsidRPr="00442175">
        <w:rPr>
          <w:rFonts w:eastAsia="宋体" w:cs="黑体"/>
          <w:color w:val="000000" w:themeColor="text1"/>
          <w:position w:val="-10"/>
        </w:rPr>
        <w:object w:dxaOrig="675" w:dyaOrig="315">
          <v:shape id="Picture 167" o:spid="_x0000_i1195" type="#_x0000_t75" style="width:33.75pt;height:15.75pt" o:ole="">
            <v:imagedata r:id="rId277" o:title=""/>
          </v:shape>
          <o:OLEObject Type="Embed" ProgID="Equation.DSMT4" ShapeID="Picture 167" DrawAspect="Content" ObjectID="_1495009716" r:id="rId300"/>
        </w:object>
      </w:r>
      <w:r w:rsidR="00442175" w:rsidRPr="00442175">
        <w:rPr>
          <w:rFonts w:hint="eastAsia"/>
          <w:color w:val="000000" w:themeColor="text1"/>
        </w:rPr>
        <w:t>，其中</w:t>
      </w:r>
      <w:r w:rsidR="00442175" w:rsidRPr="00442175">
        <w:rPr>
          <w:rFonts w:eastAsia="宋体" w:cs="黑体"/>
          <w:color w:val="000000" w:themeColor="text1"/>
          <w:position w:val="-10"/>
        </w:rPr>
        <w:object w:dxaOrig="675" w:dyaOrig="315">
          <v:shape id="Picture 168" o:spid="_x0000_i1196" type="#_x0000_t75" style="width:33.75pt;height:15.75pt" o:ole="">
            <v:imagedata r:id="rId277" o:title=""/>
          </v:shape>
          <o:OLEObject Type="Embed" ProgID="Equation.DSMT4" ShapeID="Picture 168" DrawAspect="Content" ObjectID="_1495009717" r:id="rId301"/>
        </w:object>
      </w:r>
      <w:r w:rsidR="00442175" w:rsidRPr="00442175">
        <w:rPr>
          <w:rFonts w:hint="eastAsia"/>
          <w:color w:val="000000" w:themeColor="text1"/>
        </w:rPr>
        <w:t>是在</w:t>
      </w:r>
      <w:r w:rsidR="00442175" w:rsidRPr="00442175">
        <w:rPr>
          <w:rFonts w:eastAsia="宋体" w:cs="黑体"/>
          <w:color w:val="000000" w:themeColor="text1"/>
          <w:position w:val="-6"/>
        </w:rPr>
        <w:object w:dxaOrig="135" w:dyaOrig="240">
          <v:shape id="Picture 169" o:spid="_x0000_i1197" type="#_x0000_t75" style="width:6.75pt;height:12pt" o:ole="">
            <v:imagedata r:id="rId280" o:title=""/>
          </v:shape>
          <o:OLEObject Type="Embed" ProgID="Equation.DSMT4" ShapeID="Picture 169" DrawAspect="Content" ObjectID="_1495009718" r:id="rId302"/>
        </w:object>
      </w:r>
      <w:r w:rsidR="00442175" w:rsidRPr="00442175">
        <w:rPr>
          <w:rFonts w:hint="eastAsia"/>
          <w:color w:val="000000" w:themeColor="text1"/>
        </w:rPr>
        <w:t>时刻下与查询图</w:t>
      </w:r>
      <w:r w:rsidR="00442175" w:rsidRPr="00442175">
        <w:rPr>
          <w:rFonts w:eastAsia="宋体" w:cs="黑体"/>
          <w:color w:val="000000" w:themeColor="text1"/>
          <w:position w:val="-10"/>
        </w:rPr>
        <w:object w:dxaOrig="195" w:dyaOrig="255">
          <v:shape id="Picture 170" o:spid="_x0000_i1198" type="#_x0000_t75" style="width:9.75pt;height:12.75pt" o:ole="">
            <v:imagedata r:id="rId270" o:title=""/>
          </v:shape>
          <o:OLEObject Type="Embed" ProgID="Equation.DSMT4" ShapeID="Picture 170" DrawAspect="Content" ObjectID="_1495009719" r:id="rId303"/>
        </w:object>
      </w:r>
      <w:r w:rsidR="00442175" w:rsidRPr="00442175">
        <w:rPr>
          <w:rFonts w:hint="eastAsia"/>
          <w:color w:val="000000" w:themeColor="text1"/>
        </w:rPr>
        <w:t>是满足阈值为</w:t>
      </w:r>
      <w:r w:rsidR="00442175" w:rsidRPr="00442175">
        <w:rPr>
          <w:rFonts w:eastAsia="宋体" w:cs="黑体"/>
          <w:color w:val="000000" w:themeColor="text1"/>
          <w:position w:val="-6"/>
        </w:rPr>
        <w:object w:dxaOrig="195" w:dyaOrig="285">
          <v:shape id="Picture 171" o:spid="_x0000_i1199" type="#_x0000_t75" style="width:9.75pt;height:14.25pt" o:ole="">
            <v:imagedata r:id="rId295" o:title=""/>
          </v:shape>
          <o:OLEObject Type="Embed" ProgID="Equation.DSMT4" ShapeID="Picture 171" DrawAspect="Content" ObjectID="_1495009720" r:id="rId304"/>
        </w:object>
      </w:r>
      <w:r w:rsidR="00442175" w:rsidRPr="00442175">
        <w:rPr>
          <w:rFonts w:hint="eastAsia"/>
          <w:color w:val="000000" w:themeColor="text1"/>
        </w:rPr>
        <w:t>的子图同构关系。</w:t>
      </w:r>
    </w:p>
    <w:p w:rsidR="002D16D9" w:rsidRDefault="001C296D" w:rsidP="00755713">
      <w:pPr>
        <w:spacing w:line="440" w:lineRule="exact"/>
        <w:ind w:firstLine="420"/>
      </w:pPr>
      <w:r>
        <w:rPr>
          <w:rFonts w:hint="eastAsia"/>
          <w:szCs w:val="24"/>
        </w:rPr>
        <w:t>如图</w:t>
      </w:r>
      <w:r>
        <w:rPr>
          <w:rFonts w:hint="eastAsia"/>
          <w:szCs w:val="24"/>
        </w:rPr>
        <w:t>3.3</w:t>
      </w:r>
      <w:r>
        <w:rPr>
          <w:rFonts w:hint="eastAsia"/>
          <w:szCs w:val="24"/>
        </w:rPr>
        <w:t>所示。初始时给定一个图数据流</w:t>
      </w:r>
      <w:r w:rsidRPr="00A1642B">
        <w:rPr>
          <w:position w:val="-6"/>
          <w:szCs w:val="24"/>
        </w:rPr>
        <w:object w:dxaOrig="380" w:dyaOrig="279">
          <v:shape id="_x0000_i1200" type="#_x0000_t75" style="width:19.5pt;height:13.5pt" o:ole="">
            <v:imagedata r:id="rId305" o:title=""/>
          </v:shape>
          <o:OLEObject Type="Embed" ProgID="Equation.DSMT4" ShapeID="_x0000_i1200" DrawAspect="Content" ObjectID="_1495009721" r:id="rId306"/>
        </w:object>
      </w:r>
      <w:r>
        <w:rPr>
          <w:rFonts w:hint="eastAsia"/>
          <w:szCs w:val="24"/>
        </w:rPr>
        <w:t>和查询图</w:t>
      </w:r>
      <w:r w:rsidRPr="00EA39A5">
        <w:rPr>
          <w:position w:val="-10"/>
        </w:rPr>
        <w:object w:dxaOrig="200" w:dyaOrig="260">
          <v:shape id="_x0000_i1201" type="#_x0000_t75" style="width:9.75pt;height:12.75pt" o:ole="">
            <v:imagedata r:id="rId307" o:title=""/>
          </v:shape>
          <o:OLEObject Type="Embed" ProgID="Equation.DSMT4" ShapeID="_x0000_i1201" DrawAspect="Content" ObjectID="_1495009722" r:id="rId308"/>
        </w:object>
      </w:r>
      <w:r>
        <w:rPr>
          <w:rFonts w:hint="eastAsia"/>
        </w:rPr>
        <w:t>，查询图</w:t>
      </w:r>
      <w:r>
        <w:rPr>
          <w:rFonts w:hint="eastAsia"/>
        </w:rPr>
        <w:t>3.3(a)</w:t>
      </w:r>
      <w:r>
        <w:rPr>
          <w:rFonts w:hint="eastAsia"/>
        </w:rPr>
        <w:t>所示。</w:t>
      </w:r>
      <w:r w:rsidR="00442175" w:rsidRPr="00442175">
        <w:rPr>
          <w:rFonts w:hint="eastAsia"/>
          <w:color w:val="000000" w:themeColor="text1"/>
        </w:rPr>
        <w:t>在每个时间戳</w:t>
      </w:r>
      <w:r w:rsidR="00442175" w:rsidRPr="00442175">
        <w:rPr>
          <w:rFonts w:eastAsia="宋体" w:cs="黑体"/>
          <w:color w:val="000000" w:themeColor="text1"/>
          <w:position w:val="-6"/>
        </w:rPr>
        <w:object w:dxaOrig="135" w:dyaOrig="240">
          <v:shape id="_x0000_i1202" type="#_x0000_t75" style="width:6.75pt;height:12pt" o:ole="">
            <v:imagedata r:id="rId309" o:title=""/>
          </v:shape>
          <o:OLEObject Type="Embed" ProgID="Equation.DSMT4" ShapeID="_x0000_i1202" DrawAspect="Content" ObjectID="_1495009723" r:id="rId310"/>
        </w:object>
      </w:r>
      <w:r w:rsidR="00442175" w:rsidRPr="00442175">
        <w:rPr>
          <w:rFonts w:hint="eastAsia"/>
          <w:color w:val="000000" w:themeColor="text1"/>
        </w:rPr>
        <w:t>上</w:t>
      </w:r>
      <w:r>
        <w:rPr>
          <w:rFonts w:hint="eastAsia"/>
        </w:rPr>
        <w:t>，将查询图和该时间戳下对应的静态图进行子图全匹配操作，如果找到满足阈值</w:t>
      </w:r>
      <w:r w:rsidRPr="008A07A0">
        <w:rPr>
          <w:position w:val="-6"/>
        </w:rPr>
        <w:object w:dxaOrig="200" w:dyaOrig="279">
          <v:shape id="_x0000_i1203" type="#_x0000_t75" style="width:9.75pt;height:14.25pt" o:ole="">
            <v:imagedata r:id="rId311" o:title=""/>
          </v:shape>
          <o:OLEObject Type="Embed" ProgID="Equation.DSMT4" ShapeID="_x0000_i1203" DrawAspect="Content" ObjectID="_1495009724" r:id="rId312"/>
        </w:object>
      </w:r>
      <w:r>
        <w:rPr>
          <w:rFonts w:hint="eastAsia"/>
        </w:rPr>
        <w:t>（准确匹配时</w:t>
      </w:r>
      <w:r w:rsidRPr="008A07A0">
        <w:rPr>
          <w:position w:val="-6"/>
        </w:rPr>
        <w:object w:dxaOrig="200" w:dyaOrig="279">
          <v:shape id="_x0000_i1204" type="#_x0000_t75" style="width:9.75pt;height:14.25pt" o:ole="">
            <v:imagedata r:id="rId311" o:title=""/>
          </v:shape>
          <o:OLEObject Type="Embed" ProgID="Equation.DSMT4" ShapeID="_x0000_i1204" DrawAspect="Content" ObjectID="_1495009725" r:id="rId313"/>
        </w:object>
      </w:r>
      <w:r>
        <w:rPr>
          <w:rFonts w:hint="eastAsia"/>
        </w:rPr>
        <w:t>=0</w:t>
      </w:r>
      <w:r>
        <w:rPr>
          <w:rFonts w:hint="eastAsia"/>
        </w:rPr>
        <w:t>）的子图，则返回该时间戳</w:t>
      </w:r>
      <w:r w:rsidR="004E5969">
        <w:rPr>
          <w:rFonts w:hint="eastAsia"/>
          <w:szCs w:val="24"/>
        </w:rPr>
        <w:t>下</w:t>
      </w:r>
      <w:r>
        <w:rPr>
          <w:rFonts w:hint="eastAsia"/>
        </w:rPr>
        <w:t>对应的子图。具体地说，在时刻</w:t>
      </w:r>
      <w:r w:rsidR="002D16D9" w:rsidRPr="002D16D9">
        <w:rPr>
          <w:position w:val="-6"/>
        </w:rPr>
        <w:object w:dxaOrig="139" w:dyaOrig="240">
          <v:shape id="_x0000_i1205" type="#_x0000_t75" style="width:6.75pt;height:12pt" o:ole="">
            <v:imagedata r:id="rId314" o:title=""/>
          </v:shape>
          <o:OLEObject Type="Embed" ProgID="Equation.DSMT4" ShapeID="_x0000_i1205" DrawAspect="Content" ObjectID="_1495009726" r:id="rId315"/>
        </w:object>
      </w:r>
      <w:r>
        <w:rPr>
          <w:rFonts w:hint="eastAsia"/>
          <w:szCs w:val="24"/>
        </w:rPr>
        <w:t>，</w:t>
      </w:r>
      <w:r w:rsidRPr="00A1642B">
        <w:rPr>
          <w:position w:val="-6"/>
          <w:szCs w:val="24"/>
        </w:rPr>
        <w:object w:dxaOrig="380" w:dyaOrig="279">
          <v:shape id="_x0000_i1206" type="#_x0000_t75" style="width:19.5pt;height:13.5pt" o:ole="">
            <v:imagedata r:id="rId305" o:title=""/>
          </v:shape>
          <o:OLEObject Type="Embed" ProgID="Equation.DSMT4" ShapeID="_x0000_i1206" DrawAspect="Content" ObjectID="_1495009727" r:id="rId316"/>
        </w:object>
      </w:r>
      <w:r>
        <w:rPr>
          <w:rFonts w:hint="eastAsia"/>
          <w:szCs w:val="24"/>
        </w:rPr>
        <w:t>对应的静态图如图</w:t>
      </w:r>
      <w:r>
        <w:rPr>
          <w:rFonts w:hint="eastAsia"/>
          <w:szCs w:val="24"/>
        </w:rPr>
        <w:t>3.3(b)</w:t>
      </w:r>
      <w:r>
        <w:rPr>
          <w:rFonts w:hint="eastAsia"/>
          <w:szCs w:val="24"/>
        </w:rPr>
        <w:t>所示。在该时间戳下，与查询图</w:t>
      </w:r>
      <w:r w:rsidRPr="00EA39A5">
        <w:rPr>
          <w:position w:val="-10"/>
        </w:rPr>
        <w:object w:dxaOrig="200" w:dyaOrig="260">
          <v:shape id="_x0000_i1207" type="#_x0000_t75" style="width:9.75pt;height:12.75pt" o:ole="">
            <v:imagedata r:id="rId307" o:title=""/>
          </v:shape>
          <o:OLEObject Type="Embed" ProgID="Equation.DSMT4" ShapeID="_x0000_i1207" DrawAspect="Content" ObjectID="_1495009728" r:id="rId317"/>
        </w:object>
      </w:r>
      <w:r>
        <w:rPr>
          <w:rFonts w:hint="eastAsia"/>
        </w:rPr>
        <w:t>进行准确子图匹配（</w:t>
      </w:r>
      <w:r w:rsidRPr="008A07A0">
        <w:rPr>
          <w:position w:val="-6"/>
        </w:rPr>
        <w:object w:dxaOrig="200" w:dyaOrig="279">
          <v:shape id="_x0000_i1208" type="#_x0000_t75" style="width:9.75pt;height:14.25pt" o:ole="">
            <v:imagedata r:id="rId311" o:title=""/>
          </v:shape>
          <o:OLEObject Type="Embed" ProgID="Equation.DSMT4" ShapeID="_x0000_i1208" DrawAspect="Content" ObjectID="_1495009729" r:id="rId318"/>
        </w:object>
      </w:r>
      <w:r>
        <w:rPr>
          <w:rFonts w:hint="eastAsia"/>
        </w:rPr>
        <w:t>=0</w:t>
      </w:r>
      <w:r>
        <w:rPr>
          <w:rFonts w:hint="eastAsia"/>
        </w:rPr>
        <w:t>）的结果如图</w:t>
      </w:r>
      <w:r>
        <w:rPr>
          <w:rFonts w:hint="eastAsia"/>
        </w:rPr>
        <w:t>3.3(c)</w:t>
      </w:r>
      <w:r>
        <w:rPr>
          <w:rFonts w:hint="eastAsia"/>
        </w:rPr>
        <w:t>所示，</w:t>
      </w:r>
      <w:r w:rsidR="002D16D9">
        <w:rPr>
          <w:rFonts w:hint="eastAsia"/>
        </w:rPr>
        <w:t>即映射函数</w:t>
      </w:r>
      <w:r w:rsidR="002D16D9" w:rsidRPr="00EA39A5">
        <w:rPr>
          <w:position w:val="-10"/>
        </w:rPr>
        <w:object w:dxaOrig="240" w:dyaOrig="320">
          <v:shape id="_x0000_i1209" type="#_x0000_t75" style="width:12pt;height:15.75pt" o:ole="">
            <v:imagedata r:id="rId319" o:title=""/>
          </v:shape>
          <o:OLEObject Type="Embed" ProgID="Equation.DSMT4" ShapeID="_x0000_i1209" DrawAspect="Content" ObjectID="_1495009730" r:id="rId320"/>
        </w:object>
      </w:r>
      <w:r w:rsidR="002D16D9">
        <w:rPr>
          <w:rFonts w:hint="eastAsia"/>
        </w:rPr>
        <w:t>：</w:t>
      </w:r>
      <w:r w:rsidR="002D16D9" w:rsidRPr="00EA39A5">
        <w:rPr>
          <w:position w:val="-10"/>
        </w:rPr>
        <w:object w:dxaOrig="3180" w:dyaOrig="260">
          <v:shape id="_x0000_i1210" type="#_x0000_t75" style="width:155.25pt;height:12.75pt" o:ole="">
            <v:imagedata r:id="rId321" o:title=""/>
          </v:shape>
          <o:OLEObject Type="Embed" ProgID="Equation.DSMT4" ShapeID="_x0000_i1210" DrawAspect="Content" ObjectID="_1495009731" r:id="rId322"/>
        </w:object>
      </w:r>
      <w:r w:rsidR="002D16D9">
        <w:rPr>
          <w:rFonts w:hint="eastAsia"/>
        </w:rPr>
        <w:t>，</w:t>
      </w:r>
      <w:r>
        <w:rPr>
          <w:rFonts w:hint="eastAsia"/>
        </w:rPr>
        <w:t>此时返回时间戳</w:t>
      </w:r>
      <w:r w:rsidRPr="00A1642B">
        <w:rPr>
          <w:position w:val="-6"/>
          <w:szCs w:val="24"/>
        </w:rPr>
        <w:object w:dxaOrig="139" w:dyaOrig="240">
          <v:shape id="_x0000_i1211" type="#_x0000_t75" style="width:6.75pt;height:12pt" o:ole="">
            <v:imagedata r:id="rId323" o:title=""/>
          </v:shape>
          <o:OLEObject Type="Embed" ProgID="Equation.DSMT4" ShapeID="_x0000_i1211" DrawAspect="Content" ObjectID="_1495009732" r:id="rId324"/>
        </w:object>
      </w:r>
      <w:r>
        <w:rPr>
          <w:rFonts w:hint="eastAsia"/>
          <w:szCs w:val="24"/>
        </w:rPr>
        <w:t>和</w:t>
      </w:r>
      <w:r>
        <w:rPr>
          <w:rFonts w:hint="eastAsia"/>
        </w:rPr>
        <w:t>图</w:t>
      </w:r>
      <w:r>
        <w:rPr>
          <w:rFonts w:hint="eastAsia"/>
        </w:rPr>
        <w:t>(c)</w:t>
      </w:r>
      <w:r>
        <w:rPr>
          <w:rFonts w:hint="eastAsia"/>
        </w:rPr>
        <w:t>。</w:t>
      </w:r>
      <w:r>
        <w:rPr>
          <w:rFonts w:hint="eastAsia"/>
          <w:szCs w:val="24"/>
        </w:rPr>
        <w:t>与查询图</w:t>
      </w:r>
      <w:r w:rsidRPr="00EA39A5">
        <w:rPr>
          <w:position w:val="-10"/>
        </w:rPr>
        <w:object w:dxaOrig="200" w:dyaOrig="260">
          <v:shape id="_x0000_i1212" type="#_x0000_t75" style="width:9.75pt;height:12.75pt" o:ole="">
            <v:imagedata r:id="rId307" o:title=""/>
          </v:shape>
          <o:OLEObject Type="Embed" ProgID="Equation.DSMT4" ShapeID="_x0000_i1212" DrawAspect="Content" ObjectID="_1495009733" r:id="rId325"/>
        </w:object>
      </w:r>
      <w:r>
        <w:rPr>
          <w:rFonts w:hint="eastAsia"/>
        </w:rPr>
        <w:t>满足</w:t>
      </w:r>
      <w:r w:rsidRPr="008A07A0">
        <w:rPr>
          <w:position w:val="-6"/>
        </w:rPr>
        <w:object w:dxaOrig="200" w:dyaOrig="279">
          <v:shape id="_x0000_i1213" type="#_x0000_t75" style="width:9.75pt;height:14.25pt" o:ole="">
            <v:imagedata r:id="rId311" o:title=""/>
          </v:shape>
          <o:OLEObject Type="Embed" ProgID="Equation.DSMT4" ShapeID="_x0000_i1213" DrawAspect="Content" ObjectID="_1495009734" r:id="rId326"/>
        </w:object>
      </w:r>
      <w:r>
        <w:rPr>
          <w:rFonts w:hint="eastAsia"/>
        </w:rPr>
        <w:t>=1</w:t>
      </w:r>
      <w:r>
        <w:rPr>
          <w:rFonts w:hint="eastAsia"/>
        </w:rPr>
        <w:t>的</w:t>
      </w:r>
      <w:r w:rsidR="00C80A56">
        <w:rPr>
          <w:rFonts w:hint="eastAsia"/>
        </w:rPr>
        <w:t>相似性</w:t>
      </w:r>
      <w:r w:rsidR="00F51FF6">
        <w:rPr>
          <w:rFonts w:hint="eastAsia"/>
        </w:rPr>
        <w:t>全</w:t>
      </w:r>
      <w:r>
        <w:rPr>
          <w:rFonts w:hint="eastAsia"/>
        </w:rPr>
        <w:t>匹配结果如图</w:t>
      </w:r>
      <w:r>
        <w:rPr>
          <w:rFonts w:hint="eastAsia"/>
        </w:rPr>
        <w:t>3.3(c)-(h)</w:t>
      </w:r>
      <w:r>
        <w:rPr>
          <w:rFonts w:hint="eastAsia"/>
        </w:rPr>
        <w:t>所示。</w:t>
      </w:r>
      <w:r w:rsidR="002D16D9">
        <w:rPr>
          <w:rFonts w:hint="eastAsia"/>
        </w:rPr>
        <w:t>(c)-(g)</w:t>
      </w:r>
      <w:r w:rsidR="002D16D9">
        <w:rPr>
          <w:rFonts w:hint="eastAsia"/>
        </w:rPr>
        <w:t>是通过映射函数</w:t>
      </w:r>
      <w:r w:rsidR="002D16D9" w:rsidRPr="00EA39A5">
        <w:rPr>
          <w:position w:val="-10"/>
        </w:rPr>
        <w:object w:dxaOrig="300" w:dyaOrig="320">
          <v:shape id="_x0000_i1214" type="#_x0000_t75" style="width:15pt;height:15.75pt" o:ole="">
            <v:imagedata r:id="rId327" o:title=""/>
          </v:shape>
          <o:OLEObject Type="Embed" ProgID="Equation.DSMT4" ShapeID="_x0000_i1214" DrawAspect="Content" ObjectID="_1495009735" r:id="rId328"/>
        </w:object>
      </w:r>
      <w:r w:rsidR="002D16D9">
        <w:rPr>
          <w:rFonts w:hint="eastAsia"/>
        </w:rPr>
        <w:t>：</w:t>
      </w:r>
      <w:r w:rsidR="002D16D9" w:rsidRPr="00EA39A5">
        <w:rPr>
          <w:position w:val="-10"/>
        </w:rPr>
        <w:object w:dxaOrig="3180" w:dyaOrig="260">
          <v:shape id="_x0000_i1215" type="#_x0000_t75" style="width:155.25pt;height:12.75pt" o:ole="">
            <v:imagedata r:id="rId321" o:title=""/>
          </v:shape>
          <o:OLEObject Type="Embed" ProgID="Equation.DSMT4" ShapeID="_x0000_i1215" DrawAspect="Content" ObjectID="_1495009736" r:id="rId329"/>
        </w:object>
      </w:r>
      <w:r w:rsidR="002D16D9">
        <w:rPr>
          <w:rFonts w:hint="eastAsia"/>
        </w:rPr>
        <w:t>得到的，</w:t>
      </w:r>
      <w:r w:rsidR="002D16D9">
        <w:rPr>
          <w:rFonts w:hint="eastAsia"/>
        </w:rPr>
        <w:t>(f)</w:t>
      </w:r>
      <w:r w:rsidR="002D16D9">
        <w:rPr>
          <w:rFonts w:hint="eastAsia"/>
        </w:rPr>
        <w:t>是通过映射函数</w:t>
      </w:r>
      <w:r w:rsidR="002D16D9" w:rsidRPr="00EA39A5">
        <w:rPr>
          <w:position w:val="-10"/>
        </w:rPr>
        <w:object w:dxaOrig="320" w:dyaOrig="320">
          <v:shape id="_x0000_i1216" type="#_x0000_t75" style="width:15.75pt;height:15.75pt" o:ole="">
            <v:imagedata r:id="rId330" o:title=""/>
          </v:shape>
          <o:OLEObject Type="Embed" ProgID="Equation.DSMT4" ShapeID="_x0000_i1216" DrawAspect="Content" ObjectID="_1495009737" r:id="rId331"/>
        </w:object>
      </w:r>
      <w:r w:rsidR="002D16D9">
        <w:rPr>
          <w:rFonts w:hint="eastAsia"/>
        </w:rPr>
        <w:t>：</w:t>
      </w:r>
      <w:r w:rsidR="002D16D9" w:rsidRPr="00EA39A5">
        <w:rPr>
          <w:position w:val="-10"/>
        </w:rPr>
        <w:object w:dxaOrig="3180" w:dyaOrig="260">
          <v:shape id="_x0000_i1217" type="#_x0000_t75" style="width:155.25pt;height:12.75pt" o:ole="">
            <v:imagedata r:id="rId332" o:title=""/>
          </v:shape>
          <o:OLEObject Type="Embed" ProgID="Equation.DSMT4" ShapeID="_x0000_i1217" DrawAspect="Content" ObjectID="_1495009738" r:id="rId333"/>
        </w:object>
      </w:r>
      <w:r w:rsidR="002D16D9">
        <w:rPr>
          <w:rFonts w:hint="eastAsia"/>
        </w:rPr>
        <w:t>得到的。</w:t>
      </w:r>
      <w:r>
        <w:rPr>
          <w:rFonts w:hint="eastAsia"/>
        </w:rPr>
        <w:t>其中图</w:t>
      </w:r>
      <w:r>
        <w:rPr>
          <w:rFonts w:hint="eastAsia"/>
        </w:rPr>
        <w:t>(d)-(g)</w:t>
      </w:r>
      <w:r>
        <w:rPr>
          <w:rFonts w:hint="eastAsia"/>
        </w:rPr>
        <w:t>均</w:t>
      </w:r>
      <w:r w:rsidR="002D16D9">
        <w:rPr>
          <w:rFonts w:hint="eastAsia"/>
        </w:rPr>
        <w:t>是</w:t>
      </w:r>
      <w:r>
        <w:rPr>
          <w:rFonts w:hint="eastAsia"/>
        </w:rPr>
        <w:t>比准确匹配</w:t>
      </w:r>
      <w:r w:rsidR="002D16D9">
        <w:rPr>
          <w:rFonts w:hint="eastAsia"/>
        </w:rPr>
        <w:t>的结果图</w:t>
      </w:r>
      <w:r>
        <w:rPr>
          <w:rFonts w:hint="eastAsia"/>
        </w:rPr>
        <w:t>(c)</w:t>
      </w:r>
      <w:r>
        <w:rPr>
          <w:rFonts w:hint="eastAsia"/>
        </w:rPr>
        <w:t>少一条边的子图，</w:t>
      </w:r>
      <w:r w:rsidR="002D16D9">
        <w:rPr>
          <w:rFonts w:hint="eastAsia"/>
        </w:rPr>
        <w:t>这些子图</w:t>
      </w:r>
      <w:r w:rsidR="005529C0">
        <w:rPr>
          <w:rFonts w:hint="eastAsia"/>
        </w:rPr>
        <w:t>是我们不想考虑的。因此，在本文中</w:t>
      </w:r>
      <w:r>
        <w:rPr>
          <w:rFonts w:hint="eastAsia"/>
        </w:rPr>
        <w:t>只考虑满足编辑距离阈值</w:t>
      </w:r>
      <w:r w:rsidRPr="008A07A0">
        <w:rPr>
          <w:position w:val="-6"/>
        </w:rPr>
        <w:object w:dxaOrig="200" w:dyaOrig="279">
          <v:shape id="_x0000_i1218" type="#_x0000_t75" style="width:9.75pt;height:14.25pt" o:ole="">
            <v:imagedata r:id="rId311" o:title=""/>
          </v:shape>
          <o:OLEObject Type="Embed" ProgID="Equation.DSMT4" ShapeID="_x0000_i1218" DrawAspect="Content" ObjectID="_1495009739" r:id="rId334"/>
        </w:object>
      </w:r>
      <w:r>
        <w:rPr>
          <w:rFonts w:hint="eastAsia"/>
        </w:rPr>
        <w:t>的最大</w:t>
      </w:r>
      <w:r w:rsidR="008248F5">
        <w:rPr>
          <w:rFonts w:hint="eastAsia"/>
        </w:rPr>
        <w:t>子图</w:t>
      </w:r>
      <w:r w:rsidR="00D05CD6">
        <w:rPr>
          <w:rFonts w:hint="eastAsia"/>
        </w:rPr>
        <w:t>全匹配。</w:t>
      </w:r>
      <w:r w:rsidR="005529C0">
        <w:rPr>
          <w:rFonts w:hint="eastAsia"/>
        </w:rPr>
        <w:t>对于最大</w:t>
      </w:r>
      <w:r w:rsidR="002D16D9">
        <w:rPr>
          <w:rFonts w:hint="eastAsia"/>
        </w:rPr>
        <w:t>子图全匹配问题的定义如下所示。</w:t>
      </w:r>
    </w:p>
    <w:p w:rsidR="00182372" w:rsidRPr="001C296D" w:rsidRDefault="001C296D" w:rsidP="00592E0A">
      <w:pPr>
        <w:spacing w:line="240" w:lineRule="auto"/>
        <w:jc w:val="center"/>
      </w:pPr>
      <w:r>
        <w:object w:dxaOrig="10935" w:dyaOrig="2595">
          <v:shape id="_x0000_i1219" type="#_x0000_t75" style="width:444.75pt;height:115.5pt" o:ole="">
            <v:imagedata r:id="rId335" o:title=""/>
          </v:shape>
          <o:OLEObject Type="Embed" ProgID="Visio.Drawing.15" ShapeID="_x0000_i1219" DrawAspect="Content" ObjectID="_1495009740" r:id="rId336"/>
        </w:object>
      </w:r>
      <w:r>
        <w:object w:dxaOrig="9976" w:dyaOrig="2491">
          <v:shape id="_x0000_i1220" type="#_x0000_t75" style="width:478.5pt;height:119.25pt" o:ole="">
            <v:imagedata r:id="rId337" o:title=""/>
          </v:shape>
          <o:OLEObject Type="Embed" ProgID="Visio.Drawing.15" ShapeID="_x0000_i1220" DrawAspect="Content" ObjectID="_1495009741" r:id="rId338"/>
        </w:object>
      </w:r>
      <w:r w:rsidR="00182372" w:rsidRPr="00182372">
        <w:rPr>
          <w:rFonts w:hint="eastAsia"/>
          <w:sz w:val="21"/>
          <w:szCs w:val="21"/>
        </w:rPr>
        <w:t>图</w:t>
      </w:r>
      <w:r w:rsidR="00182372" w:rsidRPr="00182372">
        <w:rPr>
          <w:rFonts w:hint="eastAsia"/>
          <w:sz w:val="21"/>
          <w:szCs w:val="21"/>
        </w:rPr>
        <w:t>3.3</w:t>
      </w:r>
      <w:r w:rsidR="00182372" w:rsidRPr="00182372">
        <w:rPr>
          <w:rFonts w:hint="eastAsia"/>
          <w:sz w:val="21"/>
          <w:szCs w:val="21"/>
        </w:rPr>
        <w:t>图数据流上子图</w:t>
      </w:r>
      <w:r w:rsidR="003C73A7">
        <w:rPr>
          <w:rFonts w:hint="eastAsia"/>
          <w:sz w:val="21"/>
          <w:szCs w:val="21"/>
        </w:rPr>
        <w:t>全</w:t>
      </w:r>
      <w:r w:rsidR="00182372" w:rsidRPr="00182372">
        <w:rPr>
          <w:rFonts w:hint="eastAsia"/>
          <w:sz w:val="21"/>
          <w:szCs w:val="21"/>
        </w:rPr>
        <w:t>匹配问题</w:t>
      </w:r>
    </w:p>
    <w:p w:rsidR="00AE7FCA" w:rsidRDefault="00EB5AE8" w:rsidP="00592E0A">
      <w:pPr>
        <w:spacing w:line="240" w:lineRule="auto"/>
        <w:jc w:val="center"/>
        <w:rPr>
          <w:sz w:val="21"/>
          <w:szCs w:val="21"/>
        </w:rPr>
      </w:pPr>
      <w:r>
        <w:rPr>
          <w:sz w:val="21"/>
          <w:szCs w:val="21"/>
        </w:rPr>
        <w:t>Fig</w:t>
      </w:r>
      <w:r w:rsidR="00BF158D">
        <w:rPr>
          <w:rFonts w:hint="eastAsia"/>
          <w:sz w:val="21"/>
          <w:szCs w:val="21"/>
        </w:rPr>
        <w:t>.</w:t>
      </w:r>
      <w:r w:rsidR="001A46E8">
        <w:rPr>
          <w:sz w:val="21"/>
          <w:szCs w:val="21"/>
        </w:rPr>
        <w:t>3.3</w:t>
      </w:r>
      <w:r w:rsidR="001A46E8">
        <w:rPr>
          <w:rFonts w:hint="eastAsia"/>
          <w:sz w:val="21"/>
          <w:szCs w:val="21"/>
        </w:rPr>
        <w:t xml:space="preserve"> </w:t>
      </w:r>
      <w:r w:rsidR="00AE7FCA">
        <w:rPr>
          <w:rFonts w:hint="eastAsia"/>
          <w:sz w:val="21"/>
          <w:szCs w:val="21"/>
        </w:rPr>
        <w:t>The problem of subgraph</w:t>
      </w:r>
      <w:r w:rsidR="003C73A7">
        <w:rPr>
          <w:rFonts w:hint="eastAsia"/>
          <w:sz w:val="21"/>
          <w:szCs w:val="21"/>
        </w:rPr>
        <w:t xml:space="preserve"> all</w:t>
      </w:r>
      <w:r w:rsidR="00AE7FCA">
        <w:rPr>
          <w:rFonts w:hint="eastAsia"/>
          <w:sz w:val="21"/>
          <w:szCs w:val="21"/>
        </w:rPr>
        <w:t xml:space="preserve"> match over graph stream</w:t>
      </w:r>
    </w:p>
    <w:p w:rsidR="008C6085" w:rsidRDefault="00D05CD6" w:rsidP="00755713">
      <w:pPr>
        <w:spacing w:line="440" w:lineRule="exact"/>
        <w:ind w:firstLine="420"/>
      </w:pPr>
      <w:r w:rsidRPr="00D05CD6">
        <w:rPr>
          <w:rFonts w:hint="eastAsia"/>
          <w:b/>
          <w:szCs w:val="24"/>
        </w:rPr>
        <w:t>定义</w:t>
      </w:r>
      <w:r w:rsidRPr="00D05CD6">
        <w:rPr>
          <w:rFonts w:hint="eastAsia"/>
          <w:b/>
          <w:szCs w:val="24"/>
        </w:rPr>
        <w:t>3.</w:t>
      </w:r>
      <w:r w:rsidR="00617D95">
        <w:rPr>
          <w:rFonts w:hint="eastAsia"/>
          <w:b/>
          <w:szCs w:val="24"/>
        </w:rPr>
        <w:t>10</w:t>
      </w:r>
      <w:r>
        <w:rPr>
          <w:rFonts w:hint="eastAsia"/>
          <w:szCs w:val="24"/>
        </w:rPr>
        <w:t>（最大匹配）</w:t>
      </w:r>
      <w:bookmarkStart w:id="40" w:name="OLE_LINK54"/>
      <w:bookmarkStart w:id="41" w:name="OLE_LINK55"/>
      <w:r w:rsidR="00CC2C87">
        <w:rPr>
          <w:rFonts w:hint="eastAsia"/>
          <w:szCs w:val="24"/>
        </w:rPr>
        <w:t>查询图</w:t>
      </w:r>
      <w:r w:rsidR="00CC2C87" w:rsidRPr="00EA39A5">
        <w:rPr>
          <w:position w:val="-10"/>
        </w:rPr>
        <w:object w:dxaOrig="200" w:dyaOrig="260">
          <v:shape id="_x0000_i1221" type="#_x0000_t75" style="width:9.75pt;height:12.75pt" o:ole="">
            <v:imagedata r:id="rId307" o:title=""/>
          </v:shape>
          <o:OLEObject Type="Embed" ProgID="Equation.DSMT4" ShapeID="_x0000_i1221" DrawAspect="Content" ObjectID="_1495009742" r:id="rId339"/>
        </w:object>
      </w:r>
      <w:r w:rsidR="00CC2C87">
        <w:rPr>
          <w:rFonts w:hint="eastAsia"/>
        </w:rPr>
        <w:t>在</w:t>
      </w:r>
      <w:r w:rsidR="00CC2C87">
        <w:rPr>
          <w:rFonts w:hint="eastAsia"/>
          <w:szCs w:val="24"/>
        </w:rPr>
        <w:t>数据图</w:t>
      </w:r>
      <w:r w:rsidR="00CC2C87" w:rsidRPr="008A07A0">
        <w:rPr>
          <w:position w:val="-6"/>
        </w:rPr>
        <w:object w:dxaOrig="260" w:dyaOrig="279">
          <v:shape id="_x0000_i1222" type="#_x0000_t75" style="width:12.75pt;height:14.25pt" o:ole="">
            <v:imagedata r:id="rId340" o:title=""/>
          </v:shape>
          <o:OLEObject Type="Embed" ProgID="Equation.DSMT4" ShapeID="_x0000_i1222" DrawAspect="Content" ObjectID="_1495009743" r:id="rId341"/>
        </w:object>
      </w:r>
      <w:r w:rsidR="00CC2C87">
        <w:rPr>
          <w:rFonts w:hint="eastAsia"/>
        </w:rPr>
        <w:t>中的</w:t>
      </w:r>
      <w:r w:rsidR="00CC2C87">
        <w:rPr>
          <w:rFonts w:hint="eastAsia"/>
          <w:szCs w:val="24"/>
        </w:rPr>
        <w:t>一个匹配</w:t>
      </w:r>
      <w:r w:rsidR="00CC2C87" w:rsidRPr="008A07A0">
        <w:rPr>
          <w:position w:val="-6"/>
        </w:rPr>
        <w:object w:dxaOrig="300" w:dyaOrig="279">
          <v:shape id="_x0000_i1223" type="#_x0000_t75" style="width:15pt;height:14.25pt" o:ole="">
            <v:imagedata r:id="rId342" o:title=""/>
          </v:shape>
          <o:OLEObject Type="Embed" ProgID="Equation.DSMT4" ShapeID="_x0000_i1223" DrawAspect="Content" ObjectID="_1495009744" r:id="rId343"/>
        </w:object>
      </w:r>
      <w:r w:rsidR="00CC2C87">
        <w:rPr>
          <w:rFonts w:hint="eastAsia"/>
          <w:szCs w:val="24"/>
        </w:rPr>
        <w:t>是最大的当且仅当不存在另一个</w:t>
      </w:r>
      <w:r w:rsidR="00CC2C87" w:rsidRPr="008A07A0">
        <w:rPr>
          <w:position w:val="-6"/>
        </w:rPr>
        <w:object w:dxaOrig="260" w:dyaOrig="279">
          <v:shape id="_x0000_i1224" type="#_x0000_t75" style="width:12.75pt;height:14.25pt" o:ole="">
            <v:imagedata r:id="rId340" o:title=""/>
          </v:shape>
          <o:OLEObject Type="Embed" ProgID="Equation.DSMT4" ShapeID="_x0000_i1224" DrawAspect="Content" ObjectID="_1495009745" r:id="rId344"/>
        </w:object>
      </w:r>
      <w:r w:rsidR="00CC2C87">
        <w:rPr>
          <w:rFonts w:hint="eastAsia"/>
        </w:rPr>
        <w:t>的子图</w:t>
      </w:r>
      <w:r w:rsidR="002D16D9" w:rsidRPr="008A07A0">
        <w:rPr>
          <w:position w:val="-6"/>
        </w:rPr>
        <w:object w:dxaOrig="360" w:dyaOrig="279">
          <v:shape id="_x0000_i1225" type="#_x0000_t75" style="width:17.25pt;height:14.25pt" o:ole="">
            <v:imagedata r:id="rId345" o:title=""/>
          </v:shape>
          <o:OLEObject Type="Embed" ProgID="Equation.DSMT4" ShapeID="_x0000_i1225" DrawAspect="Content" ObjectID="_1495009746" r:id="rId346"/>
        </w:object>
      </w:r>
      <w:r w:rsidR="00CC2C87">
        <w:rPr>
          <w:rFonts w:hint="eastAsia"/>
        </w:rPr>
        <w:t>使得</w:t>
      </w:r>
      <w:r w:rsidR="002D16D9" w:rsidRPr="008A07A0">
        <w:rPr>
          <w:position w:val="-6"/>
        </w:rPr>
        <w:object w:dxaOrig="360" w:dyaOrig="279">
          <v:shape id="_x0000_i1226" type="#_x0000_t75" style="width:17.25pt;height:14.25pt" o:ole="">
            <v:imagedata r:id="rId347" o:title=""/>
          </v:shape>
          <o:OLEObject Type="Embed" ProgID="Equation.DSMT4" ShapeID="_x0000_i1226" DrawAspect="Content" ObjectID="_1495009747" r:id="rId348"/>
        </w:object>
      </w:r>
      <w:r w:rsidR="00CC2C87">
        <w:rPr>
          <w:rFonts w:hint="eastAsia"/>
        </w:rPr>
        <w:t>是</w:t>
      </w:r>
      <w:r w:rsidR="00CC2C87" w:rsidRPr="008A07A0">
        <w:rPr>
          <w:position w:val="-6"/>
        </w:rPr>
        <w:object w:dxaOrig="300" w:dyaOrig="279">
          <v:shape id="_x0000_i1227" type="#_x0000_t75" style="width:15pt;height:14.25pt" o:ole="">
            <v:imagedata r:id="rId342" o:title=""/>
          </v:shape>
          <o:OLEObject Type="Embed" ProgID="Equation.DSMT4" ShapeID="_x0000_i1227" DrawAspect="Content" ObjectID="_1495009748" r:id="rId349"/>
        </w:object>
      </w:r>
      <w:r w:rsidR="00CC2C87">
        <w:rPr>
          <w:rFonts w:hint="eastAsia"/>
        </w:rPr>
        <w:t>的一个适当的超图（即</w:t>
      </w:r>
      <w:r w:rsidR="00CC2C87" w:rsidRPr="008A07A0">
        <w:rPr>
          <w:position w:val="-6"/>
        </w:rPr>
        <w:object w:dxaOrig="340" w:dyaOrig="279">
          <v:shape id="_x0000_i1228" type="#_x0000_t75" style="width:16.5pt;height:14.25pt" o:ole="">
            <v:imagedata r:id="rId350" o:title=""/>
          </v:shape>
          <o:OLEObject Type="Embed" ProgID="Equation.DSMT4" ShapeID="_x0000_i1228" DrawAspect="Content" ObjectID="_1495009749" r:id="rId351"/>
        </w:object>
      </w:r>
      <w:r w:rsidR="00CC2C87">
        <w:rPr>
          <w:rFonts w:hint="eastAsia"/>
        </w:rPr>
        <w:t>是</w:t>
      </w:r>
      <w:r w:rsidR="00CC2C87" w:rsidRPr="008A07A0">
        <w:rPr>
          <w:position w:val="-6"/>
        </w:rPr>
        <w:object w:dxaOrig="300" w:dyaOrig="279">
          <v:shape id="_x0000_i1229" type="#_x0000_t75" style="width:15pt;height:14.25pt" o:ole="">
            <v:imagedata r:id="rId342" o:title=""/>
          </v:shape>
          <o:OLEObject Type="Embed" ProgID="Equation.DSMT4" ShapeID="_x0000_i1229" DrawAspect="Content" ObjectID="_1495009750" r:id="rId352"/>
        </w:object>
      </w:r>
      <w:r w:rsidR="00CC2C87">
        <w:rPr>
          <w:rFonts w:hint="eastAsia"/>
        </w:rPr>
        <w:t>的超图，且</w:t>
      </w:r>
      <w:r w:rsidR="00CC2C87" w:rsidRPr="008A07A0">
        <w:rPr>
          <w:position w:val="-6"/>
        </w:rPr>
        <w:object w:dxaOrig="800" w:dyaOrig="279">
          <v:shape id="_x0000_i1230" type="#_x0000_t75" style="width:39pt;height:14.25pt" o:ole="">
            <v:imagedata r:id="rId353" o:title=""/>
          </v:shape>
          <o:OLEObject Type="Embed" ProgID="Equation.DSMT4" ShapeID="_x0000_i1230" DrawAspect="Content" ObjectID="_1495009751" r:id="rId354"/>
        </w:object>
      </w:r>
      <w:r w:rsidR="002D16D9">
        <w:rPr>
          <w:rFonts w:hint="eastAsia"/>
        </w:rPr>
        <w:t>），并且</w:t>
      </w:r>
      <w:r w:rsidR="002D16D9" w:rsidRPr="008A07A0">
        <w:rPr>
          <w:position w:val="-6"/>
        </w:rPr>
        <w:object w:dxaOrig="360" w:dyaOrig="279">
          <v:shape id="_x0000_i1231" type="#_x0000_t75" style="width:17.25pt;height:14.25pt" o:ole="">
            <v:imagedata r:id="rId347" o:title=""/>
          </v:shape>
          <o:OLEObject Type="Embed" ProgID="Equation.DSMT4" ShapeID="_x0000_i1231" DrawAspect="Content" ObjectID="_1495009752" r:id="rId355"/>
        </w:object>
      </w:r>
      <w:r w:rsidR="002D16D9">
        <w:rPr>
          <w:rFonts w:hint="eastAsia"/>
        </w:rPr>
        <w:t>和</w:t>
      </w:r>
      <w:r w:rsidR="002D16D9" w:rsidRPr="008A07A0">
        <w:rPr>
          <w:position w:val="-6"/>
        </w:rPr>
        <w:object w:dxaOrig="300" w:dyaOrig="279">
          <v:shape id="_x0000_i1232" type="#_x0000_t75" style="width:15pt;height:14.25pt" o:ole="">
            <v:imagedata r:id="rId342" o:title=""/>
          </v:shape>
          <o:OLEObject Type="Embed" ProgID="Equation.DSMT4" ShapeID="_x0000_i1232" DrawAspect="Content" ObjectID="_1495009753" r:id="rId356"/>
        </w:object>
      </w:r>
      <w:r w:rsidR="002D16D9">
        <w:rPr>
          <w:rFonts w:hint="eastAsia"/>
        </w:rPr>
        <w:t>有相同的映射函数。</w:t>
      </w:r>
      <w:bookmarkEnd w:id="40"/>
      <w:bookmarkEnd w:id="41"/>
    </w:p>
    <w:p w:rsidR="00CC2C87" w:rsidRDefault="00CC2C87" w:rsidP="00755713">
      <w:pPr>
        <w:spacing w:line="440" w:lineRule="exact"/>
        <w:ind w:firstLine="420"/>
      </w:pPr>
      <w:r w:rsidRPr="00CC2C87">
        <w:rPr>
          <w:rFonts w:hint="eastAsia"/>
          <w:b/>
        </w:rPr>
        <w:t>问题</w:t>
      </w:r>
      <w:r w:rsidRPr="00CC2C87">
        <w:rPr>
          <w:rFonts w:hint="eastAsia"/>
          <w:b/>
        </w:rPr>
        <w:t>3.3</w:t>
      </w:r>
      <w:r w:rsidRPr="00CC2C87">
        <w:rPr>
          <w:rFonts w:hint="eastAsia"/>
        </w:rPr>
        <w:t>（图数据流上最大</w:t>
      </w:r>
      <w:r w:rsidR="00C80A56">
        <w:rPr>
          <w:rFonts w:hint="eastAsia"/>
        </w:rPr>
        <w:t>相似</w:t>
      </w:r>
      <w:proofErr w:type="gramStart"/>
      <w:r w:rsidR="00C80A56">
        <w:rPr>
          <w:rFonts w:hint="eastAsia"/>
        </w:rPr>
        <w:t>性</w:t>
      </w:r>
      <w:r w:rsidRPr="00CC2C87">
        <w:rPr>
          <w:rFonts w:hint="eastAsia"/>
        </w:rPr>
        <w:t>子图全匹配</w:t>
      </w:r>
      <w:proofErr w:type="gramEnd"/>
      <w:r w:rsidRPr="00CC2C87">
        <w:rPr>
          <w:rFonts w:hint="eastAsia"/>
        </w:rPr>
        <w:t>）</w:t>
      </w:r>
      <w:r>
        <w:rPr>
          <w:rFonts w:hint="eastAsia"/>
        </w:rPr>
        <w:t>：</w:t>
      </w:r>
      <w:r w:rsidR="00442175" w:rsidRPr="00442175">
        <w:rPr>
          <w:rFonts w:hint="eastAsia"/>
          <w:color w:val="000000" w:themeColor="text1"/>
        </w:rPr>
        <w:t>给定一个图数据流</w:t>
      </w:r>
      <w:r w:rsidR="00442175" w:rsidRPr="00442175">
        <w:rPr>
          <w:rFonts w:eastAsia="宋体" w:cs="黑体"/>
          <w:color w:val="000000" w:themeColor="text1"/>
          <w:position w:val="-6"/>
        </w:rPr>
        <w:object w:dxaOrig="375" w:dyaOrig="285">
          <v:shape id="Picture 204" o:spid="_x0000_i1233" type="#_x0000_t75" style="width:18.75pt;height:14.25pt" o:ole="">
            <v:imagedata r:id="rId268" o:title=""/>
          </v:shape>
          <o:OLEObject Type="Embed" ProgID="Equation.DSMT4" ShapeID="Picture 204" DrawAspect="Content" ObjectID="_1495009754" r:id="rId357"/>
        </w:object>
      </w:r>
      <w:r w:rsidR="00442175" w:rsidRPr="00442175">
        <w:rPr>
          <w:rFonts w:hint="eastAsia"/>
          <w:color w:val="000000" w:themeColor="text1"/>
        </w:rPr>
        <w:t>，一个查询图</w:t>
      </w:r>
      <w:r w:rsidR="00442175" w:rsidRPr="00442175">
        <w:rPr>
          <w:rFonts w:eastAsia="宋体" w:cs="黑体"/>
          <w:color w:val="000000" w:themeColor="text1"/>
          <w:position w:val="-10"/>
        </w:rPr>
        <w:object w:dxaOrig="195" w:dyaOrig="255">
          <v:shape id="Picture 205" o:spid="_x0000_i1234" type="#_x0000_t75" style="width:9.75pt;height:12.75pt" o:ole="">
            <v:imagedata r:id="rId270" o:title=""/>
          </v:shape>
          <o:OLEObject Type="Embed" ProgID="Equation.DSMT4" ShapeID="Picture 205" DrawAspect="Content" ObjectID="_1495009755" r:id="rId358"/>
        </w:object>
      </w:r>
      <w:r w:rsidR="00442175" w:rsidRPr="00442175">
        <w:rPr>
          <w:rFonts w:hint="eastAsia"/>
          <w:color w:val="000000" w:themeColor="text1"/>
        </w:rPr>
        <w:t>和一个编辑距离阈值</w:t>
      </w:r>
      <w:r w:rsidR="00442175" w:rsidRPr="00442175">
        <w:rPr>
          <w:rFonts w:eastAsia="宋体" w:cs="黑体"/>
          <w:color w:val="000000" w:themeColor="text1"/>
          <w:position w:val="-6"/>
        </w:rPr>
        <w:object w:dxaOrig="195" w:dyaOrig="285">
          <v:shape id="Picture 206" o:spid="_x0000_i1235" type="#_x0000_t75" style="width:9.75pt;height:14.25pt" o:ole="">
            <v:imagedata r:id="rId295" o:title=""/>
          </v:shape>
          <o:OLEObject Type="Embed" ProgID="Equation.DSMT4" ShapeID="Picture 206" DrawAspect="Content" ObjectID="_1495009756" r:id="rId359"/>
        </w:object>
      </w:r>
      <w:r w:rsidR="00442175" w:rsidRPr="00442175">
        <w:rPr>
          <w:rFonts w:hint="eastAsia"/>
          <w:color w:val="000000" w:themeColor="text1"/>
        </w:rPr>
        <w:t>，从时间戳为</w:t>
      </w:r>
      <w:r w:rsidR="00442175" w:rsidRPr="00442175">
        <w:rPr>
          <w:rFonts w:eastAsia="宋体" w:cs="黑体"/>
          <w:color w:val="000000" w:themeColor="text1"/>
          <w:position w:val="-6"/>
        </w:rPr>
        <w:object w:dxaOrig="225" w:dyaOrig="240">
          <v:shape id="_x0000_i1236" type="#_x0000_t75" style="width:11.25pt;height:12pt" o:ole="">
            <v:imagedata r:id="rId272" o:title=""/>
          </v:shape>
          <o:OLEObject Type="Embed" ProgID="Equation.DSMT4" ShapeID="_x0000_i1236" DrawAspect="Content" ObjectID="_1495009757" r:id="rId360"/>
        </w:object>
      </w:r>
      <w:r w:rsidR="00442175" w:rsidRPr="00442175">
        <w:rPr>
          <w:rFonts w:hint="eastAsia"/>
          <w:color w:val="000000" w:themeColor="text1"/>
        </w:rPr>
        <w:t>开始，在每个时间戳</w:t>
      </w:r>
      <w:r w:rsidR="00442175" w:rsidRPr="00442175">
        <w:rPr>
          <w:rFonts w:eastAsia="宋体" w:cs="黑体"/>
          <w:color w:val="000000" w:themeColor="text1"/>
          <w:position w:val="-6"/>
        </w:rPr>
        <w:object w:dxaOrig="135" w:dyaOrig="240">
          <v:shape id="_x0000_i1237" type="#_x0000_t75" style="width:6.75pt;height:12pt" o:ole="">
            <v:imagedata r:id="rId274" o:title=""/>
          </v:shape>
          <o:OLEObject Type="Embed" ProgID="Equation.DSMT4" ShapeID="_x0000_i1237" DrawAspect="Content" ObjectID="_1495009758" r:id="rId361"/>
        </w:object>
      </w:r>
      <w:r w:rsidR="00442175" w:rsidRPr="00442175">
        <w:rPr>
          <w:rFonts w:hint="eastAsia"/>
          <w:color w:val="000000" w:themeColor="text1"/>
        </w:rPr>
        <w:t>上，我们想要报告该时间戳下</w:t>
      </w:r>
      <w:r w:rsidR="00442175" w:rsidRPr="00442175">
        <w:rPr>
          <w:rFonts w:eastAsia="宋体" w:cs="黑体"/>
          <w:color w:val="000000" w:themeColor="text1"/>
          <w:position w:val="-6"/>
        </w:rPr>
        <w:object w:dxaOrig="375" w:dyaOrig="285">
          <v:shape id="Picture 207" o:spid="_x0000_i1238" type="#_x0000_t75" style="width:18.75pt;height:14.25pt" o:ole="">
            <v:imagedata r:id="rId268" o:title=""/>
          </v:shape>
          <o:OLEObject Type="Embed" ProgID="Equation.DSMT4" ShapeID="Picture 207" DrawAspect="Content" ObjectID="_1495009759" r:id="rId362"/>
        </w:object>
      </w:r>
      <w:r w:rsidR="00442175" w:rsidRPr="00442175">
        <w:rPr>
          <w:rFonts w:hint="eastAsia"/>
          <w:color w:val="000000" w:themeColor="text1"/>
        </w:rPr>
        <w:t>的所有子图</w:t>
      </w:r>
      <w:r w:rsidR="00442175" w:rsidRPr="00442175">
        <w:rPr>
          <w:rFonts w:eastAsia="宋体" w:cs="黑体"/>
          <w:color w:val="000000" w:themeColor="text1"/>
          <w:position w:val="-10"/>
        </w:rPr>
        <w:object w:dxaOrig="675" w:dyaOrig="315">
          <v:shape id="Picture 208" o:spid="_x0000_i1239" type="#_x0000_t75" style="width:33.75pt;height:15.75pt" o:ole="">
            <v:imagedata r:id="rId277" o:title=""/>
          </v:shape>
          <o:OLEObject Type="Embed" ProgID="Equation.DSMT4" ShapeID="Picture 208" DrawAspect="Content" ObjectID="_1495009760" r:id="rId363"/>
        </w:object>
      </w:r>
      <w:r w:rsidR="00442175" w:rsidRPr="00442175">
        <w:rPr>
          <w:rFonts w:hint="eastAsia"/>
          <w:color w:val="000000" w:themeColor="text1"/>
        </w:rPr>
        <w:t>，其中</w:t>
      </w:r>
      <w:r w:rsidR="00442175" w:rsidRPr="00442175">
        <w:rPr>
          <w:rFonts w:eastAsia="宋体" w:cs="黑体"/>
          <w:color w:val="000000" w:themeColor="text1"/>
          <w:position w:val="-10"/>
        </w:rPr>
        <w:object w:dxaOrig="675" w:dyaOrig="315">
          <v:shape id="Picture 209" o:spid="_x0000_i1240" type="#_x0000_t75" style="width:33.75pt;height:15.75pt" o:ole="">
            <v:imagedata r:id="rId277" o:title=""/>
          </v:shape>
          <o:OLEObject Type="Embed" ProgID="Equation.DSMT4" ShapeID="Picture 209" DrawAspect="Content" ObjectID="_1495009761" r:id="rId364"/>
        </w:object>
      </w:r>
      <w:r w:rsidR="00442175" w:rsidRPr="00442175">
        <w:rPr>
          <w:rFonts w:hint="eastAsia"/>
          <w:color w:val="000000" w:themeColor="text1"/>
        </w:rPr>
        <w:t>是在</w:t>
      </w:r>
      <w:r w:rsidR="00442175" w:rsidRPr="00442175">
        <w:rPr>
          <w:rFonts w:eastAsia="宋体" w:cs="黑体"/>
          <w:color w:val="000000" w:themeColor="text1"/>
          <w:position w:val="-6"/>
        </w:rPr>
        <w:object w:dxaOrig="135" w:dyaOrig="240">
          <v:shape id="Picture 210" o:spid="_x0000_i1241" type="#_x0000_t75" style="width:6.75pt;height:12pt" o:ole="">
            <v:imagedata r:id="rId280" o:title=""/>
          </v:shape>
          <o:OLEObject Type="Embed" ProgID="Equation.DSMT4" ShapeID="Picture 210" DrawAspect="Content" ObjectID="_1495009762" r:id="rId365"/>
        </w:object>
      </w:r>
      <w:r w:rsidR="00442175" w:rsidRPr="00442175">
        <w:rPr>
          <w:rFonts w:hint="eastAsia"/>
          <w:color w:val="000000" w:themeColor="text1"/>
        </w:rPr>
        <w:t>时刻下</w:t>
      </w:r>
      <w:r w:rsidR="00442175" w:rsidRPr="00442175">
        <w:rPr>
          <w:rFonts w:eastAsia="宋体" w:cs="黑体"/>
          <w:color w:val="000000" w:themeColor="text1"/>
          <w:position w:val="-6"/>
        </w:rPr>
        <w:object w:dxaOrig="375" w:dyaOrig="285">
          <v:shape id="Picture 211" o:spid="_x0000_i1242" type="#_x0000_t75" style="width:18.75pt;height:14.25pt" o:ole="">
            <v:imagedata r:id="rId268" o:title=""/>
          </v:shape>
          <o:OLEObject Type="Embed" ProgID="Equation.DSMT4" ShapeID="Picture 211" DrawAspect="Content" ObjectID="_1495009763" r:id="rId366"/>
        </w:object>
      </w:r>
      <w:r w:rsidR="00442175" w:rsidRPr="00442175">
        <w:rPr>
          <w:rFonts w:hint="eastAsia"/>
          <w:color w:val="000000" w:themeColor="text1"/>
        </w:rPr>
        <w:t>中与查询图</w:t>
      </w:r>
      <w:r w:rsidR="00442175" w:rsidRPr="00442175">
        <w:rPr>
          <w:rFonts w:eastAsia="宋体" w:cs="黑体"/>
          <w:color w:val="000000" w:themeColor="text1"/>
          <w:position w:val="-10"/>
        </w:rPr>
        <w:object w:dxaOrig="195" w:dyaOrig="255">
          <v:shape id="Picture 212" o:spid="_x0000_i1243" type="#_x0000_t75" style="width:9.75pt;height:12.75pt" o:ole="">
            <v:imagedata r:id="rId270" o:title=""/>
          </v:shape>
          <o:OLEObject Type="Embed" ProgID="Equation.DSMT4" ShapeID="Picture 212" DrawAspect="Content" ObjectID="_1495009764" r:id="rId367"/>
        </w:object>
      </w:r>
      <w:r w:rsidR="00442175" w:rsidRPr="00442175">
        <w:rPr>
          <w:rFonts w:hint="eastAsia"/>
          <w:color w:val="000000" w:themeColor="text1"/>
        </w:rPr>
        <w:t>满足阈值为</w:t>
      </w:r>
      <w:r w:rsidR="00442175" w:rsidRPr="00442175">
        <w:rPr>
          <w:rFonts w:eastAsia="宋体" w:cs="黑体"/>
          <w:color w:val="000000" w:themeColor="text1"/>
          <w:position w:val="-6"/>
        </w:rPr>
        <w:object w:dxaOrig="195" w:dyaOrig="285">
          <v:shape id="Picture 213" o:spid="_x0000_i1244" type="#_x0000_t75" style="width:9.75pt;height:14.25pt" o:ole="">
            <v:imagedata r:id="rId295" o:title=""/>
          </v:shape>
          <o:OLEObject Type="Embed" ProgID="Equation.DSMT4" ShapeID="Picture 213" DrawAspect="Content" ObjectID="_1495009765" r:id="rId368"/>
        </w:object>
      </w:r>
      <w:r w:rsidR="00442175" w:rsidRPr="00442175">
        <w:rPr>
          <w:rFonts w:hint="eastAsia"/>
          <w:color w:val="000000" w:themeColor="text1"/>
        </w:rPr>
        <w:t>的不同的最大相似性匹配。</w:t>
      </w:r>
    </w:p>
    <w:p w:rsidR="00F359BD" w:rsidRPr="00F359BD" w:rsidRDefault="00F359BD" w:rsidP="00755713">
      <w:pPr>
        <w:spacing w:line="440" w:lineRule="exact"/>
        <w:ind w:firstLine="420"/>
      </w:pPr>
      <w:r>
        <w:rPr>
          <w:rFonts w:hint="eastAsia"/>
        </w:rPr>
        <w:t>通过上述定义可知，在</w:t>
      </w:r>
      <w:r w:rsidRPr="008B2D77">
        <w:rPr>
          <w:position w:val="-6"/>
        </w:rPr>
        <w:object w:dxaOrig="139" w:dyaOrig="240">
          <v:shape id="_x0000_i1245" type="#_x0000_t75" style="width:6.75pt;height:12pt" o:ole="">
            <v:imagedata r:id="rId369" o:title=""/>
          </v:shape>
          <o:OLEObject Type="Embed" ProgID="Equation.DSMT4" ShapeID="_x0000_i1245" DrawAspect="Content" ObjectID="_1495009766" r:id="rId370"/>
        </w:object>
      </w:r>
      <w:r>
        <w:rPr>
          <w:rFonts w:hint="eastAsia"/>
        </w:rPr>
        <w:t>时刻下，虽然</w:t>
      </w:r>
      <w:r>
        <w:rPr>
          <w:rFonts w:hint="eastAsia"/>
          <w:szCs w:val="24"/>
        </w:rPr>
        <w:t>与查询图</w:t>
      </w:r>
      <w:r w:rsidRPr="00EA39A5">
        <w:rPr>
          <w:position w:val="-10"/>
        </w:rPr>
        <w:object w:dxaOrig="200" w:dyaOrig="260">
          <v:shape id="_x0000_i1246" type="#_x0000_t75" style="width:9.75pt;height:12.75pt" o:ole="">
            <v:imagedata r:id="rId307" o:title=""/>
          </v:shape>
          <o:OLEObject Type="Embed" ProgID="Equation.DSMT4" ShapeID="_x0000_i1246" DrawAspect="Content" ObjectID="_1495009767" r:id="rId371"/>
        </w:object>
      </w:r>
      <w:r>
        <w:rPr>
          <w:rFonts w:hint="eastAsia"/>
        </w:rPr>
        <w:t>满足</w:t>
      </w:r>
      <w:r w:rsidRPr="008A07A0">
        <w:rPr>
          <w:position w:val="-6"/>
        </w:rPr>
        <w:object w:dxaOrig="200" w:dyaOrig="279">
          <v:shape id="_x0000_i1247" type="#_x0000_t75" style="width:9.75pt;height:14.25pt" o:ole="">
            <v:imagedata r:id="rId311" o:title=""/>
          </v:shape>
          <o:OLEObject Type="Embed" ProgID="Equation.DSMT4" ShapeID="_x0000_i1247" DrawAspect="Content" ObjectID="_1495009768" r:id="rId372"/>
        </w:object>
      </w:r>
      <w:r>
        <w:rPr>
          <w:rFonts w:hint="eastAsia"/>
        </w:rPr>
        <w:t>=1</w:t>
      </w:r>
      <w:r>
        <w:rPr>
          <w:rFonts w:hint="eastAsia"/>
        </w:rPr>
        <w:t>的</w:t>
      </w:r>
      <w:r w:rsidR="000632A8">
        <w:rPr>
          <w:rFonts w:hint="eastAsia"/>
        </w:rPr>
        <w:t>相似性</w:t>
      </w:r>
      <w:r w:rsidR="00F51FF6">
        <w:rPr>
          <w:rFonts w:hint="eastAsia"/>
        </w:rPr>
        <w:t>全</w:t>
      </w:r>
      <w:r>
        <w:rPr>
          <w:rFonts w:hint="eastAsia"/>
        </w:rPr>
        <w:t>匹配结果为</w:t>
      </w:r>
      <w:r>
        <w:rPr>
          <w:rFonts w:hint="eastAsia"/>
        </w:rPr>
        <w:t>(c)-(f)</w:t>
      </w:r>
      <w:r>
        <w:rPr>
          <w:rFonts w:hint="eastAsia"/>
        </w:rPr>
        <w:t>，然而图</w:t>
      </w:r>
      <w:r>
        <w:rPr>
          <w:rFonts w:hint="eastAsia"/>
        </w:rPr>
        <w:t>(d)-(g)</w:t>
      </w:r>
      <w:r>
        <w:rPr>
          <w:rFonts w:hint="eastAsia"/>
        </w:rPr>
        <w:t>均为比准确匹配图</w:t>
      </w:r>
      <w:r>
        <w:rPr>
          <w:rFonts w:hint="eastAsia"/>
        </w:rPr>
        <w:t>(c)</w:t>
      </w:r>
      <w:r>
        <w:rPr>
          <w:rFonts w:hint="eastAsia"/>
        </w:rPr>
        <w:t>少一条边的子图，不满足最大匹配的概念，此时只有图</w:t>
      </w:r>
      <w:r>
        <w:rPr>
          <w:rFonts w:hint="eastAsia"/>
        </w:rPr>
        <w:t>(c)</w:t>
      </w:r>
      <w:r>
        <w:rPr>
          <w:rFonts w:hint="eastAsia"/>
        </w:rPr>
        <w:t>和图</w:t>
      </w:r>
      <w:r>
        <w:rPr>
          <w:rFonts w:hint="eastAsia"/>
        </w:rPr>
        <w:t>(f)</w:t>
      </w:r>
      <w:r>
        <w:rPr>
          <w:rFonts w:hint="eastAsia"/>
        </w:rPr>
        <w:t>满足要求，因此在</w:t>
      </w:r>
      <w:r w:rsidRPr="008B2D77">
        <w:rPr>
          <w:position w:val="-6"/>
        </w:rPr>
        <w:object w:dxaOrig="139" w:dyaOrig="240">
          <v:shape id="_x0000_i1248" type="#_x0000_t75" style="width:6.75pt;height:12pt" o:ole="">
            <v:imagedata r:id="rId369" o:title=""/>
          </v:shape>
          <o:OLEObject Type="Embed" ProgID="Equation.DSMT4" ShapeID="_x0000_i1248" DrawAspect="Content" ObjectID="_1495009769" r:id="rId373"/>
        </w:object>
      </w:r>
      <w:r>
        <w:rPr>
          <w:rFonts w:hint="eastAsia"/>
        </w:rPr>
        <w:t>时刻返回的</w:t>
      </w:r>
      <w:r>
        <w:rPr>
          <w:rFonts w:hint="eastAsia"/>
          <w:szCs w:val="24"/>
        </w:rPr>
        <w:t>与查询图</w:t>
      </w:r>
      <w:r w:rsidRPr="00EA39A5">
        <w:rPr>
          <w:position w:val="-10"/>
        </w:rPr>
        <w:object w:dxaOrig="200" w:dyaOrig="260">
          <v:shape id="_x0000_i1249" type="#_x0000_t75" style="width:9.75pt;height:12.75pt" o:ole="">
            <v:imagedata r:id="rId307" o:title=""/>
          </v:shape>
          <o:OLEObject Type="Embed" ProgID="Equation.DSMT4" ShapeID="_x0000_i1249" DrawAspect="Content" ObjectID="_1495009770" r:id="rId374"/>
        </w:object>
      </w:r>
      <w:r>
        <w:rPr>
          <w:rFonts w:hint="eastAsia"/>
        </w:rPr>
        <w:t>满足</w:t>
      </w:r>
      <w:r w:rsidRPr="008A07A0">
        <w:rPr>
          <w:position w:val="-6"/>
        </w:rPr>
        <w:object w:dxaOrig="200" w:dyaOrig="279">
          <v:shape id="_x0000_i1250" type="#_x0000_t75" style="width:9.75pt;height:14.25pt" o:ole="">
            <v:imagedata r:id="rId311" o:title=""/>
          </v:shape>
          <o:OLEObject Type="Embed" ProgID="Equation.DSMT4" ShapeID="_x0000_i1250" DrawAspect="Content" ObjectID="_1495009771" r:id="rId375"/>
        </w:object>
      </w:r>
      <w:r>
        <w:rPr>
          <w:rFonts w:hint="eastAsia"/>
        </w:rPr>
        <w:t>=1</w:t>
      </w:r>
      <w:r w:rsidR="00AF1C30">
        <w:rPr>
          <w:rFonts w:hint="eastAsia"/>
        </w:rPr>
        <w:t>的</w:t>
      </w:r>
      <w:r w:rsidR="00454505">
        <w:rPr>
          <w:rFonts w:hint="eastAsia"/>
        </w:rPr>
        <w:t>相似性</w:t>
      </w:r>
      <w:r>
        <w:rPr>
          <w:rFonts w:hint="eastAsia"/>
        </w:rPr>
        <w:t>全匹配结果为时间戳</w:t>
      </w:r>
      <w:r w:rsidRPr="008B2D77">
        <w:rPr>
          <w:position w:val="-6"/>
        </w:rPr>
        <w:object w:dxaOrig="139" w:dyaOrig="240">
          <v:shape id="_x0000_i1251" type="#_x0000_t75" style="width:6.75pt;height:12pt" o:ole="">
            <v:imagedata r:id="rId369" o:title=""/>
          </v:shape>
          <o:OLEObject Type="Embed" ProgID="Equation.DSMT4" ShapeID="_x0000_i1251" DrawAspect="Content" ObjectID="_1495009772" r:id="rId376"/>
        </w:object>
      </w:r>
      <w:r>
        <w:rPr>
          <w:rFonts w:hint="eastAsia"/>
        </w:rPr>
        <w:t>和图</w:t>
      </w:r>
      <w:r>
        <w:rPr>
          <w:rFonts w:hint="eastAsia"/>
        </w:rPr>
        <w:t>(c)</w:t>
      </w:r>
      <w:r>
        <w:rPr>
          <w:rFonts w:hint="eastAsia"/>
        </w:rPr>
        <w:t>，以及图</w:t>
      </w:r>
      <w:r>
        <w:rPr>
          <w:rFonts w:hint="eastAsia"/>
        </w:rPr>
        <w:t>(f)</w:t>
      </w:r>
      <w:r>
        <w:rPr>
          <w:rFonts w:hint="eastAsia"/>
        </w:rPr>
        <w:t>。</w:t>
      </w:r>
    </w:p>
    <w:p w:rsidR="00EA5183" w:rsidRDefault="00EA5183" w:rsidP="00755713">
      <w:pPr>
        <w:spacing w:line="440" w:lineRule="exact"/>
        <w:ind w:firstLine="420"/>
      </w:pPr>
      <w:r>
        <w:rPr>
          <w:rFonts w:hint="eastAsia"/>
        </w:rPr>
        <w:t>值得注意的是，满足</w:t>
      </w:r>
      <w:bookmarkStart w:id="42" w:name="OLE_LINK22"/>
      <w:bookmarkStart w:id="43" w:name="OLE_LINK23"/>
      <w:r>
        <w:rPr>
          <w:rFonts w:hint="eastAsia"/>
        </w:rPr>
        <w:t>阈值</w:t>
      </w:r>
      <w:r w:rsidRPr="008A07A0">
        <w:rPr>
          <w:position w:val="-6"/>
        </w:rPr>
        <w:object w:dxaOrig="200" w:dyaOrig="279">
          <v:shape id="_x0000_i1252" type="#_x0000_t75" style="width:9.75pt;height:14.25pt" o:ole="">
            <v:imagedata r:id="rId311" o:title=""/>
          </v:shape>
          <o:OLEObject Type="Embed" ProgID="Equation.DSMT4" ShapeID="_x0000_i1252" DrawAspect="Content" ObjectID="_1495009773" r:id="rId377"/>
        </w:object>
      </w:r>
      <w:r>
        <w:rPr>
          <w:rFonts w:hint="eastAsia"/>
        </w:rPr>
        <w:t>的相似性匹配</w:t>
      </w:r>
      <w:bookmarkEnd w:id="42"/>
      <w:bookmarkEnd w:id="43"/>
      <w:r>
        <w:rPr>
          <w:rFonts w:hint="eastAsia"/>
        </w:rPr>
        <w:t>可能是一个准确匹配。通常找到所有满足阈值</w:t>
      </w:r>
      <w:r w:rsidRPr="008A07A0">
        <w:rPr>
          <w:position w:val="-6"/>
        </w:rPr>
        <w:object w:dxaOrig="200" w:dyaOrig="279">
          <v:shape id="_x0000_i1253" type="#_x0000_t75" style="width:9.75pt;height:14.25pt" o:ole="">
            <v:imagedata r:id="rId311" o:title=""/>
          </v:shape>
          <o:OLEObject Type="Embed" ProgID="Equation.DSMT4" ShapeID="_x0000_i1253" DrawAspect="Content" ObjectID="_1495009774" r:id="rId378"/>
        </w:object>
      </w:r>
      <w:r>
        <w:rPr>
          <w:rFonts w:hint="eastAsia"/>
        </w:rPr>
        <w:t>的相似性匹配比准确全匹配要困难，因为准确全匹配是相似性全匹配的一种特殊情况，即</w:t>
      </w:r>
      <w:r w:rsidRPr="008A07A0">
        <w:rPr>
          <w:position w:val="-6"/>
        </w:rPr>
        <w:object w:dxaOrig="560" w:dyaOrig="279">
          <v:shape id="_x0000_i1254" type="#_x0000_t75" style="width:27pt;height:14.25pt" o:ole="">
            <v:imagedata r:id="rId379" o:title=""/>
          </v:shape>
          <o:OLEObject Type="Embed" ProgID="Equation.DSMT4" ShapeID="_x0000_i1254" DrawAspect="Content" ObjectID="_1495009775" r:id="rId380"/>
        </w:object>
      </w:r>
      <w:r>
        <w:rPr>
          <w:rFonts w:hint="eastAsia"/>
        </w:rPr>
        <w:t>。所以本章在主要研究图数据流上满足阈值</w:t>
      </w:r>
      <w:r w:rsidRPr="008A07A0">
        <w:rPr>
          <w:position w:val="-6"/>
        </w:rPr>
        <w:object w:dxaOrig="200" w:dyaOrig="279">
          <v:shape id="_x0000_i1255" type="#_x0000_t75" style="width:9.75pt;height:14.25pt" o:ole="">
            <v:imagedata r:id="rId311" o:title=""/>
          </v:shape>
          <o:OLEObject Type="Embed" ProgID="Equation.DSMT4" ShapeID="_x0000_i1255" DrawAspect="Content" ObjectID="_1495009776" r:id="rId381"/>
        </w:object>
      </w:r>
      <w:r>
        <w:rPr>
          <w:rFonts w:hint="eastAsia"/>
        </w:rPr>
        <w:t>的相似</w:t>
      </w:r>
      <w:r>
        <w:rPr>
          <w:rFonts w:hint="eastAsia"/>
        </w:rPr>
        <w:lastRenderedPageBreak/>
        <w:t>性全匹配问题。在数据图中找到查询图的一个准确全匹配就是</w:t>
      </w:r>
      <w:r>
        <w:rPr>
          <w:rFonts w:hint="eastAsia"/>
        </w:rPr>
        <w:t>NP-Completeness</w:t>
      </w:r>
      <w:r>
        <w:rPr>
          <w:rFonts w:hint="eastAsia"/>
        </w:rPr>
        <w:t>问题。</w:t>
      </w:r>
      <w:r w:rsidRPr="00EA5183">
        <w:rPr>
          <w:rFonts w:hint="eastAsia"/>
          <w:vertAlign w:val="superscript"/>
        </w:rPr>
        <w:t>[31]</w:t>
      </w:r>
      <w:r>
        <w:rPr>
          <w:rFonts w:hint="eastAsia"/>
        </w:rPr>
        <w:t>因此本章所研究的图数据流上满足阈值</w:t>
      </w:r>
      <w:r w:rsidRPr="008A07A0">
        <w:rPr>
          <w:position w:val="-6"/>
        </w:rPr>
        <w:object w:dxaOrig="200" w:dyaOrig="279">
          <v:shape id="_x0000_i1256" type="#_x0000_t75" style="width:9.75pt;height:14.25pt" o:ole="">
            <v:imagedata r:id="rId311" o:title=""/>
          </v:shape>
          <o:OLEObject Type="Embed" ProgID="Equation.DSMT4" ShapeID="_x0000_i1256" DrawAspect="Content" ObjectID="_1495009777" r:id="rId382"/>
        </w:object>
      </w:r>
      <w:r>
        <w:rPr>
          <w:rFonts w:hint="eastAsia"/>
        </w:rPr>
        <w:t>的最大相似</w:t>
      </w:r>
      <w:proofErr w:type="gramStart"/>
      <w:r>
        <w:rPr>
          <w:rFonts w:hint="eastAsia"/>
        </w:rPr>
        <w:t>性子图全匹配</w:t>
      </w:r>
      <w:proofErr w:type="gramEnd"/>
      <w:r>
        <w:rPr>
          <w:rFonts w:hint="eastAsia"/>
        </w:rPr>
        <w:t>问题也是</w:t>
      </w:r>
      <w:r>
        <w:rPr>
          <w:rFonts w:hint="eastAsia"/>
        </w:rPr>
        <w:t>NP-Completeness</w:t>
      </w:r>
      <w:r>
        <w:rPr>
          <w:rFonts w:hint="eastAsia"/>
        </w:rPr>
        <w:t>问题。</w:t>
      </w:r>
    </w:p>
    <w:p w:rsidR="00023B62" w:rsidRDefault="00023B62" w:rsidP="00755713">
      <w:pPr>
        <w:spacing w:line="440" w:lineRule="exact"/>
        <w:ind w:firstLine="420"/>
      </w:pPr>
      <w:r>
        <w:rPr>
          <w:rFonts w:hint="eastAsia"/>
        </w:rPr>
        <w:t>本文提出的解决图数据流上的增量子图全匹配问题的直接方法如下：</w:t>
      </w:r>
    </w:p>
    <w:p w:rsidR="00023B62" w:rsidRDefault="00023B62" w:rsidP="00755713">
      <w:pPr>
        <w:autoSpaceDE w:val="0"/>
        <w:autoSpaceDN w:val="0"/>
        <w:spacing w:line="440" w:lineRule="exact"/>
        <w:ind w:firstLine="420"/>
        <w:rPr>
          <w:rFonts w:cs="Times New Roman"/>
          <w:szCs w:val="21"/>
        </w:rPr>
      </w:pPr>
      <w:r>
        <w:rPr>
          <w:rFonts w:cs="Times New Roman"/>
          <w:szCs w:val="24"/>
        </w:rPr>
        <w:t>给定一个</w:t>
      </w:r>
      <w:r>
        <w:rPr>
          <w:rFonts w:cs="Times New Roman" w:hint="eastAsia"/>
          <w:szCs w:val="24"/>
        </w:rPr>
        <w:t>初始的图数据流</w:t>
      </w:r>
      <w:r w:rsidRPr="000C034A">
        <w:rPr>
          <w:position w:val="-10"/>
        </w:rPr>
        <w:object w:dxaOrig="2200" w:dyaOrig="320">
          <v:shape id="_x0000_i1257" type="#_x0000_t75" style="width:110.25pt;height:15.75pt" o:ole="">
            <v:imagedata r:id="rId383" o:title=""/>
          </v:shape>
          <o:OLEObject Type="Embed" ProgID="Equation.DSMT4" ShapeID="_x0000_i1257" DrawAspect="Content" ObjectID="_1495009778" r:id="rId384"/>
        </w:object>
      </w:r>
      <w:r>
        <w:rPr>
          <w:rFonts w:hint="eastAsia"/>
        </w:rPr>
        <w:t>，其中图数据流随着时间</w:t>
      </w:r>
      <w:r w:rsidRPr="008A07A0">
        <w:rPr>
          <w:position w:val="-6"/>
        </w:rPr>
        <w:object w:dxaOrig="139" w:dyaOrig="240">
          <v:shape id="_x0000_i1258" type="#_x0000_t75" style="width:6.75pt;height:12pt" o:ole="">
            <v:imagedata r:id="rId385" o:title=""/>
          </v:shape>
          <o:OLEObject Type="Embed" ProgID="Equation.DSMT4" ShapeID="_x0000_i1258" DrawAspect="Content" ObjectID="_1495009779" r:id="rId386"/>
        </w:object>
      </w:r>
      <w:r>
        <w:rPr>
          <w:rFonts w:hint="eastAsia"/>
        </w:rPr>
        <w:t>不断更新变化即</w:t>
      </w:r>
      <w:r w:rsidRPr="002825A7">
        <w:rPr>
          <w:position w:val="-14"/>
          <w:szCs w:val="24"/>
        </w:rPr>
        <w:object w:dxaOrig="5240" w:dyaOrig="460">
          <v:shape id="_x0000_i1259" type="#_x0000_t75" style="width:261.75pt;height:23.25pt" o:ole="">
            <v:imagedata r:id="rId242" o:title=""/>
          </v:shape>
          <o:OLEObject Type="Embed" ProgID="Equation.DSMT4" ShapeID="_x0000_i1259" DrawAspect="Content" ObjectID="_1495009780" r:id="rId387"/>
        </w:object>
      </w:r>
      <w:r>
        <w:rPr>
          <w:rFonts w:hint="eastAsia"/>
          <w:szCs w:val="24"/>
        </w:rPr>
        <w:t>，</w:t>
      </w:r>
      <w:r>
        <w:rPr>
          <w:rFonts w:hint="eastAsia"/>
        </w:rPr>
        <w:t>一个查询图</w:t>
      </w:r>
      <w:r w:rsidRPr="000C034A">
        <w:rPr>
          <w:position w:val="-10"/>
        </w:rPr>
        <w:object w:dxaOrig="2040" w:dyaOrig="320">
          <v:shape id="_x0000_i1260" type="#_x0000_t75" style="width:102pt;height:15.75pt" o:ole="">
            <v:imagedata r:id="rId388" o:title=""/>
          </v:shape>
          <o:OLEObject Type="Embed" ProgID="Equation.DSMT4" ShapeID="_x0000_i1260" DrawAspect="Content" ObjectID="_1495009781" r:id="rId389"/>
        </w:object>
      </w:r>
      <w:r w:rsidR="00571C0B">
        <w:rPr>
          <w:rFonts w:hint="eastAsia"/>
        </w:rPr>
        <w:t>，一个时间间隔</w:t>
      </w:r>
      <w:r w:rsidR="00571C0B">
        <w:rPr>
          <w:rFonts w:hint="eastAsia"/>
        </w:rPr>
        <w:t>T</w:t>
      </w:r>
      <w:r>
        <w:rPr>
          <w:rFonts w:cs="Times New Roman" w:hint="eastAsia"/>
          <w:szCs w:val="21"/>
        </w:rPr>
        <w:t>和一个编辑距离阈值</w:t>
      </w:r>
      <w:r w:rsidRPr="008A07A0">
        <w:rPr>
          <w:position w:val="-6"/>
        </w:rPr>
        <w:object w:dxaOrig="200" w:dyaOrig="279">
          <v:shape id="_x0000_i1261" type="#_x0000_t75" style="width:9.75pt;height:14.25pt" o:ole="">
            <v:imagedata r:id="rId311" o:title=""/>
          </v:shape>
          <o:OLEObject Type="Embed" ProgID="Equation.DSMT4" ShapeID="_x0000_i1261" DrawAspect="Content" ObjectID="_1495009782" r:id="rId390"/>
        </w:object>
      </w:r>
      <w:r>
        <w:rPr>
          <w:rFonts w:hint="eastAsia"/>
        </w:rPr>
        <w:t>。</w:t>
      </w:r>
      <w:r w:rsidR="00442175" w:rsidRPr="00442175">
        <w:rPr>
          <w:rFonts w:hint="eastAsia"/>
          <w:color w:val="000000" w:themeColor="text1"/>
        </w:rPr>
        <w:t>从</w:t>
      </w:r>
      <w:r w:rsidR="00442175" w:rsidRPr="00442175">
        <w:rPr>
          <w:rFonts w:eastAsia="宋体" w:cs="黑体"/>
          <w:color w:val="000000" w:themeColor="text1"/>
          <w:position w:val="-6"/>
        </w:rPr>
        <w:object w:dxaOrig="225" w:dyaOrig="240">
          <v:shape id="_x0000_i1262" type="#_x0000_t75" style="width:11.25pt;height:12pt" o:ole="">
            <v:imagedata r:id="rId391" o:title=""/>
          </v:shape>
          <o:OLEObject Type="Embed" ProgID="Equation.DSMT4" ShapeID="_x0000_i1262" DrawAspect="Content" ObjectID="_1495009783" r:id="rId392"/>
        </w:object>
      </w:r>
      <w:r w:rsidR="00442175" w:rsidRPr="00442175">
        <w:rPr>
          <w:rFonts w:hint="eastAsia"/>
          <w:color w:val="000000" w:themeColor="text1"/>
        </w:rPr>
        <w:t>时刻开始，在每个时间戳</w:t>
      </w:r>
      <w:r w:rsidR="00442175" w:rsidRPr="00442175">
        <w:rPr>
          <w:rFonts w:eastAsia="宋体" w:cs="黑体"/>
          <w:color w:val="000000" w:themeColor="text1"/>
          <w:position w:val="-6"/>
        </w:rPr>
        <w:object w:dxaOrig="135" w:dyaOrig="240">
          <v:shape id="_x0000_i1263" type="#_x0000_t75" style="width:6.75pt;height:12pt" o:ole="">
            <v:imagedata r:id="rId393" o:title=""/>
          </v:shape>
          <o:OLEObject Type="Embed" ProgID="Equation.DSMT4" ShapeID="_x0000_i1263" DrawAspect="Content" ObjectID="_1495009784" r:id="rId394"/>
        </w:object>
      </w:r>
      <w:r w:rsidR="00442175" w:rsidRPr="00442175">
        <w:rPr>
          <w:rFonts w:hint="eastAsia"/>
          <w:color w:val="000000" w:themeColor="text1"/>
        </w:rPr>
        <w:t>上，</w:t>
      </w:r>
      <w:r w:rsidR="00571C0B">
        <w:rPr>
          <w:rFonts w:hint="eastAsia"/>
        </w:rPr>
        <w:t>自动</w:t>
      </w:r>
      <w:r w:rsidR="000C0F6E">
        <w:rPr>
          <w:rFonts w:hint="eastAsia"/>
        </w:rPr>
        <w:t>地返回该时</w:t>
      </w:r>
      <w:proofErr w:type="gramStart"/>
      <w:r w:rsidR="000C0F6E">
        <w:rPr>
          <w:rFonts w:hint="eastAsia"/>
        </w:rPr>
        <w:t>刻下图</w:t>
      </w:r>
      <w:proofErr w:type="gramEnd"/>
      <w:r w:rsidR="000C0F6E">
        <w:rPr>
          <w:rFonts w:hint="eastAsia"/>
        </w:rPr>
        <w:t>数据流所对应的静态图中包含的所有满足与查询图</w:t>
      </w:r>
      <w:r w:rsidR="000C0F6E" w:rsidRPr="000C0F6E">
        <w:rPr>
          <w:position w:val="-10"/>
        </w:rPr>
        <w:object w:dxaOrig="200" w:dyaOrig="260">
          <v:shape id="_x0000_i1264" type="#_x0000_t75" style="width:9.75pt;height:13.5pt" o:ole="">
            <v:imagedata r:id="rId395" o:title=""/>
          </v:shape>
          <o:OLEObject Type="Embed" ProgID="Equation.DSMT4" ShapeID="_x0000_i1264" DrawAspect="Content" ObjectID="_1495009785" r:id="rId396"/>
        </w:object>
      </w:r>
      <w:r w:rsidR="000C0F6E">
        <w:rPr>
          <w:rFonts w:hint="eastAsia"/>
        </w:rPr>
        <w:t>满足编辑距离阈值</w:t>
      </w:r>
      <w:r w:rsidR="000C0F6E" w:rsidRPr="008A07A0">
        <w:rPr>
          <w:position w:val="-6"/>
        </w:rPr>
        <w:object w:dxaOrig="200" w:dyaOrig="279">
          <v:shape id="_x0000_i1265" type="#_x0000_t75" style="width:9.75pt;height:14.25pt" o:ole="">
            <v:imagedata r:id="rId311" o:title=""/>
          </v:shape>
          <o:OLEObject Type="Embed" ProgID="Equation.DSMT4" ShapeID="_x0000_i1265" DrawAspect="Content" ObjectID="_1495009786" r:id="rId397"/>
        </w:object>
      </w:r>
      <w:r w:rsidR="000C0F6E">
        <w:rPr>
          <w:rFonts w:hint="eastAsia"/>
        </w:rPr>
        <w:t>的最大匹配子图的步骤如下：</w:t>
      </w:r>
    </w:p>
    <w:p w:rsidR="000C0F6E" w:rsidRDefault="00755713" w:rsidP="00755713">
      <w:pPr>
        <w:tabs>
          <w:tab w:val="left" w:pos="1276"/>
        </w:tabs>
        <w:spacing w:line="440" w:lineRule="exact"/>
        <w:ind w:firstLine="420"/>
      </w:pPr>
      <w:r>
        <w:rPr>
          <w:rFonts w:hint="eastAsia"/>
        </w:rPr>
        <w:t>（</w:t>
      </w:r>
      <w:r>
        <w:rPr>
          <w:rFonts w:hint="eastAsia"/>
        </w:rPr>
        <w:t>1</w:t>
      </w:r>
      <w:r>
        <w:rPr>
          <w:rFonts w:hint="eastAsia"/>
        </w:rPr>
        <w:t>）</w:t>
      </w:r>
      <w:r w:rsidR="000C0F6E">
        <w:rPr>
          <w:rFonts w:hint="eastAsia"/>
        </w:rPr>
        <w:t>初始的图数据流是已知的，所以在离线的情况下首先使用最近邻分区</w:t>
      </w:r>
      <w:r w:rsidR="00571C0B">
        <w:rPr>
          <w:rFonts w:hint="eastAsia"/>
        </w:rPr>
        <w:t>的</w:t>
      </w:r>
      <w:r w:rsidR="000C0F6E">
        <w:rPr>
          <w:rFonts w:hint="eastAsia"/>
        </w:rPr>
        <w:t>方法为图数据流进行分区；</w:t>
      </w:r>
    </w:p>
    <w:p w:rsidR="000C0F6E" w:rsidRDefault="00755713" w:rsidP="00755713">
      <w:pPr>
        <w:tabs>
          <w:tab w:val="left" w:pos="1276"/>
        </w:tabs>
        <w:spacing w:line="440" w:lineRule="exact"/>
        <w:ind w:firstLine="420"/>
      </w:pPr>
      <w:r>
        <w:rPr>
          <w:rFonts w:hint="eastAsia"/>
        </w:rPr>
        <w:t>（</w:t>
      </w:r>
      <w:r>
        <w:rPr>
          <w:rFonts w:hint="eastAsia"/>
        </w:rPr>
        <w:t>2</w:t>
      </w:r>
      <w:r>
        <w:rPr>
          <w:rFonts w:hint="eastAsia"/>
        </w:rPr>
        <w:t>）</w:t>
      </w:r>
      <w:r w:rsidR="000C0F6E">
        <w:rPr>
          <w:rFonts w:hint="eastAsia"/>
        </w:rPr>
        <w:t>生成查询图</w:t>
      </w:r>
      <w:r w:rsidRPr="00396793">
        <w:rPr>
          <w:position w:val="-10"/>
        </w:rPr>
        <w:object w:dxaOrig="200" w:dyaOrig="260">
          <v:shape id="_x0000_i1266" type="#_x0000_t75" style="width:9.75pt;height:12.75pt" o:ole="">
            <v:imagedata r:id="rId398" o:title=""/>
          </v:shape>
          <o:OLEObject Type="Embed" ProgID="Equation.DSMT4" ShapeID="_x0000_i1266" DrawAspect="Content" ObjectID="_1495009787" r:id="rId399"/>
        </w:object>
      </w:r>
      <w:r w:rsidR="000C0F6E">
        <w:rPr>
          <w:rFonts w:hint="eastAsia"/>
        </w:rPr>
        <w:t>中的一个最小生成树集合</w:t>
      </w:r>
      <w:r w:rsidRPr="00396793">
        <w:rPr>
          <w:position w:val="-10"/>
        </w:rPr>
        <w:object w:dxaOrig="520" w:dyaOrig="320">
          <v:shape id="_x0000_i1267" type="#_x0000_t75" style="width:26.25pt;height:15.75pt" o:ole="">
            <v:imagedata r:id="rId400" o:title=""/>
          </v:shape>
          <o:OLEObject Type="Embed" ProgID="Equation.DSMT4" ShapeID="_x0000_i1267" DrawAspect="Content" ObjectID="_1495009788" r:id="rId401"/>
        </w:object>
      </w:r>
      <w:r w:rsidR="000C0F6E">
        <w:rPr>
          <w:rFonts w:hint="eastAsia"/>
        </w:rPr>
        <w:t>，用来覆盖所有比</w:t>
      </w:r>
      <w:r w:rsidRPr="00396793">
        <w:rPr>
          <w:position w:val="-10"/>
        </w:rPr>
        <w:object w:dxaOrig="200" w:dyaOrig="260">
          <v:shape id="_x0000_i1268" type="#_x0000_t75" style="width:9.75pt;height:12.75pt" o:ole="">
            <v:imagedata r:id="rId402" o:title=""/>
          </v:shape>
          <o:OLEObject Type="Embed" ProgID="Equation.DSMT4" ShapeID="_x0000_i1268" DrawAspect="Content" ObjectID="_1495009789" r:id="rId403"/>
        </w:object>
      </w:r>
      <w:r w:rsidR="000C0F6E">
        <w:rPr>
          <w:rFonts w:hint="eastAsia"/>
        </w:rPr>
        <w:t>至多少</w:t>
      </w:r>
      <w:r w:rsidRPr="00396793">
        <w:rPr>
          <w:position w:val="-6"/>
        </w:rPr>
        <w:object w:dxaOrig="200" w:dyaOrig="279">
          <v:shape id="_x0000_i1269" type="#_x0000_t75" style="width:9.75pt;height:14.25pt" o:ole="">
            <v:imagedata r:id="rId404" o:title=""/>
          </v:shape>
          <o:OLEObject Type="Embed" ProgID="Equation.DSMT4" ShapeID="_x0000_i1269" DrawAspect="Content" ObjectID="_1495009790" r:id="rId405"/>
        </w:object>
      </w:r>
      <w:r w:rsidR="000C0F6E">
        <w:rPr>
          <w:rFonts w:hint="eastAsia"/>
        </w:rPr>
        <w:t>条边的连通子图。也就是说，对于每一个比</w:t>
      </w:r>
      <w:r w:rsidRPr="00396793">
        <w:rPr>
          <w:position w:val="-10"/>
        </w:rPr>
        <w:object w:dxaOrig="200" w:dyaOrig="260">
          <v:shape id="_x0000_i1270" type="#_x0000_t75" style="width:9.75pt;height:12.75pt" o:ole="">
            <v:imagedata r:id="rId398" o:title=""/>
          </v:shape>
          <o:OLEObject Type="Embed" ProgID="Equation.DSMT4" ShapeID="_x0000_i1270" DrawAspect="Content" ObjectID="_1495009791" r:id="rId406"/>
        </w:object>
      </w:r>
      <w:r w:rsidR="000C0F6E">
        <w:rPr>
          <w:rFonts w:hint="eastAsia"/>
        </w:rPr>
        <w:t>至多少</w:t>
      </w:r>
      <w:r w:rsidR="000C0F6E" w:rsidRPr="008A07A0">
        <w:rPr>
          <w:position w:val="-6"/>
        </w:rPr>
        <w:object w:dxaOrig="200" w:dyaOrig="279">
          <v:shape id="_x0000_i1271" type="#_x0000_t75" style="width:9.75pt;height:14.25pt" o:ole="">
            <v:imagedata r:id="rId311" o:title=""/>
          </v:shape>
          <o:OLEObject Type="Embed" ProgID="Equation.DSMT4" ShapeID="_x0000_i1271" DrawAspect="Content" ObjectID="_1495009792" r:id="rId407"/>
        </w:object>
      </w:r>
      <w:r w:rsidR="000C0F6E">
        <w:rPr>
          <w:rFonts w:hint="eastAsia"/>
        </w:rPr>
        <w:t>条边的连通子图</w:t>
      </w:r>
      <w:r w:rsidRPr="00396793">
        <w:rPr>
          <w:position w:val="-10"/>
        </w:rPr>
        <w:object w:dxaOrig="260" w:dyaOrig="320">
          <v:shape id="_x0000_i1272" type="#_x0000_t75" style="width:12.75pt;height:15.75pt" o:ole="">
            <v:imagedata r:id="rId408" o:title=""/>
          </v:shape>
          <o:OLEObject Type="Embed" ProgID="Equation.DSMT4" ShapeID="_x0000_i1272" DrawAspect="Content" ObjectID="_1495009793" r:id="rId409"/>
        </w:object>
      </w:r>
      <w:r w:rsidR="000C0F6E">
        <w:rPr>
          <w:rFonts w:hint="eastAsia"/>
        </w:rPr>
        <w:t>，</w:t>
      </w:r>
      <w:r w:rsidRPr="00396793">
        <w:rPr>
          <w:position w:val="-10"/>
        </w:rPr>
        <w:object w:dxaOrig="260" w:dyaOrig="320">
          <v:shape id="_x0000_i1273" type="#_x0000_t75" style="width:12.75pt;height:15.75pt" o:ole="">
            <v:imagedata r:id="rId410" o:title=""/>
          </v:shape>
          <o:OLEObject Type="Embed" ProgID="Equation.DSMT4" ShapeID="_x0000_i1273" DrawAspect="Content" ObjectID="_1495009794" r:id="rId411"/>
        </w:object>
      </w:r>
      <w:r w:rsidR="000C0F6E">
        <w:rPr>
          <w:rFonts w:hint="eastAsia"/>
        </w:rPr>
        <w:t>使用</w:t>
      </w:r>
      <w:r w:rsidRPr="00396793">
        <w:rPr>
          <w:position w:val="-10"/>
        </w:rPr>
        <w:object w:dxaOrig="520" w:dyaOrig="320">
          <v:shape id="_x0000_i1274" type="#_x0000_t75" style="width:26.25pt;height:15.75pt" o:ole="">
            <v:imagedata r:id="rId400" o:title=""/>
          </v:shape>
          <o:OLEObject Type="Embed" ProgID="Equation.DSMT4" ShapeID="_x0000_i1274" DrawAspect="Content" ObjectID="_1495009795" r:id="rId412"/>
        </w:object>
      </w:r>
      <w:r w:rsidR="000C0F6E">
        <w:rPr>
          <w:rFonts w:hint="eastAsia"/>
        </w:rPr>
        <w:t>中的</w:t>
      </w:r>
      <w:r w:rsidR="000E6644">
        <w:rPr>
          <w:rFonts w:hint="eastAsia"/>
        </w:rPr>
        <w:t>一颗生成树</w:t>
      </w:r>
      <w:r w:rsidR="000C0F6E">
        <w:rPr>
          <w:rFonts w:hint="eastAsia"/>
        </w:rPr>
        <w:t>作为它的生成树；</w:t>
      </w:r>
    </w:p>
    <w:p w:rsidR="000C0F6E" w:rsidRPr="00023B62" w:rsidRDefault="00755713" w:rsidP="00755713">
      <w:pPr>
        <w:tabs>
          <w:tab w:val="left" w:pos="1276"/>
        </w:tabs>
        <w:spacing w:line="440" w:lineRule="exact"/>
        <w:ind w:firstLine="420"/>
      </w:pPr>
      <w:r>
        <w:rPr>
          <w:rFonts w:hint="eastAsia"/>
        </w:rPr>
        <w:t>（</w:t>
      </w:r>
      <w:r>
        <w:rPr>
          <w:rFonts w:hint="eastAsia"/>
        </w:rPr>
        <w:t>3</w:t>
      </w:r>
      <w:r>
        <w:rPr>
          <w:rFonts w:hint="eastAsia"/>
        </w:rPr>
        <w:t>）</w:t>
      </w:r>
      <w:r w:rsidR="00D04A25">
        <w:rPr>
          <w:rFonts w:hint="eastAsia"/>
        </w:rPr>
        <w:t>在图数据流</w:t>
      </w:r>
      <w:r w:rsidR="00D04A25" w:rsidRPr="00D04A25">
        <w:rPr>
          <w:position w:val="-6"/>
        </w:rPr>
        <w:object w:dxaOrig="260" w:dyaOrig="279">
          <v:shape id="_x0000_i1275" type="#_x0000_t75" style="width:12.75pt;height:14.25pt" o:ole="">
            <v:imagedata r:id="rId413" o:title=""/>
          </v:shape>
          <o:OLEObject Type="Embed" ProgID="Equation.DSMT4" ShapeID="_x0000_i1275" DrawAspect="Content" ObjectID="_1495009796" r:id="rId414"/>
        </w:object>
      </w:r>
      <w:r w:rsidR="00D04A25">
        <w:rPr>
          <w:rFonts w:hint="eastAsia"/>
        </w:rPr>
        <w:t>中，为</w:t>
      </w:r>
      <w:r w:rsidR="00D04A25" w:rsidRPr="000C0F6E">
        <w:rPr>
          <w:position w:val="-10"/>
        </w:rPr>
        <w:object w:dxaOrig="520" w:dyaOrig="320">
          <v:shape id="_x0000_i1276" type="#_x0000_t75" style="width:25.5pt;height:16.5pt" o:ole="">
            <v:imagedata r:id="rId415" o:title=""/>
          </v:shape>
          <o:OLEObject Type="Embed" ProgID="Equation.DSMT4" ShapeID="_x0000_i1276" DrawAspect="Content" ObjectID="_1495009797" r:id="rId416"/>
        </w:object>
      </w:r>
      <w:r w:rsidR="00D04A25">
        <w:rPr>
          <w:rFonts w:hint="eastAsia"/>
        </w:rPr>
        <w:t>中的每个生成树</w:t>
      </w:r>
      <w:r w:rsidR="00D04A25" w:rsidRPr="00D04A25">
        <w:rPr>
          <w:position w:val="-4"/>
        </w:rPr>
        <w:object w:dxaOrig="220" w:dyaOrig="260">
          <v:shape id="_x0000_i1277" type="#_x0000_t75" style="width:10.5pt;height:13.5pt" o:ole="">
            <v:imagedata r:id="rId417" o:title=""/>
          </v:shape>
          <o:OLEObject Type="Embed" ProgID="Equation.DSMT4" ShapeID="_x0000_i1277" DrawAspect="Content" ObjectID="_1495009798" r:id="rId418"/>
        </w:object>
      </w:r>
      <w:r w:rsidR="00D04A25">
        <w:rPr>
          <w:rFonts w:hint="eastAsia"/>
        </w:rPr>
        <w:t>查找所有准确匹配，用来引入最终的所有相似性匹配。</w:t>
      </w:r>
    </w:p>
    <w:p w:rsidR="008352CC" w:rsidRPr="00755713" w:rsidRDefault="008352CC" w:rsidP="00755713">
      <w:pPr>
        <w:spacing w:line="440" w:lineRule="exact"/>
        <w:ind w:firstLine="420"/>
      </w:pPr>
      <w:r>
        <w:rPr>
          <w:rFonts w:hint="eastAsia"/>
        </w:rPr>
        <w:t>本节首先介绍了图上的一些基本操作如顶点带标签的图、子图同构、图改变操作、图数据流等，然后通过这些基本概念的定义，正式引出了本章主要研究问题图数据流上准确子图全匹配和图数据流上近似子图全匹配问题的定义。</w:t>
      </w:r>
      <w:r w:rsidR="004F790F" w:rsidRPr="00755713">
        <w:rPr>
          <w:rFonts w:hint="eastAsia"/>
        </w:rPr>
        <w:t>然后提出了一种最近邻分区的方法为图数据流进行分区，并能满足图数据流实时更新的特性。接下来通过创建查询图的生成树集合，并为集合中的每一颗生成树在图数据流中查找满足要求的匹配的方式进行子图全匹配，并实现每次更新后对结果进行增量的维护。最后通过实验验证的方法的准确性和有效性。</w:t>
      </w:r>
    </w:p>
    <w:p w:rsidR="007E2922" w:rsidRDefault="00124E67" w:rsidP="00C40183">
      <w:pPr>
        <w:pStyle w:val="2"/>
        <w:spacing w:before="156" w:after="156"/>
      </w:pPr>
      <w:bookmarkStart w:id="44" w:name="_Toc421107626"/>
      <w:r w:rsidRPr="00124E67">
        <w:rPr>
          <w:rFonts w:hint="eastAsia"/>
        </w:rPr>
        <w:t>3.2</w:t>
      </w:r>
      <w:r w:rsidR="00F06D97">
        <w:rPr>
          <w:rFonts w:hint="eastAsia"/>
        </w:rPr>
        <w:t>最近邻分区</w:t>
      </w:r>
      <w:bookmarkEnd w:id="44"/>
    </w:p>
    <w:p w:rsidR="00454505" w:rsidRDefault="00F06D97" w:rsidP="00755713">
      <w:pPr>
        <w:spacing w:line="440" w:lineRule="exact"/>
        <w:ind w:firstLine="420"/>
      </w:pPr>
      <w:r>
        <w:rPr>
          <w:rFonts w:hint="eastAsia"/>
        </w:rPr>
        <w:t>在本</w:t>
      </w:r>
      <w:r w:rsidR="00EE52A0">
        <w:rPr>
          <w:rFonts w:hint="eastAsia"/>
        </w:rPr>
        <w:t>章</w:t>
      </w:r>
      <w:r>
        <w:rPr>
          <w:rFonts w:hint="eastAsia"/>
        </w:rPr>
        <w:t>中假设初始</w:t>
      </w:r>
      <w:r w:rsidR="00454505">
        <w:rPr>
          <w:rFonts w:hint="eastAsia"/>
        </w:rPr>
        <w:t>的</w:t>
      </w:r>
      <w:r>
        <w:rPr>
          <w:rFonts w:hint="eastAsia"/>
        </w:rPr>
        <w:t>图数据流和查询图都是已知的。</w:t>
      </w:r>
      <w:r w:rsidR="00442175" w:rsidRPr="00442175">
        <w:rPr>
          <w:rFonts w:hint="eastAsia"/>
          <w:color w:val="000000" w:themeColor="text1"/>
        </w:rPr>
        <w:t>从</w:t>
      </w:r>
      <w:r w:rsidR="00442175" w:rsidRPr="00442175">
        <w:rPr>
          <w:rFonts w:eastAsia="宋体" w:cs="黑体"/>
          <w:color w:val="000000" w:themeColor="text1"/>
          <w:position w:val="-6"/>
        </w:rPr>
        <w:object w:dxaOrig="195" w:dyaOrig="240">
          <v:shape id="_x0000_i1278" type="#_x0000_t75" style="width:9.75pt;height:12pt" o:ole="">
            <v:imagedata r:id="rId419" o:title=""/>
          </v:shape>
          <o:OLEObject Type="Embed" ProgID="Equation.DSMT4" ShapeID="_x0000_i1278" DrawAspect="Content" ObjectID="_1495009799" r:id="rId420"/>
        </w:object>
      </w:r>
      <w:r w:rsidR="00442175" w:rsidRPr="00442175">
        <w:rPr>
          <w:rFonts w:hint="eastAsia"/>
          <w:color w:val="000000" w:themeColor="text1"/>
        </w:rPr>
        <w:t>时刻开始图数据流进行更新变化，并在变化过程中对查询图进行全匹配操作，在每个时间戳</w:t>
      </w:r>
      <w:r w:rsidR="00442175" w:rsidRPr="00442175">
        <w:rPr>
          <w:rFonts w:eastAsia="宋体" w:cs="黑体"/>
          <w:color w:val="000000" w:themeColor="text1"/>
          <w:position w:val="-6"/>
        </w:rPr>
        <w:object w:dxaOrig="135" w:dyaOrig="240">
          <v:shape id="_x0000_i1279" type="#_x0000_t75" style="width:6.75pt;height:12pt" o:ole="">
            <v:imagedata r:id="rId421" o:title=""/>
          </v:shape>
          <o:OLEObject Type="Embed" ProgID="Equation.DSMT4" ShapeID="_x0000_i1279" DrawAspect="Content" ObjectID="_1495009800" r:id="rId422"/>
        </w:object>
      </w:r>
      <w:r w:rsidR="00442175" w:rsidRPr="00442175">
        <w:rPr>
          <w:rFonts w:hint="eastAsia"/>
          <w:color w:val="000000" w:themeColor="text1"/>
        </w:rPr>
        <w:t>上自动地返回相应时间戳上的匹配结果。</w:t>
      </w:r>
      <w:r>
        <w:rPr>
          <w:rFonts w:hint="eastAsia"/>
        </w:rPr>
        <w:t>通过对匹配结果的</w:t>
      </w:r>
      <w:r w:rsidR="00454505">
        <w:rPr>
          <w:rFonts w:hint="eastAsia"/>
        </w:rPr>
        <w:t>特征的分析，我们</w:t>
      </w:r>
      <w:r w:rsidR="00EE52A0">
        <w:rPr>
          <w:rFonts w:hint="eastAsia"/>
        </w:rPr>
        <w:t>得到</w:t>
      </w:r>
      <w:r w:rsidR="00454505">
        <w:rPr>
          <w:rFonts w:hint="eastAsia"/>
        </w:rPr>
        <w:t>的匹配结果需要满足以下条件：（</w:t>
      </w:r>
      <w:r w:rsidR="00454505">
        <w:rPr>
          <w:rFonts w:hint="eastAsia"/>
        </w:rPr>
        <w:t>1</w:t>
      </w:r>
      <w:r w:rsidR="00454505">
        <w:rPr>
          <w:rFonts w:hint="eastAsia"/>
        </w:rPr>
        <w:t>）作为结果的匹配子图必须是连通的，（</w:t>
      </w:r>
      <w:r w:rsidR="00454505">
        <w:rPr>
          <w:rFonts w:hint="eastAsia"/>
        </w:rPr>
        <w:t>2</w:t>
      </w:r>
      <w:r w:rsidR="00454505">
        <w:rPr>
          <w:rFonts w:hint="eastAsia"/>
        </w:rPr>
        <w:t>）作为结果的匹配子图</w:t>
      </w:r>
      <w:r w:rsidR="00454505" w:rsidRPr="00454505">
        <w:rPr>
          <w:position w:val="-10"/>
        </w:rPr>
        <w:object w:dxaOrig="220" w:dyaOrig="260">
          <v:shape id="_x0000_i1280" type="#_x0000_t75" style="width:10.5pt;height:12.75pt" o:ole="">
            <v:imagedata r:id="rId423" o:title=""/>
          </v:shape>
          <o:OLEObject Type="Embed" ProgID="Equation.DSMT4" ShapeID="_x0000_i1280" DrawAspect="Content" ObjectID="_1495009801" r:id="rId424"/>
        </w:object>
      </w:r>
      <w:r w:rsidR="00454505">
        <w:rPr>
          <w:rFonts w:hint="eastAsia"/>
        </w:rPr>
        <w:t>的顶点个数必须等于查询图</w:t>
      </w:r>
      <w:r w:rsidR="00454505" w:rsidRPr="00454505">
        <w:rPr>
          <w:position w:val="-10"/>
        </w:rPr>
        <w:object w:dxaOrig="200" w:dyaOrig="260">
          <v:shape id="_x0000_i1281" type="#_x0000_t75" style="width:9.75pt;height:12.75pt" o:ole="">
            <v:imagedata r:id="rId425" o:title=""/>
          </v:shape>
          <o:OLEObject Type="Embed" ProgID="Equation.DSMT4" ShapeID="_x0000_i1281" DrawAspect="Content" ObjectID="_1495009802" r:id="rId426"/>
        </w:object>
      </w:r>
      <w:r w:rsidR="00454505">
        <w:rPr>
          <w:rFonts w:hint="eastAsia"/>
        </w:rPr>
        <w:t>中顶点的个数，（</w:t>
      </w:r>
      <w:r w:rsidR="00454505">
        <w:rPr>
          <w:rFonts w:hint="eastAsia"/>
        </w:rPr>
        <w:t>3</w:t>
      </w:r>
      <w:r w:rsidR="00454505">
        <w:rPr>
          <w:rFonts w:hint="eastAsia"/>
        </w:rPr>
        <w:t>）作为结果的匹配子图</w:t>
      </w:r>
      <w:r w:rsidR="00454505" w:rsidRPr="00454505">
        <w:rPr>
          <w:position w:val="-10"/>
        </w:rPr>
        <w:object w:dxaOrig="220" w:dyaOrig="260">
          <v:shape id="_x0000_i1282" type="#_x0000_t75" style="width:10.5pt;height:12.75pt" o:ole="">
            <v:imagedata r:id="rId423" o:title=""/>
          </v:shape>
          <o:OLEObject Type="Embed" ProgID="Equation.DSMT4" ShapeID="_x0000_i1282" DrawAspect="Content" ObjectID="_1495009803" r:id="rId427"/>
        </w:object>
      </w:r>
      <w:r w:rsidR="00454505">
        <w:rPr>
          <w:rFonts w:hint="eastAsia"/>
        </w:rPr>
        <w:t>的节点标签集合必须等于查询图</w:t>
      </w:r>
      <w:r w:rsidR="00454505" w:rsidRPr="00454505">
        <w:rPr>
          <w:position w:val="-10"/>
        </w:rPr>
        <w:object w:dxaOrig="200" w:dyaOrig="260">
          <v:shape id="_x0000_i1283" type="#_x0000_t75" style="width:9.75pt;height:12.75pt" o:ole="">
            <v:imagedata r:id="rId425" o:title=""/>
          </v:shape>
          <o:OLEObject Type="Embed" ProgID="Equation.DSMT4" ShapeID="_x0000_i1283" DrawAspect="Content" ObjectID="_1495009804" r:id="rId428"/>
        </w:object>
      </w:r>
      <w:r w:rsidR="00454505">
        <w:rPr>
          <w:rFonts w:hint="eastAsia"/>
        </w:rPr>
        <w:t>的节点标签集合，即</w:t>
      </w:r>
      <w:r w:rsidR="00D12DDD" w:rsidRPr="00772D99">
        <w:rPr>
          <w:position w:val="-8"/>
        </w:rPr>
        <w:object w:dxaOrig="1040" w:dyaOrig="300">
          <v:shape id="_x0000_i1284" type="#_x0000_t75" style="width:51.75pt;height:15pt" o:ole="">
            <v:imagedata r:id="rId429" o:title=""/>
          </v:shape>
          <o:OLEObject Type="Embed" ProgID="Equation.DSMT4" ShapeID="_x0000_i1284" DrawAspect="Content" ObjectID="_1495009805" r:id="rId430"/>
        </w:object>
      </w:r>
      <w:r w:rsidR="00EE52A0">
        <w:rPr>
          <w:rFonts w:hint="eastAsia"/>
        </w:rPr>
        <w:t>，（</w:t>
      </w:r>
      <w:r w:rsidR="00EE52A0">
        <w:rPr>
          <w:rFonts w:hint="eastAsia"/>
        </w:rPr>
        <w:t>4</w:t>
      </w:r>
      <w:r w:rsidR="00EE52A0">
        <w:rPr>
          <w:rFonts w:hint="eastAsia"/>
        </w:rPr>
        <w:t>）</w:t>
      </w:r>
      <w:r w:rsidR="00EE52A0">
        <w:rPr>
          <w:rFonts w:hint="eastAsia"/>
        </w:rPr>
        <w:lastRenderedPageBreak/>
        <w:t>作为结果的匹配子图边的个数不多于查询图</w:t>
      </w:r>
      <w:r w:rsidR="00EE52A0" w:rsidRPr="00693FB9">
        <w:rPr>
          <w:position w:val="-10"/>
        </w:rPr>
        <w:object w:dxaOrig="200" w:dyaOrig="260">
          <v:shape id="_x0000_i1285" type="#_x0000_t75" style="width:9.75pt;height:12.75pt" o:ole="">
            <v:imagedata r:id="rId431" o:title=""/>
          </v:shape>
          <o:OLEObject Type="Embed" ProgID="Equation.DSMT4" ShapeID="_x0000_i1285" DrawAspect="Content" ObjectID="_1495009806" r:id="rId432"/>
        </w:object>
      </w:r>
      <w:r w:rsidR="00EE52A0">
        <w:rPr>
          <w:rFonts w:hint="eastAsia"/>
        </w:rPr>
        <w:t>中边个数。</w:t>
      </w:r>
    </w:p>
    <w:p w:rsidR="00D76BD6" w:rsidRDefault="00454505" w:rsidP="00755713">
      <w:pPr>
        <w:spacing w:line="440" w:lineRule="exact"/>
        <w:ind w:firstLine="420"/>
      </w:pPr>
      <w:r>
        <w:rPr>
          <w:rFonts w:hint="eastAsia"/>
        </w:rPr>
        <w:t>图数据流最大的特点就是边和</w:t>
      </w:r>
      <w:r w:rsidR="00C10918">
        <w:rPr>
          <w:rFonts w:hint="eastAsia"/>
        </w:rPr>
        <w:t>顶点</w:t>
      </w:r>
      <w:r>
        <w:rPr>
          <w:rFonts w:hint="eastAsia"/>
        </w:rPr>
        <w:t>不断的进入，使得整个图数据流在不断的进行更新。如果使用原有的静态图上的方法，就需要在每一次更新时都对整个图数据流进行一次完整的匹配操作，这样势必会</w:t>
      </w:r>
      <w:r w:rsidR="00C10918">
        <w:rPr>
          <w:rFonts w:hint="eastAsia"/>
        </w:rPr>
        <w:t>导致</w:t>
      </w:r>
      <w:r>
        <w:rPr>
          <w:rFonts w:hint="eastAsia"/>
        </w:rPr>
        <w:t>时间复杂度过高，并且无法满足</w:t>
      </w:r>
      <w:r w:rsidR="00C10918">
        <w:rPr>
          <w:rFonts w:hint="eastAsia"/>
        </w:rPr>
        <w:t>图数据流</w:t>
      </w:r>
      <w:r>
        <w:rPr>
          <w:rFonts w:hint="eastAsia"/>
        </w:rPr>
        <w:t>实时</w:t>
      </w:r>
      <w:r w:rsidR="00C10918">
        <w:rPr>
          <w:rFonts w:hint="eastAsia"/>
        </w:rPr>
        <w:t>返回匹配结果的要求。</w:t>
      </w:r>
      <w:r w:rsidR="00F06D97">
        <w:rPr>
          <w:rFonts w:hint="eastAsia"/>
        </w:rPr>
        <w:t>由观察</w:t>
      </w:r>
      <w:r w:rsidR="00C10918">
        <w:rPr>
          <w:rFonts w:hint="eastAsia"/>
        </w:rPr>
        <w:t>我们可以知道</w:t>
      </w:r>
      <w:r w:rsidR="00F06D97">
        <w:rPr>
          <w:rFonts w:hint="eastAsia"/>
        </w:rPr>
        <w:t>，图数据流上的更新</w:t>
      </w:r>
      <w:r w:rsidR="00C10918">
        <w:rPr>
          <w:rFonts w:hint="eastAsia"/>
        </w:rPr>
        <w:t>往往</w:t>
      </w:r>
      <w:r w:rsidR="00F06D97">
        <w:rPr>
          <w:rFonts w:hint="eastAsia"/>
        </w:rPr>
        <w:t>遵循局部性，</w:t>
      </w:r>
      <w:r w:rsidR="00C10918">
        <w:rPr>
          <w:rFonts w:hint="eastAsia"/>
        </w:rPr>
        <w:t>这样我们就考虑是否可以将这个初始的图数据流提前根据查询图进行分区，当有新的</w:t>
      </w:r>
      <w:proofErr w:type="gramStart"/>
      <w:r w:rsidR="00C10918">
        <w:rPr>
          <w:rFonts w:hint="eastAsia"/>
        </w:rPr>
        <w:t>边或者</w:t>
      </w:r>
      <w:proofErr w:type="gramEnd"/>
      <w:r w:rsidR="00C10918">
        <w:rPr>
          <w:rFonts w:hint="eastAsia"/>
        </w:rPr>
        <w:t>顶点到达进行更新时，我们先判断到达的更新属于哪个分区，然后对于没有更新的分区结果不需要改变，而只需要对更新了的分区的结果进行维护即可，这样就满足了本文</w:t>
      </w:r>
      <w:r w:rsidR="008352CC">
        <w:rPr>
          <w:rFonts w:hint="eastAsia"/>
        </w:rPr>
        <w:t>增量更新的思想</w:t>
      </w:r>
      <w:r w:rsidR="000632A8">
        <w:rPr>
          <w:rFonts w:hint="eastAsia"/>
        </w:rPr>
        <w:t>。由于图数据</w:t>
      </w:r>
      <w:r w:rsidR="00C10918">
        <w:rPr>
          <w:rFonts w:hint="eastAsia"/>
        </w:rPr>
        <w:t>流不断更新的特性，可能导致每一次更新之后使得原有的分区结果会发生相应的变化，那么静态图上的分区方法就不能适用在图数据流</w:t>
      </w:r>
      <w:r w:rsidR="00D76BD6">
        <w:rPr>
          <w:rFonts w:hint="eastAsia"/>
        </w:rPr>
        <w:t>上。</w:t>
      </w:r>
      <w:r w:rsidR="00C10918">
        <w:rPr>
          <w:rFonts w:hint="eastAsia"/>
        </w:rPr>
        <w:t>因此</w:t>
      </w:r>
      <w:r w:rsidR="00D76BD6">
        <w:rPr>
          <w:rFonts w:hint="eastAsia"/>
        </w:rPr>
        <w:t>，本文基于相邻越远的两个顶点之后被连接上的可能性越小，相邻越近的两个顶点之后被断开的可能性也最小这种假设，提出了一种分区方法，即最近邻分区。</w:t>
      </w:r>
      <w:r w:rsidR="00D76BD6">
        <w:t xml:space="preserve"> </w:t>
      </w:r>
      <w:r w:rsidR="00D76BD6">
        <w:rPr>
          <w:rFonts w:hint="eastAsia"/>
        </w:rPr>
        <w:t>这种分区方法使得被分开的各个区之间的联系</w:t>
      </w:r>
      <w:r w:rsidR="00D12DDD">
        <w:rPr>
          <w:rFonts w:hint="eastAsia"/>
        </w:rPr>
        <w:t>尽可能地</w:t>
      </w:r>
      <w:r w:rsidR="00D76BD6">
        <w:rPr>
          <w:rFonts w:hint="eastAsia"/>
        </w:rPr>
        <w:t>达到最小，也就是说</w:t>
      </w:r>
      <w:r w:rsidR="00D12DDD">
        <w:rPr>
          <w:rFonts w:hint="eastAsia"/>
        </w:rPr>
        <w:t>尽可能地使在</w:t>
      </w:r>
      <w:r w:rsidR="00D76BD6">
        <w:rPr>
          <w:rFonts w:hint="eastAsia"/>
        </w:rPr>
        <w:t>之后的更新中插入的边是跨两个不同分区的边的可能性</w:t>
      </w:r>
      <w:r w:rsidR="00D12DDD">
        <w:rPr>
          <w:rFonts w:hint="eastAsia"/>
        </w:rPr>
        <w:t>达到</w:t>
      </w:r>
      <w:r w:rsidR="00D76BD6">
        <w:rPr>
          <w:rFonts w:hint="eastAsia"/>
        </w:rPr>
        <w:t>最小，从而使得随着图数据流的更新对分区进行维护的代价</w:t>
      </w:r>
      <w:r w:rsidR="00D12DDD">
        <w:rPr>
          <w:rFonts w:hint="eastAsia"/>
        </w:rPr>
        <w:t>尽可能地</w:t>
      </w:r>
      <w:r w:rsidR="00D76BD6">
        <w:rPr>
          <w:rFonts w:hint="eastAsia"/>
        </w:rPr>
        <w:t>达到最小。</w:t>
      </w:r>
    </w:p>
    <w:p w:rsidR="00D76BD6" w:rsidRDefault="00D76BD6" w:rsidP="00C10918">
      <w:r>
        <w:rPr>
          <w:rFonts w:hint="eastAsia"/>
        </w:rPr>
        <w:t xml:space="preserve">    </w:t>
      </w:r>
      <w:r w:rsidR="00CE1056">
        <w:rPr>
          <w:rFonts w:hint="eastAsia"/>
        </w:rPr>
        <w:t>最近邻分区的步骤如下：</w:t>
      </w:r>
    </w:p>
    <w:p w:rsidR="00CE1056" w:rsidRDefault="00755713" w:rsidP="00755713">
      <w:pPr>
        <w:spacing w:line="440" w:lineRule="exact"/>
        <w:ind w:firstLine="420"/>
      </w:pPr>
      <w:r>
        <w:rPr>
          <w:rFonts w:hint="eastAsia"/>
        </w:rPr>
        <w:t>（</w:t>
      </w:r>
      <w:r>
        <w:rPr>
          <w:rFonts w:hint="eastAsia"/>
        </w:rPr>
        <w:t>1</w:t>
      </w:r>
      <w:r>
        <w:rPr>
          <w:rFonts w:hint="eastAsia"/>
        </w:rPr>
        <w:t>）</w:t>
      </w:r>
      <w:r w:rsidR="00074D87">
        <w:rPr>
          <w:rFonts w:hint="eastAsia"/>
        </w:rPr>
        <w:t>结构剪枝：</w:t>
      </w:r>
      <w:r w:rsidR="00D12DDD">
        <w:rPr>
          <w:rFonts w:hint="eastAsia"/>
        </w:rPr>
        <w:t>将</w:t>
      </w:r>
      <w:r w:rsidR="00640BD1">
        <w:rPr>
          <w:rFonts w:hint="eastAsia"/>
        </w:rPr>
        <w:t>图数据流</w:t>
      </w:r>
      <w:r w:rsidR="00D12DDD">
        <w:rPr>
          <w:position w:val="-6"/>
        </w:rPr>
        <w:object w:dxaOrig="255" w:dyaOrig="285">
          <v:shape id="_x0000_i1286" type="#_x0000_t75" style="width:12.75pt;height:13.5pt" o:ole="">
            <v:imagedata r:id="rId433" o:title=""/>
          </v:shape>
          <o:OLEObject Type="Embed" ProgID="Equation.DSMT4" ShapeID="_x0000_i1286" DrawAspect="Content" ObjectID="_1495009807" r:id="rId434"/>
        </w:object>
      </w:r>
      <w:r w:rsidR="00D12DDD" w:rsidRPr="00755713">
        <w:rPr>
          <w:rFonts w:cs="Times New Roman" w:hint="eastAsia"/>
        </w:rPr>
        <w:t>中不包含于查询图</w:t>
      </w:r>
      <w:r w:rsidR="00D12DDD" w:rsidRPr="00D12DDD">
        <w:rPr>
          <w:position w:val="-10"/>
        </w:rPr>
        <w:object w:dxaOrig="200" w:dyaOrig="260">
          <v:shape id="_x0000_i1287" type="#_x0000_t75" style="width:9.75pt;height:12pt" o:ole="">
            <v:imagedata r:id="rId435" o:title=""/>
          </v:shape>
          <o:OLEObject Type="Embed" ProgID="Equation.DSMT4" ShapeID="_x0000_i1287" DrawAspect="Content" ObjectID="_1495009808" r:id="rId436"/>
        </w:object>
      </w:r>
      <w:r w:rsidR="00D12DDD" w:rsidRPr="00755713">
        <w:rPr>
          <w:rFonts w:cs="Times New Roman" w:hint="eastAsia"/>
        </w:rPr>
        <w:t>的顶点标签集合</w:t>
      </w:r>
      <w:r w:rsidR="00D12DDD" w:rsidRPr="00772D99">
        <w:rPr>
          <w:position w:val="-8"/>
        </w:rPr>
        <w:object w:dxaOrig="440" w:dyaOrig="300">
          <v:shape id="_x0000_i1288" type="#_x0000_t75" style="width:21.75pt;height:15pt" o:ole="">
            <v:imagedata r:id="rId437" o:title=""/>
          </v:shape>
          <o:OLEObject Type="Embed" ProgID="Equation.DSMT4" ShapeID="_x0000_i1288" DrawAspect="Content" ObjectID="_1495009809" r:id="rId438"/>
        </w:object>
      </w:r>
      <w:r w:rsidR="00D12DDD">
        <w:rPr>
          <w:rFonts w:hint="eastAsia"/>
        </w:rPr>
        <w:t>的顶点和与该顶点相连的边删除；</w:t>
      </w:r>
    </w:p>
    <w:p w:rsidR="00D12DDD" w:rsidRDefault="00755713" w:rsidP="00755713">
      <w:pPr>
        <w:spacing w:line="440" w:lineRule="exact"/>
        <w:ind w:firstLine="420"/>
      </w:pPr>
      <w:r>
        <w:rPr>
          <w:rFonts w:hint="eastAsia"/>
        </w:rPr>
        <w:t>（</w:t>
      </w:r>
      <w:r>
        <w:rPr>
          <w:rFonts w:hint="eastAsia"/>
        </w:rPr>
        <w:t>2</w:t>
      </w:r>
      <w:r>
        <w:rPr>
          <w:rFonts w:hint="eastAsia"/>
        </w:rPr>
        <w:t>）</w:t>
      </w:r>
      <w:r w:rsidR="00074D87">
        <w:rPr>
          <w:rFonts w:hint="eastAsia"/>
        </w:rPr>
        <w:t>最近邻判断：</w:t>
      </w:r>
      <w:r w:rsidR="00D12DDD">
        <w:rPr>
          <w:rFonts w:hint="eastAsia"/>
        </w:rPr>
        <w:t>根据查询图判断数据图中对于顶点的最近邻，并适当增加一些虚边，以尽量减少之后合并两个分区的可能性；</w:t>
      </w:r>
    </w:p>
    <w:p w:rsidR="00D12DDD" w:rsidRDefault="00755713" w:rsidP="00755713">
      <w:pPr>
        <w:spacing w:line="440" w:lineRule="exact"/>
        <w:ind w:firstLine="420"/>
      </w:pPr>
      <w:r>
        <w:rPr>
          <w:rFonts w:hint="eastAsia"/>
        </w:rPr>
        <w:t>（</w:t>
      </w:r>
      <w:r>
        <w:rPr>
          <w:rFonts w:hint="eastAsia"/>
        </w:rPr>
        <w:t>3</w:t>
      </w:r>
      <w:r>
        <w:rPr>
          <w:rFonts w:hint="eastAsia"/>
        </w:rPr>
        <w:t>）</w:t>
      </w:r>
      <w:r w:rsidR="00074D87">
        <w:rPr>
          <w:rFonts w:hint="eastAsia"/>
        </w:rPr>
        <w:t>分区：</w:t>
      </w:r>
      <w:r w:rsidR="00D12DDD">
        <w:rPr>
          <w:rFonts w:hint="eastAsia"/>
        </w:rPr>
        <w:t>通过连通性来判断分区。</w:t>
      </w:r>
    </w:p>
    <w:p w:rsidR="00074D87" w:rsidRDefault="00074D87" w:rsidP="00C40183">
      <w:pPr>
        <w:pStyle w:val="3"/>
        <w:spacing w:before="156" w:after="156"/>
      </w:pPr>
      <w:bookmarkStart w:id="45" w:name="_Toc421107627"/>
      <w:r>
        <w:rPr>
          <w:rFonts w:hint="eastAsia"/>
        </w:rPr>
        <w:t>3.2.1</w:t>
      </w:r>
      <w:r>
        <w:rPr>
          <w:rFonts w:hint="eastAsia"/>
        </w:rPr>
        <w:t>结构剪枝</w:t>
      </w:r>
      <w:bookmarkEnd w:id="45"/>
    </w:p>
    <w:p w:rsidR="00074D87" w:rsidRDefault="00074D87" w:rsidP="00755713">
      <w:pPr>
        <w:spacing w:line="440" w:lineRule="exact"/>
        <w:ind w:firstLine="420"/>
      </w:pPr>
      <w:r>
        <w:rPr>
          <w:rFonts w:hint="eastAsia"/>
        </w:rPr>
        <w:t>在进行子图全匹配时，</w:t>
      </w:r>
      <w:r w:rsidR="00005BB2">
        <w:rPr>
          <w:rFonts w:hint="eastAsia"/>
        </w:rPr>
        <w:t>图数据</w:t>
      </w:r>
      <w:r>
        <w:rPr>
          <w:rFonts w:hint="eastAsia"/>
        </w:rPr>
        <w:t>流往往是包含大量不同种类标签的大规模图型，而查询</w:t>
      </w:r>
      <w:proofErr w:type="gramStart"/>
      <w:r>
        <w:rPr>
          <w:rFonts w:hint="eastAsia"/>
        </w:rPr>
        <w:t>图往往</w:t>
      </w:r>
      <w:proofErr w:type="gramEnd"/>
      <w:r>
        <w:rPr>
          <w:rFonts w:hint="eastAsia"/>
        </w:rPr>
        <w:t>是包含标签种类较少的小规模图形。这样通常会导致这样一种现象，即数据图中包含的一部分顶点标签的种类是查询图中所没有的，而这种顶点和与这种顶点相连接的</w:t>
      </w:r>
      <w:proofErr w:type="gramStart"/>
      <w:r>
        <w:rPr>
          <w:rFonts w:hint="eastAsia"/>
        </w:rPr>
        <w:t>边一定</w:t>
      </w:r>
      <w:proofErr w:type="gramEnd"/>
      <w:r>
        <w:rPr>
          <w:rFonts w:hint="eastAsia"/>
        </w:rPr>
        <w:t>不会成为最后与查询图相匹配的结果中的一部分。因此在进行具体分区之前先对初始的</w:t>
      </w:r>
      <w:r w:rsidR="00005BB2">
        <w:rPr>
          <w:rFonts w:hint="eastAsia"/>
        </w:rPr>
        <w:t>图数据</w:t>
      </w:r>
      <w:r>
        <w:rPr>
          <w:rFonts w:hint="eastAsia"/>
        </w:rPr>
        <w:t>流进行结构剪枝，剪掉符合上述条件的顶点和</w:t>
      </w:r>
      <w:proofErr w:type="gramStart"/>
      <w:r>
        <w:rPr>
          <w:rFonts w:hint="eastAsia"/>
        </w:rPr>
        <w:t>边</w:t>
      </w:r>
      <w:proofErr w:type="gramEnd"/>
      <w:r>
        <w:rPr>
          <w:rFonts w:hint="eastAsia"/>
        </w:rPr>
        <w:t>，具体的操作过程如下：</w:t>
      </w:r>
    </w:p>
    <w:p w:rsidR="00B94E80" w:rsidRDefault="003C446B" w:rsidP="00755713">
      <w:pPr>
        <w:spacing w:line="440" w:lineRule="exact"/>
        <w:ind w:firstLine="420"/>
        <w:rPr>
          <w:rFonts w:cs="Times New Roman"/>
        </w:rPr>
      </w:pPr>
      <w:r>
        <w:rPr>
          <w:rFonts w:cs="Times New Roman" w:hint="eastAsia"/>
        </w:rPr>
        <w:t>首先</w:t>
      </w:r>
      <w:r>
        <w:rPr>
          <w:rFonts w:cs="Times New Roman"/>
        </w:rPr>
        <w:t>我们初始化集合</w:t>
      </w:r>
      <w:r w:rsidR="00186ED2" w:rsidRPr="003C446B">
        <w:rPr>
          <w:rFonts w:cs="Times New Roman"/>
          <w:position w:val="-10"/>
        </w:rPr>
        <w:object w:dxaOrig="1560" w:dyaOrig="320">
          <v:shape id="_x0000_i1289" type="#_x0000_t75" style="width:76.5pt;height:15pt" o:ole="">
            <v:imagedata r:id="rId439" o:title=""/>
          </v:shape>
          <o:OLEObject Type="Embed" ProgID="Equation.DSMT4" ShapeID="_x0000_i1289" DrawAspect="Content" ObjectID="_1495009810" r:id="rId440"/>
        </w:object>
      </w:r>
      <w:r>
        <w:rPr>
          <w:rFonts w:cs="Times New Roman" w:hint="eastAsia"/>
        </w:rPr>
        <w:t>，它们分别表示通过结构剪枝后所得图</w:t>
      </w:r>
      <w:r>
        <w:rPr>
          <w:rFonts w:cs="Times New Roman"/>
          <w:position w:val="-6"/>
        </w:rPr>
        <w:object w:dxaOrig="300" w:dyaOrig="279">
          <v:shape id="_x0000_i1290" type="#_x0000_t75" style="width:15pt;height:12.75pt" o:ole="">
            <v:imagedata r:id="rId441" o:title=""/>
          </v:shape>
          <o:OLEObject Type="Embed" ProgID="Equation.DSMT4" ShapeID="_x0000_i1290" DrawAspect="Content" ObjectID="_1495009811" r:id="rId442"/>
        </w:object>
      </w:r>
      <w:r>
        <w:rPr>
          <w:rFonts w:cs="Times New Roman" w:hint="eastAsia"/>
        </w:rPr>
        <w:t>的顶点集合，边集合，顶点标签集合以及标签函数，其中</w:t>
      </w:r>
      <w:r w:rsidRPr="00C270A0">
        <w:rPr>
          <w:position w:val="-6"/>
        </w:rPr>
        <w:object w:dxaOrig="859" w:dyaOrig="279">
          <v:shape id="_x0000_i1291" type="#_x0000_t75" style="width:42.75pt;height:14.25pt" o:ole="">
            <v:imagedata r:id="rId443" o:title=""/>
          </v:shape>
          <o:OLEObject Type="Embed" ProgID="Equation.DSMT4" ShapeID="_x0000_i1291" DrawAspect="Content" ObjectID="_1495009812" r:id="rId444"/>
        </w:object>
      </w:r>
      <w:r>
        <w:rPr>
          <w:rFonts w:hint="eastAsia"/>
        </w:rPr>
        <w:t>。</w:t>
      </w:r>
      <w:r w:rsidR="00617A15">
        <w:rPr>
          <w:rFonts w:hint="eastAsia"/>
        </w:rPr>
        <w:t>同时初始化集合</w:t>
      </w:r>
      <w:r w:rsidR="00617A15" w:rsidRPr="00617A15">
        <w:rPr>
          <w:position w:val="-6"/>
        </w:rPr>
        <w:object w:dxaOrig="740" w:dyaOrig="279">
          <v:shape id="_x0000_i1292" type="#_x0000_t75" style="width:36.75pt;height:14.25pt" o:ole="">
            <v:imagedata r:id="rId445" o:title=""/>
          </v:shape>
          <o:OLEObject Type="Embed" ProgID="Equation.DSMT4" ShapeID="_x0000_i1292" DrawAspect="Content" ObjectID="_1495009813" r:id="rId446"/>
        </w:object>
      </w:r>
      <w:r w:rsidR="00617A15">
        <w:rPr>
          <w:rFonts w:hint="eastAsia"/>
        </w:rPr>
        <w:t>，用于记录还未被遍历的</w:t>
      </w:r>
      <w:r w:rsidR="00B94E80">
        <w:rPr>
          <w:rFonts w:hint="eastAsia"/>
        </w:rPr>
        <w:t>顶点</w:t>
      </w:r>
      <w:r w:rsidR="00617A15">
        <w:rPr>
          <w:rFonts w:hint="eastAsia"/>
        </w:rPr>
        <w:t>。</w:t>
      </w:r>
      <w:r>
        <w:rPr>
          <w:rFonts w:hint="eastAsia"/>
        </w:rPr>
        <w:t>然后，</w:t>
      </w:r>
      <w:r w:rsidR="00E862BE">
        <w:rPr>
          <w:rFonts w:cs="Times New Roman"/>
        </w:rPr>
        <w:t>对于大的</w:t>
      </w:r>
      <w:r w:rsidR="00E862BE">
        <w:rPr>
          <w:rFonts w:cs="Times New Roman" w:hint="eastAsia"/>
        </w:rPr>
        <w:t>图数据流</w:t>
      </w:r>
      <w:r w:rsidR="00ED0E13">
        <w:rPr>
          <w:rFonts w:cs="Times New Roman"/>
          <w:position w:val="-6"/>
        </w:rPr>
        <w:object w:dxaOrig="255" w:dyaOrig="285">
          <v:shape id="_x0000_i1293" type="#_x0000_t75" style="width:12.75pt;height:13.5pt" o:ole="">
            <v:imagedata r:id="rId447" o:title=""/>
          </v:shape>
          <o:OLEObject Type="Embed" ProgID="Equation.DSMT4" ShapeID="_x0000_i1293" DrawAspect="Content" ObjectID="_1495009814" r:id="rId448"/>
        </w:object>
      </w:r>
      <w:r w:rsidR="00ED0E13">
        <w:rPr>
          <w:rFonts w:cs="Times New Roman"/>
        </w:rPr>
        <w:t>，我们利</w:t>
      </w:r>
      <w:r>
        <w:rPr>
          <w:rFonts w:cs="Times New Roman"/>
        </w:rPr>
        <w:t>用广度优先遍历的方法对整个图进行遍历</w:t>
      </w:r>
      <w:r>
        <w:rPr>
          <w:rFonts w:cs="Times New Roman" w:hint="eastAsia"/>
        </w:rPr>
        <w:t>。</w:t>
      </w:r>
      <w:r w:rsidR="00ED0E13">
        <w:rPr>
          <w:rFonts w:cs="Times New Roman"/>
        </w:rPr>
        <w:t>初始时，</w:t>
      </w:r>
      <w:r>
        <w:rPr>
          <w:rFonts w:cs="Times New Roman" w:hint="eastAsia"/>
        </w:rPr>
        <w:t>从图数据流的顶点集合中随机选取一个顶点</w:t>
      </w:r>
      <w:r>
        <w:rPr>
          <w:rFonts w:cs="Times New Roman"/>
          <w:position w:val="-6"/>
        </w:rPr>
        <w:object w:dxaOrig="220" w:dyaOrig="220">
          <v:shape id="_x0000_i1294" type="#_x0000_t75" style="width:10.5pt;height:10.5pt" o:ole="">
            <v:imagedata r:id="rId449" o:title=""/>
          </v:shape>
          <o:OLEObject Type="Embed" ProgID="Equation.DSMT4" ShapeID="_x0000_i1294" DrawAspect="Content" ObjectID="_1495009815" r:id="rId450"/>
        </w:object>
      </w:r>
      <w:r>
        <w:rPr>
          <w:rFonts w:cs="Times New Roman" w:hint="eastAsia"/>
        </w:rPr>
        <w:t>作为遍历的初始顶点，判断顶点</w:t>
      </w:r>
      <w:r>
        <w:rPr>
          <w:rFonts w:cs="Times New Roman"/>
          <w:position w:val="-6"/>
        </w:rPr>
        <w:object w:dxaOrig="220" w:dyaOrig="220">
          <v:shape id="_x0000_i1295" type="#_x0000_t75" style="width:10.5pt;height:10.5pt" o:ole="">
            <v:imagedata r:id="rId449" o:title=""/>
          </v:shape>
          <o:OLEObject Type="Embed" ProgID="Equation.DSMT4" ShapeID="_x0000_i1295" DrawAspect="Content" ObjectID="_1495009816" r:id="rId451"/>
        </w:object>
      </w:r>
      <w:r>
        <w:rPr>
          <w:rFonts w:cs="Times New Roman" w:hint="eastAsia"/>
        </w:rPr>
        <w:t>对应的标签是否</w:t>
      </w:r>
      <w:r w:rsidR="00077F36">
        <w:rPr>
          <w:rFonts w:cs="Times New Roman" w:hint="eastAsia"/>
        </w:rPr>
        <w:t>包含于查询图的顶点标签集合中，</w:t>
      </w:r>
      <w:r w:rsidR="00617A15">
        <w:rPr>
          <w:rFonts w:cs="Times New Roman" w:hint="eastAsia"/>
        </w:rPr>
        <w:t>若不包含，则在集合</w:t>
      </w:r>
      <w:r w:rsidR="00617A15">
        <w:rPr>
          <w:rFonts w:cs="Times New Roman"/>
          <w:position w:val="-6"/>
        </w:rPr>
        <w:object w:dxaOrig="240" w:dyaOrig="279">
          <v:shape id="_x0000_i1296" type="#_x0000_t75" style="width:12pt;height:12.75pt" o:ole="">
            <v:imagedata r:id="rId452" o:title=""/>
          </v:shape>
          <o:OLEObject Type="Embed" ProgID="Equation.DSMT4" ShapeID="_x0000_i1296" DrawAspect="Content" ObjectID="_1495009817" r:id="rId453"/>
        </w:object>
      </w:r>
      <w:r w:rsidR="00617A15">
        <w:rPr>
          <w:rFonts w:cs="Times New Roman" w:hint="eastAsia"/>
        </w:rPr>
        <w:t>中删除该顶点，</w:t>
      </w:r>
      <w:r w:rsidR="00497951">
        <w:rPr>
          <w:rFonts w:cs="Times New Roman" w:hint="eastAsia"/>
        </w:rPr>
        <w:t>随机选择另外一个顶点进行判断</w:t>
      </w:r>
      <w:r w:rsidR="00617A15">
        <w:rPr>
          <w:rFonts w:cs="Times New Roman" w:hint="eastAsia"/>
        </w:rPr>
        <w:t>；</w:t>
      </w:r>
      <w:r w:rsidR="00077F36">
        <w:rPr>
          <w:rFonts w:cs="Times New Roman" w:hint="eastAsia"/>
        </w:rPr>
        <w:t>若包含则将</w:t>
      </w:r>
      <w:r w:rsidR="00077F36">
        <w:rPr>
          <w:rFonts w:cs="Times New Roman"/>
          <w:position w:val="-6"/>
        </w:rPr>
        <w:object w:dxaOrig="220" w:dyaOrig="220">
          <v:shape id="_x0000_i1297" type="#_x0000_t75" style="width:10.5pt;height:10.5pt" o:ole="">
            <v:imagedata r:id="rId449" o:title=""/>
          </v:shape>
          <o:OLEObject Type="Embed" ProgID="Equation.DSMT4" ShapeID="_x0000_i1297" DrawAspect="Content" ObjectID="_1495009818" r:id="rId454"/>
        </w:object>
      </w:r>
      <w:r w:rsidR="00077F36">
        <w:rPr>
          <w:rFonts w:cs="Times New Roman" w:hint="eastAsia"/>
        </w:rPr>
        <w:t>加入到集合</w:t>
      </w:r>
      <w:r w:rsidR="00077F36">
        <w:rPr>
          <w:rFonts w:cs="Times New Roman"/>
          <w:position w:val="-6"/>
        </w:rPr>
        <w:object w:dxaOrig="340" w:dyaOrig="279">
          <v:shape id="_x0000_i1298" type="#_x0000_t75" style="width:16.5pt;height:12.75pt" o:ole="">
            <v:imagedata r:id="rId455" o:title=""/>
          </v:shape>
          <o:OLEObject Type="Embed" ProgID="Equation.DSMT4" ShapeID="_x0000_i1298" DrawAspect="Content" ObjectID="_1495009819" r:id="rId456"/>
        </w:object>
      </w:r>
      <w:r w:rsidR="00077F36">
        <w:rPr>
          <w:rFonts w:cs="Times New Roman" w:hint="eastAsia"/>
        </w:rPr>
        <w:t>中，并将</w:t>
      </w:r>
      <w:r w:rsidR="00077F36" w:rsidRPr="00077F36">
        <w:rPr>
          <w:rFonts w:cs="Times New Roman"/>
          <w:position w:val="-10"/>
        </w:rPr>
        <w:object w:dxaOrig="680" w:dyaOrig="320">
          <v:shape id="_x0000_i1299" type="#_x0000_t75" style="width:33pt;height:15pt" o:ole="">
            <v:imagedata r:id="rId457" o:title=""/>
          </v:shape>
          <o:OLEObject Type="Embed" ProgID="Equation.DSMT4" ShapeID="_x0000_i1299" DrawAspect="Content" ObjectID="_1495009820" r:id="rId458"/>
        </w:object>
      </w:r>
      <w:r w:rsidR="00077F36">
        <w:rPr>
          <w:rFonts w:cs="Times New Roman" w:hint="eastAsia"/>
        </w:rPr>
        <w:t>加入到集合</w:t>
      </w:r>
      <w:r w:rsidR="00077F36" w:rsidRPr="00C270A0">
        <w:rPr>
          <w:position w:val="-8"/>
        </w:rPr>
        <w:object w:dxaOrig="460" w:dyaOrig="300">
          <v:shape id="_x0000_i1300" type="#_x0000_t75" style="width:23.25pt;height:15pt" o:ole="">
            <v:imagedata r:id="rId459" o:title=""/>
          </v:shape>
          <o:OLEObject Type="Embed" ProgID="Equation.DSMT4" ShapeID="_x0000_i1300" DrawAspect="Content" ObjectID="_1495009821" r:id="rId460"/>
        </w:object>
      </w:r>
      <w:r w:rsidR="00077F36">
        <w:rPr>
          <w:rFonts w:hint="eastAsia"/>
        </w:rPr>
        <w:t>中，</w:t>
      </w:r>
      <w:r w:rsidR="00B9528B">
        <w:rPr>
          <w:rFonts w:hint="eastAsia"/>
        </w:rPr>
        <w:t>同时在</w:t>
      </w:r>
      <w:r w:rsidR="00B9528B">
        <w:rPr>
          <w:rFonts w:cs="Times New Roman" w:hint="eastAsia"/>
        </w:rPr>
        <w:t>集合</w:t>
      </w:r>
      <w:r w:rsidR="00617A15">
        <w:rPr>
          <w:rFonts w:cs="Times New Roman"/>
          <w:position w:val="-6"/>
        </w:rPr>
        <w:object w:dxaOrig="240" w:dyaOrig="279">
          <v:shape id="_x0000_i1301" type="#_x0000_t75" style="width:12pt;height:12.75pt" o:ole="">
            <v:imagedata r:id="rId461" o:title=""/>
          </v:shape>
          <o:OLEObject Type="Embed" ProgID="Equation.DSMT4" ShapeID="_x0000_i1301" DrawAspect="Content" ObjectID="_1495009822" r:id="rId462"/>
        </w:object>
      </w:r>
      <w:r w:rsidR="00B9528B">
        <w:rPr>
          <w:rFonts w:cs="Times New Roman" w:hint="eastAsia"/>
        </w:rPr>
        <w:t>中删除顶点</w:t>
      </w:r>
      <w:r w:rsidR="00B9528B">
        <w:rPr>
          <w:rFonts w:cs="Times New Roman"/>
          <w:position w:val="-6"/>
        </w:rPr>
        <w:object w:dxaOrig="220" w:dyaOrig="220">
          <v:shape id="_x0000_i1302" type="#_x0000_t75" style="width:10.5pt;height:10.5pt" o:ole="">
            <v:imagedata r:id="rId449" o:title=""/>
          </v:shape>
          <o:OLEObject Type="Embed" ProgID="Equation.DSMT4" ShapeID="_x0000_i1302" DrawAspect="Content" ObjectID="_1495009823" r:id="rId463"/>
        </w:object>
      </w:r>
      <w:r w:rsidR="00B9528B">
        <w:rPr>
          <w:rFonts w:cs="Times New Roman" w:hint="eastAsia"/>
        </w:rPr>
        <w:t>。</w:t>
      </w:r>
      <w:r w:rsidR="00AE7CC8">
        <w:rPr>
          <w:rFonts w:hint="eastAsia"/>
        </w:rPr>
        <w:t>此时</w:t>
      </w:r>
      <w:r w:rsidR="00186ED2" w:rsidRPr="00AE7CC8">
        <w:rPr>
          <w:rFonts w:cs="Times New Roman"/>
          <w:position w:val="-14"/>
        </w:rPr>
        <w:object w:dxaOrig="1020" w:dyaOrig="400">
          <v:shape id="_x0000_i1303" type="#_x0000_t75" style="width:49.5pt;height:18.75pt" o:ole="">
            <v:imagedata r:id="rId464" o:title=""/>
          </v:shape>
          <o:OLEObject Type="Embed" ProgID="Equation.DSMT4" ShapeID="_x0000_i1303" DrawAspect="Content" ObjectID="_1495009824" r:id="rId465"/>
        </w:object>
      </w:r>
      <w:r w:rsidR="00AE7CC8">
        <w:rPr>
          <w:rFonts w:cs="Times New Roman" w:hint="eastAsia"/>
        </w:rPr>
        <w:t>，</w:t>
      </w:r>
      <w:r w:rsidR="00AE7CC8" w:rsidRPr="00AE7CC8">
        <w:rPr>
          <w:rFonts w:cs="Times New Roman"/>
          <w:position w:val="-14"/>
        </w:rPr>
        <w:object w:dxaOrig="1579" w:dyaOrig="400">
          <v:shape id="_x0000_i1304" type="#_x0000_t75" style="width:77.25pt;height:18.75pt" o:ole="">
            <v:imagedata r:id="rId466" o:title=""/>
          </v:shape>
          <o:OLEObject Type="Embed" ProgID="Equation.DSMT4" ShapeID="_x0000_i1304" DrawAspect="Content" ObjectID="_1495009825" r:id="rId467"/>
        </w:object>
      </w:r>
      <w:r w:rsidR="00AE7CC8">
        <w:rPr>
          <w:rFonts w:cs="Times New Roman" w:hint="eastAsia"/>
        </w:rPr>
        <w:t>，</w:t>
      </w:r>
      <w:r w:rsidR="00617A15" w:rsidRPr="00617A15">
        <w:rPr>
          <w:position w:val="-10"/>
        </w:rPr>
        <w:object w:dxaOrig="1260" w:dyaOrig="320">
          <v:shape id="_x0000_i1305" type="#_x0000_t75" style="width:63pt;height:15.75pt" o:ole="">
            <v:imagedata r:id="rId468" o:title=""/>
          </v:shape>
          <o:OLEObject Type="Embed" ProgID="Equation.DSMT4" ShapeID="_x0000_i1305" DrawAspect="Content" ObjectID="_1495009826" r:id="rId469"/>
        </w:object>
      </w:r>
      <w:r w:rsidR="00617A15">
        <w:rPr>
          <w:rFonts w:hint="eastAsia"/>
        </w:rPr>
        <w:t>，</w:t>
      </w:r>
      <w:r w:rsidR="00AE7CC8" w:rsidRPr="00AE7CC8">
        <w:rPr>
          <w:rFonts w:cs="Times New Roman"/>
          <w:position w:val="-14"/>
        </w:rPr>
        <w:object w:dxaOrig="1020" w:dyaOrig="400">
          <v:shape id="_x0000_i1306" type="#_x0000_t75" style="width:49.5pt;height:18.75pt" o:ole="">
            <v:imagedata r:id="rId470" o:title=""/>
          </v:shape>
          <o:OLEObject Type="Embed" ProgID="Equation.DSMT4" ShapeID="_x0000_i1306" DrawAspect="Content" ObjectID="_1495009827" r:id="rId471"/>
        </w:object>
      </w:r>
      <w:r w:rsidR="00AE7CC8">
        <w:rPr>
          <w:rFonts w:cs="Times New Roman" w:hint="eastAsia"/>
        </w:rPr>
        <w:t>。</w:t>
      </w:r>
      <w:r w:rsidR="00B9528B">
        <w:rPr>
          <w:rFonts w:cs="Times New Roman" w:hint="eastAsia"/>
        </w:rPr>
        <w:t>如果</w:t>
      </w:r>
      <w:r w:rsidR="00ED0E13">
        <w:rPr>
          <w:rFonts w:cs="Times New Roman"/>
          <w:position w:val="-12"/>
        </w:rPr>
        <w:object w:dxaOrig="225" w:dyaOrig="360">
          <v:shape id="_x0000_i1307" type="#_x0000_t75" style="width:12pt;height:19.5pt" o:ole="">
            <v:imagedata r:id="rId472" o:title=""/>
          </v:shape>
          <o:OLEObject Type="Embed" ProgID="Equation.DSMT4" ShapeID="_x0000_i1307" DrawAspect="Content" ObjectID="_1495009828" r:id="rId473"/>
        </w:object>
      </w:r>
      <w:r w:rsidR="00ED0E13">
        <w:rPr>
          <w:rFonts w:cs="Times New Roman"/>
        </w:rPr>
        <w:t>的邻居</w:t>
      </w:r>
      <w:r w:rsidR="00B94E80">
        <w:rPr>
          <w:rFonts w:cs="Times New Roman" w:hint="eastAsia"/>
        </w:rPr>
        <w:t>顶点</w:t>
      </w:r>
      <w:r w:rsidR="00B9528B" w:rsidRPr="00B9528B">
        <w:rPr>
          <w:rFonts w:cs="Times New Roman"/>
          <w:position w:val="-8"/>
        </w:rPr>
        <w:object w:dxaOrig="220" w:dyaOrig="240">
          <v:shape id="_x0000_i1308" type="#_x0000_t75" style="width:12pt;height:12.75pt" o:ole="">
            <v:imagedata r:id="rId474" o:title=""/>
          </v:shape>
          <o:OLEObject Type="Embed" ProgID="Equation.DSMT4" ShapeID="_x0000_i1308" DrawAspect="Content" ObjectID="_1495009829" r:id="rId475"/>
        </w:object>
      </w:r>
      <w:r w:rsidR="00ED0E13">
        <w:rPr>
          <w:rFonts w:cs="Times New Roman"/>
        </w:rPr>
        <w:t>能够与查询图中的某个顶点</w:t>
      </w:r>
      <w:r w:rsidR="00B94E80">
        <w:rPr>
          <w:rFonts w:cs="Times New Roman" w:hint="eastAsia"/>
        </w:rPr>
        <w:t>的标签</w:t>
      </w:r>
      <w:r w:rsidR="00B9528B">
        <w:rPr>
          <w:rFonts w:cs="Times New Roman" w:hint="eastAsia"/>
        </w:rPr>
        <w:t>相</w:t>
      </w:r>
      <w:r w:rsidR="00ED0E13">
        <w:rPr>
          <w:rFonts w:cs="Times New Roman"/>
        </w:rPr>
        <w:t>匹配，即</w:t>
      </w:r>
      <w:r w:rsidR="00B9528B" w:rsidRPr="00B9528B">
        <w:rPr>
          <w:rFonts w:cs="Times New Roman"/>
          <w:position w:val="-8"/>
        </w:rPr>
        <w:object w:dxaOrig="220" w:dyaOrig="240">
          <v:shape id="_x0000_i1309" type="#_x0000_t75" style="width:12pt;height:12.75pt" o:ole="">
            <v:imagedata r:id="rId476" o:title=""/>
          </v:shape>
          <o:OLEObject Type="Embed" ProgID="Equation.DSMT4" ShapeID="_x0000_i1309" DrawAspect="Content" ObjectID="_1495009830" r:id="rId477"/>
        </w:object>
      </w:r>
      <w:r w:rsidR="00ED0E13">
        <w:rPr>
          <w:rFonts w:cs="Times New Roman"/>
        </w:rPr>
        <w:t>的标签</w:t>
      </w:r>
      <w:r w:rsidR="00B9528B">
        <w:rPr>
          <w:rFonts w:cs="Times New Roman"/>
          <w:position w:val="-14"/>
        </w:rPr>
        <w:object w:dxaOrig="700" w:dyaOrig="400">
          <v:shape id="_x0000_i1310" type="#_x0000_t75" style="width:34.5pt;height:19.5pt" o:ole="">
            <v:imagedata r:id="rId478" o:title=""/>
          </v:shape>
          <o:OLEObject Type="Embed" ProgID="Equation.DSMT4" ShapeID="_x0000_i1310" DrawAspect="Content" ObjectID="_1495009831" r:id="rId479"/>
        </w:object>
      </w:r>
      <w:r w:rsidR="00ED0E13">
        <w:rPr>
          <w:rFonts w:cs="Times New Roman"/>
        </w:rPr>
        <w:t>包含于查询图</w:t>
      </w:r>
      <w:r w:rsidR="00ED0E13">
        <w:rPr>
          <w:rFonts w:cs="Times New Roman"/>
          <w:position w:val="-10"/>
        </w:rPr>
        <w:object w:dxaOrig="195" w:dyaOrig="255">
          <v:shape id="_x0000_i1311" type="#_x0000_t75" style="width:10.5pt;height:12.75pt" o:ole="">
            <v:imagedata r:id="rId480" o:title=""/>
          </v:shape>
          <o:OLEObject Type="Embed" ProgID="Equation.DSMT4" ShapeID="_x0000_i1311" DrawAspect="Content" ObjectID="_1495009832" r:id="rId481"/>
        </w:object>
      </w:r>
      <w:r w:rsidR="00ED0E13">
        <w:rPr>
          <w:rFonts w:cs="Times New Roman"/>
        </w:rPr>
        <w:t>的顶点标签集</w:t>
      </w:r>
      <w:r w:rsidR="00B9528B" w:rsidRPr="00B9528B">
        <w:rPr>
          <w:rFonts w:cs="Times New Roman"/>
          <w:position w:val="-8"/>
        </w:rPr>
        <w:object w:dxaOrig="300" w:dyaOrig="300">
          <v:shape id="_x0000_i1312" type="#_x0000_t75" style="width:15.75pt;height:15.75pt" o:ole="">
            <v:imagedata r:id="rId482" o:title=""/>
          </v:shape>
          <o:OLEObject Type="Embed" ProgID="Equation.DSMT4" ShapeID="_x0000_i1312" DrawAspect="Content" ObjectID="_1495009833" r:id="rId483"/>
        </w:object>
      </w:r>
      <w:r w:rsidR="00B9528B">
        <w:rPr>
          <w:rFonts w:cs="Times New Roman" w:hint="eastAsia"/>
        </w:rPr>
        <w:t>当</w:t>
      </w:r>
      <w:r w:rsidR="00ED0E13">
        <w:rPr>
          <w:rFonts w:cs="Times New Roman"/>
        </w:rPr>
        <w:t>中，</w:t>
      </w:r>
      <w:r w:rsidR="00B9528B">
        <w:rPr>
          <w:rFonts w:cs="Times New Roman" w:hint="eastAsia"/>
        </w:rPr>
        <w:t>那么</w:t>
      </w:r>
      <w:r w:rsidR="00ED0E13">
        <w:rPr>
          <w:rFonts w:cs="Times New Roman"/>
        </w:rPr>
        <w:t>更新</w:t>
      </w:r>
      <w:r w:rsidR="00B9528B">
        <w:rPr>
          <w:rFonts w:cs="Times New Roman" w:hint="eastAsia"/>
        </w:rPr>
        <w:t>集合</w:t>
      </w:r>
      <w:r w:rsidR="00B9528B">
        <w:rPr>
          <w:rFonts w:cs="Times New Roman"/>
          <w:position w:val="-6"/>
        </w:rPr>
        <w:object w:dxaOrig="340" w:dyaOrig="279">
          <v:shape id="_x0000_i1313" type="#_x0000_t75" style="width:16.5pt;height:12.75pt" o:ole="">
            <v:imagedata r:id="rId455" o:title=""/>
          </v:shape>
          <o:OLEObject Type="Embed" ProgID="Equation.DSMT4" ShapeID="_x0000_i1313" DrawAspect="Content" ObjectID="_1495009834" r:id="rId484"/>
        </w:object>
      </w:r>
      <w:r w:rsidR="00617A15">
        <w:rPr>
          <w:rFonts w:cs="Times New Roman" w:hint="eastAsia"/>
        </w:rPr>
        <w:t>，</w:t>
      </w:r>
      <w:r w:rsidR="008C4D6A" w:rsidRPr="00617A15">
        <w:rPr>
          <w:rFonts w:cs="Times New Roman"/>
          <w:position w:val="-6"/>
        </w:rPr>
        <w:object w:dxaOrig="380" w:dyaOrig="279">
          <v:shape id="_x0000_i1314" type="#_x0000_t75" style="width:19.5pt;height:15pt" o:ole="">
            <v:imagedata r:id="rId485" o:title=""/>
          </v:shape>
          <o:OLEObject Type="Embed" ProgID="Equation.DSMT4" ShapeID="_x0000_i1314" DrawAspect="Content" ObjectID="_1495009835" r:id="rId486"/>
        </w:object>
      </w:r>
      <w:r w:rsidR="008C4D6A">
        <w:rPr>
          <w:rFonts w:cs="Times New Roman" w:hint="eastAsia"/>
        </w:rPr>
        <w:t>，</w:t>
      </w:r>
      <w:r w:rsidR="00B9528B" w:rsidRPr="00C270A0">
        <w:rPr>
          <w:position w:val="-8"/>
        </w:rPr>
        <w:object w:dxaOrig="460" w:dyaOrig="300">
          <v:shape id="_x0000_i1315" type="#_x0000_t75" style="width:23.25pt;height:15pt" o:ole="">
            <v:imagedata r:id="rId459" o:title=""/>
          </v:shape>
          <o:OLEObject Type="Embed" ProgID="Equation.DSMT4" ShapeID="_x0000_i1315" DrawAspect="Content" ObjectID="_1495009836" r:id="rId487"/>
        </w:object>
      </w:r>
      <w:r w:rsidR="00B9528B">
        <w:rPr>
          <w:rFonts w:hint="eastAsia"/>
        </w:rPr>
        <w:t>，</w:t>
      </w:r>
      <w:r w:rsidR="00617A15">
        <w:rPr>
          <w:rFonts w:hint="eastAsia"/>
        </w:rPr>
        <w:t>和</w:t>
      </w:r>
      <w:r w:rsidR="00617A15">
        <w:rPr>
          <w:rFonts w:cs="Times New Roman"/>
          <w:position w:val="-6"/>
        </w:rPr>
        <w:object w:dxaOrig="240" w:dyaOrig="279">
          <v:shape id="_x0000_i1316" type="#_x0000_t75" style="width:12pt;height:12.75pt" o:ole="">
            <v:imagedata r:id="rId461" o:title=""/>
          </v:shape>
          <o:OLEObject Type="Embed" ProgID="Equation.DSMT4" ShapeID="_x0000_i1316" DrawAspect="Content" ObjectID="_1495009837" r:id="rId488"/>
        </w:object>
      </w:r>
      <w:r w:rsidR="00ED0E13">
        <w:rPr>
          <w:rFonts w:cs="Times New Roman"/>
        </w:rPr>
        <w:t>，即将</w:t>
      </w:r>
      <w:r w:rsidR="00B9528B" w:rsidRPr="00B9528B">
        <w:rPr>
          <w:rFonts w:cs="Times New Roman"/>
          <w:position w:val="-8"/>
        </w:rPr>
        <w:object w:dxaOrig="220" w:dyaOrig="240">
          <v:shape id="_x0000_i1317" type="#_x0000_t75" style="width:12pt;height:12.75pt" o:ole="">
            <v:imagedata r:id="rId489" o:title=""/>
          </v:shape>
          <o:OLEObject Type="Embed" ProgID="Equation.DSMT4" ShapeID="_x0000_i1317" DrawAspect="Content" ObjectID="_1495009838" r:id="rId490"/>
        </w:object>
      </w:r>
      <w:r w:rsidR="00ED0E13">
        <w:rPr>
          <w:rFonts w:cs="Times New Roman"/>
        </w:rPr>
        <w:t>添加</w:t>
      </w:r>
      <w:r w:rsidR="00B9528B">
        <w:rPr>
          <w:rFonts w:cs="Times New Roman" w:hint="eastAsia"/>
        </w:rPr>
        <w:t>到集合</w:t>
      </w:r>
      <w:r w:rsidR="00B9528B">
        <w:rPr>
          <w:rFonts w:cs="Times New Roman"/>
          <w:position w:val="-6"/>
        </w:rPr>
        <w:object w:dxaOrig="340" w:dyaOrig="279">
          <v:shape id="_x0000_i1318" type="#_x0000_t75" style="width:16.5pt;height:12.75pt" o:ole="">
            <v:imagedata r:id="rId455" o:title=""/>
          </v:shape>
          <o:OLEObject Type="Embed" ProgID="Equation.DSMT4" ShapeID="_x0000_i1318" DrawAspect="Content" ObjectID="_1495009839" r:id="rId491"/>
        </w:object>
      </w:r>
      <w:r w:rsidR="00ED0E13">
        <w:rPr>
          <w:rFonts w:cs="Times New Roman"/>
        </w:rPr>
        <w:t>中，将</w:t>
      </w:r>
      <w:r w:rsidR="00B9528B">
        <w:rPr>
          <w:rFonts w:cs="Times New Roman"/>
          <w:position w:val="-14"/>
        </w:rPr>
        <w:object w:dxaOrig="700" w:dyaOrig="400">
          <v:shape id="_x0000_i1319" type="#_x0000_t75" style="width:36pt;height:19.5pt" o:ole="">
            <v:imagedata r:id="rId492" o:title=""/>
          </v:shape>
          <o:OLEObject Type="Embed" ProgID="Equation.DSMT4" ShapeID="_x0000_i1319" DrawAspect="Content" ObjectID="_1495009840" r:id="rId493"/>
        </w:object>
      </w:r>
      <w:r w:rsidR="00ED0E13">
        <w:rPr>
          <w:rFonts w:cs="Times New Roman"/>
        </w:rPr>
        <w:t>加入到</w:t>
      </w:r>
      <w:r w:rsidR="00B9528B" w:rsidRPr="00C270A0">
        <w:rPr>
          <w:position w:val="-8"/>
        </w:rPr>
        <w:object w:dxaOrig="460" w:dyaOrig="300">
          <v:shape id="_x0000_i1320" type="#_x0000_t75" style="width:23.25pt;height:15pt" o:ole="">
            <v:imagedata r:id="rId459" o:title=""/>
          </v:shape>
          <o:OLEObject Type="Embed" ProgID="Equation.DSMT4" ShapeID="_x0000_i1320" DrawAspect="Content" ObjectID="_1495009841" r:id="rId494"/>
        </w:object>
      </w:r>
      <w:r w:rsidR="00ED0E13">
        <w:rPr>
          <w:rFonts w:cs="Times New Roman"/>
        </w:rPr>
        <w:t>中，</w:t>
      </w:r>
      <w:r w:rsidR="00B9528B">
        <w:rPr>
          <w:rFonts w:cs="Times New Roman" w:hint="eastAsia"/>
        </w:rPr>
        <w:t>并将</w:t>
      </w:r>
      <w:r w:rsidR="00B9528B" w:rsidRPr="00B9528B">
        <w:rPr>
          <w:rFonts w:cs="Times New Roman"/>
          <w:position w:val="-8"/>
        </w:rPr>
        <w:object w:dxaOrig="220" w:dyaOrig="240">
          <v:shape id="_x0000_i1321" type="#_x0000_t75" style="width:12pt;height:12.75pt" o:ole="">
            <v:imagedata r:id="rId476" o:title=""/>
          </v:shape>
          <o:OLEObject Type="Embed" ProgID="Equation.DSMT4" ShapeID="_x0000_i1321" DrawAspect="Content" ObjectID="_1495009842" r:id="rId495"/>
        </w:object>
      </w:r>
      <w:r w:rsidR="00B9528B">
        <w:rPr>
          <w:rFonts w:cs="Times New Roman" w:hint="eastAsia"/>
        </w:rPr>
        <w:t>从</w:t>
      </w:r>
      <w:r w:rsidR="00B9528B">
        <w:rPr>
          <w:rFonts w:cs="Times New Roman"/>
          <w:position w:val="-6"/>
        </w:rPr>
        <w:object w:dxaOrig="300" w:dyaOrig="279">
          <v:shape id="_x0000_i1322" type="#_x0000_t75" style="width:15pt;height:12.75pt" o:ole="">
            <v:imagedata r:id="rId496" o:title=""/>
          </v:shape>
          <o:OLEObject Type="Embed" ProgID="Equation.DSMT4" ShapeID="_x0000_i1322" DrawAspect="Content" ObjectID="_1495009843" r:id="rId497"/>
        </w:object>
      </w:r>
      <w:r w:rsidR="00B9528B">
        <w:rPr>
          <w:rFonts w:cs="Times New Roman" w:hint="eastAsia"/>
        </w:rPr>
        <w:t>中删除。</w:t>
      </w:r>
      <w:r w:rsidR="008C4D6A">
        <w:rPr>
          <w:rFonts w:cs="Times New Roman" w:hint="eastAsia"/>
        </w:rPr>
        <w:t>同时将</w:t>
      </w:r>
      <w:r w:rsidR="00617A15">
        <w:rPr>
          <w:rFonts w:cs="Times New Roman" w:hint="eastAsia"/>
        </w:rPr>
        <w:t>顶点</w:t>
      </w:r>
      <w:r w:rsidR="00617A15" w:rsidRPr="00C270A0">
        <w:rPr>
          <w:position w:val="-12"/>
        </w:rPr>
        <w:object w:dxaOrig="220" w:dyaOrig="360">
          <v:shape id="_x0000_i1323" type="#_x0000_t75" style="width:11.25pt;height:18pt" o:ole="">
            <v:imagedata r:id="rId498" o:title=""/>
          </v:shape>
          <o:OLEObject Type="Embed" ProgID="Equation.DSMT4" ShapeID="_x0000_i1323" DrawAspect="Content" ObjectID="_1495009844" r:id="rId499"/>
        </w:object>
      </w:r>
      <w:r w:rsidR="00617A15">
        <w:rPr>
          <w:rFonts w:hint="eastAsia"/>
        </w:rPr>
        <w:t>和</w:t>
      </w:r>
      <w:r w:rsidR="00617A15" w:rsidRPr="00C270A0">
        <w:rPr>
          <w:position w:val="-14"/>
        </w:rPr>
        <w:object w:dxaOrig="260" w:dyaOrig="380">
          <v:shape id="_x0000_i1324" type="#_x0000_t75" style="width:12.75pt;height:18.75pt" o:ole="">
            <v:imagedata r:id="rId500" o:title=""/>
          </v:shape>
          <o:OLEObject Type="Embed" ProgID="Equation.DSMT4" ShapeID="_x0000_i1324" DrawAspect="Content" ObjectID="_1495009845" r:id="rId501"/>
        </w:object>
      </w:r>
      <w:r w:rsidR="00617A15">
        <w:rPr>
          <w:rFonts w:hint="eastAsia"/>
        </w:rPr>
        <w:t>之间</w:t>
      </w:r>
      <w:r w:rsidR="008C4D6A">
        <w:rPr>
          <w:rFonts w:hint="eastAsia"/>
        </w:rPr>
        <w:t>的</w:t>
      </w:r>
      <w:r w:rsidR="00617A15">
        <w:rPr>
          <w:rFonts w:hint="eastAsia"/>
        </w:rPr>
        <w:t>边</w:t>
      </w:r>
      <w:r w:rsidR="00617A15" w:rsidRPr="00617A15">
        <w:rPr>
          <w:rFonts w:cs="Times New Roman"/>
          <w:position w:val="-14"/>
        </w:rPr>
        <w:object w:dxaOrig="700" w:dyaOrig="380">
          <v:shape id="_x0000_i1325" type="#_x0000_t75" style="width:36.75pt;height:20.25pt" o:ole="">
            <v:imagedata r:id="rId502" o:title=""/>
          </v:shape>
          <o:OLEObject Type="Embed" ProgID="Equation.DSMT4" ShapeID="_x0000_i1325" DrawAspect="Content" ObjectID="_1495009846" r:id="rId503"/>
        </w:object>
      </w:r>
      <w:r w:rsidR="00617A15">
        <w:rPr>
          <w:rFonts w:cs="Times New Roman" w:hint="eastAsia"/>
        </w:rPr>
        <w:t>加入到集合</w:t>
      </w:r>
      <w:r w:rsidR="00617A15" w:rsidRPr="00617A15">
        <w:rPr>
          <w:rFonts w:cs="Times New Roman"/>
          <w:position w:val="-6"/>
        </w:rPr>
        <w:object w:dxaOrig="380" w:dyaOrig="279">
          <v:shape id="_x0000_i1326" type="#_x0000_t75" style="width:19.5pt;height:15pt" o:ole="">
            <v:imagedata r:id="rId485" o:title=""/>
          </v:shape>
          <o:OLEObject Type="Embed" ProgID="Equation.DSMT4" ShapeID="_x0000_i1326" DrawAspect="Content" ObjectID="_1495009847" r:id="rId504"/>
        </w:object>
      </w:r>
      <w:r w:rsidR="00617A15">
        <w:rPr>
          <w:rFonts w:cs="Times New Roman" w:hint="eastAsia"/>
        </w:rPr>
        <w:t>中。</w:t>
      </w:r>
      <w:r w:rsidR="00ED0E13">
        <w:rPr>
          <w:rFonts w:cs="Times New Roman"/>
        </w:rPr>
        <w:t>此时</w:t>
      </w:r>
      <w:r w:rsidR="00B9528B" w:rsidRPr="00B9528B">
        <w:rPr>
          <w:rFonts w:cs="Times New Roman"/>
          <w:position w:val="-16"/>
        </w:rPr>
        <w:object w:dxaOrig="1560" w:dyaOrig="440">
          <v:shape id="_x0000_i1327" type="#_x0000_t75" style="width:78pt;height:21.75pt" o:ole="">
            <v:imagedata r:id="rId505" o:title=""/>
          </v:shape>
          <o:OLEObject Type="Embed" ProgID="Equation.DSMT4" ShapeID="_x0000_i1327" DrawAspect="Content" ObjectID="_1495009848" r:id="rId506"/>
        </w:object>
      </w:r>
      <w:r w:rsidR="00ED0E13">
        <w:rPr>
          <w:rFonts w:cs="Times New Roman"/>
        </w:rPr>
        <w:t>，</w:t>
      </w:r>
      <w:r w:rsidR="00617A15" w:rsidRPr="00617A15">
        <w:rPr>
          <w:rFonts w:cs="Times New Roman"/>
          <w:position w:val="-16"/>
        </w:rPr>
        <w:object w:dxaOrig="1520" w:dyaOrig="440">
          <v:shape id="_x0000_i1328" type="#_x0000_t75" style="width:74.25pt;height:20.25pt" o:ole="">
            <v:imagedata r:id="rId507" o:title=""/>
          </v:shape>
          <o:OLEObject Type="Embed" ProgID="Equation.DSMT4" ShapeID="_x0000_i1328" DrawAspect="Content" ObjectID="_1495009849" r:id="rId508"/>
        </w:object>
      </w:r>
      <w:r w:rsidR="00617A15">
        <w:rPr>
          <w:rFonts w:cs="Times New Roman" w:hint="eastAsia"/>
        </w:rPr>
        <w:t>，</w:t>
      </w:r>
      <w:r w:rsidR="00617A15" w:rsidRPr="00AE7CC8">
        <w:rPr>
          <w:rFonts w:cs="Times New Roman"/>
          <w:position w:val="-14"/>
        </w:rPr>
        <w:object w:dxaOrig="2200" w:dyaOrig="400">
          <v:shape id="_x0000_i1329" type="#_x0000_t75" style="width:107.25pt;height:18.75pt" o:ole="">
            <v:imagedata r:id="rId509" o:title=""/>
          </v:shape>
          <o:OLEObject Type="Embed" ProgID="Equation.DSMT4" ShapeID="_x0000_i1329" DrawAspect="Content" ObjectID="_1495009850" r:id="rId510"/>
        </w:object>
      </w:r>
      <w:r w:rsidR="00617A15">
        <w:rPr>
          <w:rFonts w:cs="Times New Roman" w:hint="eastAsia"/>
        </w:rPr>
        <w:t>，</w:t>
      </w:r>
      <w:r w:rsidR="00617A15" w:rsidRPr="00617A15">
        <w:rPr>
          <w:position w:val="-10"/>
        </w:rPr>
        <w:object w:dxaOrig="1260" w:dyaOrig="320">
          <v:shape id="_x0000_i1330" type="#_x0000_t75" style="width:63pt;height:15.75pt" o:ole="">
            <v:imagedata r:id="rId511" o:title=""/>
          </v:shape>
          <o:OLEObject Type="Embed" ProgID="Equation.DSMT4" ShapeID="_x0000_i1330" DrawAspect="Content" ObjectID="_1495009851" r:id="rId512"/>
        </w:object>
      </w:r>
      <w:r w:rsidR="00497951">
        <w:rPr>
          <w:rFonts w:hint="eastAsia"/>
        </w:rPr>
        <w:t>。如果</w:t>
      </w:r>
      <w:r w:rsidR="00497951">
        <w:rPr>
          <w:rFonts w:cs="Times New Roman"/>
          <w:position w:val="-12"/>
        </w:rPr>
        <w:object w:dxaOrig="225" w:dyaOrig="360">
          <v:shape id="_x0000_i1331" type="#_x0000_t75" style="width:12pt;height:19.5pt" o:ole="">
            <v:imagedata r:id="rId472" o:title=""/>
          </v:shape>
          <o:OLEObject Type="Embed" ProgID="Equation.DSMT4" ShapeID="_x0000_i1331" DrawAspect="Content" ObjectID="_1495009852" r:id="rId513"/>
        </w:object>
      </w:r>
      <w:r w:rsidR="00497951">
        <w:rPr>
          <w:rFonts w:cs="Times New Roman"/>
        </w:rPr>
        <w:t>的邻居节点</w:t>
      </w:r>
      <w:r w:rsidR="00497951" w:rsidRPr="00B9528B">
        <w:rPr>
          <w:rFonts w:cs="Times New Roman"/>
          <w:position w:val="-8"/>
        </w:rPr>
        <w:object w:dxaOrig="220" w:dyaOrig="240">
          <v:shape id="_x0000_i1332" type="#_x0000_t75" style="width:12pt;height:12.75pt" o:ole="">
            <v:imagedata r:id="rId474" o:title=""/>
          </v:shape>
          <o:OLEObject Type="Embed" ProgID="Equation.DSMT4" ShapeID="_x0000_i1332" DrawAspect="Content" ObjectID="_1495009853" r:id="rId514"/>
        </w:object>
      </w:r>
      <w:r w:rsidR="00497951">
        <w:rPr>
          <w:rFonts w:cs="Times New Roman" w:hint="eastAsia"/>
        </w:rPr>
        <w:t>不</w:t>
      </w:r>
      <w:r w:rsidR="00497951">
        <w:rPr>
          <w:rFonts w:cs="Times New Roman"/>
        </w:rPr>
        <w:t>能够与查询图中的某个顶点</w:t>
      </w:r>
      <w:r w:rsidR="00497951">
        <w:rPr>
          <w:rFonts w:cs="Times New Roman" w:hint="eastAsia"/>
        </w:rPr>
        <w:t>相</w:t>
      </w:r>
      <w:r w:rsidR="00497951">
        <w:rPr>
          <w:rFonts w:cs="Times New Roman"/>
        </w:rPr>
        <w:t>匹配，即</w:t>
      </w:r>
      <w:r w:rsidR="00497951" w:rsidRPr="00B9528B">
        <w:rPr>
          <w:rFonts w:cs="Times New Roman"/>
          <w:position w:val="-8"/>
        </w:rPr>
        <w:object w:dxaOrig="220" w:dyaOrig="240">
          <v:shape id="_x0000_i1333" type="#_x0000_t75" style="width:12pt;height:12.75pt" o:ole="">
            <v:imagedata r:id="rId476" o:title=""/>
          </v:shape>
          <o:OLEObject Type="Embed" ProgID="Equation.DSMT4" ShapeID="_x0000_i1333" DrawAspect="Content" ObjectID="_1495009854" r:id="rId515"/>
        </w:object>
      </w:r>
      <w:r w:rsidR="00497951">
        <w:rPr>
          <w:rFonts w:cs="Times New Roman"/>
        </w:rPr>
        <w:t>的标签</w:t>
      </w:r>
      <w:r w:rsidR="00497951">
        <w:rPr>
          <w:rFonts w:cs="Times New Roman"/>
          <w:position w:val="-14"/>
        </w:rPr>
        <w:object w:dxaOrig="700" w:dyaOrig="400">
          <v:shape id="_x0000_i1334" type="#_x0000_t75" style="width:34.5pt;height:19.5pt" o:ole="">
            <v:imagedata r:id="rId478" o:title=""/>
          </v:shape>
          <o:OLEObject Type="Embed" ProgID="Equation.DSMT4" ShapeID="_x0000_i1334" DrawAspect="Content" ObjectID="_1495009855" r:id="rId516"/>
        </w:object>
      </w:r>
      <w:r w:rsidR="00497951">
        <w:rPr>
          <w:rFonts w:cs="Times New Roman" w:hint="eastAsia"/>
        </w:rPr>
        <w:t>不</w:t>
      </w:r>
      <w:r w:rsidR="00497951">
        <w:rPr>
          <w:rFonts w:cs="Times New Roman"/>
        </w:rPr>
        <w:t>包含于查询图</w:t>
      </w:r>
      <w:r w:rsidR="00497951">
        <w:rPr>
          <w:rFonts w:cs="Times New Roman"/>
          <w:position w:val="-10"/>
        </w:rPr>
        <w:object w:dxaOrig="195" w:dyaOrig="255">
          <v:shape id="_x0000_i1335" type="#_x0000_t75" style="width:10.5pt;height:12.75pt" o:ole="">
            <v:imagedata r:id="rId480" o:title=""/>
          </v:shape>
          <o:OLEObject Type="Embed" ProgID="Equation.DSMT4" ShapeID="_x0000_i1335" DrawAspect="Content" ObjectID="_1495009856" r:id="rId517"/>
        </w:object>
      </w:r>
      <w:r w:rsidR="00497951">
        <w:rPr>
          <w:rFonts w:cs="Times New Roman"/>
        </w:rPr>
        <w:t>的顶点标签集</w:t>
      </w:r>
      <w:r w:rsidR="00497951" w:rsidRPr="00B9528B">
        <w:rPr>
          <w:rFonts w:cs="Times New Roman"/>
          <w:position w:val="-8"/>
        </w:rPr>
        <w:object w:dxaOrig="300" w:dyaOrig="300">
          <v:shape id="_x0000_i1336" type="#_x0000_t75" style="width:15.75pt;height:15.75pt" o:ole="">
            <v:imagedata r:id="rId482" o:title=""/>
          </v:shape>
          <o:OLEObject Type="Embed" ProgID="Equation.DSMT4" ShapeID="_x0000_i1336" DrawAspect="Content" ObjectID="_1495009857" r:id="rId518"/>
        </w:object>
      </w:r>
      <w:r w:rsidR="00497951">
        <w:rPr>
          <w:rFonts w:cs="Times New Roman" w:hint="eastAsia"/>
        </w:rPr>
        <w:t>当</w:t>
      </w:r>
      <w:r w:rsidR="00497951">
        <w:rPr>
          <w:rFonts w:cs="Times New Roman"/>
        </w:rPr>
        <w:t>中</w:t>
      </w:r>
      <w:r w:rsidR="00497951">
        <w:rPr>
          <w:rFonts w:cs="Times New Roman" w:hint="eastAsia"/>
        </w:rPr>
        <w:t>，</w:t>
      </w:r>
      <w:r w:rsidR="00B94E80">
        <w:rPr>
          <w:rFonts w:cs="Times New Roman" w:hint="eastAsia"/>
        </w:rPr>
        <w:t>那么在集合</w:t>
      </w:r>
      <w:r w:rsidR="00B94E80">
        <w:rPr>
          <w:rFonts w:cs="Times New Roman"/>
          <w:position w:val="-6"/>
        </w:rPr>
        <w:object w:dxaOrig="240" w:dyaOrig="279">
          <v:shape id="_x0000_i1337" type="#_x0000_t75" style="width:12pt;height:12.75pt" o:ole="">
            <v:imagedata r:id="rId461" o:title=""/>
          </v:shape>
          <o:OLEObject Type="Embed" ProgID="Equation.DSMT4" ShapeID="_x0000_i1337" DrawAspect="Content" ObjectID="_1495009858" r:id="rId519"/>
        </w:object>
      </w:r>
      <w:r w:rsidR="00B94E80">
        <w:rPr>
          <w:rFonts w:cs="Times New Roman" w:hint="eastAsia"/>
        </w:rPr>
        <w:t>中删除顶点</w:t>
      </w:r>
      <w:r w:rsidR="00B94E80" w:rsidRPr="00B94E80">
        <w:rPr>
          <w:rFonts w:cs="Times New Roman"/>
          <w:position w:val="-8"/>
        </w:rPr>
        <w:object w:dxaOrig="220" w:dyaOrig="240">
          <v:shape id="_x0000_i1338" type="#_x0000_t75" style="width:10.5pt;height:11.25pt" o:ole="">
            <v:imagedata r:id="rId520" o:title=""/>
          </v:shape>
          <o:OLEObject Type="Embed" ProgID="Equation.DSMT4" ShapeID="_x0000_i1338" DrawAspect="Content" ObjectID="_1495009859" r:id="rId521"/>
        </w:object>
      </w:r>
      <w:r w:rsidR="00B94E80">
        <w:rPr>
          <w:rFonts w:cs="Times New Roman" w:hint="eastAsia"/>
        </w:rPr>
        <w:t>，然后</w:t>
      </w:r>
      <w:r w:rsidR="00497951">
        <w:rPr>
          <w:rFonts w:cs="Times New Roman" w:hint="eastAsia"/>
        </w:rPr>
        <w:t>处理</w:t>
      </w:r>
      <w:r w:rsidR="00B94E80">
        <w:rPr>
          <w:rFonts w:cs="Times New Roman"/>
          <w:position w:val="-6"/>
        </w:rPr>
        <w:object w:dxaOrig="220" w:dyaOrig="220">
          <v:shape id="_x0000_i1339" type="#_x0000_t75" style="width:10.5pt;height:10.5pt" o:ole="">
            <v:imagedata r:id="rId449" o:title=""/>
          </v:shape>
          <o:OLEObject Type="Embed" ProgID="Equation.DSMT4" ShapeID="_x0000_i1339" DrawAspect="Content" ObjectID="_1495009860" r:id="rId522"/>
        </w:object>
      </w:r>
      <w:r w:rsidR="00B94E80">
        <w:rPr>
          <w:rFonts w:cs="Times New Roman" w:hint="eastAsia"/>
        </w:rPr>
        <w:t>的</w:t>
      </w:r>
      <w:r w:rsidR="00497951">
        <w:rPr>
          <w:rFonts w:cs="Times New Roman" w:hint="eastAsia"/>
        </w:rPr>
        <w:t>下一个相邻节点；重复上面操作，直至没有</w:t>
      </w:r>
      <w:r w:rsidR="00B94E80">
        <w:rPr>
          <w:rFonts w:cs="Times New Roman" w:hint="eastAsia"/>
        </w:rPr>
        <w:t>顶点能够加入到集合</w:t>
      </w:r>
      <w:r w:rsidR="00B94E80">
        <w:rPr>
          <w:rFonts w:cs="Times New Roman"/>
          <w:position w:val="-6"/>
        </w:rPr>
        <w:object w:dxaOrig="340" w:dyaOrig="279">
          <v:shape id="_x0000_i1340" type="#_x0000_t75" style="width:16.5pt;height:12.75pt" o:ole="">
            <v:imagedata r:id="rId455" o:title=""/>
          </v:shape>
          <o:OLEObject Type="Embed" ProgID="Equation.DSMT4" ShapeID="_x0000_i1340" DrawAspect="Content" ObjectID="_1495009861" r:id="rId523"/>
        </w:object>
      </w:r>
      <w:r w:rsidR="00B94E80">
        <w:rPr>
          <w:rFonts w:cs="Times New Roman" w:hint="eastAsia"/>
        </w:rPr>
        <w:t>中</w:t>
      </w:r>
      <w:r w:rsidR="00497951">
        <w:rPr>
          <w:rFonts w:cs="Times New Roman" w:hint="eastAsia"/>
        </w:rPr>
        <w:t>。</w:t>
      </w:r>
      <w:r w:rsidR="00B94E80">
        <w:rPr>
          <w:rFonts w:cs="Times New Roman" w:hint="eastAsia"/>
        </w:rPr>
        <w:t>此时，</w:t>
      </w:r>
      <w:r w:rsidR="00497951">
        <w:rPr>
          <w:rFonts w:cs="Times New Roman" w:hint="eastAsia"/>
        </w:rPr>
        <w:t>在</w:t>
      </w:r>
      <w:r w:rsidR="00B94E80">
        <w:rPr>
          <w:rFonts w:cs="Times New Roman" w:hint="eastAsia"/>
        </w:rPr>
        <w:t>未匹配</w:t>
      </w:r>
      <w:r w:rsidR="00497951">
        <w:rPr>
          <w:rFonts w:cs="Times New Roman" w:hint="eastAsia"/>
        </w:rPr>
        <w:t>的节点集合</w:t>
      </w:r>
      <w:r w:rsidR="00497951">
        <w:rPr>
          <w:rFonts w:cs="Times New Roman"/>
          <w:position w:val="-6"/>
        </w:rPr>
        <w:object w:dxaOrig="240" w:dyaOrig="279">
          <v:shape id="_x0000_i1341" type="#_x0000_t75" style="width:12pt;height:12.75pt" o:ole="">
            <v:imagedata r:id="rId461" o:title=""/>
          </v:shape>
          <o:OLEObject Type="Embed" ProgID="Equation.DSMT4" ShapeID="_x0000_i1341" DrawAspect="Content" ObjectID="_1495009862" r:id="rId524"/>
        </w:object>
      </w:r>
      <w:r w:rsidR="00497951">
        <w:rPr>
          <w:rFonts w:cs="Times New Roman" w:hint="eastAsia"/>
        </w:rPr>
        <w:t>中再随机选择一个顶点作为遍历的初始顶点，重复执行上述操作，</w:t>
      </w:r>
      <w:r w:rsidR="00B94E80">
        <w:rPr>
          <w:rFonts w:cs="Times New Roman" w:hint="eastAsia"/>
        </w:rPr>
        <w:t>直到</w:t>
      </w:r>
      <w:r w:rsidR="00497951">
        <w:rPr>
          <w:rFonts w:cs="Times New Roman" w:hint="eastAsia"/>
        </w:rPr>
        <w:t>集合</w:t>
      </w:r>
      <w:r w:rsidR="00497951">
        <w:rPr>
          <w:rFonts w:cs="Times New Roman"/>
          <w:position w:val="-6"/>
        </w:rPr>
        <w:object w:dxaOrig="240" w:dyaOrig="279">
          <v:shape id="_x0000_i1342" type="#_x0000_t75" style="width:12pt;height:12.75pt" o:ole="">
            <v:imagedata r:id="rId461" o:title=""/>
          </v:shape>
          <o:OLEObject Type="Embed" ProgID="Equation.DSMT4" ShapeID="_x0000_i1342" DrawAspect="Content" ObjectID="_1495009863" r:id="rId525"/>
        </w:object>
      </w:r>
      <w:r w:rsidR="00497951">
        <w:rPr>
          <w:rFonts w:cs="Times New Roman" w:hint="eastAsia"/>
        </w:rPr>
        <w:t>为空，即图数据流中的所有顶点都被遍历完为止。最后得到一个新的图</w:t>
      </w:r>
      <w:r w:rsidR="00497951" w:rsidRPr="00497951">
        <w:rPr>
          <w:rFonts w:cs="Times New Roman"/>
          <w:position w:val="-10"/>
        </w:rPr>
        <w:object w:dxaOrig="2240" w:dyaOrig="320">
          <v:shape id="_x0000_i1343" type="#_x0000_t75" style="width:109.5pt;height:15pt" o:ole="">
            <v:imagedata r:id="rId526" o:title=""/>
          </v:shape>
          <o:OLEObject Type="Embed" ProgID="Equation.DSMT4" ShapeID="_x0000_i1343" DrawAspect="Content" ObjectID="_1495009864" r:id="rId527"/>
        </w:object>
      </w:r>
      <w:r w:rsidR="00B94E80">
        <w:rPr>
          <w:rFonts w:cs="Times New Roman" w:hint="eastAsia"/>
        </w:rPr>
        <w:t>。这个新的图中所有顶点的标签一定都包含于查询图</w:t>
      </w:r>
      <w:r w:rsidR="00B94E80" w:rsidRPr="00B94E80">
        <w:rPr>
          <w:rFonts w:cs="Times New Roman"/>
          <w:position w:val="-10"/>
        </w:rPr>
        <w:object w:dxaOrig="200" w:dyaOrig="260">
          <v:shape id="_x0000_i1344" type="#_x0000_t75" style="width:9.75pt;height:12pt" o:ole="">
            <v:imagedata r:id="rId528" o:title=""/>
          </v:shape>
          <o:OLEObject Type="Embed" ProgID="Equation.DSMT4" ShapeID="_x0000_i1344" DrawAspect="Content" ObjectID="_1495009865" r:id="rId529"/>
        </w:object>
      </w:r>
      <w:r w:rsidR="00B94E80">
        <w:rPr>
          <w:rFonts w:cs="Times New Roman" w:hint="eastAsia"/>
        </w:rPr>
        <w:t>的标签集合当中。</w:t>
      </w:r>
    </w:p>
    <w:p w:rsidR="00C303BE" w:rsidRPr="00C303BE" w:rsidRDefault="008E1BA9" w:rsidP="00074D87">
      <w:pPr>
        <w:rPr>
          <w:rFonts w:cs="Times New Roman"/>
        </w:rPr>
      </w:pPr>
      <w:r>
        <w:object w:dxaOrig="8190" w:dyaOrig="3270">
          <v:shape id="_x0000_i1345" type="#_x0000_t75" style="width:411pt;height:163.5pt" o:ole="">
            <v:imagedata r:id="rId530" o:title=""/>
          </v:shape>
          <o:OLEObject Type="Embed" ProgID="Visio.Drawing.15" ShapeID="_x0000_i1345" DrawAspect="Content" ObjectID="_1495009866" r:id="rId531"/>
        </w:object>
      </w:r>
    </w:p>
    <w:p w:rsidR="00EB5AE8" w:rsidRPr="00B06021" w:rsidRDefault="004424E6" w:rsidP="00592E0A">
      <w:pPr>
        <w:spacing w:line="240" w:lineRule="auto"/>
        <w:jc w:val="center"/>
      </w:pPr>
      <w:r>
        <w:object w:dxaOrig="9480" w:dyaOrig="3225">
          <v:shape id="_x0000_i1346" type="#_x0000_t75" style="width:415.5pt;height:141pt" o:ole="">
            <v:imagedata r:id="rId532" o:title=""/>
          </v:shape>
          <o:OLEObject Type="Embed" ProgID="Visio.Drawing.15" ShapeID="_x0000_i1346" DrawAspect="Content" ObjectID="_1495009867" r:id="rId533"/>
        </w:object>
      </w:r>
      <w:r w:rsidR="00EB5AE8" w:rsidRPr="00EB5AE8">
        <w:rPr>
          <w:rFonts w:hint="eastAsia"/>
          <w:sz w:val="21"/>
          <w:szCs w:val="21"/>
        </w:rPr>
        <w:t>图</w:t>
      </w:r>
      <w:r w:rsidR="00EB5AE8" w:rsidRPr="00EB5AE8">
        <w:rPr>
          <w:rFonts w:hint="eastAsia"/>
          <w:sz w:val="21"/>
          <w:szCs w:val="21"/>
        </w:rPr>
        <w:t>3.4</w:t>
      </w:r>
      <w:r w:rsidR="00EB5AE8" w:rsidRPr="00EB5AE8">
        <w:rPr>
          <w:rFonts w:hint="eastAsia"/>
          <w:sz w:val="21"/>
          <w:szCs w:val="21"/>
        </w:rPr>
        <w:t>图数据流上的结构剪枝实例</w:t>
      </w:r>
    </w:p>
    <w:p w:rsidR="00EB5AE8" w:rsidRPr="00EB5AE8" w:rsidRDefault="00EB5AE8" w:rsidP="00592E0A">
      <w:pPr>
        <w:spacing w:line="240" w:lineRule="auto"/>
        <w:jc w:val="center"/>
        <w:rPr>
          <w:sz w:val="21"/>
          <w:szCs w:val="21"/>
        </w:rPr>
      </w:pPr>
      <w:r w:rsidRPr="00EB5AE8">
        <w:rPr>
          <w:sz w:val="21"/>
          <w:szCs w:val="21"/>
        </w:rPr>
        <w:t>Fig</w:t>
      </w:r>
      <w:r w:rsidR="00BF158D">
        <w:rPr>
          <w:rFonts w:hint="eastAsia"/>
          <w:sz w:val="21"/>
          <w:szCs w:val="21"/>
        </w:rPr>
        <w:t>.</w:t>
      </w:r>
      <w:r w:rsidRPr="00EB5AE8">
        <w:rPr>
          <w:rFonts w:hint="eastAsia"/>
          <w:sz w:val="21"/>
          <w:szCs w:val="21"/>
        </w:rPr>
        <w:t>3.4</w:t>
      </w:r>
      <w:r w:rsidRPr="00EB5AE8">
        <w:rPr>
          <w:sz w:val="21"/>
          <w:szCs w:val="21"/>
        </w:rPr>
        <w:t xml:space="preserve"> Illustration of a </w:t>
      </w:r>
      <w:r w:rsidRPr="00EB5AE8">
        <w:rPr>
          <w:rFonts w:hint="eastAsia"/>
          <w:sz w:val="21"/>
          <w:szCs w:val="21"/>
        </w:rPr>
        <w:t>structural pruning over graph streaming</w:t>
      </w:r>
    </w:p>
    <w:p w:rsidR="00EB5AE8" w:rsidRDefault="00C303BE" w:rsidP="00C124C0">
      <w:pPr>
        <w:spacing w:line="440" w:lineRule="exact"/>
        <w:ind w:firstLine="420"/>
        <w:rPr>
          <w:rFonts w:cs="Times New Roman"/>
        </w:rPr>
      </w:pPr>
      <w:r>
        <w:rPr>
          <w:rFonts w:hint="eastAsia"/>
        </w:rPr>
        <w:t>例如对于图</w:t>
      </w:r>
      <w:r>
        <w:rPr>
          <w:rFonts w:hint="eastAsia"/>
        </w:rPr>
        <w:t>3.4</w:t>
      </w:r>
      <w:r>
        <w:rPr>
          <w:rFonts w:hint="eastAsia"/>
        </w:rPr>
        <w:t>中的图数据流</w:t>
      </w:r>
      <w:r>
        <w:rPr>
          <w:rFonts w:cs="Times New Roman"/>
          <w:position w:val="-6"/>
        </w:rPr>
        <w:object w:dxaOrig="260" w:dyaOrig="279">
          <v:shape id="_x0000_i1347" type="#_x0000_t75" style="width:12.75pt;height:12.75pt" o:ole="">
            <v:imagedata r:id="rId534" o:title=""/>
          </v:shape>
          <o:OLEObject Type="Embed" ProgID="Equation.DSMT4" ShapeID="_x0000_i1347" DrawAspect="Content" ObjectID="_1495009868" r:id="rId535"/>
        </w:object>
      </w:r>
      <w:r>
        <w:rPr>
          <w:rFonts w:hint="eastAsia"/>
        </w:rPr>
        <w:t>和查询图</w:t>
      </w:r>
      <w:r w:rsidRPr="00B94E80">
        <w:rPr>
          <w:rFonts w:cs="Times New Roman"/>
          <w:position w:val="-10"/>
        </w:rPr>
        <w:object w:dxaOrig="200" w:dyaOrig="260">
          <v:shape id="_x0000_i1348" type="#_x0000_t75" style="width:9.75pt;height:12pt" o:ole="">
            <v:imagedata r:id="rId536" o:title=""/>
          </v:shape>
          <o:OLEObject Type="Embed" ProgID="Equation.DSMT4" ShapeID="_x0000_i1348" DrawAspect="Content" ObjectID="_1495009869" r:id="rId537"/>
        </w:object>
      </w:r>
      <w:r>
        <w:rPr>
          <w:rFonts w:cs="Times New Roman" w:hint="eastAsia"/>
        </w:rPr>
        <w:t>，可知查询图</w:t>
      </w:r>
      <w:r w:rsidRPr="00B94E80">
        <w:rPr>
          <w:rFonts w:cs="Times New Roman"/>
          <w:position w:val="-10"/>
        </w:rPr>
        <w:object w:dxaOrig="200" w:dyaOrig="260">
          <v:shape id="_x0000_i1349" type="#_x0000_t75" style="width:9.75pt;height:12pt" o:ole="">
            <v:imagedata r:id="rId536" o:title=""/>
          </v:shape>
          <o:OLEObject Type="Embed" ProgID="Equation.DSMT4" ShapeID="_x0000_i1349" DrawAspect="Content" ObjectID="_1495009870" r:id="rId538"/>
        </w:object>
      </w:r>
      <w:r>
        <w:rPr>
          <w:rFonts w:cs="Times New Roman" w:hint="eastAsia"/>
        </w:rPr>
        <w:t>的顶点标签集合</w:t>
      </w:r>
      <w:r w:rsidRPr="00F57113">
        <w:rPr>
          <w:position w:val="-10"/>
        </w:rPr>
        <w:object w:dxaOrig="1740" w:dyaOrig="320">
          <v:shape id="_x0000_i1350" type="#_x0000_t75" style="width:87pt;height:15.75pt" o:ole="">
            <v:imagedata r:id="rId539" o:title=""/>
          </v:shape>
          <o:OLEObject Type="Embed" ProgID="Equation.DSMT4" ShapeID="_x0000_i1350" DrawAspect="Content" ObjectID="_1495009871" r:id="rId540"/>
        </w:object>
      </w:r>
      <w:r>
        <w:rPr>
          <w:rFonts w:hint="eastAsia"/>
        </w:rPr>
        <w:t>。</w:t>
      </w:r>
      <w:r>
        <w:rPr>
          <w:rFonts w:cs="Times New Roman" w:hint="eastAsia"/>
        </w:rPr>
        <w:t>首先初始化集合</w:t>
      </w:r>
      <w:r w:rsidRPr="003C446B">
        <w:rPr>
          <w:rFonts w:cs="Times New Roman"/>
          <w:position w:val="-10"/>
        </w:rPr>
        <w:object w:dxaOrig="1560" w:dyaOrig="320">
          <v:shape id="_x0000_i1351" type="#_x0000_t75" style="width:76.5pt;height:15pt" o:ole="">
            <v:imagedata r:id="rId541" o:title=""/>
          </v:shape>
          <o:OLEObject Type="Embed" ProgID="Equation.DSMT4" ShapeID="_x0000_i1351" DrawAspect="Content" ObjectID="_1495009872" r:id="rId542"/>
        </w:object>
      </w:r>
      <w:r>
        <w:rPr>
          <w:rFonts w:cs="Times New Roman" w:hint="eastAsia"/>
        </w:rPr>
        <w:t>和未匹配顶点集合</w:t>
      </w:r>
      <w:r w:rsidRPr="00C270A0">
        <w:rPr>
          <w:position w:val="-6"/>
        </w:rPr>
        <w:object w:dxaOrig="240" w:dyaOrig="279">
          <v:shape id="_x0000_i1352" type="#_x0000_t75" style="width:12pt;height:14.25pt" o:ole="">
            <v:imagedata r:id="rId543" o:title=""/>
          </v:shape>
          <o:OLEObject Type="Embed" ProgID="Equation.DSMT4" ShapeID="_x0000_i1352" DrawAspect="Content" ObjectID="_1495009873" r:id="rId544"/>
        </w:object>
      </w:r>
      <w:r>
        <w:rPr>
          <w:rFonts w:hint="eastAsia"/>
        </w:rPr>
        <w:t>，其中</w:t>
      </w:r>
      <w:r w:rsidRPr="00C270A0">
        <w:rPr>
          <w:position w:val="-6"/>
        </w:rPr>
        <w:object w:dxaOrig="859" w:dyaOrig="279">
          <v:shape id="_x0000_i1353" type="#_x0000_t75" style="width:42.75pt;height:14.25pt" o:ole="">
            <v:imagedata r:id="rId443" o:title=""/>
          </v:shape>
          <o:OLEObject Type="Embed" ProgID="Equation.DSMT4" ShapeID="_x0000_i1353" DrawAspect="Content" ObjectID="_1495009874" r:id="rId545"/>
        </w:object>
      </w:r>
      <w:r>
        <w:rPr>
          <w:rFonts w:hint="eastAsia"/>
        </w:rPr>
        <w:t>，</w:t>
      </w:r>
      <w:r w:rsidRPr="00F57113">
        <w:rPr>
          <w:position w:val="-14"/>
        </w:rPr>
        <w:object w:dxaOrig="4220" w:dyaOrig="400">
          <v:shape id="_x0000_i1354" type="#_x0000_t75" style="width:210pt;height:20.25pt" o:ole="">
            <v:imagedata r:id="rId546" o:title=""/>
          </v:shape>
          <o:OLEObject Type="Embed" ProgID="Equation.DSMT4" ShapeID="_x0000_i1354" DrawAspect="Content" ObjectID="_1495009875" r:id="rId547"/>
        </w:object>
      </w:r>
      <w:r>
        <w:rPr>
          <w:rFonts w:hint="eastAsia"/>
        </w:rPr>
        <w:t>。然后对于大的图数据流</w:t>
      </w:r>
      <w:r>
        <w:rPr>
          <w:rFonts w:cs="Times New Roman"/>
          <w:position w:val="-6"/>
        </w:rPr>
        <w:object w:dxaOrig="260" w:dyaOrig="279">
          <v:shape id="_x0000_i1355" type="#_x0000_t75" style="width:12.75pt;height:12.75pt" o:ole="">
            <v:imagedata r:id="rId534" o:title=""/>
          </v:shape>
          <o:OLEObject Type="Embed" ProgID="Equation.DSMT4" ShapeID="_x0000_i1355" DrawAspect="Content" ObjectID="_1495009876" r:id="rId548"/>
        </w:object>
      </w:r>
      <w:r>
        <w:rPr>
          <w:rFonts w:cs="Times New Roman" w:hint="eastAsia"/>
        </w:rPr>
        <w:t>进行广度优先遍历。随机选择顶点</w:t>
      </w:r>
      <w:r w:rsidRPr="00C270A0">
        <w:rPr>
          <w:position w:val="-6"/>
        </w:rPr>
        <w:object w:dxaOrig="240" w:dyaOrig="220">
          <v:shape id="_x0000_i1356" type="#_x0000_t75" style="width:12pt;height:11.25pt" o:ole="">
            <v:imagedata r:id="rId549" o:title=""/>
          </v:shape>
          <o:OLEObject Type="Embed" ProgID="Equation.DSMT4" ShapeID="_x0000_i1356" DrawAspect="Content" ObjectID="_1495009877" r:id="rId550"/>
        </w:object>
      </w:r>
      <w:r>
        <w:rPr>
          <w:rFonts w:hint="eastAsia"/>
        </w:rPr>
        <w:t>作为遍历的初始顶点，可知</w:t>
      </w:r>
      <w:r>
        <w:rPr>
          <w:rFonts w:cs="Times New Roman" w:hint="eastAsia"/>
        </w:rPr>
        <w:t>顶点</w:t>
      </w:r>
      <w:r w:rsidRPr="00C270A0">
        <w:rPr>
          <w:position w:val="-6"/>
        </w:rPr>
        <w:object w:dxaOrig="240" w:dyaOrig="220">
          <v:shape id="_x0000_i1357" type="#_x0000_t75" style="width:12pt;height:11.25pt" o:ole="">
            <v:imagedata r:id="rId549" o:title=""/>
          </v:shape>
          <o:OLEObject Type="Embed" ProgID="Equation.DSMT4" ShapeID="_x0000_i1357" DrawAspect="Content" ObjectID="_1495009878" r:id="rId551"/>
        </w:object>
      </w:r>
      <w:r>
        <w:rPr>
          <w:rFonts w:hint="eastAsia"/>
        </w:rPr>
        <w:t>的标签</w:t>
      </w:r>
      <w:r w:rsidRPr="00F57113">
        <w:rPr>
          <w:position w:val="-4"/>
        </w:rPr>
        <w:object w:dxaOrig="240" w:dyaOrig="260">
          <v:shape id="_x0000_i1358" type="#_x0000_t75" style="width:12pt;height:12.75pt" o:ole="">
            <v:imagedata r:id="rId552" o:title=""/>
          </v:shape>
          <o:OLEObject Type="Embed" ProgID="Equation.DSMT4" ShapeID="_x0000_i1358" DrawAspect="Content" ObjectID="_1495009879" r:id="rId553"/>
        </w:object>
      </w:r>
      <w:r>
        <w:rPr>
          <w:rFonts w:hint="eastAsia"/>
        </w:rPr>
        <w:t>包含于</w:t>
      </w:r>
      <w:r>
        <w:rPr>
          <w:rFonts w:cs="Times New Roman" w:hint="eastAsia"/>
        </w:rPr>
        <w:t>查询图</w:t>
      </w:r>
      <w:r w:rsidRPr="00B94E80">
        <w:rPr>
          <w:rFonts w:cs="Times New Roman"/>
          <w:position w:val="-10"/>
        </w:rPr>
        <w:object w:dxaOrig="200" w:dyaOrig="260">
          <v:shape id="_x0000_i1359" type="#_x0000_t75" style="width:9.75pt;height:12pt" o:ole="">
            <v:imagedata r:id="rId536" o:title=""/>
          </v:shape>
          <o:OLEObject Type="Embed" ProgID="Equation.DSMT4" ShapeID="_x0000_i1359" DrawAspect="Content" ObjectID="_1495009880" r:id="rId554"/>
        </w:object>
      </w:r>
      <w:r>
        <w:rPr>
          <w:rFonts w:cs="Times New Roman" w:hint="eastAsia"/>
        </w:rPr>
        <w:t>的顶点标签集合</w:t>
      </w:r>
      <w:r w:rsidRPr="00F57113">
        <w:rPr>
          <w:position w:val="-8"/>
        </w:rPr>
        <w:object w:dxaOrig="440" w:dyaOrig="300">
          <v:shape id="_x0000_i1360" type="#_x0000_t75" style="width:21.75pt;height:15pt" o:ole="">
            <v:imagedata r:id="rId555" o:title=""/>
          </v:shape>
          <o:OLEObject Type="Embed" ProgID="Equation.DSMT4" ShapeID="_x0000_i1360" DrawAspect="Content" ObjectID="_1495009881" r:id="rId556"/>
        </w:object>
      </w:r>
      <w:r>
        <w:rPr>
          <w:rFonts w:hint="eastAsia"/>
        </w:rPr>
        <w:t>中，因此将</w:t>
      </w:r>
      <w:r>
        <w:rPr>
          <w:rFonts w:cs="Times New Roman"/>
          <w:position w:val="-6"/>
        </w:rPr>
        <w:object w:dxaOrig="240" w:dyaOrig="220">
          <v:shape id="_x0000_i1361" type="#_x0000_t75" style="width:12pt;height:10.5pt" o:ole="">
            <v:imagedata r:id="rId557" o:title=""/>
          </v:shape>
          <o:OLEObject Type="Embed" ProgID="Equation.DSMT4" ShapeID="_x0000_i1361" DrawAspect="Content" ObjectID="_1495009882" r:id="rId558"/>
        </w:object>
      </w:r>
      <w:r>
        <w:rPr>
          <w:rFonts w:cs="Times New Roman" w:hint="eastAsia"/>
        </w:rPr>
        <w:t>加入到集合</w:t>
      </w:r>
      <w:r>
        <w:rPr>
          <w:rFonts w:cs="Times New Roman"/>
          <w:position w:val="-6"/>
        </w:rPr>
        <w:object w:dxaOrig="340" w:dyaOrig="279">
          <v:shape id="_x0000_i1362" type="#_x0000_t75" style="width:16.5pt;height:12.75pt" o:ole="">
            <v:imagedata r:id="rId455" o:title=""/>
          </v:shape>
          <o:OLEObject Type="Embed" ProgID="Equation.DSMT4" ShapeID="_x0000_i1362" DrawAspect="Content" ObjectID="_1495009883" r:id="rId559"/>
        </w:object>
      </w:r>
      <w:r>
        <w:rPr>
          <w:rFonts w:cs="Times New Roman" w:hint="eastAsia"/>
        </w:rPr>
        <w:t>中，并将</w:t>
      </w:r>
      <w:r w:rsidRPr="00F57113">
        <w:rPr>
          <w:position w:val="-4"/>
        </w:rPr>
        <w:object w:dxaOrig="240" w:dyaOrig="260">
          <v:shape id="_x0000_i1363" type="#_x0000_t75" style="width:12pt;height:12.75pt" o:ole="">
            <v:imagedata r:id="rId552" o:title=""/>
          </v:shape>
          <o:OLEObject Type="Embed" ProgID="Equation.DSMT4" ShapeID="_x0000_i1363" DrawAspect="Content" ObjectID="_1495009884" r:id="rId560"/>
        </w:object>
      </w:r>
      <w:r>
        <w:rPr>
          <w:rFonts w:cs="Times New Roman" w:hint="eastAsia"/>
        </w:rPr>
        <w:t>加入到集合</w:t>
      </w:r>
      <w:r w:rsidRPr="00C270A0">
        <w:rPr>
          <w:position w:val="-8"/>
        </w:rPr>
        <w:object w:dxaOrig="460" w:dyaOrig="300">
          <v:shape id="_x0000_i1364" type="#_x0000_t75" style="width:23.25pt;height:15pt" o:ole="">
            <v:imagedata r:id="rId459" o:title=""/>
          </v:shape>
          <o:OLEObject Type="Embed" ProgID="Equation.DSMT4" ShapeID="_x0000_i1364" DrawAspect="Content" ObjectID="_1495009885" r:id="rId561"/>
        </w:object>
      </w:r>
      <w:r>
        <w:rPr>
          <w:rFonts w:hint="eastAsia"/>
        </w:rPr>
        <w:t>中，同时在</w:t>
      </w:r>
      <w:r>
        <w:rPr>
          <w:rFonts w:cs="Times New Roman" w:hint="eastAsia"/>
        </w:rPr>
        <w:t>集合</w:t>
      </w:r>
      <w:r>
        <w:rPr>
          <w:rFonts w:cs="Times New Roman"/>
          <w:position w:val="-6"/>
        </w:rPr>
        <w:object w:dxaOrig="240" w:dyaOrig="279">
          <v:shape id="_x0000_i1365" type="#_x0000_t75" style="width:12pt;height:12.75pt" o:ole="">
            <v:imagedata r:id="rId461" o:title=""/>
          </v:shape>
          <o:OLEObject Type="Embed" ProgID="Equation.DSMT4" ShapeID="_x0000_i1365" DrawAspect="Content" ObjectID="_1495009886" r:id="rId562"/>
        </w:object>
      </w:r>
      <w:r>
        <w:rPr>
          <w:rFonts w:cs="Times New Roman" w:hint="eastAsia"/>
        </w:rPr>
        <w:t>中删除顶点</w:t>
      </w:r>
      <w:r>
        <w:rPr>
          <w:rFonts w:cs="Times New Roman"/>
          <w:position w:val="-6"/>
        </w:rPr>
        <w:object w:dxaOrig="240" w:dyaOrig="220">
          <v:shape id="_x0000_i1366" type="#_x0000_t75" style="width:12pt;height:10.5pt" o:ole="">
            <v:imagedata r:id="rId563" o:title=""/>
          </v:shape>
          <o:OLEObject Type="Embed" ProgID="Equation.DSMT4" ShapeID="_x0000_i1366" DrawAspect="Content" ObjectID="_1495009887" r:id="rId564"/>
        </w:object>
      </w:r>
      <w:r>
        <w:rPr>
          <w:rFonts w:cs="Times New Roman" w:hint="eastAsia"/>
        </w:rPr>
        <w:t>。</w:t>
      </w:r>
      <w:r>
        <w:rPr>
          <w:rFonts w:hint="eastAsia"/>
        </w:rPr>
        <w:t>此时</w:t>
      </w:r>
      <w:r w:rsidRPr="00AE7CC8">
        <w:rPr>
          <w:rFonts w:cs="Times New Roman"/>
          <w:position w:val="-14"/>
        </w:rPr>
        <w:object w:dxaOrig="940" w:dyaOrig="400">
          <v:shape id="_x0000_i1367" type="#_x0000_t75" style="width:45.75pt;height:18.75pt" o:ole="">
            <v:imagedata r:id="rId565" o:title=""/>
          </v:shape>
          <o:OLEObject Type="Embed" ProgID="Equation.DSMT4" ShapeID="_x0000_i1367" DrawAspect="Content" ObjectID="_1495009888" r:id="rId566"/>
        </w:object>
      </w:r>
      <w:r>
        <w:rPr>
          <w:rFonts w:cs="Times New Roman" w:hint="eastAsia"/>
        </w:rPr>
        <w:t>，</w:t>
      </w:r>
      <w:r w:rsidRPr="00AE7CC8">
        <w:rPr>
          <w:rFonts w:cs="Times New Roman"/>
          <w:position w:val="-14"/>
        </w:rPr>
        <w:object w:dxaOrig="980" w:dyaOrig="400">
          <v:shape id="_x0000_i1368" type="#_x0000_t75" style="width:48pt;height:18.75pt" o:ole="">
            <v:imagedata r:id="rId567" o:title=""/>
          </v:shape>
          <o:OLEObject Type="Embed" ProgID="Equation.DSMT4" ShapeID="_x0000_i1368" DrawAspect="Content" ObjectID="_1495009889" r:id="rId568"/>
        </w:object>
      </w:r>
      <w:r>
        <w:rPr>
          <w:rFonts w:cs="Times New Roman" w:hint="eastAsia"/>
        </w:rPr>
        <w:t>，</w:t>
      </w:r>
      <w:r w:rsidRPr="00F57113">
        <w:rPr>
          <w:rFonts w:cs="Times New Roman"/>
          <w:position w:val="-10"/>
        </w:rPr>
        <w:object w:dxaOrig="660" w:dyaOrig="320">
          <v:shape id="_x0000_i1369" type="#_x0000_t75" style="width:32.25pt;height:15pt" o:ole="">
            <v:imagedata r:id="rId569" o:title=""/>
          </v:shape>
          <o:OLEObject Type="Embed" ProgID="Equation.DSMT4" ShapeID="_x0000_i1369" DrawAspect="Content" ObjectID="_1495009890" r:id="rId570"/>
        </w:object>
      </w:r>
      <w:r>
        <w:rPr>
          <w:rFonts w:cs="Times New Roman" w:hint="eastAsia"/>
        </w:rPr>
        <w:t>，</w:t>
      </w:r>
      <w:r w:rsidRPr="00F57113">
        <w:rPr>
          <w:position w:val="-14"/>
        </w:rPr>
        <w:object w:dxaOrig="3320" w:dyaOrig="400">
          <v:shape id="_x0000_i1370" type="#_x0000_t75" style="width:165.75pt;height:20.25pt" o:ole="">
            <v:imagedata r:id="rId571" o:title=""/>
          </v:shape>
          <o:OLEObject Type="Embed" ProgID="Equation.DSMT4" ShapeID="_x0000_i1370" DrawAspect="Content" ObjectID="_1495009891" r:id="rId572"/>
        </w:object>
      </w:r>
      <w:r>
        <w:rPr>
          <w:rFonts w:cs="Times New Roman" w:hint="eastAsia"/>
        </w:rPr>
        <w:t>。对于</w:t>
      </w:r>
      <w:r>
        <w:rPr>
          <w:rFonts w:cs="Times New Roman"/>
          <w:position w:val="-6"/>
        </w:rPr>
        <w:object w:dxaOrig="240" w:dyaOrig="220">
          <v:shape id="_x0000_i1371" type="#_x0000_t75" style="width:12pt;height:10.5pt" o:ole="">
            <v:imagedata r:id="rId563" o:title=""/>
          </v:shape>
          <o:OLEObject Type="Embed" ProgID="Equation.DSMT4" ShapeID="_x0000_i1371" DrawAspect="Content" ObjectID="_1495009892" r:id="rId573"/>
        </w:object>
      </w:r>
      <w:r>
        <w:rPr>
          <w:rFonts w:cs="Times New Roman" w:hint="eastAsia"/>
        </w:rPr>
        <w:t>的邻居节点</w:t>
      </w:r>
      <w:r>
        <w:rPr>
          <w:rFonts w:cs="Times New Roman"/>
          <w:position w:val="-6"/>
        </w:rPr>
        <w:object w:dxaOrig="320" w:dyaOrig="220">
          <v:shape id="_x0000_i1372" type="#_x0000_t75" style="width:15.75pt;height:10.5pt" o:ole="">
            <v:imagedata r:id="rId574" o:title=""/>
          </v:shape>
          <o:OLEObject Type="Embed" ProgID="Equation.DSMT4" ShapeID="_x0000_i1372" DrawAspect="Content" ObjectID="_1495009893" r:id="rId575"/>
        </w:object>
      </w:r>
      <w:r>
        <w:rPr>
          <w:rFonts w:cs="Times New Roman" w:hint="eastAsia"/>
        </w:rPr>
        <w:t>，它的标签</w:t>
      </w:r>
      <w:r w:rsidRPr="00F57113">
        <w:rPr>
          <w:rFonts w:cs="Times New Roman"/>
          <w:position w:val="-4"/>
        </w:rPr>
        <w:object w:dxaOrig="260" w:dyaOrig="260">
          <v:shape id="_x0000_i1373" type="#_x0000_t75" style="width:12.75pt;height:12pt" o:ole="">
            <v:imagedata r:id="rId576" o:title=""/>
          </v:shape>
          <o:OLEObject Type="Embed" ProgID="Equation.DSMT4" ShapeID="_x0000_i1373" DrawAspect="Content" ObjectID="_1495009894" r:id="rId577"/>
        </w:object>
      </w:r>
      <w:r>
        <w:rPr>
          <w:rFonts w:cs="Times New Roman" w:hint="eastAsia"/>
        </w:rPr>
        <w:t>不包含于</w:t>
      </w:r>
      <w:r w:rsidRPr="00B94E80">
        <w:rPr>
          <w:rFonts w:cs="Times New Roman"/>
          <w:position w:val="-10"/>
        </w:rPr>
        <w:object w:dxaOrig="200" w:dyaOrig="260">
          <v:shape id="_x0000_i1374" type="#_x0000_t75" style="width:9.75pt;height:12pt" o:ole="">
            <v:imagedata r:id="rId536" o:title=""/>
          </v:shape>
          <o:OLEObject Type="Embed" ProgID="Equation.DSMT4" ShapeID="_x0000_i1374" DrawAspect="Content" ObjectID="_1495009895" r:id="rId578"/>
        </w:object>
      </w:r>
      <w:r>
        <w:rPr>
          <w:rFonts w:cs="Times New Roman" w:hint="eastAsia"/>
        </w:rPr>
        <w:t>的顶点标签集合</w:t>
      </w:r>
      <w:r w:rsidRPr="00F57113">
        <w:rPr>
          <w:position w:val="-8"/>
        </w:rPr>
        <w:object w:dxaOrig="440" w:dyaOrig="300">
          <v:shape id="_x0000_i1375" type="#_x0000_t75" style="width:21.75pt;height:15pt" o:ole="">
            <v:imagedata r:id="rId555" o:title=""/>
          </v:shape>
          <o:OLEObject Type="Embed" ProgID="Equation.DSMT4" ShapeID="_x0000_i1375" DrawAspect="Content" ObjectID="_1495009896" r:id="rId579"/>
        </w:object>
      </w:r>
      <w:r>
        <w:rPr>
          <w:rFonts w:hint="eastAsia"/>
        </w:rPr>
        <w:t>中，直接将</w:t>
      </w:r>
      <w:r>
        <w:rPr>
          <w:rFonts w:cs="Times New Roman"/>
          <w:position w:val="-6"/>
        </w:rPr>
        <w:object w:dxaOrig="320" w:dyaOrig="220">
          <v:shape id="_x0000_i1376" type="#_x0000_t75" style="width:15.75pt;height:10.5pt" o:ole="">
            <v:imagedata r:id="rId574" o:title=""/>
          </v:shape>
          <o:OLEObject Type="Embed" ProgID="Equation.DSMT4" ShapeID="_x0000_i1376" DrawAspect="Content" ObjectID="_1495009897" r:id="rId580"/>
        </w:object>
      </w:r>
      <w:r>
        <w:rPr>
          <w:rFonts w:cs="Times New Roman" w:hint="eastAsia"/>
        </w:rPr>
        <w:t>从未匹配顶点集合</w:t>
      </w:r>
      <w:r w:rsidRPr="00C270A0">
        <w:rPr>
          <w:position w:val="-6"/>
        </w:rPr>
        <w:object w:dxaOrig="240" w:dyaOrig="279">
          <v:shape id="_x0000_i1377" type="#_x0000_t75" style="width:12pt;height:14.25pt" o:ole="">
            <v:imagedata r:id="rId543" o:title=""/>
          </v:shape>
          <o:OLEObject Type="Embed" ProgID="Equation.DSMT4" ShapeID="_x0000_i1377" DrawAspect="Content" ObjectID="_1495009898" r:id="rId581"/>
        </w:object>
      </w:r>
      <w:r>
        <w:rPr>
          <w:rFonts w:hint="eastAsia"/>
        </w:rPr>
        <w:t>中删除，此时</w:t>
      </w:r>
      <w:r w:rsidRPr="00F57113">
        <w:rPr>
          <w:position w:val="-14"/>
        </w:rPr>
        <w:object w:dxaOrig="3340" w:dyaOrig="400">
          <v:shape id="_x0000_i1378" type="#_x0000_t75" style="width:166.5pt;height:20.25pt" o:ole="">
            <v:imagedata r:id="rId582" o:title=""/>
          </v:shape>
          <o:OLEObject Type="Embed" ProgID="Equation.DSMT4" ShapeID="_x0000_i1378" DrawAspect="Content" ObjectID="_1495009899" r:id="rId583"/>
        </w:object>
      </w:r>
      <w:r w:rsidR="00DC3754">
        <w:rPr>
          <w:rFonts w:hint="eastAsia"/>
        </w:rPr>
        <w:t>。</w:t>
      </w:r>
      <w:r>
        <w:rPr>
          <w:rFonts w:hint="eastAsia"/>
        </w:rPr>
        <w:t>接下来处理</w:t>
      </w:r>
      <w:r>
        <w:rPr>
          <w:rFonts w:cs="Times New Roman"/>
          <w:position w:val="-6"/>
        </w:rPr>
        <w:object w:dxaOrig="240" w:dyaOrig="220">
          <v:shape id="_x0000_i1379" type="#_x0000_t75" style="width:12pt;height:10.5pt" o:ole="">
            <v:imagedata r:id="rId563" o:title=""/>
          </v:shape>
          <o:OLEObject Type="Embed" ProgID="Equation.DSMT4" ShapeID="_x0000_i1379" DrawAspect="Content" ObjectID="_1495009900" r:id="rId584"/>
        </w:object>
      </w:r>
      <w:r>
        <w:rPr>
          <w:rFonts w:cs="Times New Roman" w:hint="eastAsia"/>
        </w:rPr>
        <w:t>的下一个邻居节点，</w:t>
      </w:r>
      <w:r>
        <w:rPr>
          <w:rFonts w:cs="Times New Roman"/>
        </w:rPr>
        <w:t>由于</w:t>
      </w:r>
      <w:r>
        <w:rPr>
          <w:rFonts w:cs="Times New Roman"/>
          <w:position w:val="-12"/>
        </w:rPr>
        <w:object w:dxaOrig="240" w:dyaOrig="360">
          <v:shape id="_x0000_i1380" type="#_x0000_t75" style="width:12.75pt;height:19.5pt" o:ole="">
            <v:imagedata r:id="rId585" o:title=""/>
          </v:shape>
          <o:OLEObject Type="Embed" ProgID="Equation.DSMT4" ShapeID="_x0000_i1380" DrawAspect="Content" ObjectID="_1495009901" r:id="rId586"/>
        </w:object>
      </w:r>
      <w:r>
        <w:rPr>
          <w:rFonts w:cs="Times New Roman"/>
        </w:rPr>
        <w:t>、</w:t>
      </w:r>
      <w:r>
        <w:rPr>
          <w:rFonts w:cs="Times New Roman"/>
          <w:position w:val="-12"/>
        </w:rPr>
        <w:object w:dxaOrig="240" w:dyaOrig="360">
          <v:shape id="_x0000_i1381" type="#_x0000_t75" style="width:12.75pt;height:19.5pt" o:ole="">
            <v:imagedata r:id="rId587" o:title=""/>
          </v:shape>
          <o:OLEObject Type="Embed" ProgID="Equation.DSMT4" ShapeID="_x0000_i1381" DrawAspect="Content" ObjectID="_1495009902" r:id="rId588"/>
        </w:object>
      </w:r>
      <w:r>
        <w:rPr>
          <w:rFonts w:cs="Times New Roman"/>
        </w:rPr>
        <w:t>、</w:t>
      </w:r>
      <w:r>
        <w:rPr>
          <w:rFonts w:cs="Times New Roman"/>
          <w:position w:val="-12"/>
        </w:rPr>
        <w:object w:dxaOrig="240" w:dyaOrig="360">
          <v:shape id="_x0000_i1382" type="#_x0000_t75" style="width:12.75pt;height:19.5pt" o:ole="">
            <v:imagedata r:id="rId589" o:title=""/>
          </v:shape>
          <o:OLEObject Type="Embed" ProgID="Equation.DSMT4" ShapeID="_x0000_i1382" DrawAspect="Content" ObjectID="_1495009903" r:id="rId590"/>
        </w:object>
      </w:r>
      <w:r>
        <w:rPr>
          <w:rFonts w:cs="Times New Roman"/>
        </w:rPr>
        <w:t>的标签都包含于</w:t>
      </w:r>
      <w:r>
        <w:rPr>
          <w:rFonts w:cs="Times New Roman" w:hint="eastAsia"/>
        </w:rPr>
        <w:t>查询图的顶点标签集合</w:t>
      </w:r>
      <w:r w:rsidRPr="00F57113">
        <w:rPr>
          <w:position w:val="-8"/>
        </w:rPr>
        <w:object w:dxaOrig="440" w:dyaOrig="300">
          <v:shape id="_x0000_i1383" type="#_x0000_t75" style="width:21.75pt;height:15pt" o:ole="">
            <v:imagedata r:id="rId555" o:title=""/>
          </v:shape>
          <o:OLEObject Type="Embed" ProgID="Equation.DSMT4" ShapeID="_x0000_i1383" DrawAspect="Content" ObjectID="_1495009904" r:id="rId591"/>
        </w:object>
      </w:r>
      <w:r>
        <w:rPr>
          <w:rFonts w:cs="Times New Roman"/>
        </w:rPr>
        <w:t>中，</w:t>
      </w:r>
      <w:r w:rsidR="00CF1094">
        <w:rPr>
          <w:rFonts w:cs="Times New Roman" w:hint="eastAsia"/>
        </w:rPr>
        <w:t>且均未被处理过，</w:t>
      </w:r>
      <w:r>
        <w:rPr>
          <w:rFonts w:cs="Times New Roman" w:hint="eastAsia"/>
        </w:rPr>
        <w:t>将三个顶点都加入到</w:t>
      </w:r>
      <w:r>
        <w:rPr>
          <w:rFonts w:cs="Times New Roman"/>
          <w:position w:val="-6"/>
        </w:rPr>
        <w:object w:dxaOrig="340" w:dyaOrig="279">
          <v:shape id="_x0000_i1384" type="#_x0000_t75" style="width:16.5pt;height:12.75pt" o:ole="">
            <v:imagedata r:id="rId455" o:title=""/>
          </v:shape>
          <o:OLEObject Type="Embed" ProgID="Equation.DSMT4" ShapeID="_x0000_i1384" DrawAspect="Content" ObjectID="_1495009905" r:id="rId592"/>
        </w:object>
      </w:r>
      <w:r>
        <w:rPr>
          <w:rFonts w:cs="Times New Roman" w:hint="eastAsia"/>
        </w:rPr>
        <w:t>中，更新各个集合，此时</w:t>
      </w:r>
      <w:r w:rsidRPr="00AE7CC8">
        <w:rPr>
          <w:rFonts w:cs="Times New Roman"/>
          <w:position w:val="-14"/>
        </w:rPr>
        <w:object w:dxaOrig="1880" w:dyaOrig="400">
          <v:shape id="_x0000_i1385" type="#_x0000_t75" style="width:91.5pt;height:18.75pt" o:ole="">
            <v:imagedata r:id="rId593" o:title=""/>
          </v:shape>
          <o:OLEObject Type="Embed" ProgID="Equation.DSMT4" ShapeID="_x0000_i1385" DrawAspect="Content" ObjectID="_1495009906" r:id="rId594"/>
        </w:object>
      </w:r>
      <w:r>
        <w:rPr>
          <w:rFonts w:cs="Times New Roman" w:hint="eastAsia"/>
        </w:rPr>
        <w:t>，</w:t>
      </w:r>
      <w:r w:rsidRPr="00AE7CC8">
        <w:rPr>
          <w:rFonts w:cs="Times New Roman"/>
          <w:position w:val="-14"/>
        </w:rPr>
        <w:object w:dxaOrig="2100" w:dyaOrig="400">
          <v:shape id="_x0000_i1386" type="#_x0000_t75" style="width:102.75pt;height:18.75pt" o:ole="">
            <v:imagedata r:id="rId595" o:title=""/>
          </v:shape>
          <o:OLEObject Type="Embed" ProgID="Equation.DSMT4" ShapeID="_x0000_i1386" DrawAspect="Content" ObjectID="_1495009907" r:id="rId596"/>
        </w:object>
      </w:r>
      <w:r>
        <w:rPr>
          <w:rFonts w:cs="Times New Roman" w:hint="eastAsia"/>
        </w:rPr>
        <w:t>，</w:t>
      </w:r>
      <w:r w:rsidRPr="008C4D6A">
        <w:rPr>
          <w:rFonts w:cs="Times New Roman"/>
          <w:position w:val="-14"/>
        </w:rPr>
        <w:object w:dxaOrig="2799" w:dyaOrig="400">
          <v:shape id="_x0000_i1387" type="#_x0000_t75" style="width:136.5pt;height:18.75pt" o:ole="">
            <v:imagedata r:id="rId597" o:title=""/>
          </v:shape>
          <o:OLEObject Type="Embed" ProgID="Equation.DSMT4" ShapeID="_x0000_i1387" DrawAspect="Content" ObjectID="_1495009908" r:id="rId598"/>
        </w:object>
      </w:r>
      <w:r>
        <w:rPr>
          <w:rFonts w:cs="Times New Roman" w:hint="eastAsia"/>
        </w:rPr>
        <w:t>，</w:t>
      </w:r>
      <w:r w:rsidRPr="008C4D6A">
        <w:rPr>
          <w:position w:val="-10"/>
        </w:rPr>
        <w:object w:dxaOrig="4180" w:dyaOrig="320">
          <v:shape id="_x0000_i1388" type="#_x0000_t75" style="width:209.25pt;height:15.75pt" o:ole="">
            <v:imagedata r:id="rId599" o:title=""/>
          </v:shape>
          <o:OLEObject Type="Embed" ProgID="Equation.DSMT4" ShapeID="_x0000_i1388" DrawAspect="Content" ObjectID="_1495009909" r:id="rId600"/>
        </w:object>
      </w:r>
      <w:r>
        <w:rPr>
          <w:rFonts w:hint="eastAsia"/>
        </w:rPr>
        <w:t>；然后从新插入的顶点开始，继续进行广度优先遍历，</w:t>
      </w:r>
      <w:r>
        <w:rPr>
          <w:rFonts w:cs="Times New Roman"/>
        </w:rPr>
        <w:t>由于</w:t>
      </w:r>
      <w:r>
        <w:rPr>
          <w:rFonts w:cs="Times New Roman"/>
          <w:position w:val="-12"/>
        </w:rPr>
        <w:object w:dxaOrig="240" w:dyaOrig="360">
          <v:shape id="_x0000_i1389" type="#_x0000_t75" style="width:12.75pt;height:19.5pt" o:ole="">
            <v:imagedata r:id="rId601" o:title=""/>
          </v:shape>
          <o:OLEObject Type="Embed" ProgID="Equation.DSMT4" ShapeID="_x0000_i1389" DrawAspect="Content" ObjectID="_1495009910" r:id="rId602"/>
        </w:object>
      </w:r>
      <w:r>
        <w:rPr>
          <w:rFonts w:cs="Times New Roman"/>
        </w:rPr>
        <w:t>的邻居节点</w:t>
      </w:r>
      <w:r>
        <w:rPr>
          <w:rFonts w:cs="Times New Roman"/>
          <w:position w:val="-12"/>
        </w:rPr>
        <w:object w:dxaOrig="240" w:dyaOrig="360">
          <v:shape id="_x0000_i1390" type="#_x0000_t75" style="width:12.75pt;height:19.5pt" o:ole="">
            <v:imagedata r:id="rId603" o:title=""/>
          </v:shape>
          <o:OLEObject Type="Embed" ProgID="Equation.DSMT4" ShapeID="_x0000_i1390" DrawAspect="Content" ObjectID="_1495009911" r:id="rId604"/>
        </w:object>
      </w:r>
      <w:r>
        <w:rPr>
          <w:rFonts w:cs="Times New Roman"/>
        </w:rPr>
        <w:t>的标签</w:t>
      </w:r>
      <w:r>
        <w:rPr>
          <w:rFonts w:cs="Times New Roman"/>
          <w:position w:val="-14"/>
        </w:rPr>
        <w:object w:dxaOrig="1140" w:dyaOrig="400">
          <v:shape id="_x0000_i1391" type="#_x0000_t75" style="width:57.75pt;height:19.5pt" o:ole="">
            <v:imagedata r:id="rId605" o:title=""/>
          </v:shape>
          <o:OLEObject Type="Embed" ProgID="Equation.DSMT4" ShapeID="_x0000_i1391" DrawAspect="Content" ObjectID="_1495009912" r:id="rId606"/>
        </w:object>
      </w:r>
      <w:r>
        <w:rPr>
          <w:rFonts w:cs="Times New Roman"/>
        </w:rPr>
        <w:t>不包含于</w:t>
      </w:r>
      <w:r>
        <w:rPr>
          <w:rFonts w:cs="Times New Roman" w:hint="eastAsia"/>
        </w:rPr>
        <w:t>查询图</w:t>
      </w:r>
      <w:r w:rsidRPr="00B94E80">
        <w:rPr>
          <w:rFonts w:cs="Times New Roman"/>
          <w:position w:val="-10"/>
        </w:rPr>
        <w:object w:dxaOrig="200" w:dyaOrig="260">
          <v:shape id="_x0000_i1392" type="#_x0000_t75" style="width:9.75pt;height:12pt" o:ole="">
            <v:imagedata r:id="rId536" o:title=""/>
          </v:shape>
          <o:OLEObject Type="Embed" ProgID="Equation.DSMT4" ShapeID="_x0000_i1392" DrawAspect="Content" ObjectID="_1495009913" r:id="rId607"/>
        </w:object>
      </w:r>
      <w:r>
        <w:rPr>
          <w:rFonts w:cs="Times New Roman" w:hint="eastAsia"/>
        </w:rPr>
        <w:t>的顶点标签集合</w:t>
      </w:r>
      <w:r w:rsidRPr="00F57113">
        <w:rPr>
          <w:position w:val="-8"/>
        </w:rPr>
        <w:object w:dxaOrig="440" w:dyaOrig="300">
          <v:shape id="_x0000_i1393" type="#_x0000_t75" style="width:21.75pt;height:15pt" o:ole="">
            <v:imagedata r:id="rId555" o:title=""/>
          </v:shape>
          <o:OLEObject Type="Embed" ProgID="Equation.DSMT4" ShapeID="_x0000_i1393" DrawAspect="Content" ObjectID="_1495009914" r:id="rId608"/>
        </w:object>
      </w:r>
      <w:r>
        <w:rPr>
          <w:rFonts w:hint="eastAsia"/>
        </w:rPr>
        <w:t>中</w:t>
      </w:r>
      <w:r>
        <w:rPr>
          <w:rFonts w:cs="Times New Roman"/>
        </w:rPr>
        <w:t>，故顶点</w:t>
      </w:r>
      <w:r>
        <w:rPr>
          <w:rFonts w:cs="Times New Roman"/>
          <w:position w:val="-12"/>
        </w:rPr>
        <w:object w:dxaOrig="240" w:dyaOrig="360">
          <v:shape id="_x0000_i1394" type="#_x0000_t75" style="width:12.75pt;height:19.5pt" o:ole="">
            <v:imagedata r:id="rId603" o:title=""/>
          </v:shape>
          <o:OLEObject Type="Embed" ProgID="Equation.DSMT4" ShapeID="_x0000_i1394" DrawAspect="Content" ObjectID="_1495009915" r:id="rId609"/>
        </w:object>
      </w:r>
      <w:r>
        <w:rPr>
          <w:rFonts w:cs="Times New Roman"/>
        </w:rPr>
        <w:t>不</w:t>
      </w:r>
      <w:r>
        <w:rPr>
          <w:rFonts w:cs="Times New Roman" w:hint="eastAsia"/>
        </w:rPr>
        <w:t>加入</w:t>
      </w:r>
      <w:r>
        <w:rPr>
          <w:rFonts w:cs="Times New Roman"/>
        </w:rPr>
        <w:t>到</w:t>
      </w:r>
      <w:r>
        <w:rPr>
          <w:rFonts w:cs="Times New Roman"/>
          <w:position w:val="-6"/>
        </w:rPr>
        <w:object w:dxaOrig="340" w:dyaOrig="279">
          <v:shape id="_x0000_i1395" type="#_x0000_t75" style="width:16.5pt;height:12.75pt" o:ole="">
            <v:imagedata r:id="rId455" o:title=""/>
          </v:shape>
          <o:OLEObject Type="Embed" ProgID="Equation.DSMT4" ShapeID="_x0000_i1395" DrawAspect="Content" ObjectID="_1495009916" r:id="rId610"/>
        </w:object>
      </w:r>
      <w:r>
        <w:rPr>
          <w:rFonts w:cs="Times New Roman"/>
        </w:rPr>
        <w:t>中，</w:t>
      </w:r>
      <w:r>
        <w:rPr>
          <w:rFonts w:cs="Times New Roman" w:hint="eastAsia"/>
        </w:rPr>
        <w:t>因</w:t>
      </w:r>
      <w:r>
        <w:rPr>
          <w:rFonts w:cs="Times New Roman"/>
        </w:rPr>
        <w:t>此次遍历后得到</w:t>
      </w:r>
      <w:r>
        <w:rPr>
          <w:rFonts w:cs="Times New Roman" w:hint="eastAsia"/>
        </w:rPr>
        <w:t>的结果为：</w:t>
      </w:r>
      <w:r w:rsidRPr="00AE7CC8">
        <w:rPr>
          <w:rFonts w:cs="Times New Roman"/>
          <w:position w:val="-14"/>
        </w:rPr>
        <w:object w:dxaOrig="2840" w:dyaOrig="400">
          <v:shape id="_x0000_i1396" type="#_x0000_t75" style="width:138.75pt;height:18.75pt" o:ole="">
            <v:imagedata r:id="rId611" o:title=""/>
          </v:shape>
          <o:OLEObject Type="Embed" ProgID="Equation.DSMT4" ShapeID="_x0000_i1396" DrawAspect="Content" ObjectID="_1495009917" r:id="rId612"/>
        </w:object>
      </w:r>
      <w:r>
        <w:rPr>
          <w:rFonts w:cs="Times New Roman" w:hint="eastAsia"/>
        </w:rPr>
        <w:t>，</w:t>
      </w:r>
      <w:r w:rsidRPr="00AE7CC8">
        <w:rPr>
          <w:rFonts w:cs="Times New Roman"/>
          <w:position w:val="-14"/>
        </w:rPr>
        <w:object w:dxaOrig="2600" w:dyaOrig="400">
          <v:shape id="_x0000_i1397" type="#_x0000_t75" style="width:126.75pt;height:18.75pt" o:ole="">
            <v:imagedata r:id="rId613" o:title=""/>
          </v:shape>
          <o:OLEObject Type="Embed" ProgID="Equation.DSMT4" ShapeID="_x0000_i1397" DrawAspect="Content" ObjectID="_1495009918" r:id="rId614"/>
        </w:object>
      </w:r>
      <w:r>
        <w:rPr>
          <w:rFonts w:cs="Times New Roman" w:hint="eastAsia"/>
        </w:rPr>
        <w:t>，</w:t>
      </w:r>
      <w:r w:rsidRPr="008C4D6A">
        <w:rPr>
          <w:rFonts w:cs="Times New Roman"/>
          <w:position w:val="-14"/>
        </w:rPr>
        <w:object w:dxaOrig="5080" w:dyaOrig="400">
          <v:shape id="_x0000_i1398" type="#_x0000_t75" style="width:248.25pt;height:18.75pt" o:ole="">
            <v:imagedata r:id="rId615" o:title=""/>
          </v:shape>
          <o:OLEObject Type="Embed" ProgID="Equation.DSMT4" ShapeID="_x0000_i1398" DrawAspect="Content" ObjectID="_1495009919" r:id="rId616"/>
        </w:object>
      </w:r>
      <w:r>
        <w:rPr>
          <w:rFonts w:cs="Times New Roman" w:hint="eastAsia"/>
        </w:rPr>
        <w:t>，</w:t>
      </w:r>
      <w:r w:rsidRPr="008C4D6A">
        <w:rPr>
          <w:position w:val="-10"/>
        </w:rPr>
        <w:object w:dxaOrig="2960" w:dyaOrig="320">
          <v:shape id="_x0000_i1399" type="#_x0000_t75" style="width:147.75pt;height:15.75pt" o:ole="">
            <v:imagedata r:id="rId617" o:title=""/>
          </v:shape>
          <o:OLEObject Type="Embed" ProgID="Equation.DSMT4" ShapeID="_x0000_i1399" DrawAspect="Content" ObjectID="_1495009920" r:id="rId618"/>
        </w:object>
      </w:r>
      <w:r>
        <w:rPr>
          <w:rFonts w:hint="eastAsia"/>
        </w:rPr>
        <w:t>；由于此时没有满足条件的顶点可以插入到集合</w:t>
      </w:r>
      <w:r>
        <w:rPr>
          <w:rFonts w:cs="Times New Roman"/>
          <w:position w:val="-6"/>
        </w:rPr>
        <w:object w:dxaOrig="340" w:dyaOrig="279">
          <v:shape id="_x0000_i1400" type="#_x0000_t75" style="width:16.5pt;height:12.75pt" o:ole="">
            <v:imagedata r:id="rId455" o:title=""/>
          </v:shape>
          <o:OLEObject Type="Embed" ProgID="Equation.DSMT4" ShapeID="_x0000_i1400" DrawAspect="Content" ObjectID="_1495009921" r:id="rId619"/>
        </w:object>
      </w:r>
      <w:r>
        <w:rPr>
          <w:rFonts w:cs="Times New Roman" w:hint="eastAsia"/>
        </w:rPr>
        <w:t>中，因此在未匹配顶点集</w:t>
      </w:r>
      <w:r>
        <w:rPr>
          <w:rFonts w:cs="Times New Roman"/>
          <w:position w:val="-6"/>
        </w:rPr>
        <w:object w:dxaOrig="240" w:dyaOrig="279">
          <v:shape id="_x0000_i1401" type="#_x0000_t75" style="width:12pt;height:12.75pt" o:ole="">
            <v:imagedata r:id="rId620" o:title=""/>
          </v:shape>
          <o:OLEObject Type="Embed" ProgID="Equation.DSMT4" ShapeID="_x0000_i1401" DrawAspect="Content" ObjectID="_1495009922" r:id="rId621"/>
        </w:object>
      </w:r>
      <w:r>
        <w:rPr>
          <w:rFonts w:cs="Times New Roman" w:hint="eastAsia"/>
        </w:rPr>
        <w:t>中再随机选择一个顶点</w:t>
      </w:r>
      <w:r w:rsidRPr="00C303BE">
        <w:rPr>
          <w:rFonts w:cs="Times New Roman"/>
          <w:position w:val="-6"/>
        </w:rPr>
        <w:object w:dxaOrig="260" w:dyaOrig="220">
          <v:shape id="_x0000_i1402" type="#_x0000_t75" style="width:13.5pt;height:12pt" o:ole="">
            <v:imagedata r:id="rId622" o:title=""/>
          </v:shape>
          <o:OLEObject Type="Embed" ProgID="Equation.DSMT4" ShapeID="_x0000_i1402" DrawAspect="Content" ObjectID="_1495009923" r:id="rId623"/>
        </w:object>
      </w:r>
      <w:r>
        <w:rPr>
          <w:rFonts w:cs="Times New Roman" w:hint="eastAsia"/>
        </w:rPr>
        <w:t>，继续</w:t>
      </w:r>
      <w:r w:rsidR="005C172B">
        <w:rPr>
          <w:rFonts w:cs="Times New Roman" w:hint="eastAsia"/>
        </w:rPr>
        <w:t>重复</w:t>
      </w:r>
      <w:r>
        <w:rPr>
          <w:rFonts w:cs="Times New Roman" w:hint="eastAsia"/>
        </w:rPr>
        <w:t>执行上述操作，直至集合</w:t>
      </w:r>
      <w:r>
        <w:rPr>
          <w:rFonts w:cs="Times New Roman"/>
          <w:position w:val="-6"/>
        </w:rPr>
        <w:object w:dxaOrig="240" w:dyaOrig="279">
          <v:shape id="_x0000_i1403" type="#_x0000_t75" style="width:12pt;height:12.75pt" o:ole="">
            <v:imagedata r:id="rId620" o:title=""/>
          </v:shape>
          <o:OLEObject Type="Embed" ProgID="Equation.DSMT4" ShapeID="_x0000_i1403" DrawAspect="Content" ObjectID="_1495009924" r:id="rId624"/>
        </w:object>
      </w:r>
      <w:r>
        <w:rPr>
          <w:rFonts w:cs="Times New Roman" w:hint="eastAsia"/>
        </w:rPr>
        <w:t>为空时终止。</w:t>
      </w:r>
      <w:r w:rsidR="005C172B">
        <w:rPr>
          <w:rFonts w:cs="Times New Roman" w:hint="eastAsia"/>
        </w:rPr>
        <w:t>最后</w:t>
      </w:r>
      <w:r>
        <w:rPr>
          <w:rFonts w:cs="Times New Roman" w:hint="eastAsia"/>
        </w:rPr>
        <w:t>，得到的最终结果如图</w:t>
      </w:r>
      <w:r>
        <w:rPr>
          <w:rFonts w:cs="Times New Roman" w:hint="eastAsia"/>
        </w:rPr>
        <w:t>3.4(c)</w:t>
      </w:r>
      <w:r>
        <w:rPr>
          <w:rFonts w:cs="Times New Roman" w:hint="eastAsia"/>
        </w:rPr>
        <w:t>所示。</w:t>
      </w:r>
      <w:r w:rsidR="005C172B">
        <w:rPr>
          <w:rFonts w:cs="Times New Roman" w:hint="eastAsia"/>
        </w:rPr>
        <w:t>此时的图数据流</w:t>
      </w:r>
      <w:r w:rsidR="005C172B" w:rsidRPr="005C172B">
        <w:rPr>
          <w:rFonts w:cs="Times New Roman"/>
          <w:position w:val="-6"/>
        </w:rPr>
        <w:object w:dxaOrig="300" w:dyaOrig="279">
          <v:shape id="_x0000_i1404" type="#_x0000_t75" style="width:15pt;height:12.75pt" o:ole="">
            <v:imagedata r:id="rId625" o:title=""/>
          </v:shape>
          <o:OLEObject Type="Embed" ProgID="Equation.DSMT4" ShapeID="_x0000_i1404" DrawAspect="Content" ObjectID="_1495009925" r:id="rId626"/>
        </w:object>
      </w:r>
      <w:r w:rsidR="005C172B">
        <w:rPr>
          <w:rFonts w:cs="Times New Roman" w:hint="eastAsia"/>
        </w:rPr>
        <w:t>是一个由三个部分组成的非连通图。</w:t>
      </w:r>
    </w:p>
    <w:p w:rsidR="005C172B" w:rsidRPr="00F167C6" w:rsidRDefault="005C172B" w:rsidP="00592E0A">
      <w:pPr>
        <w:spacing w:line="240" w:lineRule="auto"/>
        <w:jc w:val="center"/>
        <w:rPr>
          <w:rFonts w:cs="Times New Roman"/>
          <w:sz w:val="21"/>
          <w:szCs w:val="21"/>
        </w:rPr>
      </w:pPr>
      <w:r w:rsidRPr="00F167C6">
        <w:rPr>
          <w:rFonts w:cs="Times New Roman"/>
          <w:sz w:val="21"/>
          <w:szCs w:val="21"/>
        </w:rPr>
        <w:t>表</w:t>
      </w:r>
      <w:r w:rsidRPr="00F167C6">
        <w:rPr>
          <w:rFonts w:cs="Times New Roman"/>
          <w:sz w:val="21"/>
          <w:szCs w:val="21"/>
        </w:rPr>
        <w:t>3.</w:t>
      </w:r>
      <w:r w:rsidRPr="00F167C6">
        <w:rPr>
          <w:rFonts w:cs="Times New Roman" w:hint="eastAsia"/>
          <w:sz w:val="21"/>
          <w:szCs w:val="21"/>
        </w:rPr>
        <w:t>1</w:t>
      </w:r>
      <w:r w:rsidRPr="00F167C6">
        <w:rPr>
          <w:rFonts w:cs="Times New Roman"/>
          <w:sz w:val="21"/>
          <w:szCs w:val="21"/>
        </w:rPr>
        <w:t xml:space="preserve"> </w:t>
      </w:r>
      <w:r w:rsidRPr="00F167C6">
        <w:rPr>
          <w:rFonts w:cs="Times New Roman"/>
          <w:sz w:val="21"/>
          <w:szCs w:val="21"/>
        </w:rPr>
        <w:t>图</w:t>
      </w:r>
      <w:r w:rsidR="00857567" w:rsidRPr="00F167C6">
        <w:rPr>
          <w:rFonts w:cs="Times New Roman" w:hint="eastAsia"/>
          <w:sz w:val="21"/>
          <w:szCs w:val="21"/>
        </w:rPr>
        <w:t>的</w:t>
      </w:r>
      <w:r w:rsidRPr="00F167C6">
        <w:rPr>
          <w:rFonts w:cs="Times New Roman" w:hint="eastAsia"/>
          <w:sz w:val="21"/>
          <w:szCs w:val="21"/>
        </w:rPr>
        <w:t>结构剪枝</w:t>
      </w:r>
      <w:r w:rsidRPr="00F167C6">
        <w:rPr>
          <w:rFonts w:cs="Times New Roman"/>
          <w:sz w:val="21"/>
          <w:szCs w:val="21"/>
        </w:rPr>
        <w:t>算法</w:t>
      </w:r>
    </w:p>
    <w:p w:rsidR="005C172B" w:rsidRPr="00F167C6" w:rsidRDefault="005C172B" w:rsidP="00592E0A">
      <w:pPr>
        <w:spacing w:line="240" w:lineRule="auto"/>
        <w:jc w:val="center"/>
        <w:rPr>
          <w:rFonts w:cs="Times New Roman"/>
          <w:sz w:val="21"/>
          <w:szCs w:val="21"/>
        </w:rPr>
      </w:pPr>
      <w:r w:rsidRPr="00F167C6">
        <w:rPr>
          <w:rFonts w:cs="Times New Roman"/>
          <w:sz w:val="21"/>
          <w:szCs w:val="21"/>
        </w:rPr>
        <w:t>Table 3.</w:t>
      </w:r>
      <w:r w:rsidR="00BF158D">
        <w:rPr>
          <w:rFonts w:cs="Times New Roman" w:hint="eastAsia"/>
          <w:sz w:val="21"/>
          <w:szCs w:val="21"/>
        </w:rPr>
        <w:t>1</w:t>
      </w:r>
      <w:r w:rsidRPr="00F167C6">
        <w:rPr>
          <w:rFonts w:cs="Times New Roman"/>
          <w:sz w:val="21"/>
          <w:szCs w:val="21"/>
        </w:rPr>
        <w:t xml:space="preserve"> Graph </w:t>
      </w:r>
      <w:r w:rsidRPr="00F167C6">
        <w:rPr>
          <w:rFonts w:cs="Times New Roman" w:hint="eastAsia"/>
          <w:sz w:val="21"/>
          <w:szCs w:val="21"/>
        </w:rPr>
        <w:t>Structu</w:t>
      </w:r>
      <w:r w:rsidR="00857567" w:rsidRPr="00F167C6">
        <w:rPr>
          <w:rFonts w:cs="Times New Roman" w:hint="eastAsia"/>
          <w:sz w:val="21"/>
          <w:szCs w:val="21"/>
        </w:rPr>
        <w:t>r</w:t>
      </w:r>
      <w:r w:rsidRPr="00F167C6">
        <w:rPr>
          <w:rFonts w:cs="Times New Roman" w:hint="eastAsia"/>
          <w:sz w:val="21"/>
          <w:szCs w:val="21"/>
        </w:rPr>
        <w:t xml:space="preserve">al </w:t>
      </w:r>
      <w:r w:rsidR="00857567" w:rsidRPr="00F167C6">
        <w:rPr>
          <w:rFonts w:cs="Times New Roman" w:hint="eastAsia"/>
          <w:sz w:val="21"/>
          <w:szCs w:val="21"/>
        </w:rPr>
        <w:t>Pruning</w:t>
      </w:r>
      <w:r w:rsidRPr="00F167C6">
        <w:rPr>
          <w:rFonts w:cs="Times New Roman"/>
          <w:sz w:val="21"/>
          <w:szCs w:val="21"/>
        </w:rPr>
        <w:t xml:space="preserve"> </w:t>
      </w:r>
      <w:r w:rsidRPr="00F167C6">
        <w:rPr>
          <w:rFonts w:cs="Times New Roman" w:hint="eastAsia"/>
          <w:sz w:val="21"/>
          <w:szCs w:val="21"/>
        </w:rPr>
        <w:t>A</w:t>
      </w:r>
      <w:r w:rsidRPr="00F167C6">
        <w:rPr>
          <w:rFonts w:cs="Times New Roman"/>
          <w:sz w:val="21"/>
          <w:szCs w:val="21"/>
        </w:rPr>
        <w:t>lgorithm</w:t>
      </w:r>
    </w:p>
    <w:tbl>
      <w:tblPr>
        <w:tblW w:w="7329" w:type="dxa"/>
        <w:jc w:val="center"/>
        <w:tblInd w:w="-79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329"/>
      </w:tblGrid>
      <w:tr w:rsidR="005C172B" w:rsidRPr="00C208B0" w:rsidTr="00D33FA3">
        <w:trPr>
          <w:trHeight w:val="272"/>
          <w:jc w:val="center"/>
        </w:trPr>
        <w:tc>
          <w:tcPr>
            <w:tcW w:w="7329" w:type="dxa"/>
          </w:tcPr>
          <w:p w:rsidR="005C172B" w:rsidRPr="00C208B0" w:rsidRDefault="005C172B" w:rsidP="00857567">
            <w:pPr>
              <w:adjustRightInd w:val="0"/>
              <w:snapToGrid w:val="0"/>
              <w:textAlignment w:val="center"/>
              <w:rPr>
                <w:rFonts w:eastAsia="黑体" w:cs="Times New Roman"/>
                <w:szCs w:val="24"/>
              </w:rPr>
            </w:pPr>
            <w:r w:rsidRPr="00C208B0">
              <w:rPr>
                <w:rFonts w:cs="Times New Roman"/>
                <w:b/>
                <w:szCs w:val="24"/>
              </w:rPr>
              <w:t>算法</w:t>
            </w:r>
            <w:r w:rsidRPr="00C208B0">
              <w:rPr>
                <w:rFonts w:cs="Times New Roman"/>
                <w:b/>
                <w:szCs w:val="24"/>
              </w:rPr>
              <w:t>3.</w:t>
            </w:r>
            <w:r w:rsidR="00857567" w:rsidRPr="00C208B0">
              <w:rPr>
                <w:rFonts w:cs="Times New Roman" w:hint="eastAsia"/>
                <w:b/>
                <w:szCs w:val="24"/>
              </w:rPr>
              <w:t>1</w:t>
            </w:r>
            <w:r w:rsidRPr="00C208B0">
              <w:rPr>
                <w:rFonts w:cs="Times New Roman"/>
                <w:b/>
                <w:szCs w:val="24"/>
              </w:rPr>
              <w:t xml:space="preserve"> </w:t>
            </w:r>
            <w:r w:rsidR="00857567" w:rsidRPr="00C208B0">
              <w:rPr>
                <w:rFonts w:cs="Times New Roman"/>
                <w:b/>
                <w:szCs w:val="24"/>
              </w:rPr>
              <w:object w:dxaOrig="1560" w:dyaOrig="400">
                <v:shape id="_x0000_i1405" type="#_x0000_t75" style="width:77.25pt;height:19.5pt" o:ole="">
                  <v:imagedata r:id="rId627" o:title=""/>
                </v:shape>
                <o:OLEObject Type="Embed" ProgID="Equation.DSMT4" ShapeID="_x0000_i1405" DrawAspect="Content" ObjectID="_1495009926" r:id="rId628"/>
              </w:object>
            </w:r>
            <w:r w:rsidRPr="00C208B0">
              <w:rPr>
                <w:rFonts w:cs="Times New Roman"/>
                <w:szCs w:val="24"/>
              </w:rPr>
              <w:t xml:space="preserve"> </w:t>
            </w:r>
          </w:p>
        </w:tc>
      </w:tr>
      <w:tr w:rsidR="005C172B" w:rsidRPr="00C208B0" w:rsidTr="00D33FA3">
        <w:trPr>
          <w:trHeight w:val="482"/>
          <w:jc w:val="center"/>
        </w:trPr>
        <w:tc>
          <w:tcPr>
            <w:tcW w:w="7329" w:type="dxa"/>
          </w:tcPr>
          <w:p w:rsidR="005C172B" w:rsidRPr="00C208B0" w:rsidRDefault="005C172B" w:rsidP="00C124C0">
            <w:pPr>
              <w:autoSpaceDE w:val="0"/>
              <w:autoSpaceDN w:val="0"/>
              <w:spacing w:line="440" w:lineRule="exact"/>
              <w:ind w:leftChars="14" w:left="598" w:hangingChars="234" w:hanging="564"/>
              <w:jc w:val="left"/>
              <w:rPr>
                <w:rFonts w:cs="Times New Roman"/>
                <w:szCs w:val="24"/>
              </w:rPr>
            </w:pPr>
            <w:r w:rsidRPr="00C208B0">
              <w:rPr>
                <w:rFonts w:cs="Times New Roman"/>
                <w:b/>
                <w:szCs w:val="24"/>
              </w:rPr>
              <w:lastRenderedPageBreak/>
              <w:t>输入：</w:t>
            </w:r>
            <w:r w:rsidR="00857567" w:rsidRPr="00C208B0">
              <w:rPr>
                <w:position w:val="-10"/>
                <w:szCs w:val="24"/>
              </w:rPr>
              <w:object w:dxaOrig="2040" w:dyaOrig="320">
                <v:shape id="_x0000_i1406" type="#_x0000_t75" style="width:102pt;height:15.75pt" o:ole="">
                  <v:imagedata r:id="rId388" o:title=""/>
                </v:shape>
                <o:OLEObject Type="Embed" ProgID="Equation.DSMT4" ShapeID="_x0000_i1406" DrawAspect="Content" ObjectID="_1495009927" r:id="rId629"/>
              </w:object>
            </w:r>
            <w:r w:rsidRPr="00C208B0">
              <w:rPr>
                <w:rFonts w:cs="Times New Roman"/>
                <w:szCs w:val="24"/>
              </w:rPr>
              <w:t>：查询图</w:t>
            </w:r>
          </w:p>
          <w:bookmarkStart w:id="46" w:name="OLE_LINK15"/>
          <w:bookmarkStart w:id="47" w:name="OLE_LINK16"/>
          <w:p w:rsidR="005C172B" w:rsidRPr="00C208B0" w:rsidRDefault="00857567" w:rsidP="00C124C0">
            <w:pPr>
              <w:autoSpaceDE w:val="0"/>
              <w:autoSpaceDN w:val="0"/>
              <w:spacing w:line="440" w:lineRule="exact"/>
              <w:ind w:leftChars="248" w:left="595" w:firstLineChars="50" w:firstLine="120"/>
              <w:jc w:val="left"/>
              <w:rPr>
                <w:rFonts w:cs="Times New Roman"/>
                <w:szCs w:val="24"/>
              </w:rPr>
            </w:pPr>
            <w:r w:rsidRPr="00C208B0">
              <w:rPr>
                <w:position w:val="-10"/>
                <w:szCs w:val="24"/>
              </w:rPr>
              <w:object w:dxaOrig="2200" w:dyaOrig="320">
                <v:shape id="_x0000_i1407" type="#_x0000_t75" style="width:110.25pt;height:15.75pt" o:ole="">
                  <v:imagedata r:id="rId383" o:title=""/>
                </v:shape>
                <o:OLEObject Type="Embed" ProgID="Equation.DSMT4" ShapeID="_x0000_i1407" DrawAspect="Content" ObjectID="_1495009928" r:id="rId630"/>
              </w:object>
            </w:r>
            <w:r w:rsidRPr="00C208B0">
              <w:rPr>
                <w:rFonts w:cs="Times New Roman" w:hint="eastAsia"/>
                <w:szCs w:val="24"/>
              </w:rPr>
              <w:t>：初始的数据流图</w:t>
            </w:r>
          </w:p>
          <w:bookmarkEnd w:id="46"/>
          <w:bookmarkEnd w:id="47"/>
          <w:p w:rsidR="005C172B" w:rsidRPr="00C208B0" w:rsidRDefault="00857567" w:rsidP="00C124C0">
            <w:pPr>
              <w:autoSpaceDE w:val="0"/>
              <w:autoSpaceDN w:val="0"/>
              <w:spacing w:line="440" w:lineRule="exact"/>
              <w:ind w:leftChars="248" w:left="595" w:firstLineChars="50" w:firstLine="120"/>
              <w:jc w:val="left"/>
              <w:rPr>
                <w:rFonts w:cs="Times New Roman"/>
                <w:szCs w:val="24"/>
              </w:rPr>
            </w:pPr>
            <w:r w:rsidRPr="00C208B0">
              <w:rPr>
                <w:rFonts w:cs="Times New Roman"/>
                <w:position w:val="-8"/>
                <w:szCs w:val="24"/>
              </w:rPr>
              <w:object w:dxaOrig="440" w:dyaOrig="300">
                <v:shape id="_x0000_i1408" type="#_x0000_t75" style="width:23.25pt;height:15.75pt" o:ole="">
                  <v:imagedata r:id="rId631" o:title=""/>
                </v:shape>
                <o:OLEObject Type="Embed" ProgID="Equation.DSMT4" ShapeID="_x0000_i1408" DrawAspect="Content" ObjectID="_1495009929" r:id="rId632"/>
              </w:object>
            </w:r>
            <w:r w:rsidR="005C172B" w:rsidRPr="00C208B0">
              <w:rPr>
                <w:rFonts w:cs="Times New Roman"/>
                <w:szCs w:val="24"/>
              </w:rPr>
              <w:t>：查询图</w:t>
            </w:r>
            <w:r w:rsidR="005C172B" w:rsidRPr="00C208B0">
              <w:rPr>
                <w:rFonts w:cs="Times New Roman"/>
                <w:position w:val="-10"/>
                <w:szCs w:val="24"/>
              </w:rPr>
              <w:object w:dxaOrig="195" w:dyaOrig="255">
                <v:shape id="_x0000_i1409" type="#_x0000_t75" style="width:10.5pt;height:12.75pt" o:ole="">
                  <v:imagedata r:id="rId633" o:title=""/>
                </v:shape>
                <o:OLEObject Type="Embed" ProgID="Equation.DSMT4" ShapeID="_x0000_i1409" DrawAspect="Content" ObjectID="_1495009930" r:id="rId634"/>
              </w:object>
            </w:r>
            <w:r w:rsidR="005C172B" w:rsidRPr="00C208B0">
              <w:rPr>
                <w:rFonts w:cs="Times New Roman"/>
                <w:szCs w:val="24"/>
              </w:rPr>
              <w:t>的顶点标签集</w:t>
            </w:r>
          </w:p>
          <w:p w:rsidR="00857567" w:rsidRPr="00C208B0" w:rsidRDefault="005C172B" w:rsidP="00C124C0">
            <w:pPr>
              <w:tabs>
                <w:tab w:val="left" w:pos="360"/>
              </w:tabs>
              <w:spacing w:line="440" w:lineRule="exact"/>
              <w:rPr>
                <w:rFonts w:cs="Times New Roman"/>
                <w:szCs w:val="24"/>
              </w:rPr>
            </w:pPr>
            <w:r w:rsidRPr="00C208B0">
              <w:rPr>
                <w:rFonts w:cs="Times New Roman"/>
                <w:b/>
                <w:szCs w:val="24"/>
              </w:rPr>
              <w:t>输出：</w:t>
            </w:r>
            <w:r w:rsidR="00857567" w:rsidRPr="00C208B0">
              <w:rPr>
                <w:rFonts w:cs="Times New Roman" w:hint="eastAsia"/>
                <w:szCs w:val="24"/>
              </w:rPr>
              <w:t>结构剪枝后的图</w:t>
            </w:r>
            <w:r w:rsidR="00857567" w:rsidRPr="00C208B0">
              <w:rPr>
                <w:position w:val="-10"/>
                <w:szCs w:val="24"/>
              </w:rPr>
              <w:object w:dxaOrig="2360" w:dyaOrig="320">
                <v:shape id="_x0000_i1410" type="#_x0000_t75" style="width:117.75pt;height:15.75pt" o:ole="">
                  <v:imagedata r:id="rId635" o:title=""/>
                </v:shape>
                <o:OLEObject Type="Embed" ProgID="Equation.DSMT4" ShapeID="_x0000_i1410" DrawAspect="Content" ObjectID="_1495009931" r:id="rId636"/>
              </w:object>
            </w:r>
          </w:p>
          <w:p w:rsidR="00650BEB" w:rsidRPr="00C208B0" w:rsidRDefault="0006380B" w:rsidP="00C124C0">
            <w:pPr>
              <w:numPr>
                <w:ilvl w:val="0"/>
                <w:numId w:val="9"/>
              </w:numPr>
              <w:spacing w:line="440" w:lineRule="exact"/>
              <w:rPr>
                <w:rFonts w:cs="Times New Roman"/>
                <w:szCs w:val="24"/>
              </w:rPr>
            </w:pPr>
            <w:r w:rsidRPr="00C208B0">
              <w:rPr>
                <w:rFonts w:cs="Times New Roman" w:hint="eastAsia"/>
                <w:szCs w:val="24"/>
              </w:rPr>
              <w:t>初始化</w:t>
            </w:r>
            <w:r w:rsidR="00650BEB" w:rsidRPr="00C208B0">
              <w:rPr>
                <w:position w:val="-10"/>
                <w:szCs w:val="24"/>
              </w:rPr>
              <w:object w:dxaOrig="2360" w:dyaOrig="320">
                <v:shape id="_x0000_i1411" type="#_x0000_t75" style="width:117.75pt;height:15.75pt" o:ole="">
                  <v:imagedata r:id="rId635" o:title=""/>
                </v:shape>
                <o:OLEObject Type="Embed" ProgID="Equation.DSMT4" ShapeID="_x0000_i1411" DrawAspect="Content" ObjectID="_1495009932" r:id="rId637"/>
              </w:object>
            </w:r>
            <w:r w:rsidRPr="00C208B0">
              <w:rPr>
                <w:rFonts w:hint="eastAsia"/>
                <w:szCs w:val="24"/>
              </w:rPr>
              <w:t>，其中</w:t>
            </w:r>
            <w:r w:rsidR="00650BEB" w:rsidRPr="00C208B0">
              <w:rPr>
                <w:position w:val="-6"/>
                <w:szCs w:val="24"/>
              </w:rPr>
              <w:object w:dxaOrig="859" w:dyaOrig="279">
                <v:shape id="_x0000_i1412" type="#_x0000_t75" style="width:42.75pt;height:14.25pt" o:ole="">
                  <v:imagedata r:id="rId638" o:title=""/>
                </v:shape>
                <o:OLEObject Type="Embed" ProgID="Equation.DSMT4" ShapeID="_x0000_i1412" DrawAspect="Content" ObjectID="_1495009933" r:id="rId639"/>
              </w:object>
            </w:r>
            <w:r w:rsidR="00650BEB" w:rsidRPr="00C208B0">
              <w:rPr>
                <w:rFonts w:hint="eastAsia"/>
                <w:szCs w:val="24"/>
              </w:rPr>
              <w:t>;</w:t>
            </w:r>
          </w:p>
          <w:p w:rsidR="00650BEB" w:rsidRPr="00C208B0" w:rsidRDefault="0006380B" w:rsidP="00C124C0">
            <w:pPr>
              <w:numPr>
                <w:ilvl w:val="0"/>
                <w:numId w:val="9"/>
              </w:numPr>
              <w:spacing w:line="440" w:lineRule="exact"/>
              <w:rPr>
                <w:rFonts w:cs="Times New Roman"/>
                <w:szCs w:val="24"/>
              </w:rPr>
            </w:pPr>
            <w:r w:rsidRPr="00C208B0">
              <w:rPr>
                <w:rFonts w:hint="eastAsia"/>
                <w:szCs w:val="24"/>
              </w:rPr>
              <w:t>初始化未匹配顶点集</w:t>
            </w:r>
            <w:r w:rsidR="00650BEB" w:rsidRPr="00C208B0">
              <w:rPr>
                <w:rFonts w:hint="eastAsia"/>
                <w:szCs w:val="24"/>
              </w:rPr>
              <w:t xml:space="preserve"> </w:t>
            </w:r>
            <w:r w:rsidR="00650BEB" w:rsidRPr="00C208B0">
              <w:rPr>
                <w:position w:val="-6"/>
                <w:szCs w:val="24"/>
              </w:rPr>
              <w:object w:dxaOrig="720" w:dyaOrig="279">
                <v:shape id="_x0000_i1413" type="#_x0000_t75" style="width:36pt;height:14.25pt" o:ole="">
                  <v:imagedata r:id="rId640" o:title=""/>
                </v:shape>
                <o:OLEObject Type="Embed" ProgID="Equation.DSMT4" ShapeID="_x0000_i1413" DrawAspect="Content" ObjectID="_1495009934" r:id="rId641"/>
              </w:object>
            </w:r>
            <w:r w:rsidR="00650BEB" w:rsidRPr="00C208B0">
              <w:rPr>
                <w:rFonts w:hint="eastAsia"/>
                <w:szCs w:val="24"/>
              </w:rPr>
              <w:t>;</w:t>
            </w:r>
          </w:p>
          <w:p w:rsidR="00650BEB" w:rsidRPr="00C208B0" w:rsidRDefault="0006380B" w:rsidP="00C124C0">
            <w:pPr>
              <w:numPr>
                <w:ilvl w:val="0"/>
                <w:numId w:val="9"/>
              </w:numPr>
              <w:spacing w:line="440" w:lineRule="exact"/>
              <w:rPr>
                <w:rFonts w:cs="Times New Roman"/>
                <w:szCs w:val="24"/>
              </w:rPr>
            </w:pPr>
            <w:r w:rsidRPr="00C208B0">
              <w:rPr>
                <w:rFonts w:hint="eastAsia"/>
                <w:szCs w:val="24"/>
              </w:rPr>
              <w:t>初始化一个队列</w:t>
            </w:r>
            <w:r w:rsidR="00650BEB" w:rsidRPr="00C208B0">
              <w:rPr>
                <w:rFonts w:hint="eastAsia"/>
                <w:szCs w:val="24"/>
              </w:rPr>
              <w:t xml:space="preserve"> </w:t>
            </w:r>
            <w:r w:rsidR="00650BEB" w:rsidRPr="00C208B0">
              <w:rPr>
                <w:position w:val="-10"/>
                <w:szCs w:val="24"/>
              </w:rPr>
              <w:object w:dxaOrig="240" w:dyaOrig="320">
                <v:shape id="_x0000_i1414" type="#_x0000_t75" style="width:12pt;height:15.75pt" o:ole="">
                  <v:imagedata r:id="rId642" o:title=""/>
                </v:shape>
                <o:OLEObject Type="Embed" ProgID="Equation.DSMT4" ShapeID="_x0000_i1414" DrawAspect="Content" ObjectID="_1495009935" r:id="rId643"/>
              </w:object>
            </w:r>
            <w:r w:rsidR="00650BEB" w:rsidRPr="00C208B0">
              <w:rPr>
                <w:rFonts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hint="eastAsia"/>
                <w:szCs w:val="24"/>
              </w:rPr>
              <w:t>If(</w:t>
            </w:r>
            <w:r w:rsidRPr="00C208B0">
              <w:rPr>
                <w:position w:val="-6"/>
                <w:szCs w:val="24"/>
              </w:rPr>
              <w:object w:dxaOrig="240" w:dyaOrig="279">
                <v:shape id="_x0000_i1415" type="#_x0000_t75" style="width:12pt;height:14.25pt" o:ole="">
                  <v:imagedata r:id="rId644" o:title=""/>
                </v:shape>
                <o:OLEObject Type="Embed" ProgID="Equation.DSMT4" ShapeID="_x0000_i1415" DrawAspect="Content" ObjectID="_1495009936" r:id="rId645"/>
              </w:object>
            </w:r>
            <w:r w:rsidRPr="00C208B0">
              <w:rPr>
                <w:rFonts w:hint="eastAsia"/>
                <w:szCs w:val="24"/>
              </w:rPr>
              <w:t xml:space="preserve"> is not null)</w:t>
            </w:r>
          </w:p>
          <w:p w:rsidR="00650BEB" w:rsidRPr="00C208B0" w:rsidRDefault="00650BEB" w:rsidP="00C124C0">
            <w:pPr>
              <w:numPr>
                <w:ilvl w:val="0"/>
                <w:numId w:val="9"/>
              </w:numPr>
              <w:spacing w:line="440" w:lineRule="exact"/>
              <w:rPr>
                <w:rFonts w:cs="Times New Roman"/>
                <w:szCs w:val="24"/>
              </w:rPr>
            </w:pPr>
            <w:r w:rsidRPr="00C208B0">
              <w:rPr>
                <w:rFonts w:hint="eastAsia"/>
                <w:szCs w:val="24"/>
              </w:rPr>
              <w:t xml:space="preserve">    </w:t>
            </w:r>
            <w:r w:rsidR="0006380B" w:rsidRPr="00C208B0">
              <w:rPr>
                <w:rFonts w:hint="eastAsia"/>
                <w:szCs w:val="24"/>
              </w:rPr>
              <w:t>随机选择一个顶点</w:t>
            </w:r>
            <w:r w:rsidRPr="00C208B0">
              <w:rPr>
                <w:position w:val="-6"/>
                <w:szCs w:val="24"/>
              </w:rPr>
              <w:object w:dxaOrig="620" w:dyaOrig="279">
                <v:shape id="_x0000_i1416" type="#_x0000_t75" style="width:30.75pt;height:14.25pt" o:ole="">
                  <v:imagedata r:id="rId646" o:title=""/>
                </v:shape>
                <o:OLEObject Type="Embed" ProgID="Equation.DSMT4" ShapeID="_x0000_i1416" DrawAspect="Content" ObjectID="_1495009937" r:id="rId647"/>
              </w:object>
            </w:r>
            <w:r w:rsidRPr="00C208B0">
              <w:rPr>
                <w:rFonts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hint="eastAsia"/>
                <w:szCs w:val="24"/>
              </w:rPr>
              <w:t xml:space="preserve">    Push(</w:t>
            </w:r>
            <w:r w:rsidRPr="00C208B0">
              <w:rPr>
                <w:position w:val="-6"/>
                <w:szCs w:val="24"/>
              </w:rPr>
              <w:object w:dxaOrig="220" w:dyaOrig="220">
                <v:shape id="_x0000_i1417" type="#_x0000_t75" style="width:11.25pt;height:11.25pt" o:ole="">
                  <v:imagedata r:id="rId648" o:title=""/>
                </v:shape>
                <o:OLEObject Type="Embed" ProgID="Equation.DSMT4" ShapeID="_x0000_i1417" DrawAspect="Content" ObjectID="_1495009938" r:id="rId649"/>
              </w:object>
            </w:r>
            <w:r w:rsidRPr="00C208B0">
              <w:rPr>
                <w:rFonts w:hint="eastAsia"/>
                <w:szCs w:val="24"/>
              </w:rPr>
              <w:t xml:space="preserve">) into </w:t>
            </w:r>
            <w:r w:rsidRPr="00C208B0">
              <w:rPr>
                <w:position w:val="-10"/>
                <w:szCs w:val="24"/>
              </w:rPr>
              <w:object w:dxaOrig="240" w:dyaOrig="320">
                <v:shape id="_x0000_i1418" type="#_x0000_t75" style="width:12pt;height:15.75pt" o:ole="">
                  <v:imagedata r:id="rId642" o:title=""/>
                </v:shape>
                <o:OLEObject Type="Embed" ProgID="Equation.DSMT4" ShapeID="_x0000_i1418" DrawAspect="Content" ObjectID="_1495009939" r:id="rId650"/>
              </w:object>
            </w:r>
            <w:r w:rsidRPr="00C208B0">
              <w:rPr>
                <w:rFonts w:hint="eastAsia"/>
                <w:szCs w:val="24"/>
              </w:rPr>
              <w:t>,</w:t>
            </w:r>
            <w:r w:rsidRPr="00C208B0">
              <w:rPr>
                <w:position w:val="-10"/>
                <w:szCs w:val="24"/>
              </w:rPr>
              <w:object w:dxaOrig="1160" w:dyaOrig="320">
                <v:shape id="_x0000_i1419" type="#_x0000_t75" style="width:57.75pt;height:15.75pt" o:ole="">
                  <v:imagedata r:id="rId651" o:title=""/>
                </v:shape>
                <o:OLEObject Type="Embed" ProgID="Equation.DSMT4" ShapeID="_x0000_i1419" DrawAspect="Content" ObjectID="_1495009940" r:id="rId652"/>
              </w:object>
            </w:r>
            <w:r w:rsidRPr="00C208B0">
              <w:rPr>
                <w:rFonts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cs="Times New Roman" w:hint="eastAsia"/>
                <w:szCs w:val="24"/>
              </w:rPr>
              <w:t xml:space="preserve">    If(</w:t>
            </w:r>
            <w:r w:rsidRPr="00C208B0">
              <w:rPr>
                <w:rFonts w:cs="Times New Roman"/>
                <w:position w:val="-14"/>
                <w:szCs w:val="24"/>
              </w:rPr>
              <w:object w:dxaOrig="1340" w:dyaOrig="400">
                <v:shape id="_x0000_i1420" type="#_x0000_t75" style="width:66pt;height:19.5pt" o:ole="">
                  <v:imagedata r:id="rId653" o:title=""/>
                </v:shape>
                <o:OLEObject Type="Embed" ProgID="Equation.DSMT4" ShapeID="_x0000_i1420" DrawAspect="Content" ObjectID="_1495009941" r:id="rId654"/>
              </w:object>
            </w:r>
            <w:r w:rsidRPr="00C208B0">
              <w:rPr>
                <w:rFonts w:cs="Times New Roman"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cs="Times New Roman" w:hint="eastAsia"/>
                <w:szCs w:val="24"/>
              </w:rPr>
              <w:t xml:space="preserve">        </w:t>
            </w:r>
            <w:r w:rsidRPr="00C208B0">
              <w:rPr>
                <w:rFonts w:cs="Times New Roman"/>
                <w:position w:val="-14"/>
                <w:szCs w:val="24"/>
              </w:rPr>
              <w:object w:dxaOrig="1420" w:dyaOrig="400">
                <v:shape id="_x0000_i1421" type="#_x0000_t75" style="width:70.5pt;height:19.5pt" o:ole="">
                  <v:imagedata r:id="rId655" o:title=""/>
                </v:shape>
                <o:OLEObject Type="Embed" ProgID="Equation.DSMT4" ShapeID="_x0000_i1421" DrawAspect="Content" ObjectID="_1495009942" r:id="rId656"/>
              </w:object>
            </w:r>
            <w:r w:rsidRPr="00C208B0">
              <w:rPr>
                <w:rFonts w:cs="Times New Roman" w:hint="eastAsia"/>
                <w:szCs w:val="24"/>
              </w:rPr>
              <w:t>,</w:t>
            </w:r>
            <w:r w:rsidRPr="00C208B0">
              <w:rPr>
                <w:position w:val="-14"/>
                <w:szCs w:val="24"/>
              </w:rPr>
              <w:object w:dxaOrig="2260" w:dyaOrig="400">
                <v:shape id="_x0000_i1422" type="#_x0000_t75" style="width:113.25pt;height:20.25pt" o:ole="">
                  <v:imagedata r:id="rId657" o:title=""/>
                </v:shape>
                <o:OLEObject Type="Embed" ProgID="Equation.DSMT4" ShapeID="_x0000_i1422" DrawAspect="Content" ObjectID="_1495009943" r:id="rId658"/>
              </w:object>
            </w:r>
            <w:r w:rsidRPr="00C208B0">
              <w:rPr>
                <w:rFonts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hint="eastAsia"/>
                <w:szCs w:val="24"/>
              </w:rPr>
              <w:t xml:space="preserve">        </w:t>
            </w:r>
            <w:r w:rsidRPr="00C208B0">
              <w:rPr>
                <w:rFonts w:cs="Times New Roman"/>
                <w:szCs w:val="24"/>
              </w:rPr>
              <w:t>While(</w:t>
            </w:r>
            <w:r w:rsidRPr="00C208B0">
              <w:rPr>
                <w:rFonts w:cs="Times New Roman"/>
                <w:position w:val="-10"/>
                <w:szCs w:val="24"/>
              </w:rPr>
              <w:object w:dxaOrig="240" w:dyaOrig="315">
                <v:shape id="_x0000_i1423" type="#_x0000_t75" style="width:12.75pt;height:16.5pt" o:ole="">
                  <v:imagedata r:id="rId659" o:title=""/>
                </v:shape>
                <o:OLEObject Type="Embed" ProgID="Equation.DSMT4" ShapeID="_x0000_i1423" DrawAspect="Content" ObjectID="_1495009944" r:id="rId660"/>
              </w:object>
            </w:r>
            <w:r w:rsidRPr="00C208B0">
              <w:rPr>
                <w:rFonts w:cs="Times New Roman"/>
                <w:szCs w:val="24"/>
              </w:rPr>
              <w:t xml:space="preserve"> is not null)</w:t>
            </w:r>
          </w:p>
          <w:p w:rsidR="00650BEB" w:rsidRPr="00C208B0" w:rsidRDefault="00650BEB" w:rsidP="00C124C0">
            <w:pPr>
              <w:numPr>
                <w:ilvl w:val="0"/>
                <w:numId w:val="9"/>
              </w:numPr>
              <w:autoSpaceDE w:val="0"/>
              <w:autoSpaceDN w:val="0"/>
              <w:adjustRightInd w:val="0"/>
              <w:snapToGrid w:val="0"/>
              <w:spacing w:line="440" w:lineRule="exact"/>
              <w:ind w:left="357" w:hanging="357"/>
              <w:jc w:val="left"/>
              <w:rPr>
                <w:rFonts w:cs="Times New Roman"/>
                <w:szCs w:val="24"/>
              </w:rPr>
            </w:pPr>
            <w:r w:rsidRPr="00C208B0">
              <w:rPr>
                <w:rFonts w:hint="eastAsia"/>
                <w:szCs w:val="24"/>
              </w:rPr>
              <w:t xml:space="preserve">            </w:t>
            </w:r>
            <w:r w:rsidRPr="00C208B0">
              <w:rPr>
                <w:rFonts w:cs="Times New Roman"/>
                <w:position w:val="-14"/>
                <w:szCs w:val="24"/>
              </w:rPr>
              <w:object w:dxaOrig="1245" w:dyaOrig="405">
                <v:shape id="_x0000_i1424" type="#_x0000_t75" style="width:61.5pt;height:20.25pt" o:ole="">
                  <v:imagedata r:id="rId661" o:title=""/>
                </v:shape>
                <o:OLEObject Type="Embed" ProgID="Equation.DSMT4" ShapeID="_x0000_i1424" DrawAspect="Content" ObjectID="_1495009945" r:id="rId662"/>
              </w:object>
            </w:r>
            <w:r w:rsidR="004569A8" w:rsidRPr="00C208B0">
              <w:rPr>
                <w:rFonts w:cs="Times New Roman" w:hint="eastAsia"/>
                <w:szCs w:val="24"/>
              </w:rPr>
              <w:t>;</w:t>
            </w:r>
          </w:p>
          <w:p w:rsidR="00650BEB" w:rsidRPr="00C208B0" w:rsidRDefault="00650BEB" w:rsidP="00C124C0">
            <w:pPr>
              <w:numPr>
                <w:ilvl w:val="0"/>
                <w:numId w:val="9"/>
              </w:numPr>
              <w:autoSpaceDE w:val="0"/>
              <w:autoSpaceDN w:val="0"/>
              <w:adjustRightInd w:val="0"/>
              <w:snapToGrid w:val="0"/>
              <w:spacing w:line="440" w:lineRule="exact"/>
              <w:ind w:left="357" w:hanging="357"/>
              <w:jc w:val="left"/>
              <w:rPr>
                <w:rFonts w:cs="Times New Roman"/>
                <w:szCs w:val="24"/>
              </w:rPr>
            </w:pPr>
            <w:r w:rsidRPr="00C208B0">
              <w:rPr>
                <w:rFonts w:cs="Times New Roman" w:hint="eastAsia"/>
                <w:szCs w:val="24"/>
              </w:rPr>
              <w:t xml:space="preserve">            </w:t>
            </w:r>
            <w:r w:rsidRPr="00C208B0">
              <w:rPr>
                <w:rFonts w:cs="Times New Roman"/>
                <w:szCs w:val="24"/>
              </w:rPr>
              <w:t xml:space="preserve">For each neighbor </w:t>
            </w:r>
            <w:r w:rsidR="001B6C9C" w:rsidRPr="00C208B0">
              <w:rPr>
                <w:rFonts w:cs="Times New Roman"/>
                <w:position w:val="-14"/>
                <w:szCs w:val="24"/>
              </w:rPr>
              <w:object w:dxaOrig="740" w:dyaOrig="380">
                <v:shape id="_x0000_i1425" type="#_x0000_t75" style="width:36.75pt;height:18.75pt" o:ole="">
                  <v:imagedata r:id="rId663" o:title=""/>
                </v:shape>
                <o:OLEObject Type="Embed" ProgID="Equation.DSMT4" ShapeID="_x0000_i1425" DrawAspect="Content" ObjectID="_1495009946" r:id="rId664"/>
              </w:object>
            </w:r>
            <w:r w:rsidRPr="00C208B0">
              <w:rPr>
                <w:rFonts w:cs="Times New Roman"/>
                <w:szCs w:val="24"/>
              </w:rPr>
              <w:t xml:space="preserve">of </w:t>
            </w:r>
            <w:r w:rsidRPr="00C208B0">
              <w:rPr>
                <w:rFonts w:cs="Times New Roman"/>
                <w:position w:val="-6"/>
                <w:szCs w:val="24"/>
              </w:rPr>
              <w:object w:dxaOrig="180" w:dyaOrig="225">
                <v:shape id="_x0000_i1426" type="#_x0000_t75" style="width:9.75pt;height:12pt" o:ole="">
                  <v:imagedata r:id="rId665" o:title=""/>
                </v:shape>
                <o:OLEObject Type="Embed" ProgID="Equation.DSMT4" ShapeID="_x0000_i1426" DrawAspect="Content" ObjectID="_1495009947" r:id="rId666"/>
              </w:object>
            </w:r>
            <w:r w:rsidR="00D33FA3">
              <w:rPr>
                <w:rFonts w:cs="Times New Roman" w:hint="eastAsia"/>
                <w:szCs w:val="24"/>
              </w:rPr>
              <w:t>，并且</w:t>
            </w:r>
            <w:r w:rsidR="00CF1094" w:rsidRPr="00C208B0">
              <w:rPr>
                <w:rFonts w:cs="Times New Roman"/>
                <w:position w:val="-14"/>
                <w:szCs w:val="24"/>
              </w:rPr>
              <w:object w:dxaOrig="660" w:dyaOrig="380">
                <v:shape id="_x0000_i1427" type="#_x0000_t75" style="width:32.25pt;height:18.75pt" o:ole="">
                  <v:imagedata r:id="rId667" o:title=""/>
                </v:shape>
                <o:OLEObject Type="Embed" ProgID="Equation.DSMT4" ShapeID="_x0000_i1427" DrawAspect="Content" ObjectID="_1495009948" r:id="rId668"/>
              </w:object>
            </w:r>
            <w:r w:rsidR="001B6C9C">
              <w:rPr>
                <w:rFonts w:cs="Times New Roman" w:hint="eastAsia"/>
                <w:szCs w:val="24"/>
              </w:rPr>
              <w:t>;</w:t>
            </w:r>
          </w:p>
          <w:p w:rsidR="00650BEB" w:rsidRPr="00C208B0" w:rsidRDefault="00650BEB" w:rsidP="00C124C0">
            <w:pPr>
              <w:numPr>
                <w:ilvl w:val="0"/>
                <w:numId w:val="9"/>
              </w:numPr>
              <w:autoSpaceDE w:val="0"/>
              <w:autoSpaceDN w:val="0"/>
              <w:adjustRightInd w:val="0"/>
              <w:snapToGrid w:val="0"/>
              <w:spacing w:line="440" w:lineRule="exact"/>
              <w:ind w:left="357" w:hanging="357"/>
              <w:jc w:val="left"/>
              <w:rPr>
                <w:rFonts w:cs="Times New Roman"/>
                <w:szCs w:val="24"/>
              </w:rPr>
            </w:pPr>
            <w:r w:rsidRPr="00C208B0">
              <w:rPr>
                <w:rFonts w:cs="Times New Roman" w:hint="eastAsia"/>
                <w:szCs w:val="24"/>
              </w:rPr>
              <w:t xml:space="preserve">                </w:t>
            </w:r>
            <w:r w:rsidRPr="00C208B0">
              <w:rPr>
                <w:position w:val="-10"/>
                <w:szCs w:val="24"/>
              </w:rPr>
              <w:object w:dxaOrig="1180" w:dyaOrig="320">
                <v:shape id="_x0000_i1428" type="#_x0000_t75" style="width:59.25pt;height:15.75pt" o:ole="">
                  <v:imagedata r:id="rId669" o:title=""/>
                </v:shape>
                <o:OLEObject Type="Embed" ProgID="Equation.DSMT4" ShapeID="_x0000_i1428" DrawAspect="Content" ObjectID="_1495009949" r:id="rId670"/>
              </w:object>
            </w:r>
            <w:r w:rsidRPr="00C208B0">
              <w:rPr>
                <w:rFonts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cs="Times New Roman" w:hint="eastAsia"/>
                <w:szCs w:val="24"/>
              </w:rPr>
              <w:t xml:space="preserve">                If(</w:t>
            </w:r>
            <w:r w:rsidRPr="00C208B0">
              <w:rPr>
                <w:rFonts w:cs="Times New Roman"/>
                <w:position w:val="-16"/>
                <w:szCs w:val="24"/>
              </w:rPr>
              <w:object w:dxaOrig="1380" w:dyaOrig="440">
                <v:shape id="_x0000_i1429" type="#_x0000_t75" style="width:68.25pt;height:21.75pt" o:ole="">
                  <v:imagedata r:id="rId671" o:title=""/>
                </v:shape>
                <o:OLEObject Type="Embed" ProgID="Equation.DSMT4" ShapeID="_x0000_i1429" DrawAspect="Content" ObjectID="_1495009950" r:id="rId672"/>
              </w:object>
            </w:r>
            <w:r w:rsidRPr="00C208B0">
              <w:rPr>
                <w:rFonts w:cs="Times New Roman" w:hint="eastAsia"/>
                <w:szCs w:val="24"/>
              </w:rPr>
              <w:t>)</w:t>
            </w:r>
          </w:p>
          <w:p w:rsidR="00650BEB" w:rsidRPr="00C208B0" w:rsidRDefault="00650BEB" w:rsidP="00C124C0">
            <w:pPr>
              <w:numPr>
                <w:ilvl w:val="0"/>
                <w:numId w:val="9"/>
              </w:numPr>
              <w:spacing w:line="440" w:lineRule="exact"/>
              <w:rPr>
                <w:rFonts w:cs="Times New Roman"/>
                <w:szCs w:val="24"/>
              </w:rPr>
            </w:pPr>
            <w:r w:rsidRPr="00C208B0">
              <w:rPr>
                <w:rFonts w:cs="Times New Roman" w:hint="eastAsia"/>
                <w:szCs w:val="24"/>
              </w:rPr>
              <w:t xml:space="preserve">                Push(</w:t>
            </w:r>
            <w:r w:rsidRPr="00C208B0">
              <w:rPr>
                <w:position w:val="-8"/>
                <w:szCs w:val="24"/>
              </w:rPr>
              <w:object w:dxaOrig="220" w:dyaOrig="240">
                <v:shape id="_x0000_i1430" type="#_x0000_t75" style="width:11.25pt;height:12pt" o:ole="">
                  <v:imagedata r:id="rId673" o:title=""/>
                </v:shape>
                <o:OLEObject Type="Embed" ProgID="Equation.DSMT4" ShapeID="_x0000_i1430" DrawAspect="Content" ObjectID="_1495009951" r:id="rId674"/>
              </w:object>
            </w:r>
            <w:r w:rsidRPr="00C208B0">
              <w:rPr>
                <w:rFonts w:cs="Times New Roman" w:hint="eastAsia"/>
                <w:szCs w:val="24"/>
              </w:rPr>
              <w:t xml:space="preserve">) into </w:t>
            </w:r>
            <w:r w:rsidRPr="00C208B0">
              <w:rPr>
                <w:position w:val="-10"/>
                <w:szCs w:val="24"/>
              </w:rPr>
              <w:object w:dxaOrig="240" w:dyaOrig="320">
                <v:shape id="_x0000_i1431" type="#_x0000_t75" style="width:12pt;height:15.75pt" o:ole="">
                  <v:imagedata r:id="rId642" o:title=""/>
                </v:shape>
                <o:OLEObject Type="Embed" ProgID="Equation.DSMT4" ShapeID="_x0000_i1431" DrawAspect="Content" ObjectID="_1495009952" r:id="rId675"/>
              </w:object>
            </w:r>
            <w:r w:rsidRPr="00C208B0">
              <w:rPr>
                <w:rFonts w:hint="eastAsia"/>
                <w:szCs w:val="24"/>
              </w:rPr>
              <w:t>;</w:t>
            </w:r>
          </w:p>
          <w:p w:rsidR="00650BEB" w:rsidRPr="00C208B0" w:rsidRDefault="004569A8" w:rsidP="00C124C0">
            <w:pPr>
              <w:numPr>
                <w:ilvl w:val="0"/>
                <w:numId w:val="9"/>
              </w:numPr>
              <w:spacing w:line="440" w:lineRule="exact"/>
              <w:rPr>
                <w:rFonts w:cs="Times New Roman"/>
                <w:szCs w:val="24"/>
              </w:rPr>
            </w:pPr>
            <w:r w:rsidRPr="00C208B0">
              <w:rPr>
                <w:rFonts w:hint="eastAsia"/>
                <w:szCs w:val="24"/>
              </w:rPr>
              <w:t xml:space="preserve">                </w:t>
            </w:r>
            <w:r w:rsidR="00650BEB" w:rsidRPr="00C208B0">
              <w:rPr>
                <w:rFonts w:cs="Times New Roman"/>
                <w:position w:val="-14"/>
                <w:szCs w:val="24"/>
              </w:rPr>
              <w:object w:dxaOrig="1420" w:dyaOrig="400">
                <v:shape id="_x0000_i1432" type="#_x0000_t75" style="width:70.5pt;height:19.5pt" o:ole="">
                  <v:imagedata r:id="rId676" o:title=""/>
                </v:shape>
                <o:OLEObject Type="Embed" ProgID="Equation.DSMT4" ShapeID="_x0000_i1432" DrawAspect="Content" ObjectID="_1495009953" r:id="rId677"/>
              </w:object>
            </w:r>
            <w:r w:rsidR="00650BEB" w:rsidRPr="00C208B0">
              <w:rPr>
                <w:rFonts w:cs="Times New Roman" w:hint="eastAsia"/>
                <w:szCs w:val="24"/>
              </w:rPr>
              <w:t>,</w:t>
            </w:r>
            <w:r w:rsidR="00650BEB" w:rsidRPr="00C208B0">
              <w:rPr>
                <w:rFonts w:cs="Times New Roman"/>
                <w:position w:val="-14"/>
                <w:szCs w:val="24"/>
              </w:rPr>
              <w:object w:dxaOrig="1860" w:dyaOrig="400">
                <v:shape id="_x0000_i1433" type="#_x0000_t75" style="width:93pt;height:19.5pt" o:ole="">
                  <v:imagedata r:id="rId678" o:title=""/>
                </v:shape>
                <o:OLEObject Type="Embed" ProgID="Equation.DSMT4" ShapeID="_x0000_i1433" DrawAspect="Content" ObjectID="_1495009954" r:id="rId679"/>
              </w:object>
            </w:r>
            <w:r w:rsidRPr="00C208B0">
              <w:rPr>
                <w:rFonts w:cs="Times New Roman" w:hint="eastAsia"/>
                <w:szCs w:val="24"/>
              </w:rPr>
              <w:t>;</w:t>
            </w:r>
            <w:r w:rsidR="00650BEB" w:rsidRPr="00C208B0">
              <w:rPr>
                <w:rFonts w:cs="Times New Roman" w:hint="eastAsia"/>
                <w:szCs w:val="24"/>
              </w:rPr>
              <w:t xml:space="preserve">                </w:t>
            </w:r>
          </w:p>
          <w:p w:rsidR="00650BEB" w:rsidRPr="00C208B0" w:rsidRDefault="004569A8" w:rsidP="00C124C0">
            <w:pPr>
              <w:numPr>
                <w:ilvl w:val="0"/>
                <w:numId w:val="9"/>
              </w:numPr>
              <w:spacing w:line="440" w:lineRule="exact"/>
              <w:rPr>
                <w:rFonts w:cs="Times New Roman"/>
                <w:szCs w:val="24"/>
              </w:rPr>
            </w:pPr>
            <w:r w:rsidRPr="00C208B0">
              <w:rPr>
                <w:rFonts w:cs="Times New Roman" w:hint="eastAsia"/>
                <w:szCs w:val="24"/>
              </w:rPr>
              <w:t xml:space="preserve">                </w:t>
            </w:r>
            <w:r w:rsidR="00650BEB" w:rsidRPr="00C208B0">
              <w:rPr>
                <w:position w:val="-14"/>
                <w:szCs w:val="24"/>
              </w:rPr>
              <w:object w:dxaOrig="2280" w:dyaOrig="400">
                <v:shape id="_x0000_i1434" type="#_x0000_t75" style="width:114pt;height:20.25pt" o:ole="">
                  <v:imagedata r:id="rId680" o:title=""/>
                </v:shape>
                <o:OLEObject Type="Embed" ProgID="Equation.DSMT4" ShapeID="_x0000_i1434" DrawAspect="Content" ObjectID="_1495009955" r:id="rId681"/>
              </w:object>
            </w:r>
            <w:r w:rsidRPr="00C208B0">
              <w:rPr>
                <w:rFonts w:hint="eastAsia"/>
                <w:szCs w:val="24"/>
              </w:rPr>
              <w:t>;</w:t>
            </w:r>
          </w:p>
          <w:p w:rsidR="00650BEB" w:rsidRPr="00C208B0" w:rsidRDefault="004569A8" w:rsidP="00C124C0">
            <w:pPr>
              <w:numPr>
                <w:ilvl w:val="0"/>
                <w:numId w:val="9"/>
              </w:numPr>
              <w:spacing w:line="440" w:lineRule="exact"/>
              <w:rPr>
                <w:rFonts w:cs="Times New Roman"/>
                <w:szCs w:val="24"/>
              </w:rPr>
            </w:pPr>
            <w:r w:rsidRPr="00C208B0">
              <w:rPr>
                <w:rFonts w:hint="eastAsia"/>
                <w:szCs w:val="24"/>
              </w:rPr>
              <w:t xml:space="preserve">                </w:t>
            </w:r>
            <w:r w:rsidR="00650BEB" w:rsidRPr="00C208B0">
              <w:rPr>
                <w:rFonts w:hint="eastAsia"/>
                <w:szCs w:val="24"/>
              </w:rPr>
              <w:t>End If</w:t>
            </w:r>
          </w:p>
          <w:p w:rsidR="00650BEB" w:rsidRPr="00C208B0" w:rsidRDefault="004569A8" w:rsidP="00C124C0">
            <w:pPr>
              <w:numPr>
                <w:ilvl w:val="0"/>
                <w:numId w:val="9"/>
              </w:numPr>
              <w:spacing w:line="440" w:lineRule="exact"/>
              <w:rPr>
                <w:rFonts w:cs="Times New Roman"/>
                <w:szCs w:val="24"/>
              </w:rPr>
            </w:pPr>
            <w:r w:rsidRPr="00C208B0">
              <w:rPr>
                <w:rFonts w:hint="eastAsia"/>
                <w:szCs w:val="24"/>
              </w:rPr>
              <w:t xml:space="preserve">            </w:t>
            </w:r>
            <w:r w:rsidR="00650BEB" w:rsidRPr="00C208B0">
              <w:rPr>
                <w:rFonts w:hint="eastAsia"/>
                <w:szCs w:val="24"/>
              </w:rPr>
              <w:t>End For</w:t>
            </w:r>
          </w:p>
          <w:p w:rsidR="004569A8" w:rsidRPr="00C208B0" w:rsidRDefault="004569A8" w:rsidP="00C124C0">
            <w:pPr>
              <w:numPr>
                <w:ilvl w:val="0"/>
                <w:numId w:val="9"/>
              </w:numPr>
              <w:spacing w:line="440" w:lineRule="exact"/>
              <w:rPr>
                <w:rFonts w:cs="Times New Roman"/>
                <w:szCs w:val="24"/>
              </w:rPr>
            </w:pPr>
            <w:r w:rsidRPr="00C208B0">
              <w:rPr>
                <w:rFonts w:hint="eastAsia"/>
                <w:szCs w:val="24"/>
              </w:rPr>
              <w:t xml:space="preserve">        End While</w:t>
            </w:r>
          </w:p>
          <w:p w:rsidR="004569A8" w:rsidRPr="00C208B0" w:rsidRDefault="004569A8" w:rsidP="00C124C0">
            <w:pPr>
              <w:numPr>
                <w:ilvl w:val="0"/>
                <w:numId w:val="9"/>
              </w:numPr>
              <w:spacing w:line="440" w:lineRule="exact"/>
              <w:rPr>
                <w:rFonts w:cs="Times New Roman"/>
                <w:szCs w:val="24"/>
              </w:rPr>
            </w:pPr>
            <w:r w:rsidRPr="00C208B0">
              <w:rPr>
                <w:rFonts w:hint="eastAsia"/>
                <w:szCs w:val="24"/>
              </w:rPr>
              <w:t xml:space="preserve">    End If</w:t>
            </w:r>
          </w:p>
          <w:p w:rsidR="004569A8" w:rsidRPr="00C208B0" w:rsidRDefault="004569A8" w:rsidP="00C124C0">
            <w:pPr>
              <w:numPr>
                <w:ilvl w:val="0"/>
                <w:numId w:val="9"/>
              </w:numPr>
              <w:spacing w:line="440" w:lineRule="exact"/>
              <w:rPr>
                <w:rFonts w:cs="Times New Roman"/>
                <w:szCs w:val="24"/>
              </w:rPr>
            </w:pPr>
            <w:r w:rsidRPr="00C208B0">
              <w:rPr>
                <w:rFonts w:hint="eastAsia"/>
                <w:szCs w:val="24"/>
              </w:rPr>
              <w:t>End If</w:t>
            </w:r>
          </w:p>
          <w:p w:rsidR="005C172B" w:rsidRPr="00C208B0" w:rsidRDefault="004569A8" w:rsidP="00C124C0">
            <w:pPr>
              <w:numPr>
                <w:ilvl w:val="0"/>
                <w:numId w:val="9"/>
              </w:numPr>
              <w:spacing w:line="440" w:lineRule="exact"/>
              <w:rPr>
                <w:rFonts w:cs="Times New Roman"/>
                <w:szCs w:val="24"/>
              </w:rPr>
            </w:pPr>
            <w:r w:rsidRPr="00C208B0">
              <w:rPr>
                <w:rFonts w:hint="eastAsia"/>
                <w:szCs w:val="24"/>
              </w:rPr>
              <w:t xml:space="preserve">Return </w:t>
            </w:r>
            <w:r w:rsidRPr="00C208B0">
              <w:rPr>
                <w:position w:val="-6"/>
                <w:szCs w:val="24"/>
              </w:rPr>
              <w:object w:dxaOrig="300" w:dyaOrig="279">
                <v:shape id="_x0000_i1435" type="#_x0000_t75" style="width:15pt;height:14.25pt" o:ole="">
                  <v:imagedata r:id="rId682" o:title=""/>
                </v:shape>
                <o:OLEObject Type="Embed" ProgID="Equation.DSMT4" ShapeID="_x0000_i1435" DrawAspect="Content" ObjectID="_1495009956" r:id="rId683"/>
              </w:object>
            </w:r>
          </w:p>
        </w:tc>
      </w:tr>
    </w:tbl>
    <w:p w:rsidR="00074D87" w:rsidRDefault="00074D87" w:rsidP="00C40183">
      <w:pPr>
        <w:pStyle w:val="3"/>
        <w:spacing w:before="156" w:after="156"/>
      </w:pPr>
      <w:bookmarkStart w:id="48" w:name="_Toc421107628"/>
      <w:r>
        <w:rPr>
          <w:rFonts w:hint="eastAsia"/>
        </w:rPr>
        <w:t>3.2.2</w:t>
      </w:r>
      <w:r>
        <w:rPr>
          <w:rFonts w:hint="eastAsia"/>
        </w:rPr>
        <w:t>最近邻判断</w:t>
      </w:r>
      <w:bookmarkEnd w:id="48"/>
    </w:p>
    <w:p w:rsidR="00984867" w:rsidRDefault="00037A94" w:rsidP="00C124C0">
      <w:pPr>
        <w:spacing w:line="440" w:lineRule="exact"/>
        <w:ind w:firstLine="420"/>
      </w:pPr>
      <w:r>
        <w:rPr>
          <w:rFonts w:hint="eastAsia"/>
        </w:rPr>
        <w:t>将初始的图数据流进行结构剪枝之后，图数据流被分为几个不相连的部分，对于静态图来说，此时各个部分就可以作为几个不同的分区，并在此基础上进行其他操作。然而，由于图数据流动态更新的特性，对于这几个不相连的部分，在</w:t>
      </w:r>
      <w:r>
        <w:rPr>
          <w:rFonts w:hint="eastAsia"/>
        </w:rPr>
        <w:lastRenderedPageBreak/>
        <w:t>之后的更新中很有可能</w:t>
      </w:r>
      <w:r w:rsidR="00D72B35">
        <w:rPr>
          <w:rFonts w:hint="eastAsia"/>
        </w:rPr>
        <w:t>到达</w:t>
      </w:r>
      <w:r w:rsidR="00C47636">
        <w:rPr>
          <w:rFonts w:hint="eastAsia"/>
        </w:rPr>
        <w:t>一条</w:t>
      </w:r>
      <w:r>
        <w:rPr>
          <w:rFonts w:hint="eastAsia"/>
        </w:rPr>
        <w:t>跨越两个不同的部分</w:t>
      </w:r>
      <w:r w:rsidR="00C47636">
        <w:rPr>
          <w:rFonts w:hint="eastAsia"/>
        </w:rPr>
        <w:t>的边</w:t>
      </w:r>
      <w:r>
        <w:rPr>
          <w:rFonts w:hint="eastAsia"/>
        </w:rPr>
        <w:t>，这样就会使得每次更新后对分区的维护代价很大。</w:t>
      </w:r>
    </w:p>
    <w:p w:rsidR="004530A6" w:rsidRDefault="00037A94" w:rsidP="00C124C0">
      <w:pPr>
        <w:spacing w:line="440" w:lineRule="exact"/>
        <w:ind w:firstLine="420"/>
      </w:pPr>
      <w:r>
        <w:rPr>
          <w:rFonts w:hint="eastAsia"/>
        </w:rPr>
        <w:t>通常我们认为</w:t>
      </w:r>
      <w:r w:rsidR="005C172B">
        <w:rPr>
          <w:rFonts w:hint="eastAsia"/>
        </w:rPr>
        <w:t>随着</w:t>
      </w:r>
      <w:r w:rsidR="004530A6">
        <w:rPr>
          <w:rFonts w:hint="eastAsia"/>
        </w:rPr>
        <w:t>图数据流</w:t>
      </w:r>
      <w:r w:rsidR="005C172B">
        <w:rPr>
          <w:rFonts w:hint="eastAsia"/>
        </w:rPr>
        <w:t>的动态更新，</w:t>
      </w:r>
      <w:r>
        <w:rPr>
          <w:rFonts w:hint="eastAsia"/>
        </w:rPr>
        <w:t>两个距离越远的顶点，之后被连接上的可能性越小</w:t>
      </w:r>
      <w:r w:rsidR="00984867">
        <w:rPr>
          <w:rFonts w:hint="eastAsia"/>
        </w:rPr>
        <w:t>，反之两个距离越近的顶点，之后被连接上的可能性越大</w:t>
      </w:r>
      <w:r w:rsidR="00165AF1">
        <w:rPr>
          <w:rFonts w:hint="eastAsia"/>
        </w:rPr>
        <w:t>；两个距离越近的顶点，之后被断开的可能性</w:t>
      </w:r>
      <w:r>
        <w:rPr>
          <w:rFonts w:hint="eastAsia"/>
        </w:rPr>
        <w:t>越小</w:t>
      </w:r>
      <w:r w:rsidR="00984867">
        <w:rPr>
          <w:rFonts w:hint="eastAsia"/>
        </w:rPr>
        <w:t>，反之两个距离越远的顶点，之后被断开的可能性也越大</w:t>
      </w:r>
      <w:r>
        <w:rPr>
          <w:rFonts w:hint="eastAsia"/>
        </w:rPr>
        <w:t>。</w:t>
      </w:r>
    </w:p>
    <w:p w:rsidR="00672E51" w:rsidRDefault="00165AF1" w:rsidP="00C124C0">
      <w:pPr>
        <w:spacing w:line="440" w:lineRule="exact"/>
        <w:ind w:firstLine="420"/>
      </w:pPr>
      <w:r>
        <w:rPr>
          <w:rFonts w:hint="eastAsia"/>
        </w:rPr>
        <w:t>为了记录查询图中不同顶点标签的最近邻，我们</w:t>
      </w:r>
      <w:r w:rsidR="000F5649">
        <w:rPr>
          <w:rFonts w:hint="eastAsia"/>
        </w:rPr>
        <w:t>定义</w:t>
      </w:r>
      <w:r w:rsidR="001404CB" w:rsidRPr="009A28DB">
        <w:rPr>
          <w:position w:val="-10"/>
        </w:rPr>
        <w:object w:dxaOrig="3060" w:dyaOrig="320">
          <v:shape id="_x0000_i1436" type="#_x0000_t75" style="width:153pt;height:15.75pt" o:ole="">
            <v:imagedata r:id="rId684" o:title=""/>
          </v:shape>
          <o:OLEObject Type="Embed" ProgID="Equation.DSMT4" ShapeID="_x0000_i1436" DrawAspect="Content" ObjectID="_1495009957" r:id="rId685"/>
        </w:object>
      </w:r>
      <w:r w:rsidR="000B6534">
        <w:rPr>
          <w:rFonts w:hint="eastAsia"/>
        </w:rPr>
        <w:t>表示标签为</w:t>
      </w:r>
      <w:r w:rsidR="001404CB" w:rsidRPr="009A28DB">
        <w:rPr>
          <w:position w:val="-10"/>
        </w:rPr>
        <w:object w:dxaOrig="620" w:dyaOrig="320">
          <v:shape id="_x0000_i1437" type="#_x0000_t75" style="width:31.5pt;height:15.75pt" o:ole="">
            <v:imagedata r:id="rId686" o:title=""/>
          </v:shape>
          <o:OLEObject Type="Embed" ProgID="Equation.DSMT4" ShapeID="_x0000_i1437" DrawAspect="Content" ObjectID="_1495009958" r:id="rId687"/>
        </w:object>
      </w:r>
      <w:r w:rsidR="000B6534">
        <w:rPr>
          <w:rFonts w:hint="eastAsia"/>
        </w:rPr>
        <w:t>的顶点与标签为</w:t>
      </w:r>
      <w:r w:rsidR="001404CB" w:rsidRPr="009A28DB">
        <w:rPr>
          <w:position w:val="-10"/>
        </w:rPr>
        <w:object w:dxaOrig="620" w:dyaOrig="320">
          <v:shape id="_x0000_i1438" type="#_x0000_t75" style="width:31.5pt;height:15.75pt" o:ole="">
            <v:imagedata r:id="rId688" o:title=""/>
          </v:shape>
          <o:OLEObject Type="Embed" ProgID="Equation.DSMT4" ShapeID="_x0000_i1438" DrawAspect="Content" ObjectID="_1495009959" r:id="rId689"/>
        </w:object>
      </w:r>
      <w:r w:rsidR="000B6534">
        <w:rPr>
          <w:rFonts w:hint="eastAsia"/>
        </w:rPr>
        <w:t>的顶点距离最短的距离为</w:t>
      </w:r>
      <w:r w:rsidR="000B6534" w:rsidRPr="009A28DB">
        <w:rPr>
          <w:position w:val="-10"/>
        </w:rPr>
        <w:object w:dxaOrig="920" w:dyaOrig="320">
          <v:shape id="_x0000_i1439" type="#_x0000_t75" style="width:45.75pt;height:15.75pt" o:ole="">
            <v:imagedata r:id="rId690" o:title=""/>
          </v:shape>
          <o:OLEObject Type="Embed" ProgID="Equation.DSMT4" ShapeID="_x0000_i1439" DrawAspect="Content" ObjectID="_1495009960" r:id="rId691"/>
        </w:object>
      </w:r>
      <w:r w:rsidR="000B6534">
        <w:rPr>
          <w:rFonts w:hint="eastAsia"/>
        </w:rPr>
        <w:t>。</w:t>
      </w:r>
      <w:r w:rsidR="00672E51">
        <w:rPr>
          <w:rFonts w:hint="eastAsia"/>
        </w:rPr>
        <w:t>我们使用一种</w:t>
      </w:r>
      <w:proofErr w:type="gramStart"/>
      <w:r w:rsidR="00672E51">
        <w:rPr>
          <w:rFonts w:hint="eastAsia"/>
        </w:rPr>
        <w:t>双数据</w:t>
      </w:r>
      <w:proofErr w:type="gramEnd"/>
      <w:r w:rsidR="00672E51">
        <w:rPr>
          <w:rFonts w:hint="eastAsia"/>
        </w:rPr>
        <w:t>链表存储</w:t>
      </w:r>
      <w:r w:rsidR="001404CB" w:rsidRPr="001F459E">
        <w:rPr>
          <w:position w:val="-10"/>
        </w:rPr>
        <w:object w:dxaOrig="1140" w:dyaOrig="320">
          <v:shape id="_x0000_i1440" type="#_x0000_t75" style="width:57pt;height:15.75pt" o:ole="">
            <v:imagedata r:id="rId692" o:title=""/>
          </v:shape>
          <o:OLEObject Type="Embed" ProgID="Equation.DSMT4" ShapeID="_x0000_i1440" DrawAspect="Content" ObjectID="_1495009961" r:id="rId693"/>
        </w:object>
      </w:r>
      <w:r w:rsidR="00672E51">
        <w:rPr>
          <w:rFonts w:hint="eastAsia"/>
        </w:rPr>
        <w:t>。具体说明如下图：</w:t>
      </w:r>
    </w:p>
    <w:p w:rsidR="00672E51" w:rsidRDefault="00467395" w:rsidP="00831263">
      <w:r>
        <w:object w:dxaOrig="9375" w:dyaOrig="465">
          <v:shape id="_x0000_i1441" type="#_x0000_t75" style="width:414.75pt;height:20.25pt" o:ole="">
            <v:imagedata r:id="rId694" o:title=""/>
          </v:shape>
          <o:OLEObject Type="Embed" ProgID="Visio.Drawing.15" ShapeID="_x0000_i1441" DrawAspect="Content" ObjectID="_1495009962" r:id="rId695"/>
        </w:object>
      </w:r>
    </w:p>
    <w:p w:rsidR="009D1BEB" w:rsidRPr="009D1BEB" w:rsidRDefault="009D1BEB" w:rsidP="00592E0A">
      <w:pPr>
        <w:spacing w:line="240" w:lineRule="auto"/>
        <w:ind w:firstLineChars="200" w:firstLine="420"/>
        <w:jc w:val="center"/>
        <w:rPr>
          <w:sz w:val="21"/>
          <w:szCs w:val="21"/>
        </w:rPr>
      </w:pPr>
      <w:r w:rsidRPr="009D1BEB">
        <w:rPr>
          <w:rFonts w:hint="eastAsia"/>
          <w:sz w:val="21"/>
          <w:szCs w:val="21"/>
        </w:rPr>
        <w:t>图</w:t>
      </w:r>
      <w:r w:rsidRPr="009D1BEB">
        <w:rPr>
          <w:rFonts w:hint="eastAsia"/>
          <w:sz w:val="21"/>
          <w:szCs w:val="21"/>
        </w:rPr>
        <w:t>3.5</w:t>
      </w:r>
      <w:r w:rsidRPr="009D1BEB">
        <w:rPr>
          <w:rFonts w:hint="eastAsia"/>
          <w:sz w:val="21"/>
          <w:szCs w:val="21"/>
        </w:rPr>
        <w:t>双数据链表结构</w:t>
      </w:r>
    </w:p>
    <w:p w:rsidR="009D1BEB" w:rsidRPr="009D1BEB" w:rsidRDefault="009D1BEB" w:rsidP="00592E0A">
      <w:pPr>
        <w:spacing w:line="240" w:lineRule="auto"/>
        <w:ind w:firstLineChars="200" w:firstLine="420"/>
        <w:jc w:val="center"/>
        <w:rPr>
          <w:sz w:val="21"/>
          <w:szCs w:val="21"/>
        </w:rPr>
      </w:pPr>
      <w:r w:rsidRPr="009D1BEB">
        <w:rPr>
          <w:sz w:val="21"/>
          <w:szCs w:val="21"/>
        </w:rPr>
        <w:t>Fig</w:t>
      </w:r>
      <w:r w:rsidR="00BF158D">
        <w:rPr>
          <w:rFonts w:hint="eastAsia"/>
          <w:sz w:val="21"/>
          <w:szCs w:val="21"/>
        </w:rPr>
        <w:t>.</w:t>
      </w:r>
      <w:r w:rsidRPr="009D1BEB">
        <w:rPr>
          <w:sz w:val="21"/>
          <w:szCs w:val="21"/>
        </w:rPr>
        <w:t xml:space="preserve">3.5 </w:t>
      </w:r>
      <w:r w:rsidR="00A945D7">
        <w:rPr>
          <w:rFonts w:hint="eastAsia"/>
          <w:sz w:val="21"/>
          <w:szCs w:val="21"/>
        </w:rPr>
        <w:t>D</w:t>
      </w:r>
      <w:r w:rsidRPr="009D1BEB">
        <w:rPr>
          <w:sz w:val="21"/>
          <w:szCs w:val="21"/>
        </w:rPr>
        <w:t>ouble data linked list structure</w:t>
      </w:r>
    </w:p>
    <w:p w:rsidR="00A81FEB" w:rsidRPr="00A945D7" w:rsidRDefault="001404CB" w:rsidP="00C124C0">
      <w:pPr>
        <w:spacing w:line="440" w:lineRule="exact"/>
        <w:ind w:firstLine="420"/>
      </w:pPr>
      <w:r>
        <w:rPr>
          <w:rFonts w:hint="eastAsia"/>
        </w:rPr>
        <w:t>对于头结点，</w:t>
      </w:r>
      <w:r>
        <w:rPr>
          <w:rFonts w:hint="eastAsia"/>
        </w:rPr>
        <w:t>data1</w:t>
      </w:r>
      <w:r>
        <w:rPr>
          <w:rFonts w:hint="eastAsia"/>
        </w:rPr>
        <w:t>用于存储所要查询的标签，每个</w:t>
      </w:r>
      <w:r w:rsidR="00467395">
        <w:rPr>
          <w:rFonts w:hint="eastAsia"/>
        </w:rPr>
        <w:t>链表的头结点所对应的标签均不相同，可以作为唯一的标识</w:t>
      </w:r>
      <w:r w:rsidR="00831263">
        <w:rPr>
          <w:rFonts w:hint="eastAsia"/>
        </w:rPr>
        <w:t>进行索引</w:t>
      </w:r>
      <w:r w:rsidR="00467395">
        <w:rPr>
          <w:rFonts w:hint="eastAsia"/>
        </w:rPr>
        <w:t>。</w:t>
      </w:r>
      <w:r w:rsidR="00467395">
        <w:rPr>
          <w:rFonts w:hint="eastAsia"/>
        </w:rPr>
        <w:t>data2</w:t>
      </w:r>
      <w:r w:rsidR="00467395">
        <w:rPr>
          <w:rFonts w:hint="eastAsia"/>
        </w:rPr>
        <w:t>用于存储查询图中符合与</w:t>
      </w:r>
      <w:r w:rsidR="00467395">
        <w:rPr>
          <w:rFonts w:hint="eastAsia"/>
        </w:rPr>
        <w:t>data1</w:t>
      </w:r>
      <w:r w:rsidR="00467395">
        <w:rPr>
          <w:rFonts w:hint="eastAsia"/>
        </w:rPr>
        <w:t>所存标签距离为</w:t>
      </w:r>
      <w:r w:rsidR="00831263" w:rsidRPr="00831263">
        <w:rPr>
          <w:position w:val="-6"/>
        </w:rPr>
        <w:object w:dxaOrig="200" w:dyaOrig="220">
          <v:shape id="_x0000_i1442" type="#_x0000_t75" style="width:10.5pt;height:10.5pt" o:ole="">
            <v:imagedata r:id="rId696" o:title=""/>
          </v:shape>
          <o:OLEObject Type="Embed" ProgID="Equation.DSMT4" ShapeID="_x0000_i1442" DrawAspect="Content" ObjectID="_1495009963" r:id="rId697"/>
        </w:object>
      </w:r>
      <w:r w:rsidR="00467395">
        <w:rPr>
          <w:rFonts w:hint="eastAsia"/>
        </w:rPr>
        <w:t>的顶点标签</w:t>
      </w:r>
      <w:r w:rsidR="00831263">
        <w:rPr>
          <w:rFonts w:hint="eastAsia"/>
        </w:rPr>
        <w:t>种类</w:t>
      </w:r>
      <w:r w:rsidR="00467395">
        <w:rPr>
          <w:rFonts w:hint="eastAsia"/>
        </w:rPr>
        <w:t>的个数。</w:t>
      </w:r>
      <w:r w:rsidR="00467395">
        <w:t>N</w:t>
      </w:r>
      <w:r w:rsidR="00467395">
        <w:rPr>
          <w:rFonts w:hint="eastAsia"/>
        </w:rPr>
        <w:t>ext</w:t>
      </w:r>
      <w:r w:rsidR="00467395">
        <w:rPr>
          <w:rFonts w:hint="eastAsia"/>
        </w:rPr>
        <w:t>项用于存储指向下一个位置的指针。</w:t>
      </w:r>
      <w:r w:rsidR="00831263">
        <w:rPr>
          <w:rFonts w:hint="eastAsia"/>
        </w:rPr>
        <w:t>对于非头结点，</w:t>
      </w:r>
      <w:r w:rsidR="00831263">
        <w:rPr>
          <w:rFonts w:hint="eastAsia"/>
        </w:rPr>
        <w:t>data1</w:t>
      </w:r>
      <w:r w:rsidR="00831263">
        <w:rPr>
          <w:rFonts w:hint="eastAsia"/>
        </w:rPr>
        <w:t>用于存储在查询图中与头结点的</w:t>
      </w:r>
      <w:r w:rsidR="00831263">
        <w:rPr>
          <w:rFonts w:hint="eastAsia"/>
        </w:rPr>
        <w:t>data1</w:t>
      </w:r>
      <w:r w:rsidR="00831263">
        <w:rPr>
          <w:rFonts w:hint="eastAsia"/>
        </w:rPr>
        <w:t>所存标签距离为</w:t>
      </w:r>
      <w:r w:rsidR="00831263" w:rsidRPr="00831263">
        <w:rPr>
          <w:position w:val="-6"/>
        </w:rPr>
        <w:object w:dxaOrig="200" w:dyaOrig="220">
          <v:shape id="_x0000_i1443" type="#_x0000_t75" style="width:10.5pt;height:10.5pt" o:ole="">
            <v:imagedata r:id="rId696" o:title=""/>
          </v:shape>
          <o:OLEObject Type="Embed" ProgID="Equation.DSMT4" ShapeID="_x0000_i1443" DrawAspect="Content" ObjectID="_1495009964" r:id="rId698"/>
        </w:object>
      </w:r>
      <w:r w:rsidR="00831263">
        <w:rPr>
          <w:rFonts w:hint="eastAsia"/>
        </w:rPr>
        <w:t>的顶点标签，</w:t>
      </w:r>
      <w:r w:rsidR="00831263">
        <w:rPr>
          <w:rFonts w:hint="eastAsia"/>
        </w:rPr>
        <w:t>data2</w:t>
      </w:r>
      <w:r w:rsidR="00831263">
        <w:rPr>
          <w:rFonts w:hint="eastAsia"/>
        </w:rPr>
        <w:t>用于存储两标签节点的具体距离。</w:t>
      </w:r>
      <w:r w:rsidR="00831263">
        <w:t>N</w:t>
      </w:r>
      <w:r w:rsidR="00831263">
        <w:rPr>
          <w:rFonts w:hint="eastAsia"/>
        </w:rPr>
        <w:t>ext</w:t>
      </w:r>
      <w:r w:rsidR="00831263">
        <w:rPr>
          <w:rFonts w:hint="eastAsia"/>
        </w:rPr>
        <w:t>项用于存储指向下一个位置的指针。对于尾节点，</w:t>
      </w:r>
      <w:r w:rsidR="00831263">
        <w:rPr>
          <w:rFonts w:hint="eastAsia"/>
        </w:rPr>
        <w:t>next</w:t>
      </w:r>
      <w:r w:rsidR="00831263">
        <w:rPr>
          <w:rFonts w:hint="eastAsia"/>
        </w:rPr>
        <w:t>标记为</w:t>
      </w:r>
      <w:r w:rsidR="00831263">
        <w:rPr>
          <w:rFonts w:hint="eastAsia"/>
        </w:rPr>
        <w:t>NULL</w:t>
      </w:r>
      <w:r w:rsidR="00831263">
        <w:rPr>
          <w:rFonts w:hint="eastAsia"/>
        </w:rPr>
        <w:t>，表示后面没有符合条件的节点存在。在本文中。只考虑查询图中距离为</w:t>
      </w:r>
      <w:r w:rsidR="00831263">
        <w:rPr>
          <w:rFonts w:hint="eastAsia"/>
        </w:rPr>
        <w:t>1</w:t>
      </w:r>
      <w:r w:rsidR="00831263">
        <w:rPr>
          <w:rFonts w:hint="eastAsia"/>
        </w:rPr>
        <w:t>的顶点。</w:t>
      </w:r>
      <w:r w:rsidR="00A945D7">
        <w:rPr>
          <w:rFonts w:hint="eastAsia"/>
        </w:rPr>
        <w:t>在本文中使用几组标签不同的</w:t>
      </w:r>
      <w:r w:rsidR="00A945D7" w:rsidRPr="009D1BEB">
        <w:rPr>
          <w:rFonts w:hint="eastAsia"/>
          <w:sz w:val="21"/>
          <w:szCs w:val="21"/>
        </w:rPr>
        <w:t>双数据链表结构</w:t>
      </w:r>
      <w:r w:rsidR="00A945D7">
        <w:rPr>
          <w:rFonts w:hint="eastAsia"/>
          <w:sz w:val="21"/>
          <w:szCs w:val="21"/>
        </w:rPr>
        <w:t>组成</w:t>
      </w:r>
      <w:r w:rsidR="00A945D7" w:rsidRPr="00A945D7">
        <w:rPr>
          <w:rFonts w:hint="eastAsia"/>
          <w:sz w:val="21"/>
          <w:szCs w:val="21"/>
        </w:rPr>
        <w:t>NN</w:t>
      </w:r>
      <w:r w:rsidR="00A945D7" w:rsidRPr="00A945D7">
        <w:rPr>
          <w:rFonts w:hint="eastAsia"/>
          <w:sz w:val="21"/>
          <w:szCs w:val="21"/>
        </w:rPr>
        <w:t>索引链表</w:t>
      </w:r>
      <w:r w:rsidR="00A945D7">
        <w:rPr>
          <w:rFonts w:hint="eastAsia"/>
          <w:sz w:val="21"/>
          <w:szCs w:val="21"/>
        </w:rPr>
        <w:t>，用来检索查询图中不同标签顶点距离为</w:t>
      </w:r>
      <w:r w:rsidR="00A945D7">
        <w:rPr>
          <w:rFonts w:hint="eastAsia"/>
          <w:sz w:val="21"/>
          <w:szCs w:val="21"/>
        </w:rPr>
        <w:t>1</w:t>
      </w:r>
      <w:r w:rsidR="00A945D7">
        <w:rPr>
          <w:rFonts w:hint="eastAsia"/>
          <w:sz w:val="21"/>
          <w:szCs w:val="21"/>
        </w:rPr>
        <w:t>的顶点标签。</w:t>
      </w:r>
    </w:p>
    <w:p w:rsidR="00A945D7" w:rsidRDefault="003051DA" w:rsidP="002779B5">
      <w:pPr>
        <w:ind w:firstLineChars="200" w:firstLine="480"/>
      </w:pPr>
      <w:r>
        <w:object w:dxaOrig="7395" w:dyaOrig="2130">
          <v:shape id="_x0000_i1444" type="#_x0000_t75" style="width:354.75pt;height:102.75pt" o:ole="">
            <v:imagedata r:id="rId699" o:title=""/>
          </v:shape>
          <o:OLEObject Type="Embed" ProgID="Visio.Drawing.15" ShapeID="_x0000_i1444" DrawAspect="Content" ObjectID="_1495009965" r:id="rId700"/>
        </w:object>
      </w:r>
    </w:p>
    <w:p w:rsidR="00B32D31" w:rsidRPr="00A945D7" w:rsidRDefault="00A945D7" w:rsidP="00592E0A">
      <w:pPr>
        <w:spacing w:line="240" w:lineRule="auto"/>
        <w:ind w:firstLineChars="200" w:firstLine="420"/>
        <w:jc w:val="center"/>
        <w:rPr>
          <w:sz w:val="21"/>
          <w:szCs w:val="21"/>
        </w:rPr>
      </w:pPr>
      <w:r w:rsidRPr="00A945D7">
        <w:rPr>
          <w:rFonts w:hint="eastAsia"/>
          <w:sz w:val="21"/>
          <w:szCs w:val="21"/>
        </w:rPr>
        <w:t>图</w:t>
      </w:r>
      <w:r w:rsidRPr="00A945D7">
        <w:rPr>
          <w:rFonts w:hint="eastAsia"/>
          <w:sz w:val="21"/>
          <w:szCs w:val="21"/>
        </w:rPr>
        <w:t>3.6</w:t>
      </w:r>
      <w:bookmarkStart w:id="49" w:name="OLE_LINK17"/>
      <w:bookmarkStart w:id="50" w:name="OLE_LINK18"/>
      <w:r>
        <w:rPr>
          <w:rFonts w:hint="eastAsia"/>
          <w:sz w:val="21"/>
          <w:szCs w:val="21"/>
        </w:rPr>
        <w:t>NN</w:t>
      </w:r>
      <w:r>
        <w:rPr>
          <w:rFonts w:hint="eastAsia"/>
          <w:sz w:val="21"/>
          <w:szCs w:val="21"/>
        </w:rPr>
        <w:t>索引链表</w:t>
      </w:r>
    </w:p>
    <w:bookmarkEnd w:id="49"/>
    <w:bookmarkEnd w:id="50"/>
    <w:p w:rsidR="00A945D7" w:rsidRDefault="00A945D7" w:rsidP="00592E0A">
      <w:pPr>
        <w:spacing w:line="240" w:lineRule="auto"/>
        <w:ind w:firstLineChars="200" w:firstLine="420"/>
        <w:jc w:val="center"/>
        <w:rPr>
          <w:sz w:val="21"/>
          <w:szCs w:val="21"/>
        </w:rPr>
      </w:pPr>
      <w:r w:rsidRPr="00A945D7">
        <w:rPr>
          <w:sz w:val="21"/>
          <w:szCs w:val="21"/>
        </w:rPr>
        <w:t>Fig</w:t>
      </w:r>
      <w:r w:rsidR="00BF158D">
        <w:rPr>
          <w:rFonts w:hint="eastAsia"/>
          <w:sz w:val="21"/>
          <w:szCs w:val="21"/>
        </w:rPr>
        <w:t>.</w:t>
      </w:r>
      <w:r w:rsidRPr="00A945D7">
        <w:rPr>
          <w:rFonts w:hint="eastAsia"/>
          <w:sz w:val="21"/>
          <w:szCs w:val="21"/>
        </w:rPr>
        <w:t>3.6</w:t>
      </w:r>
      <w:r w:rsidRPr="00A945D7">
        <w:rPr>
          <w:sz w:val="21"/>
          <w:szCs w:val="21"/>
        </w:rPr>
        <w:t xml:space="preserve"> </w:t>
      </w:r>
      <w:r>
        <w:rPr>
          <w:rFonts w:hint="eastAsia"/>
          <w:sz w:val="21"/>
          <w:szCs w:val="21"/>
        </w:rPr>
        <w:t xml:space="preserve">NN </w:t>
      </w:r>
      <w:r w:rsidRPr="00A945D7">
        <w:rPr>
          <w:sz w:val="21"/>
          <w:szCs w:val="21"/>
        </w:rPr>
        <w:t>Index linked list</w:t>
      </w:r>
    </w:p>
    <w:p w:rsidR="001404CB" w:rsidRDefault="00A81FEB" w:rsidP="00C124C0">
      <w:pPr>
        <w:spacing w:line="440" w:lineRule="exact"/>
        <w:ind w:firstLine="420"/>
        <w:jc w:val="left"/>
      </w:pPr>
      <w:r>
        <w:rPr>
          <w:rFonts w:hint="eastAsia"/>
        </w:rPr>
        <w:t>例如</w:t>
      </w:r>
      <w:r w:rsidR="00A945D7">
        <w:rPr>
          <w:rFonts w:hint="eastAsia"/>
        </w:rPr>
        <w:t>查询图</w:t>
      </w:r>
      <w:r w:rsidR="00A945D7">
        <w:rPr>
          <w:rFonts w:hint="eastAsia"/>
        </w:rPr>
        <w:t>q</w:t>
      </w:r>
      <w:r w:rsidR="00A945D7">
        <w:rPr>
          <w:rFonts w:hint="eastAsia"/>
        </w:rPr>
        <w:t>如图</w:t>
      </w:r>
      <w:r w:rsidR="00A945D7">
        <w:rPr>
          <w:rFonts w:hint="eastAsia"/>
        </w:rPr>
        <w:t>3.4(b)</w:t>
      </w:r>
      <w:r w:rsidR="00A945D7">
        <w:rPr>
          <w:rFonts w:hint="eastAsia"/>
        </w:rPr>
        <w:t>中所示，</w:t>
      </w:r>
      <w:r w:rsidR="00A945D7">
        <w:rPr>
          <w:rFonts w:eastAsia="宋体" w:cs="Times New Roman" w:hint="eastAsia"/>
        </w:rPr>
        <w:t>通过索引结构可以得到查询图中各标签的最近邻集合</w:t>
      </w:r>
      <w:r w:rsidR="00A945D7">
        <w:rPr>
          <w:rFonts w:eastAsia="宋体" w:cs="Times New Roman" w:hint="eastAsia"/>
        </w:rPr>
        <w:t>NN</w:t>
      </w:r>
      <w:r w:rsidR="00A945D7">
        <w:rPr>
          <w:rFonts w:eastAsia="宋体" w:cs="Times New Roman" w:hint="eastAsia"/>
        </w:rPr>
        <w:t>，且</w:t>
      </w:r>
      <w:r w:rsidR="00A945D7" w:rsidRPr="009A28DB">
        <w:rPr>
          <w:position w:val="-10"/>
        </w:rPr>
        <w:object w:dxaOrig="2520" w:dyaOrig="320">
          <v:shape id="_x0000_i1445" type="#_x0000_t75" style="width:126pt;height:15.75pt" o:ole="">
            <v:imagedata r:id="rId701" o:title=""/>
          </v:shape>
          <o:OLEObject Type="Embed" ProgID="Equation.DSMT4" ShapeID="_x0000_i1445" DrawAspect="Content" ObjectID="_1495009966" r:id="rId702"/>
        </w:object>
      </w:r>
      <w:r w:rsidR="00A945D7">
        <w:rPr>
          <w:rFonts w:hint="eastAsia"/>
        </w:rPr>
        <w:t>，</w:t>
      </w:r>
      <w:r w:rsidR="00A945D7" w:rsidRPr="009A28DB">
        <w:rPr>
          <w:position w:val="-10"/>
        </w:rPr>
        <w:object w:dxaOrig="3519" w:dyaOrig="320">
          <v:shape id="_x0000_i1446" type="#_x0000_t75" style="width:176.25pt;height:15.75pt" o:ole="">
            <v:imagedata r:id="rId703" o:title=""/>
          </v:shape>
          <o:OLEObject Type="Embed" ProgID="Equation.DSMT4" ShapeID="_x0000_i1446" DrawAspect="Content" ObjectID="_1495009967" r:id="rId704"/>
        </w:object>
      </w:r>
      <w:r w:rsidR="00A945D7">
        <w:rPr>
          <w:rFonts w:hint="eastAsia"/>
        </w:rPr>
        <w:t>，</w:t>
      </w:r>
      <w:r w:rsidR="00A945D7" w:rsidRPr="009A28DB">
        <w:rPr>
          <w:position w:val="-10"/>
        </w:rPr>
        <w:object w:dxaOrig="2320" w:dyaOrig="320">
          <v:shape id="_x0000_i1447" type="#_x0000_t75" style="width:116.25pt;height:15.75pt" o:ole="">
            <v:imagedata r:id="rId705" o:title=""/>
          </v:shape>
          <o:OLEObject Type="Embed" ProgID="Equation.DSMT4" ShapeID="_x0000_i1447" DrawAspect="Content" ObjectID="_1495009968" r:id="rId706"/>
        </w:object>
      </w:r>
      <w:r w:rsidR="00A945D7">
        <w:rPr>
          <w:rFonts w:hint="eastAsia"/>
        </w:rPr>
        <w:t>，</w:t>
      </w:r>
      <w:r w:rsidR="00A945D7" w:rsidRPr="009A28DB">
        <w:rPr>
          <w:position w:val="-10"/>
        </w:rPr>
        <w:object w:dxaOrig="2540" w:dyaOrig="320">
          <v:shape id="_x0000_i1448" type="#_x0000_t75" style="width:126.75pt;height:15.75pt" o:ole="">
            <v:imagedata r:id="rId707" o:title=""/>
          </v:shape>
          <o:OLEObject Type="Embed" ProgID="Equation.DSMT4" ShapeID="_x0000_i1448" DrawAspect="Content" ObjectID="_1495009969" r:id="rId708"/>
        </w:object>
      </w:r>
      <w:r w:rsidR="00A945D7">
        <w:rPr>
          <w:rFonts w:hint="eastAsia"/>
        </w:rPr>
        <w:t>。因为</w:t>
      </w:r>
      <w:r w:rsidR="00A945D7" w:rsidRPr="009A28DB">
        <w:rPr>
          <w:position w:val="-10"/>
        </w:rPr>
        <w:object w:dxaOrig="1900" w:dyaOrig="320">
          <v:shape id="_x0000_i1449" type="#_x0000_t75" style="width:95.25pt;height:15.75pt" o:ole="">
            <v:imagedata r:id="rId709" o:title=""/>
          </v:shape>
          <o:OLEObject Type="Embed" ProgID="Equation.DSMT4" ShapeID="_x0000_i1449" DrawAspect="Content" ObjectID="_1495009970" r:id="rId710"/>
        </w:object>
      </w:r>
      <w:r w:rsidR="00A945D7">
        <w:rPr>
          <w:rFonts w:hint="eastAsia"/>
        </w:rPr>
        <w:t>，所</w:t>
      </w:r>
      <w:r w:rsidR="00A945D7">
        <w:rPr>
          <w:rFonts w:hint="eastAsia"/>
        </w:rPr>
        <w:lastRenderedPageBreak/>
        <w:t>以</w:t>
      </w:r>
      <w:r w:rsidR="00A945D7" w:rsidRPr="009A28DB">
        <w:rPr>
          <w:position w:val="-10"/>
        </w:rPr>
        <w:object w:dxaOrig="7300" w:dyaOrig="320">
          <v:shape id="_x0000_i1450" type="#_x0000_t75" style="width:366pt;height:15.75pt" o:ole="">
            <v:imagedata r:id="rId711" o:title=""/>
          </v:shape>
          <o:OLEObject Type="Embed" ProgID="Equation.DSMT4" ShapeID="_x0000_i1450" DrawAspect="Content" ObjectID="_1495009971" r:id="rId712"/>
        </w:object>
      </w:r>
      <w:r w:rsidR="00A945D7">
        <w:rPr>
          <w:rFonts w:hint="eastAsia"/>
        </w:rPr>
        <w:t>，同理，</w:t>
      </w:r>
      <w:r w:rsidR="00A945D7" w:rsidRPr="009A28DB">
        <w:rPr>
          <w:position w:val="-10"/>
        </w:rPr>
        <w:object w:dxaOrig="4180" w:dyaOrig="320">
          <v:shape id="_x0000_i1451" type="#_x0000_t75" style="width:209.25pt;height:15.75pt" o:ole="">
            <v:imagedata r:id="rId713" o:title=""/>
          </v:shape>
          <o:OLEObject Type="Embed" ProgID="Equation.DSMT4" ShapeID="_x0000_i1451" DrawAspect="Content" ObjectID="_1495009972" r:id="rId714"/>
        </w:object>
      </w:r>
      <w:r w:rsidR="00A945D7">
        <w:rPr>
          <w:rFonts w:hint="eastAsia"/>
        </w:rPr>
        <w:t>，</w:t>
      </w:r>
      <w:r w:rsidR="00A945D7" w:rsidRPr="009A28DB">
        <w:rPr>
          <w:position w:val="-10"/>
        </w:rPr>
        <w:object w:dxaOrig="3019" w:dyaOrig="320">
          <v:shape id="_x0000_i1452" type="#_x0000_t75" style="width:150.75pt;height:15.75pt" o:ole="">
            <v:imagedata r:id="rId715" o:title=""/>
          </v:shape>
          <o:OLEObject Type="Embed" ProgID="Equation.DSMT4" ShapeID="_x0000_i1452" DrawAspect="Content" ObjectID="_1495009973" r:id="rId716"/>
        </w:object>
      </w:r>
      <w:r w:rsidR="00A945D7">
        <w:rPr>
          <w:rFonts w:hint="eastAsia"/>
        </w:rPr>
        <w:t>。</w:t>
      </w:r>
      <w:r w:rsidR="00165AF1">
        <w:rPr>
          <w:rFonts w:hint="eastAsia"/>
        </w:rPr>
        <w:t>然后按照如上述所示方式进行存储，结果如图</w:t>
      </w:r>
      <w:r w:rsidR="00165AF1">
        <w:rPr>
          <w:rFonts w:hint="eastAsia"/>
        </w:rPr>
        <w:t>3.6</w:t>
      </w:r>
      <w:r w:rsidR="00165AF1">
        <w:rPr>
          <w:rFonts w:hint="eastAsia"/>
        </w:rPr>
        <w:t>所示。</w:t>
      </w:r>
    </w:p>
    <w:p w:rsidR="00165AF1" w:rsidRPr="00A81FEB" w:rsidRDefault="00165AF1" w:rsidP="00C124C0">
      <w:pPr>
        <w:spacing w:line="440" w:lineRule="exact"/>
        <w:ind w:firstLine="420"/>
      </w:pPr>
      <w:r>
        <w:rPr>
          <w:rFonts w:hint="eastAsia"/>
        </w:rPr>
        <w:t>基于随着图数据流的更新，两个距离越远的顶点，之后被连接上的可能性越小，反之两个距离越近的顶点，之后被连接上的可能性越大；而两个距离越近的顶点，之后被断开的可能性越小，反之两个距离越远的顶点，之后被断开的可能性也越大这种观点，本文的主要思想是在确定分区前先对每个顶点根据查询图的结构进行最近邻判断，通过增加一些辅助边，使一些以后被连接可能性大的顶点尽量在一个分区当中，从而减少每次更新后对图分区进行维护的代价。具体地说，在本文中要求根据查询图的结构判断后，距离为</w:t>
      </w:r>
      <w:r>
        <w:rPr>
          <w:rFonts w:hint="eastAsia"/>
        </w:rPr>
        <w:t>1</w:t>
      </w:r>
      <w:r>
        <w:rPr>
          <w:rFonts w:hint="eastAsia"/>
        </w:rPr>
        <w:t>的两个顶点，必须在同一个分区内，对于距离</w:t>
      </w:r>
      <w:bookmarkStart w:id="51" w:name="OLE_LINK19"/>
      <w:r>
        <w:rPr>
          <w:rFonts w:hint="eastAsia"/>
        </w:rPr>
        <w:t>大于等于</w:t>
      </w:r>
      <w:r>
        <w:rPr>
          <w:rFonts w:hint="eastAsia"/>
        </w:rPr>
        <w:t>2</w:t>
      </w:r>
      <w:r>
        <w:rPr>
          <w:rFonts w:hint="eastAsia"/>
        </w:rPr>
        <w:t>小于等于</w:t>
      </w:r>
      <w:r>
        <w:rPr>
          <w:rFonts w:hint="eastAsia"/>
        </w:rPr>
        <w:t>3</w:t>
      </w:r>
      <w:bookmarkEnd w:id="51"/>
      <w:r>
        <w:rPr>
          <w:rFonts w:hint="eastAsia"/>
        </w:rPr>
        <w:t>的两个顶点，为两条顶点之间加一条辅助边，使得满足这种距离要求的两个顶点尽量在同一个分区中。当选取的范围较大时会使得大部分顶点都不能被有效地分配到不同的区域当中，从而使得分区效果较差，所以本文中使用两顶点之间距离大于等于</w:t>
      </w:r>
      <w:r>
        <w:rPr>
          <w:rFonts w:hint="eastAsia"/>
        </w:rPr>
        <w:t>2</w:t>
      </w:r>
      <w:r>
        <w:rPr>
          <w:rFonts w:hint="eastAsia"/>
        </w:rPr>
        <w:t>小于等于</w:t>
      </w:r>
      <w:r>
        <w:rPr>
          <w:rFonts w:hint="eastAsia"/>
        </w:rPr>
        <w:t>3</w:t>
      </w:r>
      <w:r>
        <w:rPr>
          <w:rFonts w:hint="eastAsia"/>
        </w:rPr>
        <w:t>作为界线进行判断。具体操作步骤如下：</w:t>
      </w:r>
    </w:p>
    <w:p w:rsidR="008D7019" w:rsidRPr="008D7019" w:rsidRDefault="000F5649" w:rsidP="00C124C0">
      <w:pPr>
        <w:spacing w:line="440" w:lineRule="exact"/>
        <w:ind w:firstLine="420"/>
        <w:rPr>
          <w:szCs w:val="24"/>
        </w:rPr>
      </w:pPr>
      <w:r>
        <w:rPr>
          <w:rFonts w:hint="eastAsia"/>
        </w:rPr>
        <w:t>首先通过</w:t>
      </w:r>
      <w:r>
        <w:rPr>
          <w:rFonts w:hint="eastAsia"/>
          <w:szCs w:val="24"/>
        </w:rPr>
        <w:t>索引结构</w:t>
      </w:r>
      <w:r w:rsidRPr="00E95C2E">
        <w:rPr>
          <w:rFonts w:hint="eastAsia"/>
          <w:szCs w:val="24"/>
        </w:rPr>
        <w:t>得到查询图中每个顶点对应的索引集</w:t>
      </w:r>
      <w:r>
        <w:rPr>
          <w:rFonts w:hint="eastAsia"/>
          <w:szCs w:val="24"/>
        </w:rPr>
        <w:t>和</w:t>
      </w:r>
      <w:r>
        <w:rPr>
          <w:rFonts w:eastAsia="宋体" w:cs="Times New Roman" w:hint="eastAsia"/>
        </w:rPr>
        <w:t>查询图中各标签</w:t>
      </w:r>
      <w:r w:rsidR="00165AF1">
        <w:rPr>
          <w:rFonts w:eastAsia="宋体" w:cs="Times New Roman" w:hint="eastAsia"/>
        </w:rPr>
        <w:t>的最近邻集合</w:t>
      </w:r>
      <w:r>
        <w:rPr>
          <w:rFonts w:hint="eastAsia"/>
        </w:rPr>
        <w:t>。初始化集合</w:t>
      </w:r>
      <w:r w:rsidRPr="003C446B">
        <w:rPr>
          <w:rFonts w:cs="Times New Roman"/>
          <w:position w:val="-10"/>
        </w:rPr>
        <w:object w:dxaOrig="1680" w:dyaOrig="320">
          <v:shape id="_x0000_i1453" type="#_x0000_t75" style="width:82.5pt;height:15pt" o:ole="">
            <v:imagedata r:id="rId717" o:title=""/>
          </v:shape>
          <o:OLEObject Type="Embed" ProgID="Equation.DSMT4" ShapeID="_x0000_i1453" DrawAspect="Content" ObjectID="_1495009974" r:id="rId718"/>
        </w:object>
      </w:r>
      <w:r>
        <w:rPr>
          <w:rFonts w:cs="Times New Roman" w:hint="eastAsia"/>
        </w:rPr>
        <w:t>，已访问过的顶点集合</w:t>
      </w:r>
      <w:r w:rsidRPr="00F81A10">
        <w:rPr>
          <w:rFonts w:cs="Times New Roman"/>
          <w:position w:val="-6"/>
        </w:rPr>
        <w:object w:dxaOrig="279" w:dyaOrig="279">
          <v:shape id="_x0000_i1454" type="#_x0000_t75" style="width:13.5pt;height:12.75pt" o:ole="">
            <v:imagedata r:id="rId719" o:title=""/>
          </v:shape>
          <o:OLEObject Type="Embed" ProgID="Equation.DSMT4" ShapeID="_x0000_i1454" DrawAspect="Content" ObjectID="_1495009975" r:id="rId720"/>
        </w:object>
      </w:r>
      <w:r>
        <w:rPr>
          <w:rFonts w:cs="Times New Roman" w:hint="eastAsia"/>
        </w:rPr>
        <w:t>和辅助边集合（</w:t>
      </w:r>
      <w:r w:rsidRPr="004530A6">
        <w:rPr>
          <w:rFonts w:cs="Times New Roman"/>
          <w:color w:val="000000" w:themeColor="text1"/>
          <w:szCs w:val="24"/>
        </w:rPr>
        <w:t>auxiliary edge set</w:t>
      </w:r>
      <w:r>
        <w:rPr>
          <w:rFonts w:cs="Times New Roman" w:hint="eastAsia"/>
        </w:rPr>
        <w:t>）</w:t>
      </w:r>
      <w:r w:rsidRPr="009A28DB">
        <w:rPr>
          <w:position w:val="-4"/>
        </w:rPr>
        <w:object w:dxaOrig="400" w:dyaOrig="260">
          <v:shape id="_x0000_i1455" type="#_x0000_t75" style="width:20.25pt;height:12.75pt" o:ole="">
            <v:imagedata r:id="rId721" o:title=""/>
          </v:shape>
          <o:OLEObject Type="Embed" ProgID="Equation.DSMT4" ShapeID="_x0000_i1455" DrawAspect="Content" ObjectID="_1495009976" r:id="rId722"/>
        </w:object>
      </w:r>
      <w:r>
        <w:rPr>
          <w:rFonts w:cs="Times New Roman" w:hint="eastAsia"/>
        </w:rPr>
        <w:t>，其中</w:t>
      </w:r>
      <w:r w:rsidRPr="009A28DB">
        <w:rPr>
          <w:position w:val="-6"/>
        </w:rPr>
        <w:object w:dxaOrig="880" w:dyaOrig="279">
          <v:shape id="_x0000_i1456" type="#_x0000_t75" style="width:44.25pt;height:14.25pt" o:ole="">
            <v:imagedata r:id="rId723" o:title=""/>
          </v:shape>
          <o:OLEObject Type="Embed" ProgID="Equation.DSMT4" ShapeID="_x0000_i1456" DrawAspect="Content" ObjectID="_1495009977" r:id="rId724"/>
        </w:object>
      </w:r>
      <w:r>
        <w:rPr>
          <w:rFonts w:hint="eastAsia"/>
        </w:rPr>
        <w:t>，</w:t>
      </w:r>
      <w:r w:rsidRPr="009A28DB">
        <w:rPr>
          <w:position w:val="-8"/>
        </w:rPr>
        <w:object w:dxaOrig="1100" w:dyaOrig="300">
          <v:shape id="_x0000_i1457" type="#_x0000_t75" style="width:54.75pt;height:15pt" o:ole="">
            <v:imagedata r:id="rId725" o:title=""/>
          </v:shape>
          <o:OLEObject Type="Embed" ProgID="Equation.DSMT4" ShapeID="_x0000_i1457" DrawAspect="Content" ObjectID="_1495009978" r:id="rId726"/>
        </w:object>
      </w:r>
      <w:r>
        <w:rPr>
          <w:rFonts w:hint="eastAsia"/>
        </w:rPr>
        <w:t>，</w:t>
      </w:r>
      <w:r w:rsidRPr="00F81A10">
        <w:rPr>
          <w:position w:val="-6"/>
        </w:rPr>
        <w:object w:dxaOrig="1420" w:dyaOrig="279">
          <v:shape id="_x0000_i1458" type="#_x0000_t75" style="width:71.25pt;height:14.25pt" o:ole="">
            <v:imagedata r:id="rId727" o:title=""/>
          </v:shape>
          <o:OLEObject Type="Embed" ProgID="Equation.DSMT4" ShapeID="_x0000_i1458" DrawAspect="Content" ObjectID="_1495009979" r:id="rId728"/>
        </w:object>
      </w:r>
      <w:r>
        <w:rPr>
          <w:rFonts w:hint="eastAsia"/>
        </w:rPr>
        <w:t>。然后根据最近邻集合对图数据流进行遍历。从</w:t>
      </w:r>
      <w:r w:rsidR="00A35D96">
        <w:rPr>
          <w:rFonts w:cs="Times New Roman" w:hint="eastAsia"/>
        </w:rPr>
        <w:t>查询图</w:t>
      </w:r>
      <w:r w:rsidR="00A35D96">
        <w:rPr>
          <w:rFonts w:eastAsia="宋体" w:cs="Times New Roman"/>
          <w:position w:val="-10"/>
        </w:rPr>
        <w:object w:dxaOrig="210" w:dyaOrig="255">
          <v:shape id="_x0000_i1459" type="#_x0000_t75" style="width:10.5pt;height:12.75pt" o:ole="">
            <v:imagedata r:id="rId480" o:title=""/>
          </v:shape>
          <o:OLEObject Type="Embed" ProgID="Equation.DSMT4" ShapeID="_x0000_i1459" DrawAspect="Content" ObjectID="_1495009980" r:id="rId729"/>
        </w:object>
      </w:r>
      <w:r w:rsidR="00A35D96">
        <w:rPr>
          <w:rFonts w:cs="Times New Roman" w:hint="eastAsia"/>
        </w:rPr>
        <w:t>中选取匹配数量最少的顶点</w:t>
      </w:r>
      <w:r w:rsidR="00A35D96" w:rsidRPr="00A35D96">
        <w:rPr>
          <w:rFonts w:eastAsia="宋体" w:cs="Times New Roman"/>
          <w:position w:val="-6"/>
        </w:rPr>
        <w:object w:dxaOrig="240" w:dyaOrig="220">
          <v:shape id="_x0000_i1460" type="#_x0000_t75" style="width:12pt;height:11.25pt" o:ole="">
            <v:imagedata r:id="rId730" o:title=""/>
          </v:shape>
          <o:OLEObject Type="Embed" ProgID="Equation.DSMT4" ShapeID="_x0000_i1460" DrawAspect="Content" ObjectID="_1495009981" r:id="rId731"/>
        </w:object>
      </w:r>
      <w:r w:rsidR="0022568B">
        <w:rPr>
          <w:rFonts w:cs="Times New Roman" w:hint="eastAsia"/>
        </w:rPr>
        <w:t>作为一个初始顶点，选择</w:t>
      </w:r>
      <w:r w:rsidR="00A35D96" w:rsidRPr="009A28DB">
        <w:rPr>
          <w:position w:val="-14"/>
        </w:rPr>
        <w:object w:dxaOrig="560" w:dyaOrig="400">
          <v:shape id="_x0000_i1461" type="#_x0000_t75" style="width:28.5pt;height:20.25pt" o:ole="">
            <v:imagedata r:id="rId732" o:title=""/>
          </v:shape>
          <o:OLEObject Type="Embed" ProgID="Equation.DSMT4" ShapeID="_x0000_i1461" DrawAspect="Content" ObjectID="_1495009982" r:id="rId733"/>
        </w:object>
      </w:r>
      <w:r>
        <w:rPr>
          <w:rFonts w:hint="eastAsia"/>
        </w:rPr>
        <w:t>中</w:t>
      </w:r>
      <w:r w:rsidR="0022568B">
        <w:rPr>
          <w:rFonts w:hint="eastAsia"/>
        </w:rPr>
        <w:t>的第一个与顶点</w:t>
      </w:r>
      <w:r w:rsidR="00A35D96" w:rsidRPr="009A28DB">
        <w:rPr>
          <w:position w:val="-6"/>
        </w:rPr>
        <w:object w:dxaOrig="240" w:dyaOrig="220">
          <v:shape id="_x0000_i1462" type="#_x0000_t75" style="width:12pt;height:11.25pt" o:ole="">
            <v:imagedata r:id="rId734" o:title=""/>
          </v:shape>
          <o:OLEObject Type="Embed" ProgID="Equation.DSMT4" ShapeID="_x0000_i1462" DrawAspect="Content" ObjectID="_1495009983" r:id="rId735"/>
        </w:object>
      </w:r>
      <w:r>
        <w:rPr>
          <w:rFonts w:hint="eastAsia"/>
        </w:rPr>
        <w:t>相匹配的顶点</w:t>
      </w:r>
      <w:r w:rsidRPr="009A28DB">
        <w:rPr>
          <w:position w:val="-6"/>
        </w:rPr>
        <w:object w:dxaOrig="220" w:dyaOrig="220">
          <v:shape id="_x0000_i1463" type="#_x0000_t75" style="width:11.25pt;height:11.25pt" o:ole="">
            <v:imagedata r:id="rId736" o:title=""/>
          </v:shape>
          <o:OLEObject Type="Embed" ProgID="Equation.DSMT4" ShapeID="_x0000_i1463" DrawAspect="Content" ObjectID="_1495009984" r:id="rId737"/>
        </w:object>
      </w:r>
      <w:r>
        <w:rPr>
          <w:rFonts w:hint="eastAsia"/>
        </w:rPr>
        <w:t>开始遍历，根据</w:t>
      </w:r>
      <w:r w:rsidR="00A35D96" w:rsidRPr="009A28DB">
        <w:rPr>
          <w:position w:val="-10"/>
        </w:rPr>
        <w:object w:dxaOrig="1140" w:dyaOrig="320">
          <v:shape id="_x0000_i1464" type="#_x0000_t75" style="width:57pt;height:15.75pt" o:ole="">
            <v:imagedata r:id="rId738" o:title=""/>
          </v:shape>
          <o:OLEObject Type="Embed" ProgID="Equation.DSMT4" ShapeID="_x0000_i1464" DrawAspect="Content" ObjectID="_1495009985" r:id="rId739"/>
        </w:object>
      </w:r>
      <w:r>
        <w:rPr>
          <w:rFonts w:hint="eastAsia"/>
        </w:rPr>
        <w:t>查找与标签</w:t>
      </w:r>
      <w:r w:rsidR="00A35D96" w:rsidRPr="009A28DB">
        <w:rPr>
          <w:position w:val="-10"/>
        </w:rPr>
        <w:object w:dxaOrig="1140" w:dyaOrig="320">
          <v:shape id="_x0000_i1465" type="#_x0000_t75" style="width:57pt;height:15.75pt" o:ole="">
            <v:imagedata r:id="rId740" o:title=""/>
          </v:shape>
          <o:OLEObject Type="Embed" ProgID="Equation.DSMT4" ShapeID="_x0000_i1465" DrawAspect="Content" ObjectID="_1495009986" r:id="rId741"/>
        </w:object>
      </w:r>
      <w:r>
        <w:rPr>
          <w:rFonts w:hint="eastAsia"/>
        </w:rPr>
        <w:t>中标签相匹配且与</w:t>
      </w:r>
      <w:r w:rsidRPr="009A28DB">
        <w:rPr>
          <w:position w:val="-6"/>
        </w:rPr>
        <w:object w:dxaOrig="220" w:dyaOrig="220">
          <v:shape id="_x0000_i1466" type="#_x0000_t75" style="width:11.25pt;height:11.25pt" o:ole="">
            <v:imagedata r:id="rId736" o:title=""/>
          </v:shape>
          <o:OLEObject Type="Embed" ProgID="Equation.DSMT4" ShapeID="_x0000_i1466" DrawAspect="Content" ObjectID="_1495009987" r:id="rId742"/>
        </w:object>
      </w:r>
      <w:r>
        <w:rPr>
          <w:rFonts w:hint="eastAsia"/>
        </w:rPr>
        <w:t>距离最近的顶点</w:t>
      </w:r>
      <w:r w:rsidRPr="000F5649">
        <w:rPr>
          <w:position w:val="-8"/>
        </w:rPr>
        <w:object w:dxaOrig="220" w:dyaOrig="240">
          <v:shape id="_x0000_i1467" type="#_x0000_t75" style="width:11.25pt;height:12pt" o:ole="">
            <v:imagedata r:id="rId743" o:title=""/>
          </v:shape>
          <o:OLEObject Type="Embed" ProgID="Equation.DSMT4" ShapeID="_x0000_i1467" DrawAspect="Content" ObjectID="_1495009988" r:id="rId744"/>
        </w:object>
      </w:r>
      <w:r>
        <w:rPr>
          <w:rFonts w:hint="eastAsia"/>
        </w:rPr>
        <w:t>，将</w:t>
      </w:r>
      <w:r w:rsidRPr="009A28DB">
        <w:rPr>
          <w:position w:val="-6"/>
        </w:rPr>
        <w:object w:dxaOrig="220" w:dyaOrig="220">
          <v:shape id="_x0000_i1468" type="#_x0000_t75" style="width:11.25pt;height:11.25pt" o:ole="">
            <v:imagedata r:id="rId736" o:title=""/>
          </v:shape>
          <o:OLEObject Type="Embed" ProgID="Equation.DSMT4" ShapeID="_x0000_i1468" DrawAspect="Content" ObjectID="_1495009989" r:id="rId745"/>
        </w:object>
      </w:r>
      <w:r>
        <w:rPr>
          <w:rFonts w:hint="eastAsia"/>
        </w:rPr>
        <w:t>加入到集合</w:t>
      </w:r>
      <w:r w:rsidRPr="00F81A10">
        <w:rPr>
          <w:rFonts w:cs="Times New Roman"/>
          <w:position w:val="-6"/>
        </w:rPr>
        <w:object w:dxaOrig="279" w:dyaOrig="279">
          <v:shape id="_x0000_i1469" type="#_x0000_t75" style="width:13.5pt;height:12.75pt" o:ole="">
            <v:imagedata r:id="rId719" o:title=""/>
          </v:shape>
          <o:OLEObject Type="Embed" ProgID="Equation.DSMT4" ShapeID="_x0000_i1469" DrawAspect="Content" ObjectID="_1495009990" r:id="rId746"/>
        </w:object>
      </w:r>
      <w:r>
        <w:rPr>
          <w:rFonts w:cs="Times New Roman" w:hint="eastAsia"/>
        </w:rPr>
        <w:t>中，</w:t>
      </w:r>
      <w:r>
        <w:rPr>
          <w:rFonts w:hint="eastAsia"/>
        </w:rPr>
        <w:t>若</w:t>
      </w:r>
      <w:r w:rsidRPr="009A28DB">
        <w:rPr>
          <w:position w:val="-6"/>
        </w:rPr>
        <w:object w:dxaOrig="220" w:dyaOrig="220">
          <v:shape id="_x0000_i1470" type="#_x0000_t75" style="width:11.25pt;height:11.25pt" o:ole="">
            <v:imagedata r:id="rId736" o:title=""/>
          </v:shape>
          <o:OLEObject Type="Embed" ProgID="Equation.DSMT4" ShapeID="_x0000_i1470" DrawAspect="Content" ObjectID="_1495009991" r:id="rId747"/>
        </w:object>
      </w:r>
      <w:r>
        <w:rPr>
          <w:rFonts w:hint="eastAsia"/>
        </w:rPr>
        <w:t>与</w:t>
      </w:r>
      <w:r w:rsidRPr="000F5649">
        <w:rPr>
          <w:position w:val="-8"/>
        </w:rPr>
        <w:object w:dxaOrig="220" w:dyaOrig="240">
          <v:shape id="_x0000_i1471" type="#_x0000_t75" style="width:11.25pt;height:12pt" o:ole="">
            <v:imagedata r:id="rId743" o:title=""/>
          </v:shape>
          <o:OLEObject Type="Embed" ProgID="Equation.DSMT4" ShapeID="_x0000_i1471" DrawAspect="Content" ObjectID="_1495009992" r:id="rId748"/>
        </w:object>
      </w:r>
      <w:r>
        <w:rPr>
          <w:rFonts w:hint="eastAsia"/>
        </w:rPr>
        <w:t>距离是</w:t>
      </w:r>
      <w:r>
        <w:rPr>
          <w:rFonts w:hint="eastAsia"/>
        </w:rPr>
        <w:t>1</w:t>
      </w:r>
      <w:r>
        <w:rPr>
          <w:rFonts w:hint="eastAsia"/>
        </w:rPr>
        <w:t>，则将边</w:t>
      </w:r>
      <w:r w:rsidRPr="000F5649">
        <w:rPr>
          <w:position w:val="-10"/>
        </w:rPr>
        <w:object w:dxaOrig="620" w:dyaOrig="320">
          <v:shape id="_x0000_i1472" type="#_x0000_t75" style="width:30.75pt;height:15.75pt" o:ole="">
            <v:imagedata r:id="rId749" o:title=""/>
          </v:shape>
          <o:OLEObject Type="Embed" ProgID="Equation.DSMT4" ShapeID="_x0000_i1472" DrawAspect="Content" ObjectID="_1495009993" r:id="rId750"/>
        </w:object>
      </w:r>
      <w:r>
        <w:rPr>
          <w:rFonts w:hint="eastAsia"/>
        </w:rPr>
        <w:t>插入到边集合</w:t>
      </w:r>
      <w:r w:rsidRPr="004530A6">
        <w:rPr>
          <w:rFonts w:cs="Times New Roman"/>
          <w:position w:val="-12"/>
        </w:rPr>
        <w:object w:dxaOrig="400" w:dyaOrig="360">
          <v:shape id="_x0000_i1473" type="#_x0000_t75" style="width:19.5pt;height:17.25pt" o:ole="">
            <v:imagedata r:id="rId751" o:title=""/>
          </v:shape>
          <o:OLEObject Type="Embed" ProgID="Equation.DSMT4" ShapeID="_x0000_i1473" DrawAspect="Content" ObjectID="_1495009994" r:id="rId752"/>
        </w:object>
      </w:r>
      <w:r>
        <w:rPr>
          <w:rFonts w:cs="Times New Roman" w:hint="eastAsia"/>
        </w:rPr>
        <w:t>中，若距离大于等于</w:t>
      </w:r>
      <w:r>
        <w:rPr>
          <w:rFonts w:cs="Times New Roman" w:hint="eastAsia"/>
        </w:rPr>
        <w:t>2</w:t>
      </w:r>
      <w:r>
        <w:rPr>
          <w:rFonts w:cs="Times New Roman" w:hint="eastAsia"/>
        </w:rPr>
        <w:t>小于等于</w:t>
      </w:r>
      <w:r>
        <w:rPr>
          <w:rFonts w:cs="Times New Roman" w:hint="eastAsia"/>
        </w:rPr>
        <w:t>3</w:t>
      </w:r>
      <w:r>
        <w:rPr>
          <w:rFonts w:cs="Times New Roman" w:hint="eastAsia"/>
        </w:rPr>
        <w:t>则将边</w:t>
      </w:r>
      <w:r w:rsidRPr="000F5649">
        <w:rPr>
          <w:position w:val="-10"/>
        </w:rPr>
        <w:object w:dxaOrig="620" w:dyaOrig="320">
          <v:shape id="_x0000_i1474" type="#_x0000_t75" style="width:30.75pt;height:15.75pt" o:ole="">
            <v:imagedata r:id="rId749" o:title=""/>
          </v:shape>
          <o:OLEObject Type="Embed" ProgID="Equation.DSMT4" ShapeID="_x0000_i1474" DrawAspect="Content" ObjectID="_1495009995" r:id="rId753"/>
        </w:object>
      </w:r>
      <w:r>
        <w:rPr>
          <w:rFonts w:hint="eastAsia"/>
        </w:rPr>
        <w:t>插入到边集合</w:t>
      </w:r>
      <w:r w:rsidRPr="004530A6">
        <w:rPr>
          <w:rFonts w:cs="Times New Roman"/>
          <w:position w:val="-12"/>
        </w:rPr>
        <w:object w:dxaOrig="400" w:dyaOrig="360">
          <v:shape id="_x0000_i1475" type="#_x0000_t75" style="width:19.5pt;height:17.25pt" o:ole="">
            <v:imagedata r:id="rId751" o:title=""/>
          </v:shape>
          <o:OLEObject Type="Embed" ProgID="Equation.DSMT4" ShapeID="_x0000_i1475" DrawAspect="Content" ObjectID="_1495009996" r:id="rId754"/>
        </w:object>
      </w:r>
      <w:r>
        <w:rPr>
          <w:rFonts w:cs="Times New Roman" w:hint="eastAsia"/>
        </w:rPr>
        <w:t>和</w:t>
      </w:r>
      <w:r w:rsidRPr="009A28DB">
        <w:rPr>
          <w:position w:val="-4"/>
        </w:rPr>
        <w:object w:dxaOrig="400" w:dyaOrig="260">
          <v:shape id="_x0000_i1476" type="#_x0000_t75" style="width:20.25pt;height:12.75pt" o:ole="">
            <v:imagedata r:id="rId721" o:title=""/>
          </v:shape>
          <o:OLEObject Type="Embed" ProgID="Equation.DSMT4" ShapeID="_x0000_i1476" DrawAspect="Content" ObjectID="_1495009997" r:id="rId755"/>
        </w:object>
      </w:r>
      <w:r>
        <w:rPr>
          <w:rFonts w:cs="Times New Roman" w:hint="eastAsia"/>
        </w:rPr>
        <w:t>中。接下来依次处理其他顶点，当没有其他满足条件的顶点可以处理时，</w:t>
      </w:r>
      <w:r w:rsidR="00B06021">
        <w:rPr>
          <w:rFonts w:cs="Times New Roman" w:hint="eastAsia"/>
        </w:rPr>
        <w:t>将查询图中</w:t>
      </w:r>
      <w:r w:rsidR="00B06021">
        <w:rPr>
          <w:rFonts w:hint="eastAsia"/>
          <w:szCs w:val="24"/>
        </w:rPr>
        <w:t>的各</w:t>
      </w:r>
      <w:r w:rsidR="00B06021" w:rsidRPr="00E95C2E">
        <w:rPr>
          <w:rFonts w:hint="eastAsia"/>
          <w:szCs w:val="24"/>
        </w:rPr>
        <w:t>顶点对应的索引集</w:t>
      </w:r>
      <w:r w:rsidR="00B06021">
        <w:rPr>
          <w:rFonts w:hint="eastAsia"/>
          <w:szCs w:val="24"/>
        </w:rPr>
        <w:t>中所包含的所有</w:t>
      </w:r>
      <w:r w:rsidR="00B06021" w:rsidRPr="00F81A10">
        <w:rPr>
          <w:rFonts w:cs="Times New Roman"/>
          <w:position w:val="-6"/>
        </w:rPr>
        <w:object w:dxaOrig="279" w:dyaOrig="279">
          <v:shape id="_x0000_i1477" type="#_x0000_t75" style="width:13.5pt;height:12.75pt" o:ole="">
            <v:imagedata r:id="rId719" o:title=""/>
          </v:shape>
          <o:OLEObject Type="Embed" ProgID="Equation.DSMT4" ShapeID="_x0000_i1477" DrawAspect="Content" ObjectID="_1495009998" r:id="rId756"/>
        </w:object>
      </w:r>
      <w:r w:rsidR="00B06021">
        <w:rPr>
          <w:rFonts w:cs="Times New Roman" w:hint="eastAsia"/>
        </w:rPr>
        <w:t>中的顶点都删除。若此时查询图</w:t>
      </w:r>
      <w:r w:rsidR="00B06021">
        <w:rPr>
          <w:rFonts w:hint="eastAsia"/>
          <w:szCs w:val="24"/>
        </w:rPr>
        <w:t>各</w:t>
      </w:r>
      <w:r w:rsidR="00B06021" w:rsidRPr="00E95C2E">
        <w:rPr>
          <w:rFonts w:hint="eastAsia"/>
          <w:szCs w:val="24"/>
        </w:rPr>
        <w:t>顶点对应的索引集</w:t>
      </w:r>
      <w:r w:rsidR="00B06021">
        <w:rPr>
          <w:rFonts w:hint="eastAsia"/>
          <w:szCs w:val="24"/>
        </w:rPr>
        <w:t>均为空则遍历结束，否则在不为空的集合中随机找到一个初始顶点</w:t>
      </w:r>
      <w:r w:rsidR="00B06021" w:rsidRPr="009A28DB">
        <w:rPr>
          <w:position w:val="-6"/>
        </w:rPr>
        <w:object w:dxaOrig="260" w:dyaOrig="220">
          <v:shape id="_x0000_i1478" type="#_x0000_t75" style="width:12.75pt;height:11.25pt" o:ole="">
            <v:imagedata r:id="rId757" o:title=""/>
          </v:shape>
          <o:OLEObject Type="Embed" ProgID="Equation.DSMT4" ShapeID="_x0000_i1478" DrawAspect="Content" ObjectID="_1495009999" r:id="rId758"/>
        </w:object>
      </w:r>
      <w:r w:rsidR="00B06021">
        <w:rPr>
          <w:rFonts w:hint="eastAsia"/>
        </w:rPr>
        <w:t>按上述过程继续遍历，直到查询图</w:t>
      </w:r>
      <w:r w:rsidR="00B06021">
        <w:rPr>
          <w:rFonts w:hint="eastAsia"/>
          <w:szCs w:val="24"/>
        </w:rPr>
        <w:t>各</w:t>
      </w:r>
      <w:r w:rsidR="00B06021" w:rsidRPr="00E95C2E">
        <w:rPr>
          <w:rFonts w:hint="eastAsia"/>
          <w:szCs w:val="24"/>
        </w:rPr>
        <w:t>顶点对应的索引集</w:t>
      </w:r>
      <w:r w:rsidR="00B06021">
        <w:rPr>
          <w:rFonts w:hint="eastAsia"/>
          <w:szCs w:val="24"/>
        </w:rPr>
        <w:t>均为空时结束。</w:t>
      </w:r>
    </w:p>
    <w:p w:rsidR="00EB5AE8" w:rsidRDefault="003051DA" w:rsidP="00EB5AE8">
      <w:r>
        <w:object w:dxaOrig="8925" w:dyaOrig="2295">
          <v:shape id="_x0000_i1479" type="#_x0000_t75" style="width:414.75pt;height:106.5pt" o:ole="">
            <v:imagedata r:id="rId759" o:title=""/>
          </v:shape>
          <o:OLEObject Type="Embed" ProgID="Visio.Drawing.15" ShapeID="_x0000_i1479" DrawAspect="Content" ObjectID="_1495010000" r:id="rId760"/>
        </w:object>
      </w:r>
    </w:p>
    <w:p w:rsidR="00C22E3E" w:rsidRPr="00C22E3E" w:rsidRDefault="00C22E3E" w:rsidP="00592E0A">
      <w:pPr>
        <w:spacing w:line="240" w:lineRule="auto"/>
        <w:jc w:val="center"/>
        <w:rPr>
          <w:sz w:val="21"/>
          <w:szCs w:val="21"/>
        </w:rPr>
      </w:pPr>
      <w:r w:rsidRPr="00C22E3E">
        <w:rPr>
          <w:rFonts w:hint="eastAsia"/>
          <w:sz w:val="21"/>
          <w:szCs w:val="21"/>
        </w:rPr>
        <w:t>图</w:t>
      </w:r>
      <w:r w:rsidRPr="00C22E3E">
        <w:rPr>
          <w:rFonts w:hint="eastAsia"/>
          <w:sz w:val="21"/>
          <w:szCs w:val="21"/>
        </w:rPr>
        <w:t>3.</w:t>
      </w:r>
      <w:r w:rsidR="000567CC">
        <w:rPr>
          <w:rFonts w:hint="eastAsia"/>
          <w:sz w:val="21"/>
          <w:szCs w:val="21"/>
        </w:rPr>
        <w:t>7</w:t>
      </w:r>
      <w:r w:rsidRPr="00C22E3E">
        <w:rPr>
          <w:rFonts w:hint="eastAsia"/>
          <w:sz w:val="21"/>
          <w:szCs w:val="21"/>
        </w:rPr>
        <w:t>最近邻判断</w:t>
      </w:r>
    </w:p>
    <w:p w:rsidR="00C22E3E" w:rsidRDefault="00C22E3E" w:rsidP="00592E0A">
      <w:pPr>
        <w:spacing w:line="240" w:lineRule="auto"/>
        <w:jc w:val="center"/>
        <w:rPr>
          <w:sz w:val="21"/>
          <w:szCs w:val="21"/>
        </w:rPr>
      </w:pPr>
      <w:r w:rsidRPr="00C22E3E">
        <w:rPr>
          <w:rFonts w:hint="eastAsia"/>
          <w:sz w:val="21"/>
          <w:szCs w:val="21"/>
        </w:rPr>
        <w:t>Fig.3.</w:t>
      </w:r>
      <w:r w:rsidR="000567CC">
        <w:rPr>
          <w:rFonts w:hint="eastAsia"/>
          <w:sz w:val="21"/>
          <w:szCs w:val="21"/>
        </w:rPr>
        <w:t>7</w:t>
      </w:r>
      <w:r w:rsidRPr="00C22E3E">
        <w:rPr>
          <w:rFonts w:hint="eastAsia"/>
          <w:sz w:val="21"/>
          <w:szCs w:val="21"/>
        </w:rPr>
        <w:t xml:space="preserve"> Judgment of nearest neighbor</w:t>
      </w:r>
    </w:p>
    <w:p w:rsidR="00E06110" w:rsidRDefault="00DC3754" w:rsidP="00C124C0">
      <w:pPr>
        <w:spacing w:before="240" w:line="440" w:lineRule="exact"/>
        <w:ind w:firstLine="420"/>
      </w:pPr>
      <w:r w:rsidRPr="00E95C2E">
        <w:rPr>
          <w:rFonts w:hint="eastAsia"/>
          <w:szCs w:val="24"/>
        </w:rPr>
        <w:t>例如，首先通过索引结构可以得到查询图中每个顶点对应的索引集</w:t>
      </w:r>
      <w:r w:rsidRPr="00DC3754">
        <w:rPr>
          <w:rFonts w:eastAsia="宋体" w:cs="Times New Roman"/>
          <w:position w:val="-14"/>
        </w:rPr>
        <w:object w:dxaOrig="1760" w:dyaOrig="400">
          <v:shape id="_x0000_i1480" type="#_x0000_t75" style="width:87.75pt;height:20.25pt" o:ole="">
            <v:imagedata r:id="rId761" o:title=""/>
          </v:shape>
          <o:OLEObject Type="Embed" ProgID="Equation.DSMT4" ShapeID="_x0000_i1480" DrawAspect="Content" ObjectID="_1495010001" r:id="rId762"/>
        </w:object>
      </w:r>
      <w:r>
        <w:rPr>
          <w:rFonts w:eastAsia="宋体" w:cs="Times New Roman" w:hint="eastAsia"/>
        </w:rPr>
        <w:t>，</w:t>
      </w:r>
      <w:r w:rsidRPr="00DC3754">
        <w:rPr>
          <w:rFonts w:eastAsia="宋体" w:cs="Times New Roman"/>
          <w:position w:val="-14"/>
        </w:rPr>
        <w:object w:dxaOrig="3840" w:dyaOrig="400">
          <v:shape id="_x0000_i1481" type="#_x0000_t75" style="width:192pt;height:20.25pt" o:ole="">
            <v:imagedata r:id="rId763" o:title=""/>
          </v:shape>
          <o:OLEObject Type="Embed" ProgID="Equation.DSMT4" ShapeID="_x0000_i1481" DrawAspect="Content" ObjectID="_1495010002" r:id="rId764"/>
        </w:object>
      </w:r>
      <w:r>
        <w:rPr>
          <w:rFonts w:eastAsia="宋体" w:cs="Times New Roman" w:hint="eastAsia"/>
        </w:rPr>
        <w:t>，</w:t>
      </w:r>
      <w:r w:rsidRPr="00C22E3E">
        <w:rPr>
          <w:sz w:val="21"/>
          <w:szCs w:val="21"/>
        </w:rPr>
        <w:t xml:space="preserve"> </w:t>
      </w:r>
      <w:r w:rsidRPr="00DC3754">
        <w:rPr>
          <w:rFonts w:eastAsia="宋体" w:cs="Times New Roman"/>
          <w:position w:val="-14"/>
        </w:rPr>
        <w:object w:dxaOrig="2100" w:dyaOrig="400">
          <v:shape id="_x0000_i1482" type="#_x0000_t75" style="width:105pt;height:20.25pt" o:ole="">
            <v:imagedata r:id="rId765" o:title=""/>
          </v:shape>
          <o:OLEObject Type="Embed" ProgID="Equation.DSMT4" ShapeID="_x0000_i1482" DrawAspect="Content" ObjectID="_1495010003" r:id="rId766"/>
        </w:object>
      </w:r>
      <w:r>
        <w:rPr>
          <w:rFonts w:eastAsia="宋体" w:cs="Times New Roman" w:hint="eastAsia"/>
        </w:rPr>
        <w:t>。</w:t>
      </w:r>
      <w:r w:rsidR="003D7559">
        <w:rPr>
          <w:rFonts w:eastAsia="宋体" w:cs="Times New Roman" w:hint="eastAsia"/>
        </w:rPr>
        <w:t>同时通过索引结构也可以得到查询图中各标签的最近邻集合</w:t>
      </w:r>
      <w:r w:rsidR="00A945D7" w:rsidRPr="00074E56">
        <w:rPr>
          <w:position w:val="-6"/>
        </w:rPr>
        <w:object w:dxaOrig="440" w:dyaOrig="279">
          <v:shape id="_x0000_i1483" type="#_x0000_t75" style="width:21.75pt;height:14.25pt" o:ole="">
            <v:imagedata r:id="rId767" o:title=""/>
          </v:shape>
          <o:OLEObject Type="Embed" ProgID="Equation.DSMT4" ShapeID="_x0000_i1483" DrawAspect="Content" ObjectID="_1495010004" r:id="rId768"/>
        </w:object>
      </w:r>
      <w:r w:rsidR="00A945D7">
        <w:rPr>
          <w:rFonts w:hint="eastAsia"/>
        </w:rPr>
        <w:t>如图</w:t>
      </w:r>
      <w:r w:rsidR="00A945D7">
        <w:rPr>
          <w:rFonts w:hint="eastAsia"/>
        </w:rPr>
        <w:t>3.</w:t>
      </w:r>
      <w:r w:rsidR="00E06110">
        <w:rPr>
          <w:rFonts w:hint="eastAsia"/>
        </w:rPr>
        <w:t>6</w:t>
      </w:r>
      <w:r w:rsidR="00A945D7">
        <w:rPr>
          <w:rFonts w:hint="eastAsia"/>
        </w:rPr>
        <w:t>所示，即</w:t>
      </w:r>
      <w:r w:rsidR="00A945D7" w:rsidRPr="009A28DB">
        <w:rPr>
          <w:position w:val="-10"/>
        </w:rPr>
        <w:object w:dxaOrig="1500" w:dyaOrig="320">
          <v:shape id="_x0000_i1484" type="#_x0000_t75" style="width:75pt;height:15.75pt" o:ole="">
            <v:imagedata r:id="rId769" o:title=""/>
          </v:shape>
          <o:OLEObject Type="Embed" ProgID="Equation.DSMT4" ShapeID="_x0000_i1484" DrawAspect="Content" ObjectID="_1495010005" r:id="rId770"/>
        </w:object>
      </w:r>
      <w:r w:rsidR="00A945D7">
        <w:rPr>
          <w:rFonts w:hint="eastAsia"/>
        </w:rPr>
        <w:t>，</w:t>
      </w:r>
      <w:r w:rsidR="00A945D7" w:rsidRPr="009A28DB">
        <w:rPr>
          <w:position w:val="-10"/>
        </w:rPr>
        <w:object w:dxaOrig="2260" w:dyaOrig="320">
          <v:shape id="_x0000_i1485" type="#_x0000_t75" style="width:113.25pt;height:15.75pt" o:ole="">
            <v:imagedata r:id="rId771" o:title=""/>
          </v:shape>
          <o:OLEObject Type="Embed" ProgID="Equation.DSMT4" ShapeID="_x0000_i1485" DrawAspect="Content" ObjectID="_1495010006" r:id="rId772"/>
        </w:object>
      </w:r>
      <w:r w:rsidR="004A0F6C">
        <w:rPr>
          <w:rFonts w:hint="eastAsia"/>
        </w:rPr>
        <w:t>，</w:t>
      </w:r>
      <w:r w:rsidR="00A945D7" w:rsidRPr="009A28DB">
        <w:t xml:space="preserve"> </w:t>
      </w:r>
      <w:r w:rsidR="00A945D7" w:rsidRPr="009A28DB">
        <w:rPr>
          <w:position w:val="-10"/>
        </w:rPr>
        <w:object w:dxaOrig="1500" w:dyaOrig="320">
          <v:shape id="_x0000_i1486" type="#_x0000_t75" style="width:75pt;height:15.75pt" o:ole="">
            <v:imagedata r:id="rId769" o:title=""/>
          </v:shape>
          <o:OLEObject Type="Embed" ProgID="Equation.DSMT4" ShapeID="_x0000_i1486" DrawAspect="Content" ObjectID="_1495010007" r:id="rId773"/>
        </w:object>
      </w:r>
      <w:r w:rsidR="004A0F6C">
        <w:rPr>
          <w:rFonts w:hint="eastAsia"/>
        </w:rPr>
        <w:t>，</w:t>
      </w:r>
      <w:r w:rsidR="00A945D7" w:rsidRPr="009A28DB">
        <w:rPr>
          <w:position w:val="-10"/>
        </w:rPr>
        <w:object w:dxaOrig="1500" w:dyaOrig="320">
          <v:shape id="_x0000_i1487" type="#_x0000_t75" style="width:75pt;height:15.75pt" o:ole="">
            <v:imagedata r:id="rId774" o:title=""/>
          </v:shape>
          <o:OLEObject Type="Embed" ProgID="Equation.DSMT4" ShapeID="_x0000_i1487" DrawAspect="Content" ObjectID="_1495010008" r:id="rId775"/>
        </w:object>
      </w:r>
      <w:r w:rsidR="004A0F6C">
        <w:rPr>
          <w:rFonts w:hint="eastAsia"/>
        </w:rPr>
        <w:t>。初始化集合</w:t>
      </w:r>
      <w:r w:rsidR="00F81A10" w:rsidRPr="003C446B">
        <w:rPr>
          <w:rFonts w:cs="Times New Roman"/>
          <w:position w:val="-10"/>
        </w:rPr>
        <w:object w:dxaOrig="1680" w:dyaOrig="320">
          <v:shape id="_x0000_i1488" type="#_x0000_t75" style="width:82.5pt;height:15pt" o:ole="">
            <v:imagedata r:id="rId717" o:title=""/>
          </v:shape>
          <o:OLEObject Type="Embed" ProgID="Equation.DSMT4" ShapeID="_x0000_i1488" DrawAspect="Content" ObjectID="_1495010009" r:id="rId776"/>
        </w:object>
      </w:r>
      <w:r w:rsidR="00F81A10">
        <w:rPr>
          <w:rFonts w:cs="Times New Roman" w:hint="eastAsia"/>
        </w:rPr>
        <w:t>，已访问过的顶点集合</w:t>
      </w:r>
      <w:r w:rsidR="00F81A10" w:rsidRPr="00F81A10">
        <w:rPr>
          <w:rFonts w:cs="Times New Roman"/>
          <w:position w:val="-6"/>
        </w:rPr>
        <w:object w:dxaOrig="279" w:dyaOrig="279">
          <v:shape id="_x0000_i1489" type="#_x0000_t75" style="width:13.5pt;height:12.75pt" o:ole="">
            <v:imagedata r:id="rId719" o:title=""/>
          </v:shape>
          <o:OLEObject Type="Embed" ProgID="Equation.DSMT4" ShapeID="_x0000_i1489" DrawAspect="Content" ObjectID="_1495010010" r:id="rId777"/>
        </w:object>
      </w:r>
      <w:r w:rsidR="004530A6">
        <w:rPr>
          <w:rFonts w:cs="Times New Roman" w:hint="eastAsia"/>
        </w:rPr>
        <w:t>和辅助边集合</w:t>
      </w:r>
      <w:r w:rsidR="00F81A10" w:rsidRPr="009A28DB">
        <w:rPr>
          <w:position w:val="-4"/>
        </w:rPr>
        <w:object w:dxaOrig="400" w:dyaOrig="260">
          <v:shape id="_x0000_i1490" type="#_x0000_t75" style="width:20.25pt;height:12.75pt" o:ole="">
            <v:imagedata r:id="rId721" o:title=""/>
          </v:shape>
          <o:OLEObject Type="Embed" ProgID="Equation.DSMT4" ShapeID="_x0000_i1490" DrawAspect="Content" ObjectID="_1495010011" r:id="rId778"/>
        </w:object>
      </w:r>
      <w:r w:rsidR="00F81A10">
        <w:rPr>
          <w:rFonts w:cs="Times New Roman" w:hint="eastAsia"/>
        </w:rPr>
        <w:t>，其中</w:t>
      </w:r>
      <w:r w:rsidR="00F81A10" w:rsidRPr="009A28DB">
        <w:rPr>
          <w:position w:val="-6"/>
        </w:rPr>
        <w:object w:dxaOrig="880" w:dyaOrig="279">
          <v:shape id="_x0000_i1491" type="#_x0000_t75" style="width:44.25pt;height:14.25pt" o:ole="">
            <v:imagedata r:id="rId723" o:title=""/>
          </v:shape>
          <o:OLEObject Type="Embed" ProgID="Equation.DSMT4" ShapeID="_x0000_i1491" DrawAspect="Content" ObjectID="_1495010012" r:id="rId779"/>
        </w:object>
      </w:r>
      <w:r w:rsidR="00F81A10">
        <w:rPr>
          <w:rFonts w:hint="eastAsia"/>
        </w:rPr>
        <w:t>，</w:t>
      </w:r>
      <w:r w:rsidR="00F81A10" w:rsidRPr="009A28DB">
        <w:rPr>
          <w:position w:val="-8"/>
        </w:rPr>
        <w:object w:dxaOrig="1100" w:dyaOrig="300">
          <v:shape id="_x0000_i1492" type="#_x0000_t75" style="width:54.75pt;height:15pt" o:ole="">
            <v:imagedata r:id="rId725" o:title=""/>
          </v:shape>
          <o:OLEObject Type="Embed" ProgID="Equation.DSMT4" ShapeID="_x0000_i1492" DrawAspect="Content" ObjectID="_1495010013" r:id="rId780"/>
        </w:object>
      </w:r>
      <w:r w:rsidR="00F81A10">
        <w:rPr>
          <w:rFonts w:hint="eastAsia"/>
        </w:rPr>
        <w:t>，</w:t>
      </w:r>
      <w:r w:rsidR="00F81A10" w:rsidRPr="00F81A10">
        <w:rPr>
          <w:position w:val="-6"/>
        </w:rPr>
        <w:object w:dxaOrig="1420" w:dyaOrig="279">
          <v:shape id="_x0000_i1493" type="#_x0000_t75" style="width:71.25pt;height:14.25pt" o:ole="">
            <v:imagedata r:id="rId727" o:title=""/>
          </v:shape>
          <o:OLEObject Type="Embed" ProgID="Equation.DSMT4" ShapeID="_x0000_i1493" DrawAspect="Content" ObjectID="_1495010014" r:id="rId781"/>
        </w:object>
      </w:r>
      <w:r w:rsidR="00F81A10">
        <w:rPr>
          <w:rFonts w:hint="eastAsia"/>
        </w:rPr>
        <w:t>。</w:t>
      </w:r>
      <w:r w:rsidR="003D7559">
        <w:rPr>
          <w:rFonts w:hint="eastAsia"/>
        </w:rPr>
        <w:t>然后根据最近邻集合对图数据流进行遍历。从</w:t>
      </w:r>
      <w:r w:rsidR="003D7559" w:rsidRPr="009A28DB">
        <w:rPr>
          <w:position w:val="-14"/>
        </w:rPr>
        <w:object w:dxaOrig="580" w:dyaOrig="400">
          <v:shape id="_x0000_i1494" type="#_x0000_t75" style="width:29.25pt;height:20.25pt" o:ole="">
            <v:imagedata r:id="rId782" o:title=""/>
          </v:shape>
          <o:OLEObject Type="Embed" ProgID="Equation.DSMT4" ShapeID="_x0000_i1494" DrawAspect="Content" ObjectID="_1495010015" r:id="rId783"/>
        </w:object>
      </w:r>
      <w:r w:rsidR="003D7559">
        <w:rPr>
          <w:rFonts w:hint="eastAsia"/>
        </w:rPr>
        <w:t>中选择与</w:t>
      </w:r>
      <w:r w:rsidR="003D7559" w:rsidRPr="009A28DB">
        <w:rPr>
          <w:position w:val="-6"/>
        </w:rPr>
        <w:object w:dxaOrig="260" w:dyaOrig="220">
          <v:shape id="_x0000_i1495" type="#_x0000_t75" style="width:12.75pt;height:11.25pt" o:ole="">
            <v:imagedata r:id="rId784" o:title=""/>
          </v:shape>
          <o:OLEObject Type="Embed" ProgID="Equation.DSMT4" ShapeID="_x0000_i1495" DrawAspect="Content" ObjectID="_1495010016" r:id="rId785"/>
        </w:object>
      </w:r>
      <w:r w:rsidR="003D7559">
        <w:rPr>
          <w:rFonts w:hint="eastAsia"/>
        </w:rPr>
        <w:t>相匹配的顶点</w:t>
      </w:r>
      <w:r w:rsidR="003D7559" w:rsidRPr="009A28DB">
        <w:rPr>
          <w:position w:val="-6"/>
        </w:rPr>
        <w:object w:dxaOrig="240" w:dyaOrig="220">
          <v:shape id="_x0000_i1496" type="#_x0000_t75" style="width:12pt;height:11.25pt" o:ole="">
            <v:imagedata r:id="rId786" o:title=""/>
          </v:shape>
          <o:OLEObject Type="Embed" ProgID="Equation.DSMT4" ShapeID="_x0000_i1496" DrawAspect="Content" ObjectID="_1495010017" r:id="rId787"/>
        </w:object>
      </w:r>
      <w:r w:rsidR="003D7559">
        <w:rPr>
          <w:rFonts w:hint="eastAsia"/>
        </w:rPr>
        <w:t>开始</w:t>
      </w:r>
      <w:r w:rsidR="004A0F6C">
        <w:rPr>
          <w:rFonts w:hint="eastAsia"/>
        </w:rPr>
        <w:t>遍历</w:t>
      </w:r>
      <w:r w:rsidR="003D7559">
        <w:rPr>
          <w:rFonts w:hint="eastAsia"/>
        </w:rPr>
        <w:t>，</w:t>
      </w:r>
      <w:r w:rsidR="004A0F6C" w:rsidRPr="009A28DB">
        <w:rPr>
          <w:position w:val="-6"/>
        </w:rPr>
        <w:object w:dxaOrig="240" w:dyaOrig="220">
          <v:shape id="_x0000_i1497" type="#_x0000_t75" style="width:12pt;height:11.25pt" o:ole="">
            <v:imagedata r:id="rId786" o:title=""/>
          </v:shape>
          <o:OLEObject Type="Embed" ProgID="Equation.DSMT4" ShapeID="_x0000_i1497" DrawAspect="Content" ObjectID="_1495010018" r:id="rId788"/>
        </w:object>
      </w:r>
      <w:r w:rsidR="004A0F6C">
        <w:rPr>
          <w:rFonts w:hint="eastAsia"/>
        </w:rPr>
        <w:t>的顶点标签</w:t>
      </w:r>
      <w:r w:rsidR="004A0F6C" w:rsidRPr="009A28DB">
        <w:rPr>
          <w:position w:val="-10"/>
        </w:rPr>
        <w:object w:dxaOrig="1020" w:dyaOrig="320">
          <v:shape id="_x0000_i1498" type="#_x0000_t75" style="width:51pt;height:15.75pt" o:ole="">
            <v:imagedata r:id="rId789" o:title=""/>
          </v:shape>
          <o:OLEObject Type="Embed" ProgID="Equation.DSMT4" ShapeID="_x0000_i1498" DrawAspect="Content" ObjectID="_1495010019" r:id="rId790"/>
        </w:object>
      </w:r>
      <w:r w:rsidR="004A0F6C">
        <w:rPr>
          <w:rFonts w:hint="eastAsia"/>
        </w:rPr>
        <w:t>，在查询图中</w:t>
      </w:r>
      <w:r w:rsidR="004A0F6C" w:rsidRPr="004A0F6C">
        <w:rPr>
          <w:position w:val="-4"/>
        </w:rPr>
        <w:object w:dxaOrig="240" w:dyaOrig="260">
          <v:shape id="_x0000_i1499" type="#_x0000_t75" style="width:12pt;height:12.75pt" o:ole="">
            <v:imagedata r:id="rId791" o:title=""/>
          </v:shape>
          <o:OLEObject Type="Embed" ProgID="Equation.DSMT4" ShapeID="_x0000_i1499" DrawAspect="Content" ObjectID="_1495010020" r:id="rId792"/>
        </w:object>
      </w:r>
      <w:r w:rsidR="004A0F6C">
        <w:rPr>
          <w:rFonts w:hint="eastAsia"/>
        </w:rPr>
        <w:t>的邻居为</w:t>
      </w:r>
      <w:r w:rsidR="004A0F6C" w:rsidRPr="004A0F6C">
        <w:rPr>
          <w:position w:val="-4"/>
        </w:rPr>
        <w:object w:dxaOrig="240" w:dyaOrig="260">
          <v:shape id="_x0000_i1500" type="#_x0000_t75" style="width:12pt;height:12.75pt" o:ole="">
            <v:imagedata r:id="rId793" o:title=""/>
          </v:shape>
          <o:OLEObject Type="Embed" ProgID="Equation.DSMT4" ShapeID="_x0000_i1500" DrawAspect="Content" ObjectID="_1495010021" r:id="rId794"/>
        </w:object>
      </w:r>
      <w:r w:rsidR="004A0F6C">
        <w:rPr>
          <w:rFonts w:hint="eastAsia"/>
        </w:rPr>
        <w:t>，</w:t>
      </w:r>
      <w:r w:rsidR="00683220">
        <w:rPr>
          <w:rFonts w:hint="eastAsia"/>
        </w:rPr>
        <w:t>图数据流中与</w:t>
      </w:r>
      <w:r w:rsidR="00683220" w:rsidRPr="009A28DB">
        <w:rPr>
          <w:position w:val="-6"/>
        </w:rPr>
        <w:object w:dxaOrig="240" w:dyaOrig="220">
          <v:shape id="_x0000_i1501" type="#_x0000_t75" style="width:12pt;height:11.25pt" o:ole="">
            <v:imagedata r:id="rId786" o:title=""/>
          </v:shape>
          <o:OLEObject Type="Embed" ProgID="Equation.DSMT4" ShapeID="_x0000_i1501" DrawAspect="Content" ObjectID="_1495010022" r:id="rId795"/>
        </w:object>
      </w:r>
      <w:r w:rsidR="00683220">
        <w:rPr>
          <w:rFonts w:hint="eastAsia"/>
        </w:rPr>
        <w:t>距离最近的标签为</w:t>
      </w:r>
      <w:r w:rsidR="00683220" w:rsidRPr="004A0F6C">
        <w:rPr>
          <w:position w:val="-4"/>
        </w:rPr>
        <w:object w:dxaOrig="240" w:dyaOrig="260">
          <v:shape id="_x0000_i1502" type="#_x0000_t75" style="width:12pt;height:12.75pt" o:ole="">
            <v:imagedata r:id="rId793" o:title=""/>
          </v:shape>
          <o:OLEObject Type="Embed" ProgID="Equation.DSMT4" ShapeID="_x0000_i1502" DrawAspect="Content" ObjectID="_1495010023" r:id="rId796"/>
        </w:object>
      </w:r>
      <w:r w:rsidR="00683220">
        <w:rPr>
          <w:rFonts w:hint="eastAsia"/>
        </w:rPr>
        <w:t>的顶点为</w:t>
      </w:r>
      <w:r w:rsidR="00683220" w:rsidRPr="00683220">
        <w:rPr>
          <w:position w:val="-6"/>
        </w:rPr>
        <w:object w:dxaOrig="260" w:dyaOrig="220">
          <v:shape id="_x0000_i1503" type="#_x0000_t75" style="width:12.75pt;height:11.25pt" o:ole="">
            <v:imagedata r:id="rId797" o:title=""/>
          </v:shape>
          <o:OLEObject Type="Embed" ProgID="Equation.DSMT4" ShapeID="_x0000_i1503" DrawAspect="Content" ObjectID="_1495010024" r:id="rId798"/>
        </w:object>
      </w:r>
      <w:r w:rsidR="00683220">
        <w:rPr>
          <w:rFonts w:hint="eastAsia"/>
        </w:rPr>
        <w:t>和</w:t>
      </w:r>
      <w:r w:rsidR="00683220" w:rsidRPr="00683220">
        <w:rPr>
          <w:position w:val="-6"/>
        </w:rPr>
        <w:object w:dxaOrig="260" w:dyaOrig="220">
          <v:shape id="_x0000_i1504" type="#_x0000_t75" style="width:12.75pt;height:11.25pt" o:ole="">
            <v:imagedata r:id="rId799" o:title=""/>
          </v:shape>
          <o:OLEObject Type="Embed" ProgID="Equation.DSMT4" ShapeID="_x0000_i1504" DrawAspect="Content" ObjectID="_1495010025" r:id="rId800"/>
        </w:object>
      </w:r>
      <w:r w:rsidR="00683220">
        <w:rPr>
          <w:rFonts w:hint="eastAsia"/>
        </w:rPr>
        <w:t>，因此将边</w:t>
      </w:r>
      <w:r w:rsidR="00683220" w:rsidRPr="009A28DB">
        <w:rPr>
          <w:position w:val="-10"/>
        </w:rPr>
        <w:object w:dxaOrig="680" w:dyaOrig="320">
          <v:shape id="_x0000_i1505" type="#_x0000_t75" style="width:33.75pt;height:15.75pt" o:ole="">
            <v:imagedata r:id="rId801" o:title=""/>
          </v:shape>
          <o:OLEObject Type="Embed" ProgID="Equation.DSMT4" ShapeID="_x0000_i1505" DrawAspect="Content" ObjectID="_1495010026" r:id="rId802"/>
        </w:object>
      </w:r>
      <w:r w:rsidR="00683220">
        <w:rPr>
          <w:rFonts w:hint="eastAsia"/>
        </w:rPr>
        <w:t>和</w:t>
      </w:r>
      <w:proofErr w:type="gramStart"/>
      <w:r w:rsidR="00683220">
        <w:rPr>
          <w:rFonts w:hint="eastAsia"/>
        </w:rPr>
        <w:t>边</w:t>
      </w:r>
      <w:proofErr w:type="gramEnd"/>
      <w:r w:rsidR="00683220" w:rsidRPr="009A28DB">
        <w:rPr>
          <w:position w:val="-10"/>
        </w:rPr>
        <w:object w:dxaOrig="660" w:dyaOrig="320">
          <v:shape id="_x0000_i1506" type="#_x0000_t75" style="width:33pt;height:15.75pt" o:ole="">
            <v:imagedata r:id="rId803" o:title=""/>
          </v:shape>
          <o:OLEObject Type="Embed" ProgID="Equation.DSMT4" ShapeID="_x0000_i1506" DrawAspect="Content" ObjectID="_1495010027" r:id="rId804"/>
        </w:object>
      </w:r>
      <w:r w:rsidR="00683220">
        <w:rPr>
          <w:rFonts w:hint="eastAsia"/>
        </w:rPr>
        <w:t>放入集合</w:t>
      </w:r>
      <w:r w:rsidR="00683220" w:rsidRPr="004530A6">
        <w:rPr>
          <w:rFonts w:cs="Times New Roman"/>
          <w:position w:val="-12"/>
        </w:rPr>
        <w:object w:dxaOrig="400" w:dyaOrig="360">
          <v:shape id="_x0000_i1507" type="#_x0000_t75" style="width:19.5pt;height:17.25pt" o:ole="">
            <v:imagedata r:id="rId751" o:title=""/>
          </v:shape>
          <o:OLEObject Type="Embed" ProgID="Equation.DSMT4" ShapeID="_x0000_i1507" DrawAspect="Content" ObjectID="_1495010028" r:id="rId805"/>
        </w:object>
      </w:r>
      <w:r w:rsidR="00683220">
        <w:rPr>
          <w:rFonts w:cs="Times New Roman" w:hint="eastAsia"/>
        </w:rPr>
        <w:t>中，</w:t>
      </w:r>
      <w:r w:rsidR="00F81A10">
        <w:rPr>
          <w:rFonts w:cs="Times New Roman" w:hint="eastAsia"/>
        </w:rPr>
        <w:t>且将顶点</w:t>
      </w:r>
      <w:r w:rsidR="00F81A10" w:rsidRPr="009A28DB">
        <w:rPr>
          <w:position w:val="-6"/>
        </w:rPr>
        <w:object w:dxaOrig="240" w:dyaOrig="220">
          <v:shape id="_x0000_i1508" type="#_x0000_t75" style="width:12pt;height:11.25pt" o:ole="">
            <v:imagedata r:id="rId786" o:title=""/>
          </v:shape>
          <o:OLEObject Type="Embed" ProgID="Equation.DSMT4" ShapeID="_x0000_i1508" DrawAspect="Content" ObjectID="_1495010029" r:id="rId806"/>
        </w:object>
      </w:r>
      <w:r w:rsidR="00F81A10">
        <w:rPr>
          <w:rFonts w:hint="eastAsia"/>
        </w:rPr>
        <w:t>加入到</w:t>
      </w:r>
      <w:r w:rsidR="00F81A10">
        <w:rPr>
          <w:rFonts w:cs="Times New Roman" w:hint="eastAsia"/>
        </w:rPr>
        <w:t>已访问过的顶点集合</w:t>
      </w:r>
      <w:r w:rsidR="00F81A10" w:rsidRPr="00F81A10">
        <w:rPr>
          <w:rFonts w:cs="Times New Roman"/>
          <w:position w:val="-6"/>
        </w:rPr>
        <w:object w:dxaOrig="279" w:dyaOrig="279">
          <v:shape id="_x0000_i1509" type="#_x0000_t75" style="width:13.5pt;height:12.75pt" o:ole="">
            <v:imagedata r:id="rId719" o:title=""/>
          </v:shape>
          <o:OLEObject Type="Embed" ProgID="Equation.DSMT4" ShapeID="_x0000_i1509" DrawAspect="Content" ObjectID="_1495010030" r:id="rId807"/>
        </w:object>
      </w:r>
      <w:r w:rsidR="00F81A10">
        <w:rPr>
          <w:rFonts w:cs="Times New Roman" w:hint="eastAsia"/>
        </w:rPr>
        <w:t>中，此时</w:t>
      </w:r>
      <w:r w:rsidR="00F81A10" w:rsidRPr="004530A6">
        <w:rPr>
          <w:rFonts w:cs="Times New Roman"/>
          <w:position w:val="-12"/>
        </w:rPr>
        <w:object w:dxaOrig="2140" w:dyaOrig="360">
          <v:shape id="_x0000_i1510" type="#_x0000_t75" style="width:105pt;height:17.25pt" o:ole="">
            <v:imagedata r:id="rId808" o:title=""/>
          </v:shape>
          <o:OLEObject Type="Embed" ProgID="Equation.DSMT4" ShapeID="_x0000_i1510" DrawAspect="Content" ObjectID="_1495010031" r:id="rId809"/>
        </w:object>
      </w:r>
      <w:r w:rsidR="00F81A10">
        <w:rPr>
          <w:rFonts w:cs="Times New Roman" w:hint="eastAsia"/>
        </w:rPr>
        <w:t>，</w:t>
      </w:r>
      <w:r w:rsidR="00F81A10" w:rsidRPr="00F81A10">
        <w:rPr>
          <w:rFonts w:cs="Times New Roman"/>
          <w:position w:val="-10"/>
        </w:rPr>
        <w:object w:dxaOrig="859" w:dyaOrig="320">
          <v:shape id="_x0000_i1511" type="#_x0000_t75" style="width:42pt;height:15pt" o:ole="">
            <v:imagedata r:id="rId810" o:title=""/>
          </v:shape>
          <o:OLEObject Type="Embed" ProgID="Equation.DSMT4" ShapeID="_x0000_i1511" DrawAspect="Content" ObjectID="_1495010032" r:id="rId811"/>
        </w:object>
      </w:r>
      <w:r w:rsidR="00F81A10">
        <w:rPr>
          <w:rFonts w:cs="Times New Roman" w:hint="eastAsia"/>
        </w:rPr>
        <w:t>，</w:t>
      </w:r>
      <w:r w:rsidR="00F81A10" w:rsidRPr="00F81A10">
        <w:rPr>
          <w:rFonts w:cs="Times New Roman"/>
          <w:position w:val="-10"/>
        </w:rPr>
        <w:object w:dxaOrig="760" w:dyaOrig="320">
          <v:shape id="_x0000_i1512" type="#_x0000_t75" style="width:37.5pt;height:15pt" o:ole="">
            <v:imagedata r:id="rId812" o:title=""/>
          </v:shape>
          <o:OLEObject Type="Embed" ProgID="Equation.DSMT4" ShapeID="_x0000_i1512" DrawAspect="Content" ObjectID="_1495010033" r:id="rId813"/>
        </w:object>
      </w:r>
      <w:r w:rsidR="00F81A10">
        <w:rPr>
          <w:rFonts w:cs="Times New Roman" w:hint="eastAsia"/>
        </w:rPr>
        <w:t>。</w:t>
      </w:r>
      <w:r w:rsidR="00155524">
        <w:rPr>
          <w:rFonts w:cs="Times New Roman" w:hint="eastAsia"/>
        </w:rPr>
        <w:t>接下来访问顶点</w:t>
      </w:r>
      <w:r w:rsidR="00155524" w:rsidRPr="00683220">
        <w:rPr>
          <w:position w:val="-6"/>
        </w:rPr>
        <w:object w:dxaOrig="260" w:dyaOrig="220">
          <v:shape id="_x0000_i1513" type="#_x0000_t75" style="width:12.75pt;height:11.25pt" o:ole="">
            <v:imagedata r:id="rId797" o:title=""/>
          </v:shape>
          <o:OLEObject Type="Embed" ProgID="Equation.DSMT4" ShapeID="_x0000_i1513" DrawAspect="Content" ObjectID="_1495010034" r:id="rId814"/>
        </w:object>
      </w:r>
      <w:r w:rsidR="00155524">
        <w:rPr>
          <w:rFonts w:hint="eastAsia"/>
        </w:rPr>
        <w:t>，</w:t>
      </w:r>
      <w:r w:rsidR="00155524" w:rsidRPr="009A28DB">
        <w:rPr>
          <w:position w:val="-10"/>
        </w:rPr>
        <w:object w:dxaOrig="1060" w:dyaOrig="320">
          <v:shape id="_x0000_i1514" type="#_x0000_t75" style="width:53.25pt;height:15.75pt" o:ole="">
            <v:imagedata r:id="rId815" o:title=""/>
          </v:shape>
          <o:OLEObject Type="Embed" ProgID="Equation.DSMT4" ShapeID="_x0000_i1514" DrawAspect="Content" ObjectID="_1495010035" r:id="rId816"/>
        </w:object>
      </w:r>
      <w:r w:rsidR="00155524">
        <w:rPr>
          <w:rFonts w:hint="eastAsia"/>
        </w:rPr>
        <w:t>，在查询图中</w:t>
      </w:r>
      <w:r w:rsidR="00155524" w:rsidRPr="004A0F6C">
        <w:rPr>
          <w:position w:val="-4"/>
        </w:rPr>
        <w:object w:dxaOrig="240" w:dyaOrig="260">
          <v:shape id="_x0000_i1515" type="#_x0000_t75" style="width:12pt;height:12.75pt" o:ole="">
            <v:imagedata r:id="rId817" o:title=""/>
          </v:shape>
          <o:OLEObject Type="Embed" ProgID="Equation.DSMT4" ShapeID="_x0000_i1515" DrawAspect="Content" ObjectID="_1495010036" r:id="rId818"/>
        </w:object>
      </w:r>
      <w:r w:rsidR="00155524">
        <w:rPr>
          <w:rFonts w:hint="eastAsia"/>
        </w:rPr>
        <w:t>的邻居为</w:t>
      </w:r>
      <w:r w:rsidR="00155524" w:rsidRPr="004A0F6C">
        <w:rPr>
          <w:position w:val="-4"/>
        </w:rPr>
        <w:object w:dxaOrig="240" w:dyaOrig="260">
          <v:shape id="_x0000_i1516" type="#_x0000_t75" style="width:12pt;height:12.75pt" o:ole="">
            <v:imagedata r:id="rId819" o:title=""/>
          </v:shape>
          <o:OLEObject Type="Embed" ProgID="Equation.DSMT4" ShapeID="_x0000_i1516" DrawAspect="Content" ObjectID="_1495010037" r:id="rId820"/>
        </w:object>
      </w:r>
      <w:r w:rsidR="00155524">
        <w:rPr>
          <w:rFonts w:hint="eastAsia"/>
        </w:rPr>
        <w:t>和</w:t>
      </w:r>
      <w:r w:rsidR="00155524" w:rsidRPr="00155524">
        <w:rPr>
          <w:position w:val="-6"/>
        </w:rPr>
        <w:object w:dxaOrig="240" w:dyaOrig="279">
          <v:shape id="_x0000_i1517" type="#_x0000_t75" style="width:12pt;height:14.25pt" o:ole="">
            <v:imagedata r:id="rId821" o:title=""/>
          </v:shape>
          <o:OLEObject Type="Embed" ProgID="Equation.DSMT4" ShapeID="_x0000_i1517" DrawAspect="Content" ObjectID="_1495010038" r:id="rId822"/>
        </w:object>
      </w:r>
      <w:r w:rsidR="00155524">
        <w:rPr>
          <w:rFonts w:hint="eastAsia"/>
        </w:rPr>
        <w:t>，与</w:t>
      </w:r>
      <w:r w:rsidR="00155524" w:rsidRPr="00683220">
        <w:rPr>
          <w:position w:val="-6"/>
        </w:rPr>
        <w:object w:dxaOrig="260" w:dyaOrig="220">
          <v:shape id="_x0000_i1518" type="#_x0000_t75" style="width:12.75pt;height:11.25pt" o:ole="">
            <v:imagedata r:id="rId797" o:title=""/>
          </v:shape>
          <o:OLEObject Type="Embed" ProgID="Equation.DSMT4" ShapeID="_x0000_i1518" DrawAspect="Content" ObjectID="_1495010039" r:id="rId823"/>
        </w:object>
      </w:r>
      <w:r w:rsidR="00155524">
        <w:rPr>
          <w:rFonts w:hint="eastAsia"/>
        </w:rPr>
        <w:t>距离最近标签为</w:t>
      </w:r>
      <w:r w:rsidR="00155524" w:rsidRPr="004A0F6C">
        <w:rPr>
          <w:position w:val="-4"/>
        </w:rPr>
        <w:object w:dxaOrig="240" w:dyaOrig="260">
          <v:shape id="_x0000_i1519" type="#_x0000_t75" style="width:12pt;height:12.75pt" o:ole="">
            <v:imagedata r:id="rId819" o:title=""/>
          </v:shape>
          <o:OLEObject Type="Embed" ProgID="Equation.DSMT4" ShapeID="_x0000_i1519" DrawAspect="Content" ObjectID="_1495010040" r:id="rId824"/>
        </w:object>
      </w:r>
      <w:r w:rsidR="00155524">
        <w:rPr>
          <w:rFonts w:hint="eastAsia"/>
        </w:rPr>
        <w:t>的顶点只有</w:t>
      </w:r>
      <w:r w:rsidR="00155524" w:rsidRPr="009A28DB">
        <w:rPr>
          <w:position w:val="-6"/>
        </w:rPr>
        <w:object w:dxaOrig="240" w:dyaOrig="220">
          <v:shape id="_x0000_i1520" type="#_x0000_t75" style="width:12pt;height:11.25pt" o:ole="">
            <v:imagedata r:id="rId786" o:title=""/>
          </v:shape>
          <o:OLEObject Type="Embed" ProgID="Equation.DSMT4" ShapeID="_x0000_i1520" DrawAspect="Content" ObjectID="_1495010041" r:id="rId825"/>
        </w:object>
      </w:r>
      <w:r w:rsidR="00155524">
        <w:rPr>
          <w:rFonts w:hint="eastAsia"/>
        </w:rPr>
        <w:t>，由于</w:t>
      </w:r>
      <w:r w:rsidR="00155524" w:rsidRPr="009A28DB">
        <w:rPr>
          <w:position w:val="-6"/>
        </w:rPr>
        <w:object w:dxaOrig="240" w:dyaOrig="220">
          <v:shape id="_x0000_i1521" type="#_x0000_t75" style="width:12pt;height:11.25pt" o:ole="">
            <v:imagedata r:id="rId786" o:title=""/>
          </v:shape>
          <o:OLEObject Type="Embed" ProgID="Equation.DSMT4" ShapeID="_x0000_i1521" DrawAspect="Content" ObjectID="_1495010042" r:id="rId826"/>
        </w:object>
      </w:r>
      <w:r w:rsidR="00155524">
        <w:rPr>
          <w:rFonts w:hint="eastAsia"/>
        </w:rPr>
        <w:t>已经被访问过，所以不再重复被处理</w:t>
      </w:r>
      <w:r w:rsidR="00155524" w:rsidRPr="009A28DB">
        <w:rPr>
          <w:position w:val="-6"/>
        </w:rPr>
        <w:object w:dxaOrig="240" w:dyaOrig="220">
          <v:shape id="_x0000_i1522" type="#_x0000_t75" style="width:12pt;height:11.25pt" o:ole="">
            <v:imagedata r:id="rId786" o:title=""/>
          </v:shape>
          <o:OLEObject Type="Embed" ProgID="Equation.DSMT4" ShapeID="_x0000_i1522" DrawAspect="Content" ObjectID="_1495010043" r:id="rId827"/>
        </w:object>
      </w:r>
      <w:r w:rsidR="00155524">
        <w:rPr>
          <w:rFonts w:hint="eastAsia"/>
        </w:rPr>
        <w:t>，与</w:t>
      </w:r>
      <w:r w:rsidR="00155524" w:rsidRPr="00683220">
        <w:rPr>
          <w:position w:val="-6"/>
        </w:rPr>
        <w:object w:dxaOrig="260" w:dyaOrig="220">
          <v:shape id="_x0000_i1523" type="#_x0000_t75" style="width:12.75pt;height:11.25pt" o:ole="">
            <v:imagedata r:id="rId797" o:title=""/>
          </v:shape>
          <o:OLEObject Type="Embed" ProgID="Equation.DSMT4" ShapeID="_x0000_i1523" DrawAspect="Content" ObjectID="_1495010044" r:id="rId828"/>
        </w:object>
      </w:r>
      <w:r w:rsidR="00155524">
        <w:rPr>
          <w:rFonts w:hint="eastAsia"/>
        </w:rPr>
        <w:t>距离最近标签为</w:t>
      </w:r>
      <w:r w:rsidR="00155524" w:rsidRPr="00155524">
        <w:rPr>
          <w:position w:val="-6"/>
        </w:rPr>
        <w:object w:dxaOrig="240" w:dyaOrig="279">
          <v:shape id="_x0000_i1524" type="#_x0000_t75" style="width:12pt;height:14.25pt" o:ole="">
            <v:imagedata r:id="rId829" o:title=""/>
          </v:shape>
          <o:OLEObject Type="Embed" ProgID="Equation.DSMT4" ShapeID="_x0000_i1524" DrawAspect="Content" ObjectID="_1495010045" r:id="rId830"/>
        </w:object>
      </w:r>
      <w:r w:rsidR="00155524">
        <w:rPr>
          <w:rFonts w:hint="eastAsia"/>
        </w:rPr>
        <w:t>的顶点是</w:t>
      </w:r>
      <w:r w:rsidR="00155524" w:rsidRPr="009A28DB">
        <w:rPr>
          <w:position w:val="-6"/>
        </w:rPr>
        <w:object w:dxaOrig="260" w:dyaOrig="220">
          <v:shape id="_x0000_i1525" type="#_x0000_t75" style="width:12.75pt;height:11.25pt" o:ole="">
            <v:imagedata r:id="rId831" o:title=""/>
          </v:shape>
          <o:OLEObject Type="Embed" ProgID="Equation.DSMT4" ShapeID="_x0000_i1525" DrawAspect="Content" ObjectID="_1495010046" r:id="rId832"/>
        </w:object>
      </w:r>
      <w:r w:rsidR="00155524">
        <w:rPr>
          <w:rFonts w:hint="eastAsia"/>
        </w:rPr>
        <w:t>，所以将边</w:t>
      </w:r>
      <w:r w:rsidR="00155524" w:rsidRPr="009A28DB">
        <w:rPr>
          <w:position w:val="-10"/>
        </w:rPr>
        <w:object w:dxaOrig="700" w:dyaOrig="320">
          <v:shape id="_x0000_i1526" type="#_x0000_t75" style="width:35.25pt;height:15.75pt" o:ole="">
            <v:imagedata r:id="rId833" o:title=""/>
          </v:shape>
          <o:OLEObject Type="Embed" ProgID="Equation.DSMT4" ShapeID="_x0000_i1526" DrawAspect="Content" ObjectID="_1495010047" r:id="rId834"/>
        </w:object>
      </w:r>
      <w:r w:rsidR="00155524">
        <w:rPr>
          <w:rFonts w:hint="eastAsia"/>
        </w:rPr>
        <w:t>加入到集合</w:t>
      </w:r>
      <w:r w:rsidR="00155524" w:rsidRPr="004530A6">
        <w:rPr>
          <w:rFonts w:cs="Times New Roman"/>
          <w:position w:val="-12"/>
        </w:rPr>
        <w:object w:dxaOrig="400" w:dyaOrig="360">
          <v:shape id="_x0000_i1527" type="#_x0000_t75" style="width:19.5pt;height:17.25pt" o:ole="">
            <v:imagedata r:id="rId751" o:title=""/>
          </v:shape>
          <o:OLEObject Type="Embed" ProgID="Equation.DSMT4" ShapeID="_x0000_i1527" DrawAspect="Content" ObjectID="_1495010048" r:id="rId835"/>
        </w:object>
      </w:r>
      <w:r w:rsidR="00155524">
        <w:rPr>
          <w:rFonts w:cs="Times New Roman" w:hint="eastAsia"/>
        </w:rPr>
        <w:t>中，同时</w:t>
      </w:r>
      <w:r w:rsidR="00155524" w:rsidRPr="00683220">
        <w:rPr>
          <w:position w:val="-6"/>
        </w:rPr>
        <w:object w:dxaOrig="260" w:dyaOrig="220">
          <v:shape id="_x0000_i1528" type="#_x0000_t75" style="width:12.75pt;height:11.25pt" o:ole="">
            <v:imagedata r:id="rId797" o:title=""/>
          </v:shape>
          <o:OLEObject Type="Embed" ProgID="Equation.DSMT4" ShapeID="_x0000_i1528" DrawAspect="Content" ObjectID="_1495010049" r:id="rId836"/>
        </w:object>
      </w:r>
      <w:r w:rsidR="00155524">
        <w:rPr>
          <w:rFonts w:hint="eastAsia"/>
        </w:rPr>
        <w:t>加入到集合</w:t>
      </w:r>
      <w:r w:rsidR="00155524" w:rsidRPr="00F81A10">
        <w:rPr>
          <w:rFonts w:cs="Times New Roman"/>
          <w:position w:val="-6"/>
        </w:rPr>
        <w:object w:dxaOrig="279" w:dyaOrig="279">
          <v:shape id="_x0000_i1529" type="#_x0000_t75" style="width:13.5pt;height:12.75pt" o:ole="">
            <v:imagedata r:id="rId719" o:title=""/>
          </v:shape>
          <o:OLEObject Type="Embed" ProgID="Equation.DSMT4" ShapeID="_x0000_i1529" DrawAspect="Content" ObjectID="_1495010050" r:id="rId837"/>
        </w:object>
      </w:r>
      <w:r w:rsidR="00155524">
        <w:rPr>
          <w:rFonts w:cs="Times New Roman" w:hint="eastAsia"/>
        </w:rPr>
        <w:t>中，即</w:t>
      </w:r>
      <w:r w:rsidR="00155524" w:rsidRPr="004530A6">
        <w:rPr>
          <w:rFonts w:cs="Times New Roman"/>
          <w:position w:val="-12"/>
        </w:rPr>
        <w:object w:dxaOrig="2140" w:dyaOrig="360">
          <v:shape id="_x0000_i1530" type="#_x0000_t75" style="width:105pt;height:17.25pt" o:ole="">
            <v:imagedata r:id="rId838" o:title=""/>
          </v:shape>
          <o:OLEObject Type="Embed" ProgID="Equation.DSMT4" ShapeID="_x0000_i1530" DrawAspect="Content" ObjectID="_1495010051" r:id="rId839"/>
        </w:object>
      </w:r>
      <w:r w:rsidR="00155524">
        <w:rPr>
          <w:rFonts w:cs="Times New Roman" w:hint="eastAsia"/>
        </w:rPr>
        <w:t>，</w:t>
      </w:r>
      <w:r w:rsidR="00155524" w:rsidRPr="00155524">
        <w:rPr>
          <w:rFonts w:cs="Times New Roman"/>
          <w:position w:val="-10"/>
        </w:rPr>
        <w:object w:dxaOrig="1440" w:dyaOrig="320">
          <v:shape id="_x0000_i1531" type="#_x0000_t75" style="width:70.5pt;height:15pt" o:ole="">
            <v:imagedata r:id="rId840" o:title=""/>
          </v:shape>
          <o:OLEObject Type="Embed" ProgID="Equation.DSMT4" ShapeID="_x0000_i1531" DrawAspect="Content" ObjectID="_1495010052" r:id="rId841"/>
        </w:object>
      </w:r>
      <w:r w:rsidR="00155524">
        <w:rPr>
          <w:rFonts w:cs="Times New Roman" w:hint="eastAsia"/>
        </w:rPr>
        <w:t>。然后访问顶点</w:t>
      </w:r>
      <w:r w:rsidR="00155524" w:rsidRPr="00683220">
        <w:rPr>
          <w:position w:val="-6"/>
        </w:rPr>
        <w:object w:dxaOrig="260" w:dyaOrig="220">
          <v:shape id="_x0000_i1532" type="#_x0000_t75" style="width:12.75pt;height:11.25pt" o:ole="">
            <v:imagedata r:id="rId799" o:title=""/>
          </v:shape>
          <o:OLEObject Type="Embed" ProgID="Equation.DSMT4" ShapeID="_x0000_i1532" DrawAspect="Content" ObjectID="_1495010053" r:id="rId842"/>
        </w:object>
      </w:r>
      <w:r w:rsidR="00155524">
        <w:rPr>
          <w:rFonts w:hint="eastAsia"/>
        </w:rPr>
        <w:t>，</w:t>
      </w:r>
      <w:r w:rsidR="005D7B46" w:rsidRPr="009A28DB">
        <w:rPr>
          <w:position w:val="-10"/>
        </w:rPr>
        <w:object w:dxaOrig="1040" w:dyaOrig="320">
          <v:shape id="_x0000_i1533" type="#_x0000_t75" style="width:51.75pt;height:15.75pt" o:ole="">
            <v:imagedata r:id="rId843" o:title=""/>
          </v:shape>
          <o:OLEObject Type="Embed" ProgID="Equation.DSMT4" ShapeID="_x0000_i1533" DrawAspect="Content" ObjectID="_1495010054" r:id="rId844"/>
        </w:object>
      </w:r>
      <w:r w:rsidR="005D7B46">
        <w:rPr>
          <w:rFonts w:hint="eastAsia"/>
        </w:rPr>
        <w:t>，同样，在查询图中</w:t>
      </w:r>
      <w:r w:rsidR="005D7B46" w:rsidRPr="004A0F6C">
        <w:rPr>
          <w:position w:val="-4"/>
        </w:rPr>
        <w:object w:dxaOrig="240" w:dyaOrig="260">
          <v:shape id="_x0000_i1534" type="#_x0000_t75" style="width:12pt;height:12.75pt" o:ole="">
            <v:imagedata r:id="rId817" o:title=""/>
          </v:shape>
          <o:OLEObject Type="Embed" ProgID="Equation.DSMT4" ShapeID="_x0000_i1534" DrawAspect="Content" ObjectID="_1495010055" r:id="rId845"/>
        </w:object>
      </w:r>
      <w:r w:rsidR="005D7B46">
        <w:rPr>
          <w:rFonts w:hint="eastAsia"/>
        </w:rPr>
        <w:t>的邻居为</w:t>
      </w:r>
      <w:r w:rsidR="005D7B46" w:rsidRPr="004A0F6C">
        <w:rPr>
          <w:position w:val="-4"/>
        </w:rPr>
        <w:object w:dxaOrig="240" w:dyaOrig="260">
          <v:shape id="_x0000_i1535" type="#_x0000_t75" style="width:12pt;height:12.75pt" o:ole="">
            <v:imagedata r:id="rId819" o:title=""/>
          </v:shape>
          <o:OLEObject Type="Embed" ProgID="Equation.DSMT4" ShapeID="_x0000_i1535" DrawAspect="Content" ObjectID="_1495010056" r:id="rId846"/>
        </w:object>
      </w:r>
      <w:r w:rsidR="005D7B46">
        <w:rPr>
          <w:rFonts w:hint="eastAsia"/>
        </w:rPr>
        <w:t>和</w:t>
      </w:r>
      <w:r w:rsidR="005D7B46" w:rsidRPr="00155524">
        <w:rPr>
          <w:position w:val="-6"/>
        </w:rPr>
        <w:object w:dxaOrig="240" w:dyaOrig="279">
          <v:shape id="_x0000_i1536" type="#_x0000_t75" style="width:12pt;height:14.25pt" o:ole="">
            <v:imagedata r:id="rId821" o:title=""/>
          </v:shape>
          <o:OLEObject Type="Embed" ProgID="Equation.DSMT4" ShapeID="_x0000_i1536" DrawAspect="Content" ObjectID="_1495010057" r:id="rId847"/>
        </w:object>
      </w:r>
      <w:r w:rsidR="005D7B46">
        <w:rPr>
          <w:rFonts w:hint="eastAsia"/>
        </w:rPr>
        <w:t>，与</w:t>
      </w:r>
      <w:r w:rsidR="005D7B46" w:rsidRPr="00683220">
        <w:rPr>
          <w:position w:val="-6"/>
        </w:rPr>
        <w:object w:dxaOrig="260" w:dyaOrig="220">
          <v:shape id="_x0000_i1537" type="#_x0000_t75" style="width:12.75pt;height:11.25pt" o:ole="">
            <v:imagedata r:id="rId848" o:title=""/>
          </v:shape>
          <o:OLEObject Type="Embed" ProgID="Equation.DSMT4" ShapeID="_x0000_i1537" DrawAspect="Content" ObjectID="_1495010058" r:id="rId849"/>
        </w:object>
      </w:r>
      <w:r w:rsidR="005D7B46">
        <w:rPr>
          <w:rFonts w:hint="eastAsia"/>
        </w:rPr>
        <w:t>距离最近标签为</w:t>
      </w:r>
      <w:r w:rsidR="005D7B46" w:rsidRPr="004A0F6C">
        <w:rPr>
          <w:position w:val="-4"/>
        </w:rPr>
        <w:object w:dxaOrig="240" w:dyaOrig="260">
          <v:shape id="_x0000_i1538" type="#_x0000_t75" style="width:12pt;height:12.75pt" o:ole="">
            <v:imagedata r:id="rId819" o:title=""/>
          </v:shape>
          <o:OLEObject Type="Embed" ProgID="Equation.DSMT4" ShapeID="_x0000_i1538" DrawAspect="Content" ObjectID="_1495010059" r:id="rId850"/>
        </w:object>
      </w:r>
      <w:r w:rsidR="005D7B46">
        <w:rPr>
          <w:rFonts w:hint="eastAsia"/>
        </w:rPr>
        <w:t>的顶点也只有</w:t>
      </w:r>
      <w:r w:rsidR="005D7B46" w:rsidRPr="009A28DB">
        <w:rPr>
          <w:position w:val="-6"/>
        </w:rPr>
        <w:object w:dxaOrig="240" w:dyaOrig="220">
          <v:shape id="_x0000_i1539" type="#_x0000_t75" style="width:12pt;height:11.25pt" o:ole="">
            <v:imagedata r:id="rId786" o:title=""/>
          </v:shape>
          <o:OLEObject Type="Embed" ProgID="Equation.DSMT4" ShapeID="_x0000_i1539" DrawAspect="Content" ObjectID="_1495010060" r:id="rId851"/>
        </w:object>
      </w:r>
      <w:r w:rsidR="005D7B46">
        <w:rPr>
          <w:rFonts w:hint="eastAsia"/>
        </w:rPr>
        <w:t>，所以同样不再重复被处理</w:t>
      </w:r>
      <w:r w:rsidR="005D7B46" w:rsidRPr="009A28DB">
        <w:rPr>
          <w:position w:val="-6"/>
        </w:rPr>
        <w:object w:dxaOrig="240" w:dyaOrig="220">
          <v:shape id="_x0000_i1540" type="#_x0000_t75" style="width:12pt;height:11.25pt" o:ole="">
            <v:imagedata r:id="rId786" o:title=""/>
          </v:shape>
          <o:OLEObject Type="Embed" ProgID="Equation.DSMT4" ShapeID="_x0000_i1540" DrawAspect="Content" ObjectID="_1495010061" r:id="rId852"/>
        </w:object>
      </w:r>
      <w:r w:rsidR="005D7B46">
        <w:rPr>
          <w:rFonts w:hint="eastAsia"/>
        </w:rPr>
        <w:t>，与</w:t>
      </w:r>
      <w:r w:rsidR="005D7B46" w:rsidRPr="00683220">
        <w:rPr>
          <w:position w:val="-6"/>
        </w:rPr>
        <w:object w:dxaOrig="260" w:dyaOrig="220">
          <v:shape id="_x0000_i1541" type="#_x0000_t75" style="width:12.75pt;height:11.25pt" o:ole="">
            <v:imagedata r:id="rId853" o:title=""/>
          </v:shape>
          <o:OLEObject Type="Embed" ProgID="Equation.DSMT4" ShapeID="_x0000_i1541" DrawAspect="Content" ObjectID="_1495010062" r:id="rId854"/>
        </w:object>
      </w:r>
      <w:r w:rsidR="005D7B46">
        <w:rPr>
          <w:rFonts w:hint="eastAsia"/>
        </w:rPr>
        <w:t>距离最近标签为</w:t>
      </w:r>
      <w:r w:rsidR="005D7B46" w:rsidRPr="00155524">
        <w:rPr>
          <w:position w:val="-6"/>
        </w:rPr>
        <w:object w:dxaOrig="240" w:dyaOrig="279">
          <v:shape id="_x0000_i1542" type="#_x0000_t75" style="width:12pt;height:14.25pt" o:ole="">
            <v:imagedata r:id="rId829" o:title=""/>
          </v:shape>
          <o:OLEObject Type="Embed" ProgID="Equation.DSMT4" ShapeID="_x0000_i1542" DrawAspect="Content" ObjectID="_1495010063" r:id="rId855"/>
        </w:object>
      </w:r>
      <w:r w:rsidR="005D7B46">
        <w:rPr>
          <w:rFonts w:hint="eastAsia"/>
        </w:rPr>
        <w:t>的顶点是</w:t>
      </w:r>
      <w:bookmarkStart w:id="52" w:name="OLE_LINK7"/>
      <w:bookmarkStart w:id="53" w:name="OLE_LINK8"/>
      <w:r w:rsidR="005D7B46" w:rsidRPr="009A28DB">
        <w:rPr>
          <w:position w:val="-6"/>
        </w:rPr>
        <w:object w:dxaOrig="260" w:dyaOrig="220">
          <v:shape id="_x0000_i1543" type="#_x0000_t75" style="width:12.75pt;height:11.25pt" o:ole="">
            <v:imagedata r:id="rId856" o:title=""/>
          </v:shape>
          <o:OLEObject Type="Embed" ProgID="Equation.DSMT4" ShapeID="_x0000_i1543" DrawAspect="Content" ObjectID="_1495010064" r:id="rId857"/>
        </w:object>
      </w:r>
      <w:bookmarkEnd w:id="52"/>
      <w:bookmarkEnd w:id="53"/>
      <w:r w:rsidR="005D7B46">
        <w:rPr>
          <w:rFonts w:hint="eastAsia"/>
        </w:rPr>
        <w:t>，距离为</w:t>
      </w:r>
      <w:r w:rsidR="005D7B46">
        <w:rPr>
          <w:rFonts w:hint="eastAsia"/>
        </w:rPr>
        <w:t>2</w:t>
      </w:r>
      <w:r w:rsidR="005D7B46">
        <w:rPr>
          <w:rFonts w:hint="eastAsia"/>
        </w:rPr>
        <w:t>，此时在</w:t>
      </w:r>
      <w:r w:rsidR="005D7B46" w:rsidRPr="00683220">
        <w:rPr>
          <w:position w:val="-6"/>
        </w:rPr>
        <w:object w:dxaOrig="260" w:dyaOrig="220">
          <v:shape id="_x0000_i1544" type="#_x0000_t75" style="width:12.75pt;height:11.25pt" o:ole="">
            <v:imagedata r:id="rId853" o:title=""/>
          </v:shape>
          <o:OLEObject Type="Embed" ProgID="Equation.DSMT4" ShapeID="_x0000_i1544" DrawAspect="Content" ObjectID="_1495010065" r:id="rId858"/>
        </w:object>
      </w:r>
      <w:r w:rsidR="005D7B46">
        <w:rPr>
          <w:rFonts w:hint="eastAsia"/>
        </w:rPr>
        <w:t>和</w:t>
      </w:r>
      <w:r w:rsidR="005D7B46" w:rsidRPr="009A28DB">
        <w:rPr>
          <w:position w:val="-6"/>
        </w:rPr>
        <w:object w:dxaOrig="260" w:dyaOrig="220">
          <v:shape id="_x0000_i1545" type="#_x0000_t75" style="width:12.75pt;height:11.25pt" o:ole="">
            <v:imagedata r:id="rId856" o:title=""/>
          </v:shape>
          <o:OLEObject Type="Embed" ProgID="Equation.DSMT4" ShapeID="_x0000_i1545" DrawAspect="Content" ObjectID="_1495010066" r:id="rId859"/>
        </w:object>
      </w:r>
      <w:r w:rsidR="005D7B46">
        <w:rPr>
          <w:rFonts w:hint="eastAsia"/>
        </w:rPr>
        <w:t>之间增加一条辅助边</w:t>
      </w:r>
      <w:r w:rsidR="005D7B46" w:rsidRPr="009A28DB">
        <w:rPr>
          <w:position w:val="-10"/>
        </w:rPr>
        <w:object w:dxaOrig="680" w:dyaOrig="320">
          <v:shape id="_x0000_i1546" type="#_x0000_t75" style="width:33.75pt;height:15.75pt" o:ole="">
            <v:imagedata r:id="rId860" o:title=""/>
          </v:shape>
          <o:OLEObject Type="Embed" ProgID="Equation.DSMT4" ShapeID="_x0000_i1546" DrawAspect="Content" ObjectID="_1495010067" r:id="rId861"/>
        </w:object>
      </w:r>
      <w:r w:rsidR="005D7B46">
        <w:rPr>
          <w:rFonts w:hint="eastAsia"/>
        </w:rPr>
        <w:t>，并将</w:t>
      </w:r>
      <w:r w:rsidR="005D7B46" w:rsidRPr="009A28DB">
        <w:rPr>
          <w:position w:val="-10"/>
        </w:rPr>
        <w:object w:dxaOrig="680" w:dyaOrig="320">
          <v:shape id="_x0000_i1547" type="#_x0000_t75" style="width:33.75pt;height:15.75pt" o:ole="">
            <v:imagedata r:id="rId860" o:title=""/>
          </v:shape>
          <o:OLEObject Type="Embed" ProgID="Equation.DSMT4" ShapeID="_x0000_i1547" DrawAspect="Content" ObjectID="_1495010068" r:id="rId862"/>
        </w:object>
      </w:r>
      <w:r w:rsidR="005D7B46">
        <w:rPr>
          <w:rFonts w:hint="eastAsia"/>
        </w:rPr>
        <w:t>分别加入到集合</w:t>
      </w:r>
      <w:r w:rsidR="005D7B46" w:rsidRPr="004530A6">
        <w:rPr>
          <w:rFonts w:cs="Times New Roman"/>
          <w:position w:val="-12"/>
        </w:rPr>
        <w:object w:dxaOrig="400" w:dyaOrig="360">
          <v:shape id="_x0000_i1548" type="#_x0000_t75" style="width:19.5pt;height:17.25pt" o:ole="">
            <v:imagedata r:id="rId751" o:title=""/>
          </v:shape>
          <o:OLEObject Type="Embed" ProgID="Equation.DSMT4" ShapeID="_x0000_i1548" DrawAspect="Content" ObjectID="_1495010069" r:id="rId863"/>
        </w:object>
      </w:r>
      <w:r w:rsidR="005D7B46">
        <w:rPr>
          <w:rFonts w:cs="Times New Roman" w:hint="eastAsia"/>
        </w:rPr>
        <w:t>和</w:t>
      </w:r>
      <w:r w:rsidR="005D7B46" w:rsidRPr="009A28DB">
        <w:rPr>
          <w:position w:val="-4"/>
        </w:rPr>
        <w:object w:dxaOrig="400" w:dyaOrig="260">
          <v:shape id="_x0000_i1549" type="#_x0000_t75" style="width:20.25pt;height:12.75pt" o:ole="">
            <v:imagedata r:id="rId721" o:title=""/>
          </v:shape>
          <o:OLEObject Type="Embed" ProgID="Equation.DSMT4" ShapeID="_x0000_i1549" DrawAspect="Content" ObjectID="_1495010070" r:id="rId864"/>
        </w:object>
      </w:r>
      <w:r w:rsidR="005D7B46">
        <w:rPr>
          <w:rFonts w:hint="eastAsia"/>
        </w:rPr>
        <w:t>中，</w:t>
      </w:r>
      <w:r w:rsidR="00E95C2E">
        <w:rPr>
          <w:rFonts w:hint="eastAsia"/>
        </w:rPr>
        <w:t>以上述方式</w:t>
      </w:r>
      <w:r w:rsidR="005D7B46">
        <w:rPr>
          <w:rFonts w:hint="eastAsia"/>
        </w:rPr>
        <w:t>继续</w:t>
      </w:r>
      <w:r w:rsidR="00E95C2E">
        <w:rPr>
          <w:rFonts w:hint="eastAsia"/>
        </w:rPr>
        <w:t>进行</w:t>
      </w:r>
      <w:r w:rsidR="005D7B46">
        <w:rPr>
          <w:rFonts w:hint="eastAsia"/>
        </w:rPr>
        <w:t>处理，当处理到</w:t>
      </w:r>
      <w:r w:rsidR="005D7B46" w:rsidRPr="00683220">
        <w:rPr>
          <w:position w:val="-6"/>
        </w:rPr>
        <w:object w:dxaOrig="260" w:dyaOrig="220">
          <v:shape id="_x0000_i1550" type="#_x0000_t75" style="width:12.75pt;height:11.25pt" o:ole="">
            <v:imagedata r:id="rId865" o:title=""/>
          </v:shape>
          <o:OLEObject Type="Embed" ProgID="Equation.DSMT4" ShapeID="_x0000_i1550" DrawAspect="Content" ObjectID="_1495010071" r:id="rId866"/>
        </w:object>
      </w:r>
      <w:r w:rsidR="005D7B46">
        <w:rPr>
          <w:rFonts w:hint="eastAsia"/>
        </w:rPr>
        <w:t>时我们发现没有符合条件的顶点可以继续被处理，此时</w:t>
      </w:r>
      <w:r w:rsidR="00E95C2E">
        <w:rPr>
          <w:rFonts w:hint="eastAsia"/>
        </w:rPr>
        <w:t>边集合</w:t>
      </w:r>
      <w:r w:rsidR="005D7B46" w:rsidRPr="004530A6">
        <w:rPr>
          <w:rFonts w:cs="Times New Roman"/>
          <w:position w:val="-12"/>
        </w:rPr>
        <w:object w:dxaOrig="4959" w:dyaOrig="360">
          <v:shape id="_x0000_i1551" type="#_x0000_t75" style="width:243pt;height:17.25pt" o:ole="">
            <v:imagedata r:id="rId867" o:title=""/>
          </v:shape>
          <o:OLEObject Type="Embed" ProgID="Equation.DSMT4" ShapeID="_x0000_i1551" DrawAspect="Content" ObjectID="_1495010072" r:id="rId868"/>
        </w:object>
      </w:r>
      <w:r w:rsidR="005D7B46">
        <w:rPr>
          <w:rFonts w:cs="Times New Roman" w:hint="eastAsia"/>
        </w:rPr>
        <w:t>，</w:t>
      </w:r>
      <w:r w:rsidR="005D7B46" w:rsidRPr="00F81A10">
        <w:rPr>
          <w:rFonts w:cs="Times New Roman"/>
          <w:position w:val="-10"/>
        </w:rPr>
        <w:object w:dxaOrig="2500" w:dyaOrig="320">
          <v:shape id="_x0000_i1552" type="#_x0000_t75" style="width:122.25pt;height:15pt" o:ole="">
            <v:imagedata r:id="rId869" o:title=""/>
          </v:shape>
          <o:OLEObject Type="Embed" ProgID="Equation.DSMT4" ShapeID="_x0000_i1552" DrawAspect="Content" ObjectID="_1495010073" r:id="rId870"/>
        </w:object>
      </w:r>
      <w:r w:rsidR="00E95C2E">
        <w:rPr>
          <w:rFonts w:cs="Times New Roman" w:hint="eastAsia"/>
        </w:rPr>
        <w:t>，</w:t>
      </w:r>
      <w:r w:rsidR="00E95C2E" w:rsidRPr="00F81A10">
        <w:rPr>
          <w:rFonts w:cs="Times New Roman"/>
          <w:position w:val="-10"/>
        </w:rPr>
        <w:object w:dxaOrig="1440" w:dyaOrig="320">
          <v:shape id="_x0000_i1553" type="#_x0000_t75" style="width:70.5pt;height:15pt" o:ole="">
            <v:imagedata r:id="rId871" o:title=""/>
          </v:shape>
          <o:OLEObject Type="Embed" ProgID="Equation.DSMT4" ShapeID="_x0000_i1553" DrawAspect="Content" ObjectID="_1495010074" r:id="rId872"/>
        </w:object>
      </w:r>
      <w:r w:rsidR="00E95C2E">
        <w:rPr>
          <w:rFonts w:cs="Times New Roman" w:hint="eastAsia"/>
        </w:rPr>
        <w:t>。将查询图中</w:t>
      </w:r>
      <w:r w:rsidR="00E95C2E">
        <w:rPr>
          <w:rFonts w:hint="eastAsia"/>
          <w:szCs w:val="24"/>
        </w:rPr>
        <w:t>的</w:t>
      </w:r>
      <w:r w:rsidR="000F5649">
        <w:rPr>
          <w:rFonts w:hint="eastAsia"/>
          <w:szCs w:val="24"/>
        </w:rPr>
        <w:t>各</w:t>
      </w:r>
      <w:r w:rsidR="00E95C2E" w:rsidRPr="00E95C2E">
        <w:rPr>
          <w:rFonts w:hint="eastAsia"/>
          <w:szCs w:val="24"/>
        </w:rPr>
        <w:t>顶点对应的索引集</w:t>
      </w:r>
      <w:r w:rsidR="00E95C2E">
        <w:rPr>
          <w:rFonts w:hint="eastAsia"/>
          <w:szCs w:val="24"/>
        </w:rPr>
        <w:t>中所包含的所有</w:t>
      </w:r>
      <w:r w:rsidR="00E95C2E" w:rsidRPr="00F81A10">
        <w:rPr>
          <w:rFonts w:cs="Times New Roman"/>
          <w:position w:val="-6"/>
        </w:rPr>
        <w:object w:dxaOrig="279" w:dyaOrig="279">
          <v:shape id="_x0000_i1554" type="#_x0000_t75" style="width:13.5pt;height:12.75pt" o:ole="">
            <v:imagedata r:id="rId719" o:title=""/>
          </v:shape>
          <o:OLEObject Type="Embed" ProgID="Equation.DSMT4" ShapeID="_x0000_i1554" DrawAspect="Content" ObjectID="_1495010075" r:id="rId873"/>
        </w:object>
      </w:r>
      <w:r w:rsidR="00E95C2E">
        <w:rPr>
          <w:rFonts w:cs="Times New Roman" w:hint="eastAsia"/>
        </w:rPr>
        <w:t>中的顶点都删除，则此时</w:t>
      </w:r>
      <w:r w:rsidR="00E95C2E" w:rsidRPr="00DC3754">
        <w:rPr>
          <w:rFonts w:eastAsia="宋体" w:cs="Times New Roman"/>
          <w:position w:val="-14"/>
        </w:rPr>
        <w:object w:dxaOrig="1240" w:dyaOrig="400">
          <v:shape id="_x0000_i1555" type="#_x0000_t75" style="width:62.25pt;height:20.25pt" o:ole="">
            <v:imagedata r:id="rId874" o:title=""/>
          </v:shape>
          <o:OLEObject Type="Embed" ProgID="Equation.DSMT4" ShapeID="_x0000_i1555" DrawAspect="Content" ObjectID="_1495010076" r:id="rId875"/>
        </w:object>
      </w:r>
      <w:r w:rsidR="00E95C2E">
        <w:rPr>
          <w:rFonts w:eastAsia="宋体" w:cs="Times New Roman" w:hint="eastAsia"/>
        </w:rPr>
        <w:t>，</w:t>
      </w:r>
      <w:r w:rsidR="00E95C2E" w:rsidRPr="00DC3754">
        <w:rPr>
          <w:rFonts w:eastAsia="宋体" w:cs="Times New Roman"/>
          <w:position w:val="-14"/>
        </w:rPr>
        <w:object w:dxaOrig="3019" w:dyaOrig="400">
          <v:shape id="_x0000_i1556" type="#_x0000_t75" style="width:150.75pt;height:20.25pt" o:ole="">
            <v:imagedata r:id="rId876" o:title=""/>
          </v:shape>
          <o:OLEObject Type="Embed" ProgID="Equation.DSMT4" ShapeID="_x0000_i1556" DrawAspect="Content" ObjectID="_1495010077" r:id="rId877"/>
        </w:object>
      </w:r>
      <w:r w:rsidR="00E95C2E">
        <w:rPr>
          <w:rFonts w:eastAsia="宋体" w:cs="Times New Roman" w:hint="eastAsia"/>
        </w:rPr>
        <w:t>，</w:t>
      </w:r>
      <w:r w:rsidR="00E95C2E" w:rsidRPr="00DC3754">
        <w:rPr>
          <w:rFonts w:eastAsia="宋体" w:cs="Times New Roman"/>
          <w:position w:val="-14"/>
        </w:rPr>
        <w:object w:dxaOrig="1560" w:dyaOrig="400">
          <v:shape id="_x0000_i1557" type="#_x0000_t75" style="width:78pt;height:20.25pt" o:ole="">
            <v:imagedata r:id="rId878" o:title=""/>
          </v:shape>
          <o:OLEObject Type="Embed" ProgID="Equation.DSMT4" ShapeID="_x0000_i1557" DrawAspect="Content" ObjectID="_1495010078" r:id="rId879"/>
        </w:object>
      </w:r>
      <w:r w:rsidR="00E95C2E">
        <w:rPr>
          <w:rFonts w:eastAsia="宋体" w:cs="Times New Roman" w:hint="eastAsia"/>
        </w:rPr>
        <w:t>。继续选择</w:t>
      </w:r>
      <w:r w:rsidR="00E95C2E" w:rsidRPr="009A28DB">
        <w:rPr>
          <w:position w:val="-6"/>
        </w:rPr>
        <w:object w:dxaOrig="300" w:dyaOrig="220">
          <v:shape id="_x0000_i1558" type="#_x0000_t75" style="width:15pt;height:11.25pt" o:ole="">
            <v:imagedata r:id="rId880" o:title=""/>
          </v:shape>
          <o:OLEObject Type="Embed" ProgID="Equation.DSMT4" ShapeID="_x0000_i1558" DrawAspect="Content" ObjectID="_1495010079" r:id="rId881"/>
        </w:object>
      </w:r>
      <w:r w:rsidR="00E95C2E">
        <w:rPr>
          <w:rFonts w:hint="eastAsia"/>
        </w:rPr>
        <w:t>作为初始遍历顶点按上述方法继续遍历，直至所有顶点均被访问过</w:t>
      </w:r>
      <w:r w:rsidR="00E06110">
        <w:rPr>
          <w:rFonts w:hint="eastAsia"/>
        </w:rPr>
        <w:t>，即</w:t>
      </w:r>
      <w:r w:rsidR="00E06110" w:rsidRPr="00074E56">
        <w:rPr>
          <w:position w:val="-14"/>
        </w:rPr>
        <w:object w:dxaOrig="560" w:dyaOrig="400">
          <v:shape id="_x0000_i1559" type="#_x0000_t75" style="width:27.75pt;height:20.25pt" o:ole="">
            <v:imagedata r:id="rId882" o:title=""/>
          </v:shape>
          <o:OLEObject Type="Embed" ProgID="Equation.DSMT4" ShapeID="_x0000_i1559" DrawAspect="Content" ObjectID="_1495010080" r:id="rId883"/>
        </w:object>
      </w:r>
      <w:r w:rsidR="00E06110">
        <w:rPr>
          <w:rFonts w:hint="eastAsia"/>
        </w:rPr>
        <w:t>均为空时截止</w:t>
      </w:r>
      <w:r w:rsidR="00E95C2E">
        <w:rPr>
          <w:rFonts w:hint="eastAsia"/>
        </w:rPr>
        <w:t>。</w:t>
      </w:r>
      <w:r w:rsidR="00E06110">
        <w:rPr>
          <w:rFonts w:hint="eastAsia"/>
        </w:rPr>
        <w:t>此时</w:t>
      </w:r>
      <w:proofErr w:type="gramStart"/>
      <w:r w:rsidR="00E06110">
        <w:rPr>
          <w:rFonts w:hint="eastAsia"/>
        </w:rPr>
        <w:t>图数据</w:t>
      </w:r>
      <w:proofErr w:type="gramEnd"/>
      <w:r w:rsidR="00E06110">
        <w:rPr>
          <w:rFonts w:hint="eastAsia"/>
        </w:rPr>
        <w:t>流</w:t>
      </w:r>
      <w:r w:rsidR="00C62957">
        <w:rPr>
          <w:rFonts w:hint="eastAsia"/>
        </w:rPr>
        <w:t>变为如图</w:t>
      </w:r>
      <w:r w:rsidR="00C62957">
        <w:rPr>
          <w:rFonts w:hint="eastAsia"/>
        </w:rPr>
        <w:t>3.</w:t>
      </w:r>
      <w:r w:rsidR="000567CC">
        <w:rPr>
          <w:rFonts w:hint="eastAsia"/>
        </w:rPr>
        <w:t>7</w:t>
      </w:r>
      <w:r w:rsidR="00C62957">
        <w:rPr>
          <w:rFonts w:hint="eastAsia"/>
        </w:rPr>
        <w:t>所示，其中虚线即为插入的辅助边，如图边</w:t>
      </w:r>
      <w:r w:rsidR="00C62957" w:rsidRPr="00C62957">
        <w:rPr>
          <w:position w:val="-10"/>
        </w:rPr>
        <w:object w:dxaOrig="680" w:dyaOrig="320">
          <v:shape id="_x0000_i1560" type="#_x0000_t75" style="width:33.75pt;height:15.75pt" o:ole="">
            <v:imagedata r:id="rId884" o:title=""/>
          </v:shape>
          <o:OLEObject Type="Embed" ProgID="Equation.DSMT4" ShapeID="_x0000_i1560" DrawAspect="Content" ObjectID="_1495010081" r:id="rId885"/>
        </w:object>
      </w:r>
      <w:r w:rsidR="00490E16">
        <w:rPr>
          <w:rFonts w:hint="eastAsia"/>
        </w:rPr>
        <w:t>,</w:t>
      </w:r>
      <w:r w:rsidR="00C62957" w:rsidRPr="00C62957">
        <w:rPr>
          <w:position w:val="-10"/>
        </w:rPr>
        <w:object w:dxaOrig="760" w:dyaOrig="320">
          <v:shape id="_x0000_i1561" type="#_x0000_t75" style="width:38.25pt;height:15.75pt" o:ole="">
            <v:imagedata r:id="rId886" o:title=""/>
          </v:shape>
          <o:OLEObject Type="Embed" ProgID="Equation.DSMT4" ShapeID="_x0000_i1561" DrawAspect="Content" ObjectID="_1495010082" r:id="rId887"/>
        </w:object>
      </w:r>
      <w:r w:rsidR="00490E16">
        <w:rPr>
          <w:rFonts w:hint="eastAsia"/>
        </w:rPr>
        <w:t>和</w:t>
      </w:r>
      <w:r w:rsidR="00490E16" w:rsidRPr="00C62957">
        <w:rPr>
          <w:position w:val="-10"/>
        </w:rPr>
        <w:object w:dxaOrig="820" w:dyaOrig="320">
          <v:shape id="_x0000_i1562" type="#_x0000_t75" style="width:41.25pt;height:15.75pt" o:ole="">
            <v:imagedata r:id="rId888" o:title=""/>
          </v:shape>
          <o:OLEObject Type="Embed" ProgID="Equation.DSMT4" ShapeID="_x0000_i1562" DrawAspect="Content" ObjectID="_1495010083" r:id="rId889"/>
        </w:object>
      </w:r>
      <w:r w:rsidR="00C62957">
        <w:rPr>
          <w:rFonts w:hint="eastAsia"/>
        </w:rPr>
        <w:t>。</w:t>
      </w:r>
      <w:r w:rsidR="001966ED">
        <w:rPr>
          <w:rFonts w:hint="eastAsia"/>
        </w:rPr>
        <w:t>具体算法如下：</w:t>
      </w:r>
      <w:r w:rsidR="00E06110">
        <w:rPr>
          <w:rFonts w:hint="eastAsia"/>
        </w:rPr>
        <w:t xml:space="preserve">                                                               </w:t>
      </w:r>
    </w:p>
    <w:p w:rsidR="001966ED" w:rsidRPr="00165AF1" w:rsidRDefault="001966ED" w:rsidP="00592E0A">
      <w:pPr>
        <w:spacing w:line="240" w:lineRule="auto"/>
        <w:jc w:val="center"/>
        <w:rPr>
          <w:rFonts w:cs="Times New Roman"/>
          <w:sz w:val="21"/>
          <w:szCs w:val="21"/>
        </w:rPr>
      </w:pPr>
      <w:r w:rsidRPr="00165AF1">
        <w:rPr>
          <w:rFonts w:cs="Times New Roman" w:hint="eastAsia"/>
          <w:sz w:val="21"/>
          <w:szCs w:val="21"/>
        </w:rPr>
        <w:t>表</w:t>
      </w:r>
      <w:r w:rsidRPr="00165AF1">
        <w:rPr>
          <w:rFonts w:cs="Times New Roman"/>
          <w:sz w:val="21"/>
          <w:szCs w:val="21"/>
        </w:rPr>
        <w:t>3.</w:t>
      </w:r>
      <w:r w:rsidR="00672E51" w:rsidRPr="00165AF1">
        <w:rPr>
          <w:rFonts w:cs="Times New Roman" w:hint="eastAsia"/>
          <w:sz w:val="21"/>
          <w:szCs w:val="21"/>
        </w:rPr>
        <w:t>2</w:t>
      </w:r>
      <w:r w:rsidRPr="00165AF1">
        <w:rPr>
          <w:rFonts w:cs="Times New Roman"/>
          <w:sz w:val="21"/>
          <w:szCs w:val="21"/>
        </w:rPr>
        <w:t xml:space="preserve"> </w:t>
      </w:r>
      <w:r w:rsidRPr="00165AF1">
        <w:rPr>
          <w:rFonts w:cs="Times New Roman" w:hint="eastAsia"/>
          <w:sz w:val="21"/>
          <w:szCs w:val="21"/>
        </w:rPr>
        <w:t>最近邻判断算法</w:t>
      </w:r>
    </w:p>
    <w:p w:rsidR="001966ED" w:rsidRPr="00165AF1" w:rsidRDefault="001966ED" w:rsidP="00592E0A">
      <w:pPr>
        <w:spacing w:line="240" w:lineRule="auto"/>
        <w:jc w:val="center"/>
        <w:rPr>
          <w:rFonts w:cs="Times New Roman"/>
          <w:sz w:val="21"/>
          <w:szCs w:val="21"/>
        </w:rPr>
      </w:pPr>
      <w:r w:rsidRPr="00165AF1">
        <w:rPr>
          <w:rFonts w:cs="Times New Roman"/>
          <w:sz w:val="21"/>
          <w:szCs w:val="21"/>
        </w:rPr>
        <w:t>Table 3.</w:t>
      </w:r>
      <w:r w:rsidR="00672E51" w:rsidRPr="00165AF1">
        <w:rPr>
          <w:rFonts w:cs="Times New Roman" w:hint="eastAsia"/>
          <w:sz w:val="21"/>
          <w:szCs w:val="21"/>
        </w:rPr>
        <w:t>2</w:t>
      </w:r>
      <w:r w:rsidRPr="00165AF1">
        <w:rPr>
          <w:rFonts w:cs="Times New Roman"/>
          <w:sz w:val="21"/>
          <w:szCs w:val="21"/>
        </w:rPr>
        <w:t xml:space="preserve"> </w:t>
      </w:r>
      <w:proofErr w:type="gramStart"/>
      <w:r w:rsidRPr="00165AF1">
        <w:rPr>
          <w:rFonts w:cs="Times New Roman" w:hint="eastAsia"/>
          <w:sz w:val="21"/>
          <w:szCs w:val="21"/>
        </w:rPr>
        <w:t>N</w:t>
      </w:r>
      <w:r w:rsidRPr="00165AF1">
        <w:rPr>
          <w:rFonts w:cs="Times New Roman"/>
          <w:sz w:val="21"/>
          <w:szCs w:val="21"/>
        </w:rPr>
        <w:t>earest</w:t>
      </w:r>
      <w:proofErr w:type="gramEnd"/>
      <w:r w:rsidRPr="00165AF1">
        <w:rPr>
          <w:rFonts w:cs="Times New Roman"/>
          <w:sz w:val="21"/>
          <w:szCs w:val="21"/>
        </w:rPr>
        <w:t xml:space="preserve"> </w:t>
      </w:r>
      <w:r w:rsidRPr="00165AF1">
        <w:rPr>
          <w:rFonts w:cs="Times New Roman" w:hint="eastAsia"/>
          <w:sz w:val="21"/>
          <w:szCs w:val="21"/>
        </w:rPr>
        <w:t>N</w:t>
      </w:r>
      <w:r w:rsidRPr="00165AF1">
        <w:rPr>
          <w:rFonts w:cs="Times New Roman"/>
          <w:sz w:val="21"/>
          <w:szCs w:val="21"/>
        </w:rPr>
        <w:t>eighbor</w:t>
      </w:r>
      <w:r w:rsidRPr="00165AF1">
        <w:rPr>
          <w:rFonts w:cs="Times New Roman" w:hint="eastAsia"/>
          <w:sz w:val="21"/>
          <w:szCs w:val="21"/>
        </w:rPr>
        <w:t xml:space="preserve"> </w:t>
      </w:r>
      <w:r w:rsidRPr="00165AF1">
        <w:rPr>
          <w:rFonts w:cs="Times New Roman"/>
          <w:sz w:val="21"/>
          <w:szCs w:val="21"/>
        </w:rPr>
        <w:t>J</w:t>
      </w:r>
      <w:r w:rsidRPr="00165AF1">
        <w:rPr>
          <w:rFonts w:cs="Times New Roman" w:hint="eastAsia"/>
          <w:sz w:val="21"/>
          <w:szCs w:val="21"/>
        </w:rPr>
        <w:t xml:space="preserve">udgement </w:t>
      </w:r>
      <w:r w:rsidRPr="00165AF1">
        <w:rPr>
          <w:rFonts w:cs="Times New Roman"/>
          <w:sz w:val="21"/>
          <w:szCs w:val="21"/>
        </w:rPr>
        <w:t>Algorithm</w:t>
      </w:r>
    </w:p>
    <w:tbl>
      <w:tblPr>
        <w:tblW w:w="7925" w:type="dxa"/>
        <w:jc w:val="center"/>
        <w:tblInd w:w="-43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925"/>
      </w:tblGrid>
      <w:tr w:rsidR="001966ED" w:rsidRPr="00C208B0" w:rsidTr="0095644C">
        <w:trPr>
          <w:trHeight w:val="272"/>
          <w:jc w:val="center"/>
        </w:trPr>
        <w:tc>
          <w:tcPr>
            <w:tcW w:w="7925" w:type="dxa"/>
            <w:tcBorders>
              <w:top w:val="single" w:sz="4" w:space="0" w:color="auto"/>
              <w:left w:val="nil"/>
              <w:bottom w:val="single" w:sz="4" w:space="0" w:color="auto"/>
              <w:right w:val="nil"/>
            </w:tcBorders>
            <w:hideMark/>
          </w:tcPr>
          <w:p w:rsidR="001966ED" w:rsidRPr="00C208B0" w:rsidRDefault="001966ED" w:rsidP="00C124C0">
            <w:pPr>
              <w:adjustRightInd w:val="0"/>
              <w:snapToGrid w:val="0"/>
              <w:spacing w:line="440" w:lineRule="exact"/>
              <w:jc w:val="left"/>
              <w:textAlignment w:val="center"/>
              <w:rPr>
                <w:rFonts w:eastAsia="黑体" w:cs="Times New Roman"/>
                <w:szCs w:val="24"/>
              </w:rPr>
            </w:pPr>
            <w:r w:rsidRPr="00C208B0">
              <w:rPr>
                <w:rFonts w:cs="Times New Roman" w:hint="eastAsia"/>
                <w:b/>
                <w:szCs w:val="24"/>
              </w:rPr>
              <w:t>算法</w:t>
            </w:r>
            <w:r w:rsidRPr="00C208B0">
              <w:rPr>
                <w:rFonts w:cs="Times New Roman"/>
                <w:b/>
                <w:szCs w:val="24"/>
              </w:rPr>
              <w:t>3.</w:t>
            </w:r>
            <w:r w:rsidRPr="00C208B0">
              <w:rPr>
                <w:rFonts w:cs="Times New Roman" w:hint="eastAsia"/>
                <w:b/>
                <w:szCs w:val="24"/>
              </w:rPr>
              <w:t>2</w:t>
            </w:r>
            <w:r w:rsidRPr="00C208B0">
              <w:rPr>
                <w:rFonts w:cs="Times New Roman"/>
                <w:b/>
                <w:szCs w:val="24"/>
              </w:rPr>
              <w:t xml:space="preserve"> </w:t>
            </w:r>
            <w:r w:rsidRPr="00C208B0">
              <w:rPr>
                <w:rFonts w:eastAsia="宋体" w:cs="Times New Roman"/>
                <w:b/>
                <w:szCs w:val="24"/>
              </w:rPr>
              <w:object w:dxaOrig="2820" w:dyaOrig="400">
                <v:shape id="_x0000_i1563" type="#_x0000_t75" style="width:141pt;height:20.25pt" o:ole="">
                  <v:imagedata r:id="rId890" o:title=""/>
                </v:shape>
                <o:OLEObject Type="Embed" ProgID="Equation.DSMT4" ShapeID="_x0000_i1563" DrawAspect="Content" ObjectID="_1495010084" r:id="rId891"/>
              </w:object>
            </w:r>
          </w:p>
        </w:tc>
      </w:tr>
      <w:tr w:rsidR="001966ED" w:rsidRPr="00C208B0" w:rsidTr="0095644C">
        <w:trPr>
          <w:trHeight w:val="482"/>
          <w:jc w:val="center"/>
        </w:trPr>
        <w:tc>
          <w:tcPr>
            <w:tcW w:w="7925" w:type="dxa"/>
            <w:tcBorders>
              <w:top w:val="single" w:sz="4" w:space="0" w:color="auto"/>
              <w:left w:val="nil"/>
              <w:bottom w:val="single" w:sz="4" w:space="0" w:color="auto"/>
              <w:right w:val="nil"/>
            </w:tcBorders>
            <w:hideMark/>
          </w:tcPr>
          <w:p w:rsidR="001966ED" w:rsidRPr="00C208B0" w:rsidRDefault="001966ED" w:rsidP="00C124C0">
            <w:pPr>
              <w:autoSpaceDE w:val="0"/>
              <w:autoSpaceDN w:val="0"/>
              <w:spacing w:line="440" w:lineRule="exact"/>
              <w:jc w:val="left"/>
              <w:rPr>
                <w:rFonts w:cs="Times New Roman"/>
                <w:szCs w:val="24"/>
              </w:rPr>
            </w:pPr>
            <w:r w:rsidRPr="00C208B0">
              <w:rPr>
                <w:rFonts w:cs="Times New Roman" w:hint="eastAsia"/>
                <w:b/>
                <w:szCs w:val="24"/>
              </w:rPr>
              <w:t>输入：</w:t>
            </w:r>
            <w:r w:rsidRPr="00C208B0">
              <w:rPr>
                <w:position w:val="-10"/>
                <w:szCs w:val="24"/>
              </w:rPr>
              <w:object w:dxaOrig="2200" w:dyaOrig="320">
                <v:shape id="_x0000_i1564" type="#_x0000_t75" style="width:110.25pt;height:15.75pt" o:ole="">
                  <v:imagedata r:id="rId892" o:title=""/>
                </v:shape>
                <o:OLEObject Type="Embed" ProgID="Equation.DSMT4" ShapeID="_x0000_i1564" DrawAspect="Content" ObjectID="_1495010085" r:id="rId893"/>
              </w:object>
            </w:r>
            <w:r w:rsidRPr="00C208B0">
              <w:rPr>
                <w:rFonts w:cs="Times New Roman" w:hint="eastAsia"/>
                <w:szCs w:val="24"/>
              </w:rPr>
              <w:t>：初始的图数据流</w:t>
            </w:r>
          </w:p>
          <w:p w:rsidR="001966ED" w:rsidRPr="00C208B0" w:rsidRDefault="001966ED" w:rsidP="00C124C0">
            <w:pPr>
              <w:autoSpaceDE w:val="0"/>
              <w:autoSpaceDN w:val="0"/>
              <w:spacing w:line="440" w:lineRule="exact"/>
              <w:jc w:val="left"/>
              <w:rPr>
                <w:rFonts w:cs="Times New Roman"/>
                <w:szCs w:val="24"/>
              </w:rPr>
            </w:pPr>
            <w:r w:rsidRPr="00C208B0">
              <w:rPr>
                <w:rFonts w:cs="Times New Roman" w:hint="eastAsia"/>
                <w:szCs w:val="24"/>
              </w:rPr>
              <w:t xml:space="preserve">      </w:t>
            </w:r>
            <w:r w:rsidRPr="00C208B0">
              <w:rPr>
                <w:position w:val="-10"/>
                <w:szCs w:val="24"/>
              </w:rPr>
              <w:object w:dxaOrig="2360" w:dyaOrig="320">
                <v:shape id="_x0000_i1565" type="#_x0000_t75" style="width:118.5pt;height:15.75pt" o:ole="">
                  <v:imagedata r:id="rId894" o:title=""/>
                </v:shape>
                <o:OLEObject Type="Embed" ProgID="Equation.DSMT4" ShapeID="_x0000_i1565" DrawAspect="Content" ObjectID="_1495010086" r:id="rId895"/>
              </w:object>
            </w:r>
            <w:r w:rsidRPr="00C208B0">
              <w:rPr>
                <w:rFonts w:hint="eastAsia"/>
                <w:szCs w:val="24"/>
              </w:rPr>
              <w:t>；结构剪枝后的图数据流</w:t>
            </w:r>
          </w:p>
          <w:bookmarkStart w:id="54" w:name="OLE_LINK52"/>
          <w:bookmarkStart w:id="55" w:name="OLE_LINK53"/>
          <w:p w:rsidR="001966ED" w:rsidRPr="00C208B0" w:rsidRDefault="001966ED" w:rsidP="00C124C0">
            <w:pPr>
              <w:autoSpaceDE w:val="0"/>
              <w:autoSpaceDN w:val="0"/>
              <w:spacing w:line="440" w:lineRule="exact"/>
              <w:ind w:leftChars="248" w:left="595" w:firstLineChars="50" w:firstLine="120"/>
              <w:jc w:val="left"/>
              <w:rPr>
                <w:rFonts w:cs="Times New Roman"/>
                <w:szCs w:val="24"/>
              </w:rPr>
            </w:pPr>
            <w:r w:rsidRPr="00C208B0">
              <w:rPr>
                <w:rFonts w:eastAsia="宋体" w:cs="Times New Roman"/>
                <w:position w:val="-4"/>
                <w:szCs w:val="24"/>
              </w:rPr>
              <w:object w:dxaOrig="210" w:dyaOrig="255">
                <v:shape id="_x0000_i1566" type="#_x0000_t75" style="width:10.5pt;height:12.75pt" o:ole="">
                  <v:imagedata r:id="rId896" o:title=""/>
                </v:shape>
                <o:OLEObject Type="Embed" ProgID="Equation.DSMT4" ShapeID="_x0000_i1566" DrawAspect="Content" ObjectID="_1495010087" r:id="rId897"/>
              </w:object>
            </w:r>
            <w:r w:rsidRPr="00C208B0">
              <w:rPr>
                <w:rFonts w:cs="Times New Roman" w:hint="eastAsia"/>
                <w:szCs w:val="24"/>
              </w:rPr>
              <w:t>：查询图</w:t>
            </w:r>
            <w:r w:rsidRPr="00C208B0">
              <w:rPr>
                <w:rFonts w:eastAsia="宋体" w:cs="Times New Roman"/>
                <w:position w:val="-10"/>
                <w:szCs w:val="24"/>
              </w:rPr>
              <w:object w:dxaOrig="210" w:dyaOrig="255">
                <v:shape id="_x0000_i1567" type="#_x0000_t75" style="width:10.5pt;height:12.75pt" o:ole="">
                  <v:imagedata r:id="rId633" o:title=""/>
                </v:shape>
                <o:OLEObject Type="Embed" ProgID="Equation.DSMT4" ShapeID="_x0000_i1567" DrawAspect="Content" ObjectID="_1495010088" r:id="rId898"/>
              </w:object>
            </w:r>
            <w:r w:rsidRPr="00C208B0">
              <w:rPr>
                <w:rFonts w:cs="Times New Roman" w:hint="eastAsia"/>
                <w:szCs w:val="24"/>
              </w:rPr>
              <w:t>中每个顶点的当前索引集</w:t>
            </w:r>
          </w:p>
          <w:bookmarkEnd w:id="54"/>
          <w:bookmarkEnd w:id="55"/>
          <w:p w:rsidR="001966ED" w:rsidRPr="00C208B0" w:rsidRDefault="001966ED" w:rsidP="00C124C0">
            <w:pPr>
              <w:autoSpaceDE w:val="0"/>
              <w:autoSpaceDN w:val="0"/>
              <w:spacing w:line="440" w:lineRule="exact"/>
              <w:ind w:leftChars="248" w:left="595" w:firstLineChars="50" w:firstLine="120"/>
              <w:jc w:val="left"/>
              <w:rPr>
                <w:rFonts w:cs="Times New Roman"/>
                <w:szCs w:val="24"/>
              </w:rPr>
            </w:pPr>
            <w:r w:rsidRPr="00C208B0">
              <w:rPr>
                <w:rFonts w:eastAsia="宋体" w:cs="Times New Roman"/>
                <w:position w:val="-6"/>
                <w:szCs w:val="24"/>
              </w:rPr>
              <w:object w:dxaOrig="440" w:dyaOrig="279">
                <v:shape id="_x0000_i1568" type="#_x0000_t75" style="width:22.5pt;height:13.5pt" o:ole="">
                  <v:imagedata r:id="rId899" o:title=""/>
                </v:shape>
                <o:OLEObject Type="Embed" ProgID="Equation.DSMT4" ShapeID="_x0000_i1568" DrawAspect="Content" ObjectID="_1495010089" r:id="rId900"/>
              </w:object>
            </w:r>
            <w:r w:rsidRPr="00C208B0">
              <w:rPr>
                <w:rFonts w:eastAsia="宋体" w:cs="Times New Roman" w:hint="eastAsia"/>
                <w:szCs w:val="24"/>
              </w:rPr>
              <w:t>：</w:t>
            </w:r>
            <w:r w:rsidRPr="00C208B0">
              <w:rPr>
                <w:rFonts w:cs="Times New Roman" w:hint="eastAsia"/>
                <w:szCs w:val="24"/>
              </w:rPr>
              <w:t>查询图</w:t>
            </w:r>
            <w:r w:rsidRPr="00C208B0">
              <w:rPr>
                <w:rFonts w:eastAsia="宋体" w:cs="Times New Roman"/>
                <w:position w:val="-10"/>
                <w:szCs w:val="24"/>
              </w:rPr>
              <w:object w:dxaOrig="210" w:dyaOrig="255">
                <v:shape id="_x0000_i1569" type="#_x0000_t75" style="width:10.5pt;height:12.75pt" o:ole="">
                  <v:imagedata r:id="rId633" o:title=""/>
                </v:shape>
                <o:OLEObject Type="Embed" ProgID="Equation.DSMT4" ShapeID="_x0000_i1569" DrawAspect="Content" ObjectID="_1495010090" r:id="rId901"/>
              </w:object>
            </w:r>
            <w:r w:rsidRPr="00C208B0">
              <w:rPr>
                <w:rFonts w:cs="Times New Roman" w:hint="eastAsia"/>
                <w:szCs w:val="24"/>
              </w:rPr>
              <w:t>中每个顶点的最近邻集</w:t>
            </w:r>
          </w:p>
          <w:p w:rsidR="001966ED" w:rsidRPr="00C208B0" w:rsidRDefault="001966ED" w:rsidP="00C124C0">
            <w:pPr>
              <w:spacing w:line="440" w:lineRule="exact"/>
              <w:rPr>
                <w:rFonts w:cs="Times New Roman"/>
                <w:szCs w:val="24"/>
              </w:rPr>
            </w:pPr>
            <w:r w:rsidRPr="00C208B0">
              <w:rPr>
                <w:rFonts w:cs="Times New Roman" w:hint="eastAsia"/>
                <w:b/>
                <w:szCs w:val="24"/>
              </w:rPr>
              <w:t>输出：</w:t>
            </w:r>
            <w:r w:rsidRPr="00C208B0">
              <w:rPr>
                <w:rFonts w:eastAsia="宋体" w:cs="Times New Roman"/>
                <w:position w:val="-6"/>
                <w:szCs w:val="24"/>
              </w:rPr>
              <w:object w:dxaOrig="340" w:dyaOrig="279">
                <v:shape id="_x0000_i1570" type="#_x0000_t75" style="width:17.25pt;height:13.5pt" o:ole="">
                  <v:imagedata r:id="rId902" o:title=""/>
                </v:shape>
                <o:OLEObject Type="Embed" ProgID="Equation.DSMT4" ShapeID="_x0000_i1570" DrawAspect="Content" ObjectID="_1495010091" r:id="rId903"/>
              </w:object>
            </w:r>
          </w:p>
          <w:p w:rsidR="001966ED" w:rsidRPr="00C208B0" w:rsidRDefault="0006380B" w:rsidP="00C124C0">
            <w:pPr>
              <w:numPr>
                <w:ilvl w:val="0"/>
                <w:numId w:val="11"/>
              </w:numPr>
              <w:spacing w:line="440" w:lineRule="exact"/>
              <w:rPr>
                <w:rFonts w:cs="Times New Roman"/>
                <w:szCs w:val="24"/>
              </w:rPr>
            </w:pPr>
            <w:r w:rsidRPr="00C208B0">
              <w:rPr>
                <w:rFonts w:cs="Times New Roman" w:hint="eastAsia"/>
                <w:szCs w:val="24"/>
              </w:rPr>
              <w:t>初始化</w:t>
            </w:r>
            <w:r w:rsidR="001966ED" w:rsidRPr="00C208B0">
              <w:rPr>
                <w:position w:val="-10"/>
                <w:szCs w:val="24"/>
              </w:rPr>
              <w:object w:dxaOrig="2360" w:dyaOrig="320">
                <v:shape id="_x0000_i1571" type="#_x0000_t75" style="width:117.75pt;height:15.75pt" o:ole="">
                  <v:imagedata r:id="rId904" o:title=""/>
                </v:shape>
                <o:OLEObject Type="Embed" ProgID="Equation.DSMT4" ShapeID="_x0000_i1571" DrawAspect="Content" ObjectID="_1495010092" r:id="rId905"/>
              </w:object>
            </w:r>
            <w:r w:rsidRPr="00C208B0">
              <w:rPr>
                <w:rFonts w:hint="eastAsia"/>
                <w:szCs w:val="24"/>
              </w:rPr>
              <w:t>，其中</w:t>
            </w:r>
            <w:r w:rsidR="001966ED" w:rsidRPr="00C208B0">
              <w:rPr>
                <w:rFonts w:hint="eastAsia"/>
                <w:szCs w:val="24"/>
              </w:rPr>
              <w:t xml:space="preserve"> </w:t>
            </w:r>
            <w:r w:rsidR="001966ED" w:rsidRPr="00C208B0">
              <w:rPr>
                <w:position w:val="-6"/>
                <w:szCs w:val="24"/>
              </w:rPr>
              <w:object w:dxaOrig="859" w:dyaOrig="279">
                <v:shape id="_x0000_i1572" type="#_x0000_t75" style="width:42.75pt;height:14.25pt" o:ole="">
                  <v:imagedata r:id="rId906" o:title=""/>
                </v:shape>
                <o:OLEObject Type="Embed" ProgID="Equation.DSMT4" ShapeID="_x0000_i1572" DrawAspect="Content" ObjectID="_1495010093" r:id="rId907"/>
              </w:object>
            </w:r>
          </w:p>
          <w:p w:rsidR="001966ED" w:rsidRPr="00C208B0" w:rsidRDefault="001966ED" w:rsidP="00C124C0">
            <w:pPr>
              <w:tabs>
                <w:tab w:val="left" w:pos="360"/>
              </w:tabs>
              <w:spacing w:line="440" w:lineRule="exact"/>
              <w:ind w:left="360"/>
              <w:rPr>
                <w:rFonts w:cs="Times New Roman"/>
                <w:szCs w:val="24"/>
              </w:rPr>
            </w:pPr>
            <w:r w:rsidRPr="00C208B0">
              <w:rPr>
                <w:position w:val="-10"/>
                <w:szCs w:val="24"/>
              </w:rPr>
              <w:object w:dxaOrig="1960" w:dyaOrig="320">
                <v:shape id="_x0000_i1573" type="#_x0000_t75" style="width:98.25pt;height:15.75pt" o:ole="">
                  <v:imagedata r:id="rId908" o:title=""/>
                </v:shape>
                <o:OLEObject Type="Embed" ProgID="Equation.DSMT4" ShapeID="_x0000_i1573" DrawAspect="Content" ObjectID="_1495010094" r:id="rId909"/>
              </w:object>
            </w:r>
            <w:r w:rsidRPr="00C208B0">
              <w:rPr>
                <w:rFonts w:hint="eastAsia"/>
                <w:szCs w:val="24"/>
              </w:rPr>
              <w:t>;</w:t>
            </w:r>
          </w:p>
          <w:p w:rsidR="001966ED" w:rsidRPr="00C208B0" w:rsidRDefault="0006380B" w:rsidP="00C124C0">
            <w:pPr>
              <w:numPr>
                <w:ilvl w:val="0"/>
                <w:numId w:val="11"/>
              </w:numPr>
              <w:spacing w:line="440" w:lineRule="exact"/>
              <w:rPr>
                <w:rFonts w:cs="Times New Roman"/>
                <w:szCs w:val="24"/>
              </w:rPr>
            </w:pPr>
            <w:r w:rsidRPr="00C208B0">
              <w:rPr>
                <w:rFonts w:hint="eastAsia"/>
                <w:szCs w:val="24"/>
              </w:rPr>
              <w:t>初始化辅助边集合</w:t>
            </w:r>
            <w:r w:rsidR="001966ED" w:rsidRPr="00C208B0">
              <w:rPr>
                <w:position w:val="-4"/>
                <w:szCs w:val="24"/>
              </w:rPr>
              <w:object w:dxaOrig="400" w:dyaOrig="260">
                <v:shape id="_x0000_i1574" type="#_x0000_t75" style="width:20.25pt;height:13.5pt" o:ole="">
                  <v:imagedata r:id="rId910" o:title=""/>
                </v:shape>
                <o:OLEObject Type="Embed" ProgID="Equation.DSMT4" ShapeID="_x0000_i1574" DrawAspect="Content" ObjectID="_1495010095" r:id="rId911"/>
              </w:object>
            </w:r>
            <w:r w:rsidR="001966ED" w:rsidRPr="00C208B0">
              <w:rPr>
                <w:rFonts w:hint="eastAsia"/>
                <w:szCs w:val="24"/>
              </w:rPr>
              <w:t>;</w:t>
            </w:r>
          </w:p>
          <w:p w:rsidR="001966ED" w:rsidRPr="00C208B0" w:rsidRDefault="00C61E8B" w:rsidP="00C124C0">
            <w:pPr>
              <w:numPr>
                <w:ilvl w:val="0"/>
                <w:numId w:val="11"/>
              </w:numPr>
              <w:spacing w:line="440" w:lineRule="exact"/>
              <w:rPr>
                <w:rFonts w:cs="Times New Roman"/>
                <w:szCs w:val="24"/>
              </w:rPr>
            </w:pPr>
            <w:r w:rsidRPr="00C208B0">
              <w:rPr>
                <w:rFonts w:hint="eastAsia"/>
                <w:szCs w:val="24"/>
              </w:rPr>
              <w:t>初始化已访问顶点集</w:t>
            </w:r>
            <w:r w:rsidR="001966ED" w:rsidRPr="00C208B0">
              <w:rPr>
                <w:position w:val="-6"/>
                <w:szCs w:val="24"/>
              </w:rPr>
              <w:object w:dxaOrig="279" w:dyaOrig="279">
                <v:shape id="_x0000_i1575" type="#_x0000_t75" style="width:14.25pt;height:14.25pt" o:ole="">
                  <v:imagedata r:id="rId912" o:title=""/>
                </v:shape>
                <o:OLEObject Type="Embed" ProgID="Equation.DSMT4" ShapeID="_x0000_i1575" DrawAspect="Content" ObjectID="_1495010096" r:id="rId913"/>
              </w:object>
            </w:r>
            <w:r w:rsidR="001966ED" w:rsidRPr="00C208B0">
              <w:rPr>
                <w:rFonts w:hint="eastAsia"/>
                <w:szCs w:val="24"/>
              </w:rPr>
              <w:t>;</w:t>
            </w:r>
          </w:p>
          <w:p w:rsidR="001966ED" w:rsidRPr="00C208B0" w:rsidRDefault="00C61E8B" w:rsidP="00C124C0">
            <w:pPr>
              <w:numPr>
                <w:ilvl w:val="0"/>
                <w:numId w:val="11"/>
              </w:numPr>
              <w:spacing w:line="440" w:lineRule="exact"/>
              <w:rPr>
                <w:rFonts w:cs="Times New Roman"/>
                <w:szCs w:val="24"/>
              </w:rPr>
            </w:pPr>
            <w:r w:rsidRPr="00C208B0">
              <w:rPr>
                <w:rFonts w:hint="eastAsia"/>
                <w:szCs w:val="24"/>
              </w:rPr>
              <w:t>初始化一个队列</w:t>
            </w:r>
            <w:r w:rsidR="001966ED" w:rsidRPr="00C208B0">
              <w:rPr>
                <w:position w:val="-10"/>
                <w:szCs w:val="24"/>
              </w:rPr>
              <w:object w:dxaOrig="240" w:dyaOrig="320">
                <v:shape id="_x0000_i1576" type="#_x0000_t75" style="width:12pt;height:15.75pt" o:ole="">
                  <v:imagedata r:id="rId642" o:title=""/>
                </v:shape>
                <o:OLEObject Type="Embed" ProgID="Equation.DSMT4" ShapeID="_x0000_i1576" DrawAspect="Content" ObjectID="_1495010097" r:id="rId914"/>
              </w:object>
            </w:r>
            <w:r w:rsidR="001966ED" w:rsidRPr="00C208B0">
              <w:rPr>
                <w:rFonts w:hint="eastAsia"/>
                <w:szCs w:val="24"/>
              </w:rPr>
              <w:t>;</w:t>
            </w:r>
          </w:p>
          <w:p w:rsidR="001966ED" w:rsidRPr="00C208B0" w:rsidRDefault="00F32250" w:rsidP="00C124C0">
            <w:pPr>
              <w:numPr>
                <w:ilvl w:val="0"/>
                <w:numId w:val="11"/>
              </w:numPr>
              <w:autoSpaceDE w:val="0"/>
              <w:autoSpaceDN w:val="0"/>
              <w:adjustRightInd w:val="0"/>
              <w:snapToGrid w:val="0"/>
              <w:spacing w:line="440" w:lineRule="exact"/>
              <w:jc w:val="left"/>
              <w:rPr>
                <w:rFonts w:cs="Times New Roman"/>
                <w:szCs w:val="24"/>
              </w:rPr>
            </w:pPr>
            <w:r>
              <w:rPr>
                <w:rFonts w:cs="Times New Roman" w:hint="eastAsia"/>
                <w:szCs w:val="24"/>
              </w:rPr>
              <w:t>While(</w:t>
            </w:r>
            <w:r>
              <w:rPr>
                <w:rFonts w:cs="Times New Roman" w:hint="eastAsia"/>
                <w:szCs w:val="24"/>
              </w:rPr>
              <w:t>只要</w:t>
            </w:r>
            <w:r w:rsidR="001966ED" w:rsidRPr="00C208B0">
              <w:rPr>
                <w:position w:val="-10"/>
                <w:szCs w:val="24"/>
              </w:rPr>
              <w:object w:dxaOrig="859" w:dyaOrig="320">
                <v:shape id="_x0000_i1577" type="#_x0000_t75" style="width:42.75pt;height:16.5pt" o:ole="">
                  <v:imagedata r:id="rId915" o:title=""/>
                </v:shape>
                <o:OLEObject Type="Embed" ProgID="Equation.DSMT4" ShapeID="_x0000_i1577" DrawAspect="Content" ObjectID="_1495010098" r:id="rId916"/>
              </w:object>
            </w:r>
            <w:r>
              <w:rPr>
                <w:rFonts w:hint="eastAsia"/>
                <w:szCs w:val="24"/>
              </w:rPr>
              <w:t>中有一项不为空</w:t>
            </w:r>
            <w:r w:rsidR="001966ED" w:rsidRPr="00C208B0">
              <w:rPr>
                <w:rFonts w:cs="Times New Roman" w:hint="eastAsia"/>
                <w:szCs w:val="24"/>
              </w:rPr>
              <w:t>)</w:t>
            </w:r>
          </w:p>
          <w:p w:rsidR="001966ED" w:rsidRPr="00490E16" w:rsidRDefault="001966ED"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00C61E8B" w:rsidRPr="00C208B0">
              <w:rPr>
                <w:rFonts w:cs="Times New Roman" w:hint="eastAsia"/>
                <w:szCs w:val="24"/>
              </w:rPr>
              <w:t>选择数量最少的一个</w:t>
            </w:r>
            <w:r w:rsidRPr="00C208B0">
              <w:rPr>
                <w:position w:val="-10"/>
                <w:szCs w:val="24"/>
              </w:rPr>
              <w:object w:dxaOrig="560" w:dyaOrig="320">
                <v:shape id="_x0000_i1578" type="#_x0000_t75" style="width:27.75pt;height:15.75pt" o:ole="">
                  <v:imagedata r:id="rId917" o:title=""/>
                </v:shape>
                <o:OLEObject Type="Embed" ProgID="Equation.DSMT4" ShapeID="_x0000_i1578" DrawAspect="Content" ObjectID="_1495010099" r:id="rId918"/>
              </w:object>
            </w:r>
            <w:r w:rsidR="00C61E8B" w:rsidRPr="00C208B0">
              <w:rPr>
                <w:rFonts w:hint="eastAsia"/>
                <w:szCs w:val="24"/>
              </w:rPr>
              <w:t>作为起始</w:t>
            </w:r>
            <w:r w:rsidR="00490E16">
              <w:rPr>
                <w:rFonts w:hint="eastAsia"/>
                <w:szCs w:val="24"/>
              </w:rPr>
              <w:t>，</w:t>
            </w:r>
            <w:r w:rsidR="00490E16" w:rsidRPr="00490E16">
              <w:rPr>
                <w:rFonts w:hint="eastAsia"/>
                <w:szCs w:val="24"/>
              </w:rPr>
              <w:t>选择</w:t>
            </w:r>
            <w:r w:rsidR="00490E16" w:rsidRPr="00C208B0">
              <w:rPr>
                <w:position w:val="-10"/>
                <w:szCs w:val="24"/>
              </w:rPr>
              <w:object w:dxaOrig="560" w:dyaOrig="320">
                <v:shape id="_x0000_i1579" type="#_x0000_t75" style="width:27.75pt;height:15.75pt" o:ole="">
                  <v:imagedata r:id="rId919" o:title=""/>
                </v:shape>
                <o:OLEObject Type="Embed" ProgID="Equation.DSMT4" ShapeID="_x0000_i1579" DrawAspect="Content" ObjectID="_1495010100" r:id="rId920"/>
              </w:object>
            </w:r>
            <w:r w:rsidR="00490E16" w:rsidRPr="00490E16">
              <w:rPr>
                <w:rFonts w:hint="eastAsia"/>
                <w:szCs w:val="24"/>
              </w:rPr>
              <w:t>中的第一个顶点</w:t>
            </w:r>
            <w:r w:rsidR="00490E16" w:rsidRPr="0044303E">
              <w:rPr>
                <w:position w:val="-6"/>
              </w:rPr>
              <w:object w:dxaOrig="220" w:dyaOrig="220">
                <v:shape id="_x0000_i1580" type="#_x0000_t75" style="width:11.25pt;height:11.25pt" o:ole="">
                  <v:imagedata r:id="rId921" o:title=""/>
                </v:shape>
                <o:OLEObject Type="Embed" ProgID="Equation.DSMT4" ShapeID="_x0000_i1580" DrawAspect="Content" ObjectID="_1495010101" r:id="rId922"/>
              </w:object>
            </w:r>
            <w:r w:rsidR="00490E16">
              <w:rPr>
                <w:rFonts w:hint="eastAsia"/>
              </w:rPr>
              <w:t>；</w:t>
            </w:r>
          </w:p>
          <w:p w:rsidR="001966ED" w:rsidRPr="00C208B0" w:rsidRDefault="001966ED"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Pr="00C208B0">
              <w:rPr>
                <w:rFonts w:hint="eastAsia"/>
                <w:szCs w:val="24"/>
              </w:rPr>
              <w:t>Push(</w:t>
            </w:r>
            <w:r w:rsidRPr="00C208B0">
              <w:rPr>
                <w:position w:val="-6"/>
                <w:szCs w:val="24"/>
              </w:rPr>
              <w:object w:dxaOrig="220" w:dyaOrig="220">
                <v:shape id="_x0000_i1581" type="#_x0000_t75" style="width:11.25pt;height:11.25pt" o:ole="">
                  <v:imagedata r:id="rId923" o:title=""/>
                </v:shape>
                <o:OLEObject Type="Embed" ProgID="Equation.DSMT4" ShapeID="_x0000_i1581" DrawAspect="Content" ObjectID="_1495010102" r:id="rId924"/>
              </w:object>
            </w:r>
            <w:r w:rsidRPr="00C208B0">
              <w:rPr>
                <w:rFonts w:hint="eastAsia"/>
                <w:szCs w:val="24"/>
              </w:rPr>
              <w:t xml:space="preserve">) into </w:t>
            </w:r>
            <w:r w:rsidRPr="00C208B0">
              <w:rPr>
                <w:position w:val="-10"/>
                <w:szCs w:val="24"/>
              </w:rPr>
              <w:object w:dxaOrig="240" w:dyaOrig="320">
                <v:shape id="_x0000_i1582" type="#_x0000_t75" style="width:12pt;height:15.75pt" o:ole="">
                  <v:imagedata r:id="rId642" o:title=""/>
                </v:shape>
                <o:OLEObject Type="Embed" ProgID="Equation.DSMT4" ShapeID="_x0000_i1582" DrawAspect="Content" ObjectID="_1495010103" r:id="rId925"/>
              </w:object>
            </w:r>
            <w:r w:rsidRPr="00C208B0">
              <w:rPr>
                <w:rFonts w:hint="eastAsia"/>
                <w:szCs w:val="24"/>
              </w:rPr>
              <w:t>;</w:t>
            </w:r>
          </w:p>
          <w:p w:rsidR="001966ED" w:rsidRPr="00C208B0" w:rsidRDefault="001966ED"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While(</w:t>
            </w:r>
            <w:r w:rsidRPr="00C208B0">
              <w:rPr>
                <w:position w:val="-10"/>
                <w:szCs w:val="24"/>
              </w:rPr>
              <w:object w:dxaOrig="240" w:dyaOrig="320">
                <v:shape id="_x0000_i1583" type="#_x0000_t75" style="width:12pt;height:15.75pt" o:ole="">
                  <v:imagedata r:id="rId642" o:title=""/>
                </v:shape>
                <o:OLEObject Type="Embed" ProgID="Equation.DSMT4" ShapeID="_x0000_i1583" DrawAspect="Content" ObjectID="_1495010104" r:id="rId926"/>
              </w:object>
            </w:r>
            <w:r w:rsidRPr="00C208B0">
              <w:rPr>
                <w:rFonts w:hint="eastAsia"/>
                <w:szCs w:val="24"/>
              </w:rPr>
              <w:t xml:space="preserve"> is not null)</w:t>
            </w:r>
          </w:p>
          <w:p w:rsidR="001966ED" w:rsidRPr="00C208B0" w:rsidRDefault="001966ED"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Pr="00C208B0">
              <w:rPr>
                <w:rFonts w:cs="Times New Roman"/>
                <w:position w:val="-14"/>
                <w:szCs w:val="24"/>
              </w:rPr>
              <w:object w:dxaOrig="1245" w:dyaOrig="405">
                <v:shape id="_x0000_i1584" type="#_x0000_t75" style="width:61.5pt;height:20.25pt" o:ole="">
                  <v:imagedata r:id="rId661" o:title=""/>
                </v:shape>
                <o:OLEObject Type="Embed" ProgID="Equation.DSMT4" ShapeID="_x0000_i1584" DrawAspect="Content" ObjectID="_1495010105" r:id="rId927"/>
              </w:object>
            </w:r>
            <w:r w:rsidR="00FA5D0D" w:rsidRPr="00C208B0">
              <w:rPr>
                <w:rFonts w:cs="Times New Roman" w:hint="eastAsia"/>
                <w:szCs w:val="24"/>
              </w:rPr>
              <w:t>;</w:t>
            </w:r>
          </w:p>
          <w:p w:rsidR="001966E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001966ED" w:rsidRPr="00C208B0">
              <w:rPr>
                <w:rFonts w:cs="Times New Roman" w:hint="eastAsia"/>
                <w:szCs w:val="24"/>
              </w:rPr>
              <w:t>If(</w:t>
            </w:r>
            <w:r w:rsidR="00FA5D0D" w:rsidRPr="00C208B0">
              <w:rPr>
                <w:position w:val="-6"/>
                <w:szCs w:val="24"/>
              </w:rPr>
              <w:object w:dxaOrig="620" w:dyaOrig="279">
                <v:shape id="_x0000_i1585" type="#_x0000_t75" style="width:30.75pt;height:14.25pt" o:ole="">
                  <v:imagedata r:id="rId928" o:title=""/>
                </v:shape>
                <o:OLEObject Type="Embed" ProgID="Equation.DSMT4" ShapeID="_x0000_i1585" DrawAspect="Content" ObjectID="_1495010106" r:id="rId929"/>
              </w:object>
            </w:r>
            <w:r w:rsidR="001966ED" w:rsidRPr="00C208B0">
              <w:rPr>
                <w:rFonts w:cs="Times New Roman" w:hint="eastAsia"/>
                <w:szCs w:val="24"/>
              </w:rPr>
              <w:t>)</w:t>
            </w:r>
          </w:p>
          <w:p w:rsidR="00FA5D0D" w:rsidRPr="00C208B0" w:rsidRDefault="00FA5D0D"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Pr="00C208B0">
              <w:rPr>
                <w:position w:val="-10"/>
                <w:szCs w:val="24"/>
              </w:rPr>
              <w:object w:dxaOrig="1260" w:dyaOrig="320">
                <v:shape id="_x0000_i1586" type="#_x0000_t75" style="width:63pt;height:16.5pt" o:ole="">
                  <v:imagedata r:id="rId930" o:title=""/>
                </v:shape>
                <o:OLEObject Type="Embed" ProgID="Equation.DSMT4" ShapeID="_x0000_i1586" DrawAspect="Content" ObjectID="_1495010107" r:id="rId931"/>
              </w:object>
            </w:r>
            <w:r w:rsidRPr="00C208B0">
              <w:rPr>
                <w:rFonts w:hint="eastAsia"/>
                <w:szCs w:val="24"/>
              </w:rPr>
              <w:t>;</w:t>
            </w:r>
          </w:p>
          <w:p w:rsidR="00C61E8B" w:rsidRPr="00C208B0" w:rsidRDefault="00FA5D0D"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00C61E8B" w:rsidRPr="00C208B0">
              <w:rPr>
                <w:rFonts w:hint="eastAsia"/>
                <w:szCs w:val="24"/>
              </w:rPr>
              <w:t>找到标签为</w:t>
            </w:r>
            <w:r w:rsidRPr="00C208B0">
              <w:rPr>
                <w:position w:val="-10"/>
                <w:szCs w:val="24"/>
              </w:rPr>
              <w:object w:dxaOrig="660" w:dyaOrig="320">
                <v:shape id="_x0000_i1587" type="#_x0000_t75" style="width:33pt;height:15.75pt" o:ole="">
                  <v:imagedata r:id="rId932" o:title=""/>
                </v:shape>
                <o:OLEObject Type="Embed" ProgID="Equation.DSMT4" ShapeID="_x0000_i1587" DrawAspect="Content" ObjectID="_1495010108" r:id="rId933"/>
              </w:object>
            </w:r>
            <w:r w:rsidR="00C61E8B" w:rsidRPr="00C208B0">
              <w:rPr>
                <w:rFonts w:hint="eastAsia"/>
                <w:szCs w:val="24"/>
              </w:rPr>
              <w:t>的列表入口，并且让</w:t>
            </w:r>
            <w:r w:rsidR="00C61E8B" w:rsidRPr="00C208B0">
              <w:rPr>
                <w:rFonts w:hint="eastAsia"/>
                <w:szCs w:val="24"/>
              </w:rPr>
              <w:t xml:space="preserve">             </w:t>
            </w:r>
          </w:p>
          <w:p w:rsidR="00FA5D0D" w:rsidRPr="0095644C" w:rsidRDefault="00FA5D0D" w:rsidP="00C124C0">
            <w:pPr>
              <w:tabs>
                <w:tab w:val="left" w:pos="360"/>
              </w:tabs>
              <w:autoSpaceDE w:val="0"/>
              <w:autoSpaceDN w:val="0"/>
              <w:adjustRightInd w:val="0"/>
              <w:snapToGrid w:val="0"/>
              <w:spacing w:line="440" w:lineRule="exact"/>
              <w:ind w:firstLineChars="950" w:firstLine="2280"/>
              <w:jc w:val="left"/>
              <w:rPr>
                <w:szCs w:val="24"/>
              </w:rPr>
            </w:pPr>
            <w:r w:rsidRPr="00C208B0">
              <w:rPr>
                <w:position w:val="-6"/>
                <w:szCs w:val="24"/>
              </w:rPr>
              <w:object w:dxaOrig="2240" w:dyaOrig="279">
                <v:shape id="_x0000_i1588" type="#_x0000_t75" style="width:111.75pt;height:14.25pt" o:ole="">
                  <v:imagedata r:id="rId934" o:title=""/>
                </v:shape>
                <o:OLEObject Type="Embed" ProgID="Equation.DSMT4" ShapeID="_x0000_i1588" DrawAspect="Content" ObjectID="_1495010109" r:id="rId935"/>
              </w:object>
            </w:r>
            <w:r w:rsidR="00C61E8B" w:rsidRPr="00C208B0">
              <w:rPr>
                <w:rFonts w:hint="eastAsia"/>
                <w:szCs w:val="24"/>
              </w:rPr>
              <w:t>,</w:t>
            </w:r>
            <w:r w:rsidRPr="00C208B0">
              <w:rPr>
                <w:szCs w:val="24"/>
              </w:rPr>
              <w:t>…</w:t>
            </w:r>
            <w:r w:rsidRPr="00C208B0">
              <w:rPr>
                <w:rFonts w:hint="eastAsia"/>
                <w:szCs w:val="24"/>
              </w:rPr>
              <w:t>,</w:t>
            </w:r>
            <w:r w:rsidRPr="00C208B0">
              <w:rPr>
                <w:position w:val="-6"/>
                <w:szCs w:val="24"/>
              </w:rPr>
              <w:object w:dxaOrig="2040" w:dyaOrig="279">
                <v:shape id="_x0000_i1589" type="#_x0000_t75" style="width:102pt;height:14.25pt" o:ole="">
                  <v:imagedata r:id="rId936" o:title=""/>
                </v:shape>
                <o:OLEObject Type="Embed" ProgID="Equation.DSMT4" ShapeID="_x0000_i1589" DrawAspect="Content" ObjectID="_1495010110" r:id="rId937"/>
              </w:object>
            </w:r>
            <w:r w:rsidRPr="00C208B0">
              <w:rPr>
                <w:rFonts w:hint="eastAsia"/>
                <w:szCs w:val="24"/>
              </w:rPr>
              <w:t>,</w:t>
            </w:r>
            <w:r w:rsidR="00C61E8B" w:rsidRPr="00C208B0">
              <w:rPr>
                <w:rFonts w:hint="eastAsia"/>
                <w:szCs w:val="24"/>
              </w:rPr>
              <w:t>其中</w:t>
            </w:r>
            <w:r w:rsidRPr="00C208B0">
              <w:rPr>
                <w:rFonts w:hint="eastAsia"/>
                <w:szCs w:val="24"/>
              </w:rPr>
              <w:t xml:space="preserve"> </w:t>
            </w:r>
          </w:p>
          <w:p w:rsidR="00FA5D0D" w:rsidRPr="00C208B0" w:rsidRDefault="00FA5D0D" w:rsidP="00C124C0">
            <w:pPr>
              <w:tabs>
                <w:tab w:val="left" w:pos="360"/>
              </w:tabs>
              <w:autoSpaceDE w:val="0"/>
              <w:autoSpaceDN w:val="0"/>
              <w:adjustRightInd w:val="0"/>
              <w:snapToGrid w:val="0"/>
              <w:spacing w:line="440" w:lineRule="exact"/>
              <w:ind w:firstLineChars="950" w:firstLine="2280"/>
              <w:jc w:val="left"/>
              <w:rPr>
                <w:rFonts w:cs="Times New Roman"/>
                <w:szCs w:val="24"/>
              </w:rPr>
            </w:pPr>
            <w:r w:rsidRPr="00C208B0">
              <w:rPr>
                <w:position w:val="-6"/>
                <w:szCs w:val="24"/>
              </w:rPr>
              <w:object w:dxaOrig="1760" w:dyaOrig="279">
                <v:shape id="_x0000_i1590" type="#_x0000_t75" style="width:87.75pt;height:14.25pt" o:ole="">
                  <v:imagedata r:id="rId938" o:title=""/>
                </v:shape>
                <o:OLEObject Type="Embed" ProgID="Equation.DSMT4" ShapeID="_x0000_i1590" DrawAspect="Content" ObjectID="_1495010111" r:id="rId939"/>
              </w:object>
            </w:r>
          </w:p>
          <w:p w:rsidR="00FA5D0D" w:rsidRPr="00C208B0" w:rsidRDefault="00672E51" w:rsidP="00C124C0">
            <w:pPr>
              <w:tabs>
                <w:tab w:val="left" w:pos="360"/>
              </w:tabs>
              <w:autoSpaceDE w:val="0"/>
              <w:autoSpaceDN w:val="0"/>
              <w:adjustRightInd w:val="0"/>
              <w:snapToGrid w:val="0"/>
              <w:spacing w:line="440" w:lineRule="exact"/>
              <w:ind w:left="360"/>
              <w:jc w:val="left"/>
              <w:rPr>
                <w:rFonts w:cs="Times New Roman"/>
                <w:szCs w:val="24"/>
              </w:rPr>
            </w:pPr>
            <w:r w:rsidRPr="00C208B0">
              <w:rPr>
                <w:rFonts w:cs="Times New Roman" w:hint="eastAsia"/>
                <w:szCs w:val="24"/>
              </w:rPr>
              <w:t xml:space="preserve">              </w:t>
            </w:r>
            <w:r w:rsidR="00490E16">
              <w:rPr>
                <w:rFonts w:cs="Times New Roman" w:hint="eastAsia"/>
                <w:szCs w:val="24"/>
              </w:rPr>
              <w:t xml:space="preserve"> </w:t>
            </w:r>
            <w:r w:rsidRPr="00C208B0">
              <w:rPr>
                <w:rFonts w:cs="Times New Roman" w:hint="eastAsia"/>
                <w:szCs w:val="24"/>
              </w:rPr>
              <w:t xml:space="preserve"> </w:t>
            </w:r>
            <w:r w:rsidR="00FA5D0D" w:rsidRPr="00C208B0">
              <w:rPr>
                <w:rFonts w:cs="Times New Roman" w:hint="eastAsia"/>
                <w:szCs w:val="24"/>
              </w:rPr>
              <w:t xml:space="preserve">For each </w:t>
            </w:r>
            <w:r w:rsidR="00FA5D0D" w:rsidRPr="00C208B0">
              <w:rPr>
                <w:position w:val="-6"/>
                <w:szCs w:val="24"/>
              </w:rPr>
              <w:object w:dxaOrig="180" w:dyaOrig="279">
                <v:shape id="_x0000_i1591" type="#_x0000_t75" style="width:9pt;height:14.25pt" o:ole="">
                  <v:imagedata r:id="rId940" o:title=""/>
                </v:shape>
                <o:OLEObject Type="Embed" ProgID="Equation.DSMT4" ShapeID="_x0000_i1591" DrawAspect="Content" ObjectID="_1495010112" r:id="rId941"/>
              </w:object>
            </w:r>
          </w:p>
          <w:p w:rsidR="00FA5D0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00C61E8B" w:rsidRPr="00C208B0">
              <w:rPr>
                <w:rFonts w:hint="eastAsia"/>
                <w:szCs w:val="24"/>
              </w:rPr>
              <w:t>从</w:t>
            </w:r>
            <w:r w:rsidR="00C61E8B" w:rsidRPr="00C208B0">
              <w:rPr>
                <w:position w:val="-6"/>
                <w:szCs w:val="24"/>
              </w:rPr>
              <w:object w:dxaOrig="180" w:dyaOrig="220">
                <v:shape id="_x0000_i1592" type="#_x0000_t75" style="width:9pt;height:11.25pt" o:ole="">
                  <v:imagedata r:id="rId942" o:title=""/>
                </v:shape>
                <o:OLEObject Type="Embed" ProgID="Equation.DSMT4" ShapeID="_x0000_i1592" DrawAspect="Content" ObjectID="_1495010113" r:id="rId943"/>
              </w:object>
            </w:r>
            <w:r w:rsidR="00C61E8B" w:rsidRPr="00C208B0">
              <w:rPr>
                <w:rFonts w:hint="eastAsia"/>
                <w:szCs w:val="24"/>
              </w:rPr>
              <w:t>中找到它的最近邻节点</w:t>
            </w:r>
            <w:r w:rsidR="00FA5D0D" w:rsidRPr="00C208B0">
              <w:rPr>
                <w:position w:val="-8"/>
                <w:szCs w:val="24"/>
              </w:rPr>
              <w:object w:dxaOrig="220" w:dyaOrig="240">
                <v:shape id="_x0000_i1593" type="#_x0000_t75" style="width:11.25pt;height:12pt" o:ole="">
                  <v:imagedata r:id="rId944" o:title=""/>
                </v:shape>
                <o:OLEObject Type="Embed" ProgID="Equation.DSMT4" ShapeID="_x0000_i1593" DrawAspect="Content" ObjectID="_1495010114" r:id="rId945"/>
              </w:object>
            </w:r>
          </w:p>
          <w:p w:rsidR="00FA5D0D" w:rsidRPr="00C208B0" w:rsidRDefault="00672E51" w:rsidP="00C124C0">
            <w:pPr>
              <w:tabs>
                <w:tab w:val="left" w:pos="360"/>
              </w:tabs>
              <w:autoSpaceDE w:val="0"/>
              <w:autoSpaceDN w:val="0"/>
              <w:adjustRightInd w:val="0"/>
              <w:snapToGrid w:val="0"/>
              <w:spacing w:line="440" w:lineRule="exact"/>
              <w:ind w:left="360"/>
              <w:jc w:val="left"/>
              <w:rPr>
                <w:szCs w:val="24"/>
              </w:rPr>
            </w:pPr>
            <w:r w:rsidRPr="00C208B0">
              <w:rPr>
                <w:rFonts w:hint="eastAsia"/>
                <w:szCs w:val="24"/>
              </w:rPr>
              <w:t xml:space="preserve">                    </w:t>
            </w:r>
            <w:r w:rsidR="00C61E8B" w:rsidRPr="00C208B0">
              <w:rPr>
                <w:rFonts w:hint="eastAsia"/>
                <w:szCs w:val="24"/>
              </w:rPr>
              <w:t>使得</w:t>
            </w:r>
            <w:r w:rsidR="00FA5D0D" w:rsidRPr="00C208B0">
              <w:rPr>
                <w:position w:val="-10"/>
                <w:szCs w:val="24"/>
              </w:rPr>
              <w:object w:dxaOrig="1040" w:dyaOrig="320">
                <v:shape id="_x0000_i1594" type="#_x0000_t75" style="width:51.75pt;height:15.75pt" o:ole="">
                  <v:imagedata r:id="rId946" o:title=""/>
                </v:shape>
                <o:OLEObject Type="Embed" ProgID="Equation.DSMT4" ShapeID="_x0000_i1594" DrawAspect="Content" ObjectID="_1495010115" r:id="rId947"/>
              </w:object>
            </w:r>
            <w:r w:rsidR="00FA5D0D" w:rsidRPr="00C208B0">
              <w:rPr>
                <w:rFonts w:hint="eastAsia"/>
                <w:szCs w:val="24"/>
              </w:rPr>
              <w:t>;</w:t>
            </w:r>
          </w:p>
          <w:p w:rsidR="00FA5D0D" w:rsidRPr="00C208B0" w:rsidRDefault="00FA5D0D"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00672E51" w:rsidRPr="00C208B0">
              <w:rPr>
                <w:rFonts w:cs="Times New Roman" w:hint="eastAsia"/>
                <w:szCs w:val="24"/>
              </w:rPr>
              <w:t xml:space="preserve">           </w:t>
            </w:r>
            <w:r w:rsidRPr="00C208B0">
              <w:rPr>
                <w:rFonts w:cs="Times New Roman" w:hint="eastAsia"/>
                <w:szCs w:val="24"/>
              </w:rPr>
              <w:t>If(</w:t>
            </w:r>
            <w:r w:rsidRPr="00C208B0">
              <w:rPr>
                <w:position w:val="-8"/>
                <w:szCs w:val="24"/>
              </w:rPr>
              <w:object w:dxaOrig="660" w:dyaOrig="300">
                <v:shape id="_x0000_i1595" type="#_x0000_t75" style="width:33pt;height:15pt" o:ole="">
                  <v:imagedata r:id="rId948" o:title=""/>
                </v:shape>
                <o:OLEObject Type="Embed" ProgID="Equation.DSMT4" ShapeID="_x0000_i1595" DrawAspect="Content" ObjectID="_1495010116" r:id="rId949"/>
              </w:object>
            </w:r>
            <w:r w:rsidR="00490E16">
              <w:rPr>
                <w:rFonts w:hint="eastAsia"/>
                <w:szCs w:val="24"/>
              </w:rPr>
              <w:t>&amp;&amp;</w:t>
            </w:r>
            <w:r w:rsidR="00490E16" w:rsidRPr="00490E16">
              <w:rPr>
                <w:position w:val="-10"/>
                <w:szCs w:val="24"/>
              </w:rPr>
              <w:object w:dxaOrig="620" w:dyaOrig="320">
                <v:shape id="_x0000_i1596" type="#_x0000_t75" style="width:30.75pt;height:15.75pt" o:ole="">
                  <v:imagedata r:id="rId950" o:title=""/>
                </v:shape>
                <o:OLEObject Type="Embed" ProgID="Equation.DSMT4" ShapeID="_x0000_i1596" DrawAspect="Content" ObjectID="_1495010117" r:id="rId951"/>
              </w:object>
            </w:r>
            <w:r w:rsidRPr="00C208B0">
              <w:rPr>
                <w:rFonts w:cs="Times New Roman" w:hint="eastAsia"/>
                <w:szCs w:val="24"/>
              </w:rPr>
              <w:t>)</w:t>
            </w:r>
          </w:p>
          <w:p w:rsidR="00FA5D0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00FA5D0D" w:rsidRPr="00C208B0">
              <w:rPr>
                <w:rFonts w:hint="eastAsia"/>
                <w:szCs w:val="24"/>
              </w:rPr>
              <w:t>Push(</w:t>
            </w:r>
            <w:r w:rsidR="00FA5D0D" w:rsidRPr="00C208B0">
              <w:rPr>
                <w:position w:val="-8"/>
                <w:szCs w:val="24"/>
              </w:rPr>
              <w:object w:dxaOrig="220" w:dyaOrig="240">
                <v:shape id="_x0000_i1597" type="#_x0000_t75" style="width:11.25pt;height:12pt" o:ole="">
                  <v:imagedata r:id="rId952" o:title=""/>
                </v:shape>
                <o:OLEObject Type="Embed" ProgID="Equation.DSMT4" ShapeID="_x0000_i1597" DrawAspect="Content" ObjectID="_1495010118" r:id="rId953"/>
              </w:object>
            </w:r>
            <w:r w:rsidR="00FA5D0D" w:rsidRPr="00C208B0">
              <w:rPr>
                <w:rFonts w:hint="eastAsia"/>
                <w:szCs w:val="24"/>
              </w:rPr>
              <w:t xml:space="preserve">) into </w:t>
            </w:r>
            <w:r w:rsidR="00FA5D0D" w:rsidRPr="00C208B0">
              <w:rPr>
                <w:position w:val="-10"/>
                <w:szCs w:val="24"/>
              </w:rPr>
              <w:object w:dxaOrig="240" w:dyaOrig="320">
                <v:shape id="_x0000_i1598" type="#_x0000_t75" style="width:12pt;height:15.75pt" o:ole="">
                  <v:imagedata r:id="rId642" o:title=""/>
                </v:shape>
                <o:OLEObject Type="Embed" ProgID="Equation.DSMT4" ShapeID="_x0000_i1598" DrawAspect="Content" ObjectID="_1495010119" r:id="rId954"/>
              </w:object>
            </w:r>
            <w:r w:rsidR="00FA5D0D" w:rsidRPr="00C208B0">
              <w:rPr>
                <w:rFonts w:hint="eastAsia"/>
                <w:szCs w:val="24"/>
              </w:rPr>
              <w:t>;</w:t>
            </w:r>
          </w:p>
          <w:p w:rsidR="00FA5D0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00FA5D0D" w:rsidRPr="00C208B0">
              <w:rPr>
                <w:rFonts w:hint="eastAsia"/>
                <w:szCs w:val="24"/>
              </w:rPr>
              <w:t>If(</w:t>
            </w:r>
            <w:r w:rsidR="00FA5D0D" w:rsidRPr="00C208B0">
              <w:rPr>
                <w:position w:val="-10"/>
                <w:szCs w:val="24"/>
              </w:rPr>
              <w:object w:dxaOrig="1359" w:dyaOrig="320">
                <v:shape id="_x0000_i1599" type="#_x0000_t75" style="width:68.25pt;height:15.75pt" o:ole="">
                  <v:imagedata r:id="rId955" o:title=""/>
                </v:shape>
                <o:OLEObject Type="Embed" ProgID="Equation.DSMT4" ShapeID="_x0000_i1599" DrawAspect="Content" ObjectID="_1495010120" r:id="rId956"/>
              </w:object>
            </w:r>
            <w:r w:rsidR="00FA5D0D" w:rsidRPr="00C208B0">
              <w:rPr>
                <w:rFonts w:hint="eastAsia"/>
                <w:szCs w:val="24"/>
              </w:rPr>
              <w:t>)</w:t>
            </w:r>
          </w:p>
          <w:p w:rsidR="00FA5D0D" w:rsidRPr="00C208B0" w:rsidRDefault="00FA5D0D"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00672E51" w:rsidRPr="00C208B0">
              <w:rPr>
                <w:rFonts w:hint="eastAsia"/>
                <w:szCs w:val="24"/>
              </w:rPr>
              <w:t xml:space="preserve">                           </w:t>
            </w:r>
            <w:r w:rsidRPr="00C208B0">
              <w:rPr>
                <w:position w:val="-10"/>
                <w:szCs w:val="24"/>
              </w:rPr>
              <w:object w:dxaOrig="1740" w:dyaOrig="320">
                <v:shape id="_x0000_i1600" type="#_x0000_t75" style="width:87pt;height:15.75pt" o:ole="">
                  <v:imagedata r:id="rId957" o:title=""/>
                </v:shape>
                <o:OLEObject Type="Embed" ProgID="Equation.DSMT4" ShapeID="_x0000_i1600" DrawAspect="Content" ObjectID="_1495010121" r:id="rId958"/>
              </w:object>
            </w:r>
            <w:r w:rsidRPr="00C208B0">
              <w:rPr>
                <w:rFonts w:hint="eastAsia"/>
                <w:szCs w:val="24"/>
              </w:rPr>
              <w:t>;</w:t>
            </w:r>
          </w:p>
          <w:p w:rsidR="00FA5D0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lastRenderedPageBreak/>
              <w:t xml:space="preserve">                        </w:t>
            </w:r>
            <w:r w:rsidR="00FA5D0D" w:rsidRPr="00C208B0">
              <w:rPr>
                <w:rFonts w:cs="Times New Roman" w:hint="eastAsia"/>
                <w:szCs w:val="24"/>
              </w:rPr>
              <w:t>If(</w:t>
            </w:r>
            <w:r w:rsidR="00FA5D0D" w:rsidRPr="00C208B0">
              <w:rPr>
                <w:position w:val="-10"/>
                <w:szCs w:val="24"/>
              </w:rPr>
              <w:object w:dxaOrig="1620" w:dyaOrig="320">
                <v:shape id="_x0000_i1601" type="#_x0000_t75" style="width:81pt;height:15.75pt" o:ole="">
                  <v:imagedata r:id="rId959" o:title=""/>
                </v:shape>
                <o:OLEObject Type="Embed" ProgID="Equation.DSMT4" ShapeID="_x0000_i1601" DrawAspect="Content" ObjectID="_1495010122" r:id="rId960"/>
              </w:object>
            </w:r>
            <w:r w:rsidR="00FA5D0D" w:rsidRPr="00C208B0">
              <w:rPr>
                <w:rFonts w:cs="Times New Roman" w:hint="eastAsia"/>
                <w:szCs w:val="24"/>
              </w:rPr>
              <w:t>)</w:t>
            </w:r>
          </w:p>
          <w:p w:rsidR="00FA5D0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00FA5D0D" w:rsidRPr="00C208B0">
              <w:rPr>
                <w:position w:val="-10"/>
                <w:szCs w:val="24"/>
              </w:rPr>
              <w:object w:dxaOrig="1740" w:dyaOrig="320">
                <v:shape id="_x0000_i1602" type="#_x0000_t75" style="width:87pt;height:15.75pt" o:ole="">
                  <v:imagedata r:id="rId957" o:title=""/>
                </v:shape>
                <o:OLEObject Type="Embed" ProgID="Equation.DSMT4" ShapeID="_x0000_i1602" DrawAspect="Content" ObjectID="_1495010123" r:id="rId961"/>
              </w:object>
            </w:r>
            <w:r w:rsidR="00FA5D0D" w:rsidRPr="00C208B0">
              <w:rPr>
                <w:rFonts w:hint="eastAsia"/>
                <w:szCs w:val="24"/>
              </w:rPr>
              <w:t xml:space="preserve">; </w:t>
            </w:r>
          </w:p>
          <w:p w:rsidR="00FA5D0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00FA5D0D" w:rsidRPr="00C208B0">
              <w:rPr>
                <w:position w:val="-10"/>
                <w:szCs w:val="24"/>
              </w:rPr>
              <w:object w:dxaOrig="1760" w:dyaOrig="320">
                <v:shape id="_x0000_i1603" type="#_x0000_t75" style="width:87.75pt;height:15.75pt" o:ole="">
                  <v:imagedata r:id="rId962" o:title=""/>
                </v:shape>
                <o:OLEObject Type="Embed" ProgID="Equation.DSMT4" ShapeID="_x0000_i1603" DrawAspect="Content" ObjectID="_1495010124" r:id="rId963"/>
              </w:object>
            </w:r>
            <w:r w:rsidR="00FA5D0D" w:rsidRPr="00C208B0">
              <w:rPr>
                <w:rFonts w:hint="eastAsia"/>
                <w:szCs w:val="24"/>
              </w:rPr>
              <w:t>;</w:t>
            </w:r>
          </w:p>
          <w:p w:rsidR="00672E51"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End If</w:t>
            </w:r>
          </w:p>
          <w:p w:rsidR="00672E51"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End For</w:t>
            </w:r>
          </w:p>
          <w:p w:rsidR="00672E51"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cs="Times New Roman" w:hint="eastAsia"/>
                <w:szCs w:val="24"/>
              </w:rPr>
              <w:t xml:space="preserve">            </w:t>
            </w:r>
            <w:r w:rsidRPr="00C208B0">
              <w:rPr>
                <w:rFonts w:hint="eastAsia"/>
                <w:szCs w:val="24"/>
              </w:rPr>
              <w:t>End If</w:t>
            </w:r>
          </w:p>
          <w:p w:rsidR="00672E51"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Pr="00C208B0">
              <w:rPr>
                <w:szCs w:val="24"/>
              </w:rPr>
              <w:t>E</w:t>
            </w:r>
            <w:r w:rsidRPr="00C208B0">
              <w:rPr>
                <w:rFonts w:hint="eastAsia"/>
                <w:szCs w:val="24"/>
              </w:rPr>
              <w:t>nd While</w:t>
            </w:r>
          </w:p>
          <w:p w:rsidR="00672E51"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hint="eastAsia"/>
                <w:szCs w:val="24"/>
              </w:rPr>
              <w:t xml:space="preserve">    </w:t>
            </w:r>
            <w:r w:rsidRPr="00C208B0">
              <w:rPr>
                <w:rFonts w:eastAsia="宋体" w:cs="Times New Roman"/>
                <w:position w:val="-6"/>
                <w:szCs w:val="24"/>
              </w:rPr>
              <w:object w:dxaOrig="980" w:dyaOrig="279">
                <v:shape id="_x0000_i1604" type="#_x0000_t75" style="width:48.75pt;height:14.25pt" o:ole="">
                  <v:imagedata r:id="rId964" o:title=""/>
                </v:shape>
                <o:OLEObject Type="Embed" ProgID="Equation.DSMT4" ShapeID="_x0000_i1604" DrawAspect="Content" ObjectID="_1495010125" r:id="rId965"/>
              </w:object>
            </w:r>
            <w:r w:rsidRPr="00C208B0">
              <w:rPr>
                <w:rFonts w:eastAsia="宋体" w:cs="Times New Roman" w:hint="eastAsia"/>
                <w:szCs w:val="24"/>
              </w:rPr>
              <w:t>;</w:t>
            </w:r>
          </w:p>
          <w:p w:rsidR="00672E51"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eastAsia="宋体" w:cs="Times New Roman" w:hint="eastAsia"/>
                <w:szCs w:val="24"/>
              </w:rPr>
              <w:t>End While</w:t>
            </w:r>
          </w:p>
          <w:p w:rsidR="001966ED" w:rsidRPr="00C208B0" w:rsidRDefault="00672E51" w:rsidP="00C124C0">
            <w:pPr>
              <w:numPr>
                <w:ilvl w:val="0"/>
                <w:numId w:val="11"/>
              </w:numPr>
              <w:autoSpaceDE w:val="0"/>
              <w:autoSpaceDN w:val="0"/>
              <w:adjustRightInd w:val="0"/>
              <w:snapToGrid w:val="0"/>
              <w:spacing w:line="440" w:lineRule="exact"/>
              <w:jc w:val="left"/>
              <w:rPr>
                <w:rFonts w:cs="Times New Roman"/>
                <w:szCs w:val="24"/>
              </w:rPr>
            </w:pPr>
            <w:r w:rsidRPr="00C208B0">
              <w:rPr>
                <w:rFonts w:eastAsia="宋体" w:cs="Times New Roman" w:hint="eastAsia"/>
                <w:szCs w:val="24"/>
              </w:rPr>
              <w:t xml:space="preserve">Return </w:t>
            </w:r>
            <w:r w:rsidRPr="00C208B0">
              <w:rPr>
                <w:rFonts w:eastAsia="宋体" w:cs="Times New Roman"/>
                <w:position w:val="-6"/>
                <w:szCs w:val="24"/>
              </w:rPr>
              <w:object w:dxaOrig="340" w:dyaOrig="279">
                <v:shape id="_x0000_i1605" type="#_x0000_t75" style="width:17.25pt;height:14.25pt" o:ole="">
                  <v:imagedata r:id="rId966" o:title=""/>
                </v:shape>
                <o:OLEObject Type="Embed" ProgID="Equation.DSMT4" ShapeID="_x0000_i1605" DrawAspect="Content" ObjectID="_1495010126" r:id="rId967"/>
              </w:object>
            </w:r>
          </w:p>
        </w:tc>
      </w:tr>
    </w:tbl>
    <w:p w:rsidR="00074D87" w:rsidRDefault="00074D87" w:rsidP="00C40183">
      <w:pPr>
        <w:pStyle w:val="3"/>
        <w:spacing w:before="156" w:after="156"/>
      </w:pPr>
      <w:bookmarkStart w:id="56" w:name="_Toc421107629"/>
      <w:r>
        <w:rPr>
          <w:rFonts w:hint="eastAsia"/>
        </w:rPr>
        <w:lastRenderedPageBreak/>
        <w:t>3.2.3</w:t>
      </w:r>
      <w:r>
        <w:rPr>
          <w:rFonts w:hint="eastAsia"/>
        </w:rPr>
        <w:t>分区</w:t>
      </w:r>
      <w:bookmarkEnd w:id="56"/>
    </w:p>
    <w:p w:rsidR="000567CC" w:rsidRDefault="00AE4B29" w:rsidP="00C124C0">
      <w:pPr>
        <w:spacing w:line="440" w:lineRule="exact"/>
        <w:ind w:firstLine="420"/>
      </w:pPr>
      <w:r>
        <w:rPr>
          <w:rFonts w:hint="eastAsia"/>
        </w:rPr>
        <w:t>如上所述，初始的图数据流</w:t>
      </w:r>
      <w:r w:rsidRPr="005C172B">
        <w:rPr>
          <w:rFonts w:cs="Times New Roman"/>
          <w:position w:val="-6"/>
        </w:rPr>
        <w:object w:dxaOrig="260" w:dyaOrig="279">
          <v:shape id="_x0000_i1606" type="#_x0000_t75" style="width:12.75pt;height:12.75pt" o:ole="">
            <v:imagedata r:id="rId968" o:title=""/>
          </v:shape>
          <o:OLEObject Type="Embed" ProgID="Equation.DSMT4" ShapeID="_x0000_i1606" DrawAspect="Content" ObjectID="_1495010127" r:id="rId969"/>
        </w:object>
      </w:r>
      <w:r>
        <w:rPr>
          <w:rFonts w:cs="Times New Roman" w:hint="eastAsia"/>
        </w:rPr>
        <w:t>去除掉与查询图</w:t>
      </w:r>
      <w:r w:rsidRPr="00AE4B29">
        <w:rPr>
          <w:rFonts w:cs="Times New Roman"/>
          <w:position w:val="-10"/>
        </w:rPr>
        <w:object w:dxaOrig="200" w:dyaOrig="260">
          <v:shape id="_x0000_i1607" type="#_x0000_t75" style="width:9.75pt;height:12pt" o:ole="">
            <v:imagedata r:id="rId970" o:title=""/>
          </v:shape>
          <o:OLEObject Type="Embed" ProgID="Equation.DSMT4" ShapeID="_x0000_i1607" DrawAspect="Content" ObjectID="_1495010128" r:id="rId971"/>
        </w:object>
      </w:r>
      <w:r>
        <w:rPr>
          <w:rFonts w:cs="Times New Roman" w:hint="eastAsia"/>
        </w:rPr>
        <w:t>不相关的</w:t>
      </w:r>
      <w:r w:rsidR="004E5A14">
        <w:rPr>
          <w:rFonts w:cs="Times New Roman" w:hint="eastAsia"/>
        </w:rPr>
        <w:t>顶点和边</w:t>
      </w:r>
      <w:r w:rsidR="001B007B">
        <w:rPr>
          <w:rFonts w:cs="Times New Roman" w:hint="eastAsia"/>
        </w:rPr>
        <w:t>后变为图</w:t>
      </w:r>
      <w:r w:rsidR="001B007B" w:rsidRPr="005C172B">
        <w:rPr>
          <w:rFonts w:cs="Times New Roman"/>
          <w:position w:val="-6"/>
        </w:rPr>
        <w:object w:dxaOrig="300" w:dyaOrig="279">
          <v:shape id="_x0000_i1608" type="#_x0000_t75" style="width:15pt;height:12.75pt" o:ole="">
            <v:imagedata r:id="rId972" o:title=""/>
          </v:shape>
          <o:OLEObject Type="Embed" ProgID="Equation.DSMT4" ShapeID="_x0000_i1608" DrawAspect="Content" ObjectID="_1495010129" r:id="rId973"/>
        </w:object>
      </w:r>
      <w:r w:rsidR="001B007B">
        <w:rPr>
          <w:rFonts w:cs="Times New Roman" w:hint="eastAsia"/>
        </w:rPr>
        <w:t>，然后</w:t>
      </w:r>
      <w:r>
        <w:rPr>
          <w:rFonts w:cs="Times New Roman" w:hint="eastAsia"/>
        </w:rPr>
        <w:t>再通过最近邻判断增加适当的</w:t>
      </w:r>
      <w:r w:rsidR="00B06021">
        <w:rPr>
          <w:rFonts w:cs="Times New Roman" w:hint="eastAsia"/>
        </w:rPr>
        <w:t>辅助</w:t>
      </w:r>
      <w:r>
        <w:rPr>
          <w:rFonts w:cs="Times New Roman" w:hint="eastAsia"/>
        </w:rPr>
        <w:t>边后成为一个由几个相互独立的部分组成的非连通图</w:t>
      </w:r>
      <w:r w:rsidR="001B007B" w:rsidRPr="005C172B">
        <w:rPr>
          <w:rFonts w:cs="Times New Roman"/>
          <w:position w:val="-6"/>
        </w:rPr>
        <w:object w:dxaOrig="360" w:dyaOrig="279">
          <v:shape id="_x0000_i1609" type="#_x0000_t75" style="width:18pt;height:12.75pt" o:ole="">
            <v:imagedata r:id="rId974" o:title=""/>
          </v:shape>
          <o:OLEObject Type="Embed" ProgID="Equation.DSMT4" ShapeID="_x0000_i1609" DrawAspect="Content" ObjectID="_1495010130" r:id="rId975"/>
        </w:object>
      </w:r>
      <w:r w:rsidR="004E5A14">
        <w:rPr>
          <w:rFonts w:cs="Times New Roman" w:hint="eastAsia"/>
        </w:rPr>
        <w:t>。</w:t>
      </w:r>
      <w:r w:rsidR="001B007B">
        <w:rPr>
          <w:rFonts w:cs="Times New Roman" w:hint="eastAsia"/>
        </w:rPr>
        <w:t>在这之后</w:t>
      </w:r>
      <w:r w:rsidR="004E5A14">
        <w:rPr>
          <w:rFonts w:cs="Times New Roman" w:hint="eastAsia"/>
        </w:rPr>
        <w:t>我们通过判断此时图数据流中子图的连通性来对图数据流进行分区，最后，把每个分区中所包含的第二步插入的虚边删除，将所得结果作为最后的分区结果。值得注意地，将图数据流按上述方法进行分区后所得的分区可能不是连通图，因为删除虚边之后很有可能将原本的连通图断开成为一个非连通图。</w:t>
      </w:r>
      <w:r w:rsidR="001B007B">
        <w:rPr>
          <w:rFonts w:cs="Times New Roman" w:hint="eastAsia"/>
        </w:rPr>
        <w:t>为了便于之后的匹配操作，我们不仅分别保存每个分区的顶点集合和边集合，对于每个分区中的各个连通图的顶点和边也同时要分别进行存储。也就</w:t>
      </w:r>
      <w:r w:rsidR="000567CC">
        <w:rPr>
          <w:rFonts w:cs="Times New Roman" w:hint="eastAsia"/>
        </w:rPr>
        <w:t>是说，最终</w:t>
      </w:r>
      <w:r w:rsidR="001B007B">
        <w:rPr>
          <w:rFonts w:cs="Times New Roman" w:hint="eastAsia"/>
        </w:rPr>
        <w:t>分区</w:t>
      </w:r>
      <w:r w:rsidR="000567CC">
        <w:rPr>
          <w:rFonts w:cs="Times New Roman" w:hint="eastAsia"/>
        </w:rPr>
        <w:t>结果</w:t>
      </w:r>
      <w:r w:rsidR="001B007B" w:rsidRPr="001B007B">
        <w:rPr>
          <w:rFonts w:cs="Times New Roman"/>
          <w:position w:val="-10"/>
        </w:rPr>
        <w:object w:dxaOrig="1920" w:dyaOrig="320">
          <v:shape id="_x0000_i1610" type="#_x0000_t75" style="width:96pt;height:14.25pt" o:ole="">
            <v:imagedata r:id="rId976" o:title=""/>
          </v:shape>
          <o:OLEObject Type="Embed" ProgID="Equation.DSMT4" ShapeID="_x0000_i1610" DrawAspect="Content" ObjectID="_1495010131" r:id="rId977"/>
        </w:object>
      </w:r>
      <w:r w:rsidR="001B007B">
        <w:rPr>
          <w:rFonts w:cs="Times New Roman" w:hint="eastAsia"/>
        </w:rPr>
        <w:t>，其中</w:t>
      </w:r>
      <w:r w:rsidR="000567CC" w:rsidRPr="001B007B">
        <w:rPr>
          <w:rFonts w:cs="Times New Roman"/>
          <w:position w:val="-10"/>
        </w:rPr>
        <w:object w:dxaOrig="2040" w:dyaOrig="320">
          <v:shape id="_x0000_i1611" type="#_x0000_t75" style="width:102pt;height:14.25pt" o:ole="">
            <v:imagedata r:id="rId978" o:title=""/>
          </v:shape>
          <o:OLEObject Type="Embed" ProgID="Equation.DSMT4" ShapeID="_x0000_i1611" DrawAspect="Content" ObjectID="_1495010132" r:id="rId979"/>
        </w:object>
      </w:r>
      <w:r w:rsidR="001B007B">
        <w:rPr>
          <w:rFonts w:cs="Times New Roman" w:hint="eastAsia"/>
        </w:rPr>
        <w:t>，</w:t>
      </w:r>
      <w:r w:rsidR="000567CC" w:rsidRPr="00074E56">
        <w:rPr>
          <w:position w:val="-10"/>
        </w:rPr>
        <w:object w:dxaOrig="300" w:dyaOrig="260">
          <v:shape id="_x0000_i1612" type="#_x0000_t75" style="width:15pt;height:12.75pt" o:ole="">
            <v:imagedata r:id="rId980" o:title=""/>
          </v:shape>
          <o:OLEObject Type="Embed" ProgID="Equation.DSMT4" ShapeID="_x0000_i1612" DrawAspect="Content" ObjectID="_1495010133" r:id="rId981"/>
        </w:object>
      </w:r>
      <w:r w:rsidR="000567CC">
        <w:rPr>
          <w:rFonts w:hint="eastAsia"/>
        </w:rPr>
        <w:t>表示</w:t>
      </w:r>
      <w:r w:rsidR="001B007B">
        <w:rPr>
          <w:rFonts w:hint="eastAsia"/>
        </w:rPr>
        <w:t>分区</w:t>
      </w:r>
      <w:r w:rsidR="000567CC" w:rsidRPr="000567CC">
        <w:rPr>
          <w:position w:val="-6"/>
        </w:rPr>
        <w:object w:dxaOrig="279" w:dyaOrig="279">
          <v:shape id="_x0000_i1613" type="#_x0000_t75" style="width:14.25pt;height:14.25pt" o:ole="">
            <v:imagedata r:id="rId982" o:title=""/>
          </v:shape>
          <o:OLEObject Type="Embed" ProgID="Equation.DSMT4" ShapeID="_x0000_i1613" DrawAspect="Content" ObjectID="_1495010134" r:id="rId983"/>
        </w:object>
      </w:r>
      <w:r w:rsidR="001B007B">
        <w:rPr>
          <w:rFonts w:hint="eastAsia"/>
        </w:rPr>
        <w:t>中的</w:t>
      </w:r>
      <w:r w:rsidR="000567CC">
        <w:rPr>
          <w:rFonts w:hint="eastAsia"/>
        </w:rPr>
        <w:t>第</w:t>
      </w:r>
      <w:r w:rsidR="000567CC" w:rsidRPr="00074E56">
        <w:rPr>
          <w:position w:val="-10"/>
        </w:rPr>
        <w:object w:dxaOrig="200" w:dyaOrig="300">
          <v:shape id="_x0000_i1614" type="#_x0000_t75" style="width:9.75pt;height:15pt" o:ole="">
            <v:imagedata r:id="rId984" o:title=""/>
          </v:shape>
          <o:OLEObject Type="Embed" ProgID="Equation.DSMT4" ShapeID="_x0000_i1614" DrawAspect="Content" ObjectID="_1495010135" r:id="rId985"/>
        </w:object>
      </w:r>
      <w:proofErr w:type="gramStart"/>
      <w:r w:rsidR="000567CC">
        <w:rPr>
          <w:rFonts w:hint="eastAsia"/>
        </w:rPr>
        <w:t>个</w:t>
      </w:r>
      <w:proofErr w:type="gramEnd"/>
      <w:r w:rsidR="001B007B">
        <w:rPr>
          <w:rFonts w:hint="eastAsia"/>
        </w:rPr>
        <w:t>连通图。</w:t>
      </w:r>
    </w:p>
    <w:p w:rsidR="001B007B" w:rsidRPr="001B007B" w:rsidRDefault="000567CC" w:rsidP="00C124C0">
      <w:pPr>
        <w:spacing w:line="440" w:lineRule="exact"/>
        <w:ind w:firstLine="420"/>
      </w:pPr>
      <w:r>
        <w:rPr>
          <w:rFonts w:hint="eastAsia"/>
          <w:szCs w:val="24"/>
        </w:rPr>
        <w:t>例如根据图</w:t>
      </w:r>
      <w:r>
        <w:rPr>
          <w:rFonts w:hint="eastAsia"/>
          <w:szCs w:val="24"/>
        </w:rPr>
        <w:t>3.7</w:t>
      </w:r>
      <w:r>
        <w:rPr>
          <w:rFonts w:hint="eastAsia"/>
          <w:szCs w:val="24"/>
        </w:rPr>
        <w:t>中最近邻判断后所得结果通过子图连通性判断可以得到两个连通的子图，再根据</w:t>
      </w:r>
      <w:r>
        <w:rPr>
          <w:rFonts w:cs="Times New Roman" w:hint="eastAsia"/>
        </w:rPr>
        <w:t>辅助边集合</w:t>
      </w:r>
      <w:bookmarkStart w:id="57" w:name="OLE_LINK20"/>
      <w:bookmarkStart w:id="58" w:name="OLE_LINK21"/>
      <w:r w:rsidRPr="009A28DB">
        <w:rPr>
          <w:position w:val="-4"/>
        </w:rPr>
        <w:object w:dxaOrig="400" w:dyaOrig="260">
          <v:shape id="_x0000_i1615" type="#_x0000_t75" style="width:20.25pt;height:12.75pt" o:ole="">
            <v:imagedata r:id="rId721" o:title=""/>
          </v:shape>
          <o:OLEObject Type="Embed" ProgID="Equation.DSMT4" ShapeID="_x0000_i1615" DrawAspect="Content" ObjectID="_1495010136" r:id="rId986"/>
        </w:object>
      </w:r>
      <w:bookmarkEnd w:id="57"/>
      <w:bookmarkEnd w:id="58"/>
      <w:r>
        <w:rPr>
          <w:rFonts w:hint="eastAsia"/>
        </w:rPr>
        <w:t>将插入的边删除，由于插入的辅助边是真实不存在的，只是用于最近邻判断时将两个可能分开的部分连接在一起，所以在进行匹配之前必须将辅助边删除。由此可以得到最终的分区结果如图</w:t>
      </w:r>
      <w:r>
        <w:rPr>
          <w:rFonts w:hint="eastAsia"/>
        </w:rPr>
        <w:t>3.8</w:t>
      </w:r>
      <w:r>
        <w:rPr>
          <w:rFonts w:hint="eastAsia"/>
        </w:rPr>
        <w:t>所示。值得注意的是第二步最近邻判断时插入的辅助边在第三步分区时会删除。我们最终将初始的图数据流</w:t>
      </w:r>
      <w:r w:rsidRPr="000567CC">
        <w:rPr>
          <w:position w:val="-6"/>
        </w:rPr>
        <w:object w:dxaOrig="260" w:dyaOrig="279">
          <v:shape id="_x0000_i1616" type="#_x0000_t75" style="width:13.5pt;height:13.5pt" o:ole="">
            <v:imagedata r:id="rId987" o:title=""/>
          </v:shape>
          <o:OLEObject Type="Embed" ProgID="Equation.DSMT4" ShapeID="_x0000_i1616" DrawAspect="Content" ObjectID="_1495010137" r:id="rId988"/>
        </w:object>
      </w:r>
      <w:r>
        <w:rPr>
          <w:rFonts w:hint="eastAsia"/>
        </w:rPr>
        <w:t>，分解得到最终的分区结果</w:t>
      </w:r>
      <w:r w:rsidRPr="00074E56">
        <w:rPr>
          <w:position w:val="-10"/>
        </w:rPr>
        <w:object w:dxaOrig="1200" w:dyaOrig="320">
          <v:shape id="_x0000_i1617" type="#_x0000_t75" style="width:60pt;height:15.75pt" o:ole="">
            <v:imagedata r:id="rId989" o:title=""/>
          </v:shape>
          <o:OLEObject Type="Embed" ProgID="Equation.DSMT4" ShapeID="_x0000_i1617" DrawAspect="Content" ObjectID="_1495010138" r:id="rId990"/>
        </w:object>
      </w:r>
      <w:r>
        <w:rPr>
          <w:rFonts w:hint="eastAsia"/>
        </w:rPr>
        <w:t>其中</w:t>
      </w:r>
      <w:r w:rsidRPr="00074E56">
        <w:rPr>
          <w:position w:val="-10"/>
        </w:rPr>
        <w:object w:dxaOrig="1340" w:dyaOrig="320">
          <v:shape id="_x0000_i1618" type="#_x0000_t75" style="width:66.75pt;height:15.75pt" o:ole="">
            <v:imagedata r:id="rId991" o:title=""/>
          </v:shape>
          <o:OLEObject Type="Embed" ProgID="Equation.DSMT4" ShapeID="_x0000_i1618" DrawAspect="Content" ObjectID="_1495010139" r:id="rId992"/>
        </w:object>
      </w:r>
      <w:r>
        <w:rPr>
          <w:rFonts w:hint="eastAsia"/>
        </w:rPr>
        <w:t>，</w:t>
      </w:r>
      <w:r w:rsidRPr="001B007B">
        <w:t xml:space="preserve"> </w:t>
      </w:r>
      <w:r w:rsidRPr="00074E56">
        <w:rPr>
          <w:position w:val="-10"/>
        </w:rPr>
        <w:object w:dxaOrig="1380" w:dyaOrig="320">
          <v:shape id="_x0000_i1619" type="#_x0000_t75" style="width:69pt;height:15.75pt" o:ole="">
            <v:imagedata r:id="rId993" o:title=""/>
          </v:shape>
          <o:OLEObject Type="Embed" ProgID="Equation.DSMT4" ShapeID="_x0000_i1619" DrawAspect="Content" ObjectID="_1495010140" r:id="rId994"/>
        </w:object>
      </w:r>
      <w:r>
        <w:rPr>
          <w:rFonts w:hint="eastAsia"/>
        </w:rPr>
        <w:t>。</w:t>
      </w:r>
    </w:p>
    <w:bookmarkStart w:id="59" w:name="_MON_1490632764"/>
    <w:bookmarkEnd w:id="59"/>
    <w:p w:rsidR="00C22E3E" w:rsidRPr="00B06021" w:rsidRDefault="000567CC" w:rsidP="00592E0A">
      <w:pPr>
        <w:spacing w:line="240" w:lineRule="auto"/>
        <w:jc w:val="center"/>
      </w:pPr>
      <w:r>
        <w:object w:dxaOrig="8880" w:dyaOrig="2985">
          <v:shape id="_x0000_i1620" type="#_x0000_t75" style="width:415.5pt;height:139.5pt" o:ole="">
            <v:imagedata r:id="rId995" o:title=""/>
          </v:shape>
          <o:OLEObject Type="Embed" ProgID="Visio.Drawing.15" ShapeID="_x0000_i1620" DrawAspect="Content" ObjectID="_1495010141" r:id="rId996"/>
        </w:object>
      </w:r>
      <w:r w:rsidR="00C22E3E" w:rsidRPr="00C22E3E">
        <w:rPr>
          <w:rFonts w:hint="eastAsia"/>
          <w:sz w:val="21"/>
          <w:szCs w:val="21"/>
        </w:rPr>
        <w:t>图</w:t>
      </w:r>
      <w:r w:rsidR="00C22E3E" w:rsidRPr="00C22E3E">
        <w:rPr>
          <w:rFonts w:hint="eastAsia"/>
          <w:sz w:val="21"/>
          <w:szCs w:val="21"/>
        </w:rPr>
        <w:t>3.</w:t>
      </w:r>
      <w:r w:rsidR="00EA6AAA">
        <w:rPr>
          <w:rFonts w:hint="eastAsia"/>
          <w:sz w:val="21"/>
          <w:szCs w:val="21"/>
        </w:rPr>
        <w:t>8</w:t>
      </w:r>
      <w:r w:rsidR="00C22E3E">
        <w:rPr>
          <w:rFonts w:hint="eastAsia"/>
          <w:sz w:val="21"/>
          <w:szCs w:val="21"/>
        </w:rPr>
        <w:t>最终</w:t>
      </w:r>
      <w:r w:rsidR="00C22E3E" w:rsidRPr="00C22E3E">
        <w:rPr>
          <w:rFonts w:hint="eastAsia"/>
          <w:sz w:val="21"/>
          <w:szCs w:val="21"/>
        </w:rPr>
        <w:t>分区结果</w:t>
      </w:r>
    </w:p>
    <w:p w:rsidR="001830B8" w:rsidRPr="000567CC" w:rsidRDefault="00C22E3E" w:rsidP="00592E0A">
      <w:pPr>
        <w:spacing w:line="240" w:lineRule="auto"/>
        <w:jc w:val="center"/>
        <w:rPr>
          <w:sz w:val="21"/>
          <w:szCs w:val="21"/>
        </w:rPr>
      </w:pPr>
      <w:r w:rsidRPr="00C22E3E">
        <w:rPr>
          <w:rFonts w:hint="eastAsia"/>
          <w:sz w:val="21"/>
          <w:szCs w:val="21"/>
        </w:rPr>
        <w:t>Fig.3.</w:t>
      </w:r>
      <w:r w:rsidR="00EA6AAA">
        <w:rPr>
          <w:rFonts w:hint="eastAsia"/>
          <w:sz w:val="21"/>
          <w:szCs w:val="21"/>
        </w:rPr>
        <w:t>8</w:t>
      </w:r>
      <w:r w:rsidR="004A222C">
        <w:rPr>
          <w:rFonts w:hint="eastAsia"/>
          <w:sz w:val="21"/>
          <w:szCs w:val="21"/>
        </w:rPr>
        <w:t xml:space="preserve"> </w:t>
      </w:r>
      <w:r w:rsidRPr="00C22E3E">
        <w:rPr>
          <w:rFonts w:hint="eastAsia"/>
          <w:sz w:val="21"/>
          <w:szCs w:val="21"/>
        </w:rPr>
        <w:t>The final result of partition</w:t>
      </w:r>
    </w:p>
    <w:p w:rsidR="00074D87" w:rsidRPr="00074D87" w:rsidRDefault="00074D87" w:rsidP="00C40183">
      <w:pPr>
        <w:pStyle w:val="3"/>
        <w:spacing w:before="156" w:after="156"/>
      </w:pPr>
      <w:bookmarkStart w:id="60" w:name="_Toc421107630"/>
      <w:r>
        <w:rPr>
          <w:rFonts w:hint="eastAsia"/>
        </w:rPr>
        <w:t>3.2.4</w:t>
      </w:r>
      <w:r>
        <w:rPr>
          <w:rFonts w:hint="eastAsia"/>
        </w:rPr>
        <w:t>动态维护</w:t>
      </w:r>
      <w:bookmarkEnd w:id="60"/>
    </w:p>
    <w:p w:rsidR="00262282" w:rsidRDefault="00262282" w:rsidP="00C124C0">
      <w:pPr>
        <w:spacing w:line="440" w:lineRule="exact"/>
        <w:ind w:firstLine="420"/>
      </w:pPr>
      <w:r>
        <w:rPr>
          <w:rFonts w:hint="eastAsia"/>
        </w:rPr>
        <w:t>图数据流与传统静态图之间最大的区别就在于图数据流不断更新的特性，</w:t>
      </w:r>
      <w:proofErr w:type="gramStart"/>
      <w:r>
        <w:rPr>
          <w:rFonts w:hint="eastAsia"/>
        </w:rPr>
        <w:t>即边和</w:t>
      </w:r>
      <w:proofErr w:type="gramEnd"/>
      <w:r>
        <w:rPr>
          <w:rFonts w:hint="eastAsia"/>
        </w:rPr>
        <w:t>顶点不断的进入。而图数据流不断进入的边很有可能是一条跨越不同分区的边，这样就使得原有的分区结果发生变化，从而需要重新进行一次分区，这样势必会导致时间复杂度过高，并且无法满足图数据流实时返回匹配结果的要求。</w:t>
      </w:r>
      <w:r w:rsidR="008D4C0F">
        <w:rPr>
          <w:rFonts w:hint="eastAsia"/>
        </w:rPr>
        <w:t>本文中为了解决这个问题，提出了最近邻分区方法，通过最近邻判断将之后很有可能被连接上的顶点放入同一个分区当中，从而减少每次更新是对图数据流分区进行维护的代价。对于图数据流上的更新主要</w:t>
      </w:r>
      <w:proofErr w:type="gramStart"/>
      <w:r w:rsidR="008D4C0F">
        <w:rPr>
          <w:rFonts w:hint="eastAsia"/>
        </w:rPr>
        <w:t>分为边</w:t>
      </w:r>
      <w:proofErr w:type="gramEnd"/>
      <w:r w:rsidR="008D4C0F">
        <w:rPr>
          <w:rFonts w:hint="eastAsia"/>
        </w:rPr>
        <w:t>的插入和删除，注意图中顶点的插入和删除均可以</w:t>
      </w:r>
      <w:proofErr w:type="gramStart"/>
      <w:r w:rsidR="008D4C0F">
        <w:rPr>
          <w:rFonts w:hint="eastAsia"/>
        </w:rPr>
        <w:t>视为边</w:t>
      </w:r>
      <w:proofErr w:type="gramEnd"/>
      <w:r w:rsidR="008D4C0F">
        <w:rPr>
          <w:rFonts w:hint="eastAsia"/>
        </w:rPr>
        <w:t>的插入和删除，其中边的插入操作又具体可以分为以下几种形式：</w:t>
      </w:r>
    </w:p>
    <w:p w:rsidR="008D4C0F" w:rsidRDefault="00C124C0" w:rsidP="00C124C0">
      <w:pPr>
        <w:pStyle w:val="a4"/>
        <w:spacing w:line="440" w:lineRule="exact"/>
        <w:ind w:left="420" w:firstLineChars="0" w:firstLine="0"/>
      </w:pPr>
      <w:bookmarkStart w:id="61" w:name="OLE_LINK58"/>
      <w:r>
        <w:rPr>
          <w:rFonts w:hint="eastAsia"/>
        </w:rPr>
        <w:t>（</w:t>
      </w:r>
      <w:r>
        <w:rPr>
          <w:rFonts w:hint="eastAsia"/>
        </w:rPr>
        <w:t>1</w:t>
      </w:r>
      <w:r>
        <w:rPr>
          <w:rFonts w:hint="eastAsia"/>
        </w:rPr>
        <w:t>）</w:t>
      </w:r>
      <w:proofErr w:type="gramStart"/>
      <w:r w:rsidR="008D4C0F">
        <w:rPr>
          <w:rFonts w:hint="eastAsia"/>
        </w:rPr>
        <w:t>插入边</w:t>
      </w:r>
      <w:proofErr w:type="gramEnd"/>
      <w:r w:rsidR="008D4C0F" w:rsidRPr="00FA5D0D">
        <w:rPr>
          <w:position w:val="-10"/>
        </w:rPr>
        <w:object w:dxaOrig="620" w:dyaOrig="320">
          <v:shape id="_x0000_i1621" type="#_x0000_t75" style="width:30.75pt;height:15.75pt" o:ole="">
            <v:imagedata r:id="rId997" o:title=""/>
          </v:shape>
          <o:OLEObject Type="Embed" ProgID="Equation.DSMT4" ShapeID="_x0000_i1621" DrawAspect="Content" ObjectID="_1495010142" r:id="rId998"/>
        </w:object>
      </w:r>
      <w:r w:rsidR="008D4C0F">
        <w:rPr>
          <w:rFonts w:hint="eastAsia"/>
        </w:rPr>
        <w:t>中有一个顶点的标签不包含于查询图的标签集合</w:t>
      </w:r>
      <w:r w:rsidR="008D4C0F" w:rsidRPr="008D4C0F">
        <w:rPr>
          <w:position w:val="-8"/>
        </w:rPr>
        <w:object w:dxaOrig="460" w:dyaOrig="300">
          <v:shape id="_x0000_i1622" type="#_x0000_t75" style="width:23.25pt;height:15pt" o:ole="">
            <v:imagedata r:id="rId999" o:title=""/>
          </v:shape>
          <o:OLEObject Type="Embed" ProgID="Equation.DSMT4" ShapeID="_x0000_i1622" DrawAspect="Content" ObjectID="_1495010143" r:id="rId1000"/>
        </w:object>
      </w:r>
      <w:r w:rsidR="008D4C0F">
        <w:rPr>
          <w:rFonts w:hint="eastAsia"/>
        </w:rPr>
        <w:t>中；</w:t>
      </w:r>
    </w:p>
    <w:p w:rsidR="008F3E71" w:rsidRDefault="00C124C0" w:rsidP="00C124C0">
      <w:pPr>
        <w:spacing w:line="440" w:lineRule="exact"/>
        <w:ind w:firstLine="420"/>
      </w:pPr>
      <w:r>
        <w:rPr>
          <w:rFonts w:hint="eastAsia"/>
        </w:rPr>
        <w:t>（</w:t>
      </w:r>
      <w:r>
        <w:rPr>
          <w:rFonts w:hint="eastAsia"/>
        </w:rPr>
        <w:t>2</w:t>
      </w:r>
      <w:r>
        <w:rPr>
          <w:rFonts w:hint="eastAsia"/>
        </w:rPr>
        <w:t>）</w:t>
      </w:r>
      <w:proofErr w:type="gramStart"/>
      <w:r w:rsidR="008D4C0F">
        <w:rPr>
          <w:rFonts w:hint="eastAsia"/>
        </w:rPr>
        <w:t>插入边</w:t>
      </w:r>
      <w:proofErr w:type="gramEnd"/>
      <w:r w:rsidR="008D4C0F" w:rsidRPr="00FA5D0D">
        <w:rPr>
          <w:position w:val="-10"/>
        </w:rPr>
        <w:object w:dxaOrig="620" w:dyaOrig="320">
          <v:shape id="_x0000_i1623" type="#_x0000_t75" style="width:30.75pt;height:15.75pt" o:ole="">
            <v:imagedata r:id="rId997" o:title=""/>
          </v:shape>
          <o:OLEObject Type="Embed" ProgID="Equation.DSMT4" ShapeID="_x0000_i1623" DrawAspect="Content" ObjectID="_1495010144" r:id="rId1001"/>
        </w:object>
      </w:r>
      <w:r w:rsidR="008D4C0F">
        <w:rPr>
          <w:rFonts w:hint="eastAsia"/>
        </w:rPr>
        <w:t>的两个顶点的标签均包含于查询图的标签集合</w:t>
      </w:r>
      <w:r w:rsidR="008D4C0F" w:rsidRPr="008D4C0F">
        <w:rPr>
          <w:position w:val="-8"/>
        </w:rPr>
        <w:object w:dxaOrig="460" w:dyaOrig="300">
          <v:shape id="_x0000_i1624" type="#_x0000_t75" style="width:23.25pt;height:15pt" o:ole="">
            <v:imagedata r:id="rId999" o:title=""/>
          </v:shape>
          <o:OLEObject Type="Embed" ProgID="Equation.DSMT4" ShapeID="_x0000_i1624" DrawAspect="Content" ObjectID="_1495010145" r:id="rId1002"/>
        </w:object>
      </w:r>
      <w:r w:rsidR="008D4C0F">
        <w:rPr>
          <w:rFonts w:hint="eastAsia"/>
        </w:rPr>
        <w:t>中，</w:t>
      </w:r>
      <w:r w:rsidR="008F3E71">
        <w:rPr>
          <w:rFonts w:hint="eastAsia"/>
        </w:rPr>
        <w:t>但</w:t>
      </w:r>
      <w:r w:rsidR="008F3E71" w:rsidRPr="008D4C0F">
        <w:rPr>
          <w:position w:val="-6"/>
        </w:rPr>
        <w:object w:dxaOrig="220" w:dyaOrig="220">
          <v:shape id="_x0000_i1625" type="#_x0000_t75" style="width:11.25pt;height:11.25pt" o:ole="">
            <v:imagedata r:id="rId1003" o:title=""/>
          </v:shape>
          <o:OLEObject Type="Embed" ProgID="Equation.DSMT4" ShapeID="_x0000_i1625" DrawAspect="Content" ObjectID="_1495010146" r:id="rId1004"/>
        </w:object>
      </w:r>
      <w:r w:rsidR="008F3E71">
        <w:rPr>
          <w:rFonts w:hint="eastAsia"/>
        </w:rPr>
        <w:t>和</w:t>
      </w:r>
      <w:r w:rsidR="008F3E71" w:rsidRPr="00074E56">
        <w:rPr>
          <w:position w:val="-8"/>
        </w:rPr>
        <w:object w:dxaOrig="220" w:dyaOrig="240">
          <v:shape id="_x0000_i1626" type="#_x0000_t75" style="width:11.25pt;height:12pt" o:ole="">
            <v:imagedata r:id="rId1005" o:title=""/>
          </v:shape>
          <o:OLEObject Type="Embed" ProgID="Equation.DSMT4" ShapeID="_x0000_i1626" DrawAspect="Content" ObjectID="_1495010147" r:id="rId1006"/>
        </w:object>
      </w:r>
      <w:r w:rsidR="008F3E71">
        <w:rPr>
          <w:rFonts w:hint="eastAsia"/>
        </w:rPr>
        <w:t>中只有一个顶点存在；</w:t>
      </w:r>
    </w:p>
    <w:p w:rsidR="008F3E71" w:rsidRDefault="00C124C0" w:rsidP="00C124C0">
      <w:pPr>
        <w:spacing w:line="440" w:lineRule="exact"/>
        <w:ind w:firstLine="420"/>
      </w:pPr>
      <w:r>
        <w:rPr>
          <w:rFonts w:hint="eastAsia"/>
        </w:rPr>
        <w:t>（</w:t>
      </w:r>
      <w:r>
        <w:rPr>
          <w:rFonts w:hint="eastAsia"/>
        </w:rPr>
        <w:t>3</w:t>
      </w:r>
      <w:r>
        <w:rPr>
          <w:rFonts w:hint="eastAsia"/>
        </w:rPr>
        <w:t>）</w:t>
      </w:r>
      <w:proofErr w:type="gramStart"/>
      <w:r w:rsidR="008F3E71">
        <w:rPr>
          <w:rFonts w:hint="eastAsia"/>
        </w:rPr>
        <w:t>插入边</w:t>
      </w:r>
      <w:proofErr w:type="gramEnd"/>
      <w:r w:rsidR="008F3E71" w:rsidRPr="00FA5D0D">
        <w:rPr>
          <w:position w:val="-10"/>
        </w:rPr>
        <w:object w:dxaOrig="620" w:dyaOrig="320">
          <v:shape id="_x0000_i1627" type="#_x0000_t75" style="width:30.75pt;height:15.75pt" o:ole="">
            <v:imagedata r:id="rId997" o:title=""/>
          </v:shape>
          <o:OLEObject Type="Embed" ProgID="Equation.DSMT4" ShapeID="_x0000_i1627" DrawAspect="Content" ObjectID="_1495010148" r:id="rId1007"/>
        </w:object>
      </w:r>
      <w:r w:rsidR="008F3E71">
        <w:rPr>
          <w:rFonts w:hint="eastAsia"/>
        </w:rPr>
        <w:t>的两个顶点的标签均包含于查询图的标签集合</w:t>
      </w:r>
      <w:r w:rsidR="008F3E71" w:rsidRPr="008D4C0F">
        <w:rPr>
          <w:position w:val="-8"/>
        </w:rPr>
        <w:object w:dxaOrig="460" w:dyaOrig="300">
          <v:shape id="_x0000_i1628" type="#_x0000_t75" style="width:23.25pt;height:15pt" o:ole="">
            <v:imagedata r:id="rId999" o:title=""/>
          </v:shape>
          <o:OLEObject Type="Embed" ProgID="Equation.DSMT4" ShapeID="_x0000_i1628" DrawAspect="Content" ObjectID="_1495010149" r:id="rId1008"/>
        </w:object>
      </w:r>
      <w:r w:rsidR="008F3E71">
        <w:rPr>
          <w:rFonts w:hint="eastAsia"/>
        </w:rPr>
        <w:t>中，且</w:t>
      </w:r>
      <w:r w:rsidR="008F3E71" w:rsidRPr="008D4C0F">
        <w:rPr>
          <w:position w:val="-6"/>
        </w:rPr>
        <w:object w:dxaOrig="220" w:dyaOrig="220">
          <v:shape id="_x0000_i1629" type="#_x0000_t75" style="width:11.25pt;height:11.25pt" o:ole="">
            <v:imagedata r:id="rId1003" o:title=""/>
          </v:shape>
          <o:OLEObject Type="Embed" ProgID="Equation.DSMT4" ShapeID="_x0000_i1629" DrawAspect="Content" ObjectID="_1495010150" r:id="rId1009"/>
        </w:object>
      </w:r>
      <w:r w:rsidR="008F3E71">
        <w:rPr>
          <w:rFonts w:hint="eastAsia"/>
        </w:rPr>
        <w:t>和</w:t>
      </w:r>
      <w:r w:rsidR="008F3E71" w:rsidRPr="00074E56">
        <w:rPr>
          <w:position w:val="-8"/>
        </w:rPr>
        <w:object w:dxaOrig="220" w:dyaOrig="240">
          <v:shape id="_x0000_i1630" type="#_x0000_t75" style="width:11.25pt;height:12pt" o:ole="">
            <v:imagedata r:id="rId1005" o:title=""/>
          </v:shape>
          <o:OLEObject Type="Embed" ProgID="Equation.DSMT4" ShapeID="_x0000_i1630" DrawAspect="Content" ObjectID="_1495010151" r:id="rId1010"/>
        </w:object>
      </w:r>
      <w:r w:rsidR="008F3E71">
        <w:rPr>
          <w:rFonts w:hint="eastAsia"/>
        </w:rPr>
        <w:t>两个顶点均已存在，并属于同一分区当中，但属于不同的连通图；</w:t>
      </w:r>
    </w:p>
    <w:p w:rsidR="008F3E71" w:rsidRDefault="00C124C0" w:rsidP="00C124C0">
      <w:pPr>
        <w:spacing w:line="440" w:lineRule="exact"/>
        <w:ind w:firstLine="420"/>
      </w:pPr>
      <w:r>
        <w:rPr>
          <w:rFonts w:hint="eastAsia"/>
        </w:rPr>
        <w:t>（</w:t>
      </w:r>
      <w:r>
        <w:rPr>
          <w:rFonts w:hint="eastAsia"/>
        </w:rPr>
        <w:t>4</w:t>
      </w:r>
      <w:r>
        <w:rPr>
          <w:rFonts w:hint="eastAsia"/>
        </w:rPr>
        <w:t>）</w:t>
      </w:r>
      <w:proofErr w:type="gramStart"/>
      <w:r w:rsidR="008F3E71">
        <w:rPr>
          <w:rFonts w:hint="eastAsia"/>
        </w:rPr>
        <w:t>插入边</w:t>
      </w:r>
      <w:proofErr w:type="gramEnd"/>
      <w:r w:rsidR="008F3E71" w:rsidRPr="00FA5D0D">
        <w:rPr>
          <w:position w:val="-10"/>
        </w:rPr>
        <w:object w:dxaOrig="620" w:dyaOrig="320">
          <v:shape id="_x0000_i1631" type="#_x0000_t75" style="width:30.75pt;height:15.75pt" o:ole="">
            <v:imagedata r:id="rId997" o:title=""/>
          </v:shape>
          <o:OLEObject Type="Embed" ProgID="Equation.DSMT4" ShapeID="_x0000_i1631" DrawAspect="Content" ObjectID="_1495010152" r:id="rId1011"/>
        </w:object>
      </w:r>
      <w:r w:rsidR="008F3E71">
        <w:rPr>
          <w:rFonts w:hint="eastAsia"/>
        </w:rPr>
        <w:t>的两个顶点的标签均包含于查询图的标签集合</w:t>
      </w:r>
      <w:r w:rsidR="008F3E71" w:rsidRPr="008D4C0F">
        <w:rPr>
          <w:position w:val="-8"/>
        </w:rPr>
        <w:object w:dxaOrig="460" w:dyaOrig="300">
          <v:shape id="_x0000_i1632" type="#_x0000_t75" style="width:23.25pt;height:15pt" o:ole="">
            <v:imagedata r:id="rId999" o:title=""/>
          </v:shape>
          <o:OLEObject Type="Embed" ProgID="Equation.DSMT4" ShapeID="_x0000_i1632" DrawAspect="Content" ObjectID="_1495010153" r:id="rId1012"/>
        </w:object>
      </w:r>
      <w:r w:rsidR="008F3E71">
        <w:rPr>
          <w:rFonts w:hint="eastAsia"/>
        </w:rPr>
        <w:t>中，且</w:t>
      </w:r>
      <w:r w:rsidR="008F3E71" w:rsidRPr="008D4C0F">
        <w:rPr>
          <w:position w:val="-6"/>
        </w:rPr>
        <w:object w:dxaOrig="220" w:dyaOrig="220">
          <v:shape id="_x0000_i1633" type="#_x0000_t75" style="width:11.25pt;height:11.25pt" o:ole="">
            <v:imagedata r:id="rId1003" o:title=""/>
          </v:shape>
          <o:OLEObject Type="Embed" ProgID="Equation.DSMT4" ShapeID="_x0000_i1633" DrawAspect="Content" ObjectID="_1495010154" r:id="rId1013"/>
        </w:object>
      </w:r>
      <w:r w:rsidR="008F3E71">
        <w:rPr>
          <w:rFonts w:hint="eastAsia"/>
        </w:rPr>
        <w:t>和</w:t>
      </w:r>
      <w:r w:rsidR="008F3E71" w:rsidRPr="00074E56">
        <w:rPr>
          <w:position w:val="-8"/>
        </w:rPr>
        <w:object w:dxaOrig="220" w:dyaOrig="240">
          <v:shape id="_x0000_i1634" type="#_x0000_t75" style="width:11.25pt;height:12pt" o:ole="">
            <v:imagedata r:id="rId1005" o:title=""/>
          </v:shape>
          <o:OLEObject Type="Embed" ProgID="Equation.DSMT4" ShapeID="_x0000_i1634" DrawAspect="Content" ObjectID="_1495010155" r:id="rId1014"/>
        </w:object>
      </w:r>
      <w:r w:rsidR="008F3E71">
        <w:rPr>
          <w:rFonts w:hint="eastAsia"/>
        </w:rPr>
        <w:t>两个顶点均已存在，并属于同一分区当中，同时两个顶点属于同一个连通图；</w:t>
      </w:r>
    </w:p>
    <w:p w:rsidR="008F3E71" w:rsidRDefault="00C124C0" w:rsidP="00C124C0">
      <w:pPr>
        <w:spacing w:line="440" w:lineRule="exact"/>
        <w:ind w:firstLine="420"/>
      </w:pPr>
      <w:r>
        <w:rPr>
          <w:rFonts w:hint="eastAsia"/>
        </w:rPr>
        <w:t>（</w:t>
      </w:r>
      <w:r>
        <w:rPr>
          <w:rFonts w:hint="eastAsia"/>
        </w:rPr>
        <w:t>5</w:t>
      </w:r>
      <w:r>
        <w:rPr>
          <w:rFonts w:hint="eastAsia"/>
        </w:rPr>
        <w:t>）</w:t>
      </w:r>
      <w:proofErr w:type="gramStart"/>
      <w:r w:rsidR="008F3E71">
        <w:rPr>
          <w:rFonts w:hint="eastAsia"/>
        </w:rPr>
        <w:t>插入边</w:t>
      </w:r>
      <w:proofErr w:type="gramEnd"/>
      <w:r w:rsidR="008F3E71" w:rsidRPr="00FA5D0D">
        <w:rPr>
          <w:position w:val="-10"/>
        </w:rPr>
        <w:object w:dxaOrig="620" w:dyaOrig="320">
          <v:shape id="_x0000_i1635" type="#_x0000_t75" style="width:30.75pt;height:15.75pt" o:ole="">
            <v:imagedata r:id="rId997" o:title=""/>
          </v:shape>
          <o:OLEObject Type="Embed" ProgID="Equation.DSMT4" ShapeID="_x0000_i1635" DrawAspect="Content" ObjectID="_1495010156" r:id="rId1015"/>
        </w:object>
      </w:r>
      <w:r w:rsidR="008F3E71">
        <w:rPr>
          <w:rFonts w:hint="eastAsia"/>
        </w:rPr>
        <w:t>的两个顶点的标签均包含于查询图的标签集合</w:t>
      </w:r>
      <w:r w:rsidR="008F3E71" w:rsidRPr="008D4C0F">
        <w:rPr>
          <w:position w:val="-8"/>
        </w:rPr>
        <w:object w:dxaOrig="460" w:dyaOrig="300">
          <v:shape id="_x0000_i1636" type="#_x0000_t75" style="width:23.25pt;height:15pt" o:ole="">
            <v:imagedata r:id="rId999" o:title=""/>
          </v:shape>
          <o:OLEObject Type="Embed" ProgID="Equation.DSMT4" ShapeID="_x0000_i1636" DrawAspect="Content" ObjectID="_1495010157" r:id="rId1016"/>
        </w:object>
      </w:r>
      <w:r w:rsidR="008F3E71">
        <w:rPr>
          <w:rFonts w:hint="eastAsia"/>
        </w:rPr>
        <w:t>中，且</w:t>
      </w:r>
      <w:r w:rsidR="008F3E71" w:rsidRPr="008D4C0F">
        <w:rPr>
          <w:position w:val="-6"/>
        </w:rPr>
        <w:object w:dxaOrig="220" w:dyaOrig="220">
          <v:shape id="_x0000_i1637" type="#_x0000_t75" style="width:11.25pt;height:11.25pt" o:ole="">
            <v:imagedata r:id="rId1003" o:title=""/>
          </v:shape>
          <o:OLEObject Type="Embed" ProgID="Equation.DSMT4" ShapeID="_x0000_i1637" DrawAspect="Content" ObjectID="_1495010158" r:id="rId1017"/>
        </w:object>
      </w:r>
      <w:r w:rsidR="008F3E71">
        <w:rPr>
          <w:rFonts w:hint="eastAsia"/>
        </w:rPr>
        <w:t>和</w:t>
      </w:r>
      <w:r w:rsidR="008F3E71" w:rsidRPr="00074E56">
        <w:rPr>
          <w:position w:val="-8"/>
        </w:rPr>
        <w:object w:dxaOrig="220" w:dyaOrig="240">
          <v:shape id="_x0000_i1638" type="#_x0000_t75" style="width:11.25pt;height:12pt" o:ole="">
            <v:imagedata r:id="rId1005" o:title=""/>
          </v:shape>
          <o:OLEObject Type="Embed" ProgID="Equation.DSMT4" ShapeID="_x0000_i1638" DrawAspect="Content" ObjectID="_1495010159" r:id="rId1018"/>
        </w:object>
      </w:r>
      <w:r w:rsidR="008F3E71">
        <w:rPr>
          <w:rFonts w:hint="eastAsia"/>
        </w:rPr>
        <w:t>两个顶点均已存在，但属于不同的分区；</w:t>
      </w:r>
    </w:p>
    <w:p w:rsidR="00C63E0C" w:rsidRDefault="0089781B" w:rsidP="00C124C0">
      <w:pPr>
        <w:spacing w:line="440" w:lineRule="exact"/>
        <w:ind w:firstLine="420"/>
      </w:pPr>
      <w:r>
        <w:rPr>
          <w:rFonts w:hint="eastAsia"/>
        </w:rPr>
        <w:t>第一种情形</w:t>
      </w:r>
      <w:r w:rsidR="008D4C0F">
        <w:rPr>
          <w:rFonts w:hint="eastAsia"/>
        </w:rPr>
        <w:t>中对应的边，不需要插入到图数据流中，因为本文所研究的匹配要求顶点标签必须相同，对于查询图的标签集合中没有的标签，其顶点和对应的</w:t>
      </w:r>
      <w:r w:rsidR="008D4C0F">
        <w:rPr>
          <w:rFonts w:hint="eastAsia"/>
        </w:rPr>
        <w:lastRenderedPageBreak/>
        <w:t>边</w:t>
      </w:r>
      <w:r w:rsidRPr="00FA5D0D">
        <w:rPr>
          <w:position w:val="-10"/>
        </w:rPr>
        <w:object w:dxaOrig="620" w:dyaOrig="320">
          <v:shape id="_x0000_i1639" type="#_x0000_t75" style="width:30.75pt;height:15.75pt" o:ole="">
            <v:imagedata r:id="rId997" o:title=""/>
          </v:shape>
          <o:OLEObject Type="Embed" ProgID="Equation.DSMT4" ShapeID="_x0000_i1639" DrawAspect="Content" ObjectID="_1495010160" r:id="rId1019"/>
        </w:object>
      </w:r>
      <w:r w:rsidR="008D4C0F">
        <w:rPr>
          <w:rFonts w:hint="eastAsia"/>
        </w:rPr>
        <w:t>一定不会成为最终的匹配结果；</w:t>
      </w:r>
      <w:r>
        <w:rPr>
          <w:rFonts w:hint="eastAsia"/>
        </w:rPr>
        <w:t>对于第二种情况本文先找到存在的那个顶点具体所在的位置</w:t>
      </w:r>
      <w:r w:rsidRPr="00FA5D0D">
        <w:rPr>
          <w:position w:val="-10"/>
        </w:rPr>
        <w:object w:dxaOrig="380" w:dyaOrig="260">
          <v:shape id="_x0000_i1640" type="#_x0000_t75" style="width:18.75pt;height:12.75pt" o:ole="">
            <v:imagedata r:id="rId1020" o:title=""/>
          </v:shape>
          <o:OLEObject Type="Embed" ProgID="Equation.DSMT4" ShapeID="_x0000_i1640" DrawAspect="Content" ObjectID="_1495010161" r:id="rId1021"/>
        </w:object>
      </w:r>
      <w:r>
        <w:rPr>
          <w:rFonts w:hint="eastAsia"/>
        </w:rPr>
        <w:t>，然后将边</w:t>
      </w:r>
      <w:r w:rsidRPr="00FA5D0D">
        <w:rPr>
          <w:position w:val="-10"/>
        </w:rPr>
        <w:object w:dxaOrig="620" w:dyaOrig="320">
          <v:shape id="_x0000_i1641" type="#_x0000_t75" style="width:30.75pt;height:15.75pt" o:ole="">
            <v:imagedata r:id="rId997" o:title=""/>
          </v:shape>
          <o:OLEObject Type="Embed" ProgID="Equation.DSMT4" ShapeID="_x0000_i1641" DrawAspect="Content" ObjectID="_1495010162" r:id="rId1022"/>
        </w:object>
      </w:r>
      <w:r>
        <w:rPr>
          <w:rFonts w:hint="eastAsia"/>
        </w:rPr>
        <w:t>直接进行插入，同时将顶点插入到对应的顶点集合当中；</w:t>
      </w:r>
      <w:r w:rsidR="00EA6AAA">
        <w:rPr>
          <w:rFonts w:hint="eastAsia"/>
        </w:rPr>
        <w:t>第三种情况中本文将两个顶点所属的同一分区的两个不同连通图进行合并，即合并其顶点集合，边集合以及顶点标签集合。然后将边</w:t>
      </w:r>
      <w:bookmarkStart w:id="62" w:name="OLE_LINK9"/>
      <w:bookmarkStart w:id="63" w:name="OLE_LINK10"/>
      <w:r w:rsidR="00EA6AAA" w:rsidRPr="00FA5D0D">
        <w:rPr>
          <w:position w:val="-10"/>
        </w:rPr>
        <w:object w:dxaOrig="620" w:dyaOrig="320">
          <v:shape id="_x0000_i1642" type="#_x0000_t75" style="width:30.75pt;height:15.75pt" o:ole="">
            <v:imagedata r:id="rId997" o:title=""/>
          </v:shape>
          <o:OLEObject Type="Embed" ProgID="Equation.DSMT4" ShapeID="_x0000_i1642" DrawAspect="Content" ObjectID="_1495010163" r:id="rId1023"/>
        </w:object>
      </w:r>
      <w:bookmarkEnd w:id="62"/>
      <w:bookmarkEnd w:id="63"/>
      <w:r w:rsidR="00EA6AAA">
        <w:rPr>
          <w:rFonts w:hint="eastAsia"/>
        </w:rPr>
        <w:t>插入到合并之后的边集合当中；</w:t>
      </w:r>
      <w:r w:rsidR="00737889">
        <w:rPr>
          <w:rFonts w:hint="eastAsia"/>
        </w:rPr>
        <w:t>第四种情况的插入更新是一种最简单的情形，直接将边</w:t>
      </w:r>
      <w:r w:rsidR="00737889" w:rsidRPr="00FA5D0D">
        <w:rPr>
          <w:position w:val="-10"/>
        </w:rPr>
        <w:object w:dxaOrig="620" w:dyaOrig="320">
          <v:shape id="_x0000_i1643" type="#_x0000_t75" style="width:30.75pt;height:15.75pt" o:ole="">
            <v:imagedata r:id="rId997" o:title=""/>
          </v:shape>
          <o:OLEObject Type="Embed" ProgID="Equation.DSMT4" ShapeID="_x0000_i1643" DrawAspect="Content" ObjectID="_1495010164" r:id="rId1024"/>
        </w:object>
      </w:r>
      <w:r w:rsidR="00737889">
        <w:rPr>
          <w:rFonts w:hint="eastAsia"/>
        </w:rPr>
        <w:t>插入到该边所对应图的边集合中即可；最后一种情况是最</w:t>
      </w:r>
      <w:r w:rsidR="00DD376B">
        <w:rPr>
          <w:rFonts w:hint="eastAsia"/>
        </w:rPr>
        <w:t>为</w:t>
      </w:r>
      <w:r w:rsidR="00737889">
        <w:rPr>
          <w:rFonts w:hint="eastAsia"/>
        </w:rPr>
        <w:t>复杂的一种情况，本文使用的最近邻分区方法使这种情况的边尽可能达到最少</w:t>
      </w:r>
      <w:r w:rsidR="00DD376B">
        <w:rPr>
          <w:rFonts w:hint="eastAsia"/>
        </w:rPr>
        <w:t>，以减少维护分区的代价，对于这种边本文按如下方式处理：先将两个分区合并为同一个分区，然后再根据顶点所在位置按上述情形（</w:t>
      </w:r>
      <w:r w:rsidR="00DD376B">
        <w:rPr>
          <w:rFonts w:hint="eastAsia"/>
        </w:rPr>
        <w:t>4</w:t>
      </w:r>
      <w:r w:rsidR="00DD376B">
        <w:rPr>
          <w:rFonts w:hint="eastAsia"/>
        </w:rPr>
        <w:t>）中所述方法进行操作。</w:t>
      </w:r>
    </w:p>
    <w:bookmarkEnd w:id="61"/>
    <w:p w:rsidR="00C63E0C" w:rsidRDefault="00C63E0C" w:rsidP="00C124C0">
      <w:pPr>
        <w:spacing w:line="440" w:lineRule="exact"/>
        <w:ind w:firstLine="420"/>
      </w:pPr>
      <w:r>
        <w:rPr>
          <w:rFonts w:hint="eastAsia"/>
        </w:rPr>
        <w:t>为了加快对图数据流上分区的维护，在</w:t>
      </w:r>
      <w:proofErr w:type="gramStart"/>
      <w:r>
        <w:rPr>
          <w:rFonts w:hint="eastAsia"/>
        </w:rPr>
        <w:t>插入边</w:t>
      </w:r>
      <w:proofErr w:type="gramEnd"/>
      <w:r w:rsidRPr="00FA5D0D">
        <w:rPr>
          <w:position w:val="-10"/>
        </w:rPr>
        <w:object w:dxaOrig="620" w:dyaOrig="320">
          <v:shape id="_x0000_i1644" type="#_x0000_t75" style="width:30.75pt;height:15.75pt" o:ole="">
            <v:imagedata r:id="rId997" o:title=""/>
          </v:shape>
          <o:OLEObject Type="Embed" ProgID="Equation.DSMT4" ShapeID="_x0000_i1644" DrawAspect="Content" ObjectID="_1495010165" r:id="rId1025"/>
        </w:object>
      </w:r>
      <w:r>
        <w:rPr>
          <w:rFonts w:hint="eastAsia"/>
        </w:rPr>
        <w:t>之前，本文先</w:t>
      </w:r>
      <w:r w:rsidR="00F37F50">
        <w:rPr>
          <w:rFonts w:hint="eastAsia"/>
        </w:rPr>
        <w:t>对边进行过滤</w:t>
      </w:r>
      <w:r>
        <w:rPr>
          <w:rFonts w:hint="eastAsia"/>
        </w:rPr>
        <w:t>，</w:t>
      </w:r>
      <w:r w:rsidR="00F37F50">
        <w:rPr>
          <w:rFonts w:hint="eastAsia"/>
        </w:rPr>
        <w:t>然后</w:t>
      </w:r>
      <w:r>
        <w:rPr>
          <w:rFonts w:hint="eastAsia"/>
        </w:rPr>
        <w:t>再</w:t>
      </w:r>
      <w:r w:rsidR="00F37F50">
        <w:rPr>
          <w:rFonts w:hint="eastAsia"/>
        </w:rPr>
        <w:t>按</w:t>
      </w:r>
      <w:r>
        <w:rPr>
          <w:rFonts w:hint="eastAsia"/>
        </w:rPr>
        <w:t>上述方式</w:t>
      </w:r>
      <w:r w:rsidR="00F37F50">
        <w:rPr>
          <w:rFonts w:hint="eastAsia"/>
        </w:rPr>
        <w:t>执行操作。按照本文中对编辑距离的定义，我们只考虑比查询图</w:t>
      </w:r>
      <w:r w:rsidR="00F37F50" w:rsidRPr="00FA5D0D">
        <w:rPr>
          <w:position w:val="-10"/>
        </w:rPr>
        <w:object w:dxaOrig="200" w:dyaOrig="260">
          <v:shape id="_x0000_i1645" type="#_x0000_t75" style="width:9.75pt;height:12.75pt" o:ole="">
            <v:imagedata r:id="rId1026" o:title=""/>
          </v:shape>
          <o:OLEObject Type="Embed" ProgID="Equation.DSMT4" ShapeID="_x0000_i1645" DrawAspect="Content" ObjectID="_1495010166" r:id="rId1027"/>
        </w:object>
      </w:r>
      <w:proofErr w:type="gramStart"/>
      <w:r w:rsidR="00F37F50">
        <w:rPr>
          <w:rFonts w:hint="eastAsia"/>
        </w:rPr>
        <w:t>少边的</w:t>
      </w:r>
      <w:proofErr w:type="gramEnd"/>
      <w:r w:rsidR="00F37F50">
        <w:rPr>
          <w:rFonts w:hint="eastAsia"/>
        </w:rPr>
        <w:t>情况，目前大部分与匹配相关的文章中都只考虑这种情况，如</w:t>
      </w:r>
      <w:r w:rsidR="00F37F50">
        <w:rPr>
          <w:rFonts w:hint="eastAsia"/>
        </w:rPr>
        <w:t>[2]</w:t>
      </w:r>
      <w:r w:rsidR="00F37F50">
        <w:rPr>
          <w:rFonts w:hint="eastAsia"/>
        </w:rPr>
        <w:t>，</w:t>
      </w:r>
      <w:r w:rsidR="00F37F50">
        <w:rPr>
          <w:rFonts w:hint="eastAsia"/>
        </w:rPr>
        <w:t>[3]</w:t>
      </w:r>
      <w:r w:rsidR="00F37F50">
        <w:rPr>
          <w:rFonts w:hint="eastAsia"/>
        </w:rPr>
        <w:t>。由此可知，如果在查询图中，与</w:t>
      </w:r>
      <w:proofErr w:type="gramStart"/>
      <w:r w:rsidR="00F37F50">
        <w:rPr>
          <w:rFonts w:hint="eastAsia"/>
        </w:rPr>
        <w:t>插入边</w:t>
      </w:r>
      <w:proofErr w:type="gramEnd"/>
      <w:r w:rsidR="00F37F50" w:rsidRPr="00FA5D0D">
        <w:rPr>
          <w:position w:val="-10"/>
        </w:rPr>
        <w:object w:dxaOrig="620" w:dyaOrig="320">
          <v:shape id="_x0000_i1646" type="#_x0000_t75" style="width:30.75pt;height:15.75pt" o:ole="">
            <v:imagedata r:id="rId997" o:title=""/>
          </v:shape>
          <o:OLEObject Type="Embed" ProgID="Equation.DSMT4" ShapeID="_x0000_i1646" DrawAspect="Content" ObjectID="_1495010167" r:id="rId1028"/>
        </w:object>
      </w:r>
      <w:r w:rsidR="00F37F50">
        <w:rPr>
          <w:rFonts w:hint="eastAsia"/>
        </w:rPr>
        <w:t>的两个顶点所对应的节点标签</w:t>
      </w:r>
      <w:r w:rsidR="00F37F50" w:rsidRPr="00FA5D0D">
        <w:rPr>
          <w:position w:val="-10"/>
        </w:rPr>
        <w:object w:dxaOrig="639" w:dyaOrig="320">
          <v:shape id="_x0000_i1647" type="#_x0000_t75" style="width:31.5pt;height:15.75pt" o:ole="">
            <v:imagedata r:id="rId1029" o:title=""/>
          </v:shape>
          <o:OLEObject Type="Embed" ProgID="Equation.DSMT4" ShapeID="_x0000_i1647" DrawAspect="Content" ObjectID="_1495010168" r:id="rId1030"/>
        </w:object>
      </w:r>
      <w:r w:rsidR="00F37F50">
        <w:rPr>
          <w:rFonts w:hint="eastAsia"/>
        </w:rPr>
        <w:t>和</w:t>
      </w:r>
      <w:r w:rsidR="00F37F50" w:rsidRPr="005D3793">
        <w:rPr>
          <w:position w:val="-10"/>
        </w:rPr>
        <w:object w:dxaOrig="639" w:dyaOrig="320">
          <v:shape id="_x0000_i1648" type="#_x0000_t75" style="width:31.5pt;height:15.75pt" o:ole="">
            <v:imagedata r:id="rId1031" o:title=""/>
          </v:shape>
          <o:OLEObject Type="Embed" ProgID="Equation.DSMT4" ShapeID="_x0000_i1648" DrawAspect="Content" ObjectID="_1495010169" r:id="rId1032"/>
        </w:object>
      </w:r>
      <w:r w:rsidR="00F37F50">
        <w:rPr>
          <w:rFonts w:hint="eastAsia"/>
        </w:rPr>
        <w:t>所对应的顶点之间的距离大于</w:t>
      </w:r>
      <w:r w:rsidR="00F37F50">
        <w:rPr>
          <w:rFonts w:hint="eastAsia"/>
        </w:rPr>
        <w:t>1</w:t>
      </w:r>
      <w:r w:rsidR="00F37F50">
        <w:rPr>
          <w:rFonts w:hint="eastAsia"/>
        </w:rPr>
        <w:t>，那么这条</w:t>
      </w:r>
      <w:proofErr w:type="gramStart"/>
      <w:r w:rsidR="00F37F50">
        <w:rPr>
          <w:rFonts w:hint="eastAsia"/>
        </w:rPr>
        <w:t>边一定</w:t>
      </w:r>
      <w:proofErr w:type="gramEnd"/>
      <w:r w:rsidR="00F37F50">
        <w:rPr>
          <w:rFonts w:hint="eastAsia"/>
        </w:rPr>
        <w:t>不会成为最后的匹配结果中的一部分，因此满足这种条件的边本文不进行插入操作，而是直接将其过滤掉。</w:t>
      </w:r>
    </w:p>
    <w:p w:rsidR="008D4C0F" w:rsidRPr="0089781B" w:rsidRDefault="00802A90" w:rsidP="00C124C0">
      <w:pPr>
        <w:spacing w:line="440" w:lineRule="exact"/>
        <w:ind w:firstLine="420"/>
      </w:pPr>
      <w:r>
        <w:rPr>
          <w:rFonts w:hint="eastAsia"/>
        </w:rPr>
        <w:t>综上所述，</w:t>
      </w:r>
      <w:proofErr w:type="gramStart"/>
      <w:r w:rsidR="00431CB1">
        <w:rPr>
          <w:rFonts w:hint="eastAsia"/>
        </w:rPr>
        <w:t>插入边</w:t>
      </w:r>
      <w:proofErr w:type="gramEnd"/>
      <w:r w:rsidR="00431CB1">
        <w:rPr>
          <w:rFonts w:hint="eastAsia"/>
        </w:rPr>
        <w:t>时图数据流</w:t>
      </w:r>
      <w:r w:rsidR="00A8138E">
        <w:rPr>
          <w:rFonts w:hint="eastAsia"/>
        </w:rPr>
        <w:t>分区</w:t>
      </w:r>
      <w:r w:rsidR="00431CB1">
        <w:rPr>
          <w:rFonts w:hint="eastAsia"/>
        </w:rPr>
        <w:t>更新的</w:t>
      </w:r>
      <w:r w:rsidR="00DD376B">
        <w:rPr>
          <w:rFonts w:hint="eastAsia"/>
        </w:rPr>
        <w:t>具体算法如下：</w:t>
      </w:r>
    </w:p>
    <w:p w:rsidR="00DD376B" w:rsidRPr="00DD376B" w:rsidRDefault="00DD376B" w:rsidP="00592E0A">
      <w:pPr>
        <w:spacing w:line="240" w:lineRule="auto"/>
        <w:jc w:val="center"/>
        <w:rPr>
          <w:rFonts w:cs="Times New Roman"/>
          <w:sz w:val="21"/>
          <w:szCs w:val="21"/>
        </w:rPr>
      </w:pPr>
      <w:r w:rsidRPr="00DD376B">
        <w:rPr>
          <w:rFonts w:cs="Times New Roman"/>
          <w:sz w:val="21"/>
          <w:szCs w:val="21"/>
        </w:rPr>
        <w:t>表</w:t>
      </w:r>
      <w:r w:rsidRPr="00DD376B">
        <w:rPr>
          <w:rFonts w:cs="Times New Roman"/>
          <w:sz w:val="21"/>
          <w:szCs w:val="21"/>
        </w:rPr>
        <w:t>3.</w:t>
      </w:r>
      <w:r w:rsidRPr="00DD376B">
        <w:rPr>
          <w:rFonts w:cs="Times New Roman" w:hint="eastAsia"/>
          <w:sz w:val="21"/>
          <w:szCs w:val="21"/>
        </w:rPr>
        <w:t>3</w:t>
      </w:r>
      <w:r w:rsidR="00BF158D">
        <w:rPr>
          <w:rFonts w:cs="Times New Roman" w:hint="eastAsia"/>
          <w:sz w:val="21"/>
          <w:szCs w:val="21"/>
        </w:rPr>
        <w:t xml:space="preserve"> </w:t>
      </w:r>
      <w:r w:rsidRPr="00DD376B">
        <w:rPr>
          <w:rFonts w:cs="Times New Roman" w:hint="eastAsia"/>
          <w:sz w:val="21"/>
          <w:szCs w:val="21"/>
        </w:rPr>
        <w:t>动态维护分区——边</w:t>
      </w:r>
      <w:r w:rsidR="00431CB1">
        <w:rPr>
          <w:rFonts w:cs="Times New Roman" w:hint="eastAsia"/>
          <w:sz w:val="21"/>
          <w:szCs w:val="21"/>
        </w:rPr>
        <w:t>的插入</w:t>
      </w:r>
    </w:p>
    <w:p w:rsidR="00DD376B" w:rsidRPr="00DD376B" w:rsidRDefault="00DD376B" w:rsidP="00592E0A">
      <w:pPr>
        <w:spacing w:line="240" w:lineRule="auto"/>
        <w:jc w:val="center"/>
        <w:rPr>
          <w:rFonts w:cs="Times New Roman"/>
          <w:sz w:val="21"/>
          <w:szCs w:val="21"/>
        </w:rPr>
      </w:pPr>
      <w:r w:rsidRPr="00DD376B">
        <w:rPr>
          <w:rFonts w:cs="Times New Roman" w:hint="eastAsia"/>
          <w:sz w:val="21"/>
          <w:szCs w:val="21"/>
        </w:rPr>
        <w:t xml:space="preserve">Table 3.3 </w:t>
      </w:r>
      <w:r w:rsidRPr="00DD376B">
        <w:rPr>
          <w:rFonts w:cs="Times New Roman"/>
          <w:sz w:val="21"/>
          <w:szCs w:val="21"/>
        </w:rPr>
        <w:t>Dynamic maintenance of partition</w:t>
      </w:r>
      <w:r w:rsidRPr="00DD376B">
        <w:rPr>
          <w:rFonts w:cs="Times New Roman" w:hint="eastAsia"/>
          <w:sz w:val="21"/>
          <w:szCs w:val="21"/>
        </w:rPr>
        <w:t>-Insert edge</w:t>
      </w:r>
    </w:p>
    <w:tbl>
      <w:tblPr>
        <w:tblW w:w="7938" w:type="dxa"/>
        <w:jc w:val="center"/>
        <w:tblInd w:w="-820" w:type="dxa"/>
        <w:tblBorders>
          <w:top w:val="single" w:sz="12" w:space="0" w:color="000000"/>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38"/>
      </w:tblGrid>
      <w:tr w:rsidR="00DD376B" w:rsidRPr="00C208B0" w:rsidTr="00AF4E84">
        <w:trPr>
          <w:trHeight w:val="270"/>
          <w:jc w:val="center"/>
        </w:trPr>
        <w:tc>
          <w:tcPr>
            <w:tcW w:w="7938" w:type="dxa"/>
          </w:tcPr>
          <w:p w:rsidR="00DD376B" w:rsidRPr="00C208B0" w:rsidRDefault="00DD376B" w:rsidP="00C124C0">
            <w:pPr>
              <w:adjustRightInd w:val="0"/>
              <w:snapToGrid w:val="0"/>
              <w:spacing w:line="440" w:lineRule="exact"/>
              <w:rPr>
                <w:rFonts w:cs="Times New Roman"/>
                <w:szCs w:val="24"/>
              </w:rPr>
            </w:pPr>
            <w:r w:rsidRPr="00C208B0">
              <w:rPr>
                <w:rFonts w:cs="Times New Roman"/>
                <w:b/>
                <w:szCs w:val="24"/>
              </w:rPr>
              <w:t>算法</w:t>
            </w:r>
            <w:r w:rsidRPr="00C208B0">
              <w:rPr>
                <w:rFonts w:cs="Times New Roman" w:hint="eastAsia"/>
                <w:b/>
                <w:szCs w:val="24"/>
              </w:rPr>
              <w:t>3.3</w:t>
            </w:r>
            <w:r w:rsidRPr="00C208B0">
              <w:rPr>
                <w:rFonts w:cs="Times New Roman"/>
                <w:b/>
                <w:szCs w:val="24"/>
              </w:rPr>
              <w:t xml:space="preserve"> </w:t>
            </w:r>
            <w:r w:rsidRPr="00C208B0">
              <w:rPr>
                <w:rFonts w:cs="Times New Roman"/>
                <w:b/>
                <w:position w:val="-12"/>
                <w:szCs w:val="24"/>
              </w:rPr>
              <w:object w:dxaOrig="1480" w:dyaOrig="340">
                <v:shape id="_x0000_i1649" type="#_x0000_t75" style="width:75pt;height:16.5pt" o:ole="">
                  <v:imagedata r:id="rId1033" o:title=""/>
                </v:shape>
                <o:OLEObject Type="Embed" ProgID="Equation.DSMT4" ShapeID="_x0000_i1649" DrawAspect="Content" ObjectID="_1495010170" r:id="rId1034"/>
              </w:object>
            </w:r>
          </w:p>
        </w:tc>
      </w:tr>
      <w:tr w:rsidR="00DD376B" w:rsidRPr="00C208B0" w:rsidTr="00AF4E84">
        <w:trPr>
          <w:trHeight w:val="453"/>
          <w:jc w:val="center"/>
        </w:trPr>
        <w:tc>
          <w:tcPr>
            <w:tcW w:w="7938" w:type="dxa"/>
          </w:tcPr>
          <w:p w:rsidR="00DD376B" w:rsidRPr="00C208B0" w:rsidRDefault="00DD376B" w:rsidP="00C124C0">
            <w:pPr>
              <w:adjustRightInd w:val="0"/>
              <w:snapToGrid w:val="0"/>
              <w:spacing w:line="440" w:lineRule="exact"/>
              <w:rPr>
                <w:rFonts w:cs="Times New Roman"/>
                <w:szCs w:val="24"/>
              </w:rPr>
            </w:pPr>
            <w:r w:rsidRPr="00C208B0">
              <w:rPr>
                <w:rFonts w:cs="Times New Roman"/>
                <w:b/>
                <w:szCs w:val="24"/>
              </w:rPr>
              <w:t>输入：</w:t>
            </w:r>
            <w:r w:rsidRPr="00C208B0">
              <w:rPr>
                <w:rFonts w:cs="Times New Roman"/>
                <w:position w:val="-10"/>
                <w:szCs w:val="24"/>
              </w:rPr>
              <w:object w:dxaOrig="1460" w:dyaOrig="300">
                <v:shape id="_x0000_i1650" type="#_x0000_t75" style="width:73.5pt;height:15.75pt" o:ole="">
                  <v:imagedata r:id="rId1035" o:title=""/>
                </v:shape>
                <o:OLEObject Type="Embed" ProgID="Equation.DSMT4" ShapeID="_x0000_i1650" DrawAspect="Content" ObjectID="_1495010171" r:id="rId1036"/>
              </w:object>
            </w:r>
            <w:r w:rsidR="00802A90" w:rsidRPr="00C208B0">
              <w:rPr>
                <w:rFonts w:cs="Times New Roman" w:hint="eastAsia"/>
                <w:szCs w:val="24"/>
              </w:rPr>
              <w:t>：</w:t>
            </w:r>
            <w:r w:rsidRPr="00C208B0">
              <w:rPr>
                <w:rFonts w:cs="Times New Roman" w:hint="eastAsia"/>
                <w:szCs w:val="24"/>
              </w:rPr>
              <w:t>图数据流</w:t>
            </w:r>
            <w:r w:rsidR="00802A90" w:rsidRPr="00C208B0">
              <w:rPr>
                <w:rFonts w:cs="Times New Roman" w:hint="eastAsia"/>
                <w:szCs w:val="24"/>
              </w:rPr>
              <w:t>的</w:t>
            </w:r>
            <w:r w:rsidRPr="00C208B0">
              <w:rPr>
                <w:rFonts w:cs="Times New Roman" w:hint="eastAsia"/>
                <w:szCs w:val="24"/>
              </w:rPr>
              <w:t>分区</w:t>
            </w:r>
          </w:p>
          <w:p w:rsidR="00DD376B" w:rsidRPr="00C208B0" w:rsidRDefault="00DD376B" w:rsidP="00C124C0">
            <w:pPr>
              <w:adjustRightInd w:val="0"/>
              <w:snapToGrid w:val="0"/>
              <w:spacing w:line="440" w:lineRule="exact"/>
              <w:rPr>
                <w:rFonts w:cs="Times New Roman"/>
                <w:szCs w:val="24"/>
              </w:rPr>
            </w:pPr>
            <w:r w:rsidRPr="00C208B0">
              <w:rPr>
                <w:rFonts w:cs="Times New Roman"/>
                <w:szCs w:val="24"/>
              </w:rPr>
              <w:t xml:space="preserve">      </w:t>
            </w:r>
            <w:r w:rsidRPr="00C208B0">
              <w:rPr>
                <w:position w:val="-10"/>
                <w:szCs w:val="24"/>
              </w:rPr>
              <w:object w:dxaOrig="2040" w:dyaOrig="320">
                <v:shape id="_x0000_i1651" type="#_x0000_t75" style="width:102pt;height:15.75pt" o:ole="">
                  <v:imagedata r:id="rId388" o:title=""/>
                </v:shape>
                <o:OLEObject Type="Embed" ProgID="Equation.DSMT4" ShapeID="_x0000_i1651" DrawAspect="Content" ObjectID="_1495010172" r:id="rId1037"/>
              </w:object>
            </w:r>
            <w:r w:rsidRPr="00C208B0">
              <w:rPr>
                <w:rFonts w:cs="Times New Roman"/>
                <w:szCs w:val="24"/>
              </w:rPr>
              <w:t>：查询图</w:t>
            </w:r>
          </w:p>
          <w:p w:rsidR="00DD376B" w:rsidRPr="00C208B0" w:rsidRDefault="00802A90" w:rsidP="00C124C0">
            <w:pPr>
              <w:adjustRightInd w:val="0"/>
              <w:snapToGrid w:val="0"/>
              <w:spacing w:line="440" w:lineRule="exact"/>
              <w:ind w:firstLineChars="300" w:firstLine="720"/>
              <w:rPr>
                <w:rFonts w:cs="Times New Roman"/>
                <w:szCs w:val="24"/>
              </w:rPr>
            </w:pPr>
            <w:r w:rsidRPr="00C208B0">
              <w:rPr>
                <w:rFonts w:cs="Times New Roman"/>
                <w:position w:val="-10"/>
                <w:szCs w:val="24"/>
              </w:rPr>
              <w:object w:dxaOrig="859" w:dyaOrig="300">
                <v:shape id="_x0000_i1652" type="#_x0000_t75" style="width:41.25pt;height:14.25pt" o:ole="">
                  <v:imagedata r:id="rId1038" o:title=""/>
                </v:shape>
                <o:OLEObject Type="Embed" ProgID="Equation.DSMT4" ShapeID="_x0000_i1652" DrawAspect="Content" ObjectID="_1495010173" r:id="rId1039"/>
              </w:object>
            </w:r>
            <w:r w:rsidR="00DD376B" w:rsidRPr="00C208B0">
              <w:rPr>
                <w:rFonts w:cs="Times New Roman"/>
                <w:szCs w:val="24"/>
              </w:rPr>
              <w:t>：</w:t>
            </w:r>
            <w:r w:rsidR="00DD376B" w:rsidRPr="00C208B0">
              <w:rPr>
                <w:rFonts w:cs="Times New Roman" w:hint="eastAsia"/>
                <w:szCs w:val="24"/>
              </w:rPr>
              <w:t>插入的边</w:t>
            </w:r>
          </w:p>
          <w:p w:rsidR="00DD376B" w:rsidRPr="00C208B0" w:rsidRDefault="00DD376B" w:rsidP="00C124C0">
            <w:pPr>
              <w:adjustRightInd w:val="0"/>
              <w:snapToGrid w:val="0"/>
              <w:spacing w:line="440" w:lineRule="exact"/>
              <w:rPr>
                <w:rFonts w:cs="Times New Roman"/>
                <w:szCs w:val="24"/>
              </w:rPr>
            </w:pPr>
            <w:r w:rsidRPr="00C208B0">
              <w:rPr>
                <w:rFonts w:cs="Times New Roman"/>
                <w:b/>
                <w:szCs w:val="24"/>
              </w:rPr>
              <w:t>输出：</w:t>
            </w:r>
            <w:r w:rsidRPr="00C208B0">
              <w:rPr>
                <w:rFonts w:cs="Times New Roman" w:hint="eastAsia"/>
                <w:szCs w:val="24"/>
              </w:rPr>
              <w:t>更新后的分区</w:t>
            </w:r>
            <w:r w:rsidRPr="00C208B0">
              <w:rPr>
                <w:rFonts w:cs="Times New Roman"/>
                <w:position w:val="-4"/>
                <w:szCs w:val="24"/>
              </w:rPr>
              <w:object w:dxaOrig="220" w:dyaOrig="240">
                <v:shape id="_x0000_i1653" type="#_x0000_t75" style="width:11.25pt;height:12pt" o:ole="">
                  <v:imagedata r:id="rId1040" o:title=""/>
                </v:shape>
                <o:OLEObject Type="Embed" ProgID="Equation.DSMT4" ShapeID="_x0000_i1653" DrawAspect="Content" ObjectID="_1495010174" r:id="rId1041"/>
              </w:object>
            </w:r>
            <w:r w:rsidRPr="00C208B0">
              <w:rPr>
                <w:rFonts w:cs="Times New Roman"/>
                <w:szCs w:val="24"/>
              </w:rPr>
              <w:t xml:space="preserve"> </w:t>
            </w:r>
          </w:p>
          <w:p w:rsidR="000549D0" w:rsidRPr="00C208B0" w:rsidRDefault="000549D0" w:rsidP="00C124C0">
            <w:pPr>
              <w:pStyle w:val="a4"/>
              <w:numPr>
                <w:ilvl w:val="0"/>
                <w:numId w:val="19"/>
              </w:numPr>
              <w:spacing w:line="440" w:lineRule="exact"/>
              <w:ind w:firstLineChars="0"/>
              <w:rPr>
                <w:szCs w:val="24"/>
              </w:rPr>
            </w:pPr>
            <w:r w:rsidRPr="00C208B0">
              <w:rPr>
                <w:rFonts w:cs="Times New Roman" w:hint="eastAsia"/>
                <w:szCs w:val="24"/>
              </w:rPr>
              <w:t>I</w:t>
            </w:r>
            <w:r w:rsidRPr="00C208B0">
              <w:rPr>
                <w:rFonts w:hint="eastAsia"/>
                <w:szCs w:val="24"/>
              </w:rPr>
              <w:t>f(</w:t>
            </w:r>
            <w:r w:rsidRPr="00C208B0">
              <w:rPr>
                <w:position w:val="-10"/>
                <w:szCs w:val="24"/>
              </w:rPr>
              <w:object w:dxaOrig="1240" w:dyaOrig="320">
                <v:shape id="_x0000_i1654" type="#_x0000_t75" style="width:62.25pt;height:15.75pt" o:ole="">
                  <v:imagedata r:id="rId1042" o:title=""/>
                </v:shape>
                <o:OLEObject Type="Embed" ProgID="Equation.DSMT4" ShapeID="_x0000_i1654" DrawAspect="Content" ObjectID="_1495010175" r:id="rId1043"/>
              </w:object>
            </w:r>
            <w:r w:rsidRPr="00C208B0">
              <w:rPr>
                <w:rFonts w:hint="eastAsia"/>
                <w:szCs w:val="24"/>
              </w:rPr>
              <w:t>&amp;&amp;</w:t>
            </w:r>
            <w:r w:rsidRPr="00C208B0">
              <w:rPr>
                <w:position w:val="-10"/>
                <w:szCs w:val="24"/>
              </w:rPr>
              <w:object w:dxaOrig="1080" w:dyaOrig="300">
                <v:shape id="_x0000_i1655" type="#_x0000_t75" style="width:54pt;height:15pt" o:ole="">
                  <v:imagedata r:id="rId1044" o:title=""/>
                </v:shape>
                <o:OLEObject Type="Embed" ProgID="Equation.DSMT4" ShapeID="_x0000_i1655" DrawAspect="Content" ObjectID="_1495010176" r:id="rId1045"/>
              </w:object>
            </w:r>
            <w:r w:rsidRPr="00C208B0">
              <w:rPr>
                <w:rFonts w:hint="eastAsia"/>
                <w:szCs w:val="24"/>
              </w:rPr>
              <w:t>)</w:t>
            </w:r>
          </w:p>
          <w:p w:rsidR="000549D0" w:rsidRPr="00C208B0" w:rsidRDefault="000549D0" w:rsidP="00C124C0">
            <w:pPr>
              <w:pStyle w:val="a4"/>
              <w:numPr>
                <w:ilvl w:val="0"/>
                <w:numId w:val="19"/>
              </w:numPr>
              <w:spacing w:line="440" w:lineRule="exact"/>
              <w:ind w:firstLineChars="0"/>
              <w:rPr>
                <w:szCs w:val="24"/>
              </w:rPr>
            </w:pPr>
            <w:r w:rsidRPr="00C208B0">
              <w:rPr>
                <w:rFonts w:hint="eastAsia"/>
                <w:szCs w:val="24"/>
              </w:rPr>
              <w:t xml:space="preserve">    If(</w:t>
            </w:r>
            <w:r w:rsidRPr="00C208B0">
              <w:rPr>
                <w:position w:val="-10"/>
                <w:szCs w:val="24"/>
              </w:rPr>
              <w:object w:dxaOrig="2240" w:dyaOrig="320">
                <v:shape id="_x0000_i1656" type="#_x0000_t75" style="width:111.75pt;height:15.75pt" o:ole="">
                  <v:imagedata r:id="rId1046" o:title=""/>
                </v:shape>
                <o:OLEObject Type="Embed" ProgID="Equation.DSMT4" ShapeID="_x0000_i1656" DrawAspect="Content" ObjectID="_1495010177" r:id="rId1047"/>
              </w:object>
            </w:r>
            <w:r w:rsidRPr="00C208B0">
              <w:rPr>
                <w:rFonts w:hint="eastAsia"/>
                <w:szCs w:val="24"/>
              </w:rPr>
              <w:t xml:space="preserve">in </w:t>
            </w:r>
            <w:r w:rsidRPr="00C208B0">
              <w:rPr>
                <w:position w:val="-10"/>
                <w:szCs w:val="24"/>
              </w:rPr>
              <w:object w:dxaOrig="200" w:dyaOrig="260">
                <v:shape id="_x0000_i1657" type="#_x0000_t75" style="width:9.75pt;height:13.5pt" o:ole="">
                  <v:imagedata r:id="rId1048" o:title=""/>
                </v:shape>
                <o:OLEObject Type="Embed" ProgID="Equation.DSMT4" ShapeID="_x0000_i1657" DrawAspect="Content" ObjectID="_1495010178" r:id="rId1049"/>
              </w:object>
            </w:r>
            <w:r w:rsidRPr="00C208B0">
              <w:rPr>
                <w:rFonts w:hint="eastAsia"/>
                <w:szCs w:val="24"/>
              </w:rPr>
              <w:t>)</w:t>
            </w:r>
          </w:p>
          <w:p w:rsidR="000549D0" w:rsidRPr="00C208B0" w:rsidRDefault="000549D0" w:rsidP="00C124C0">
            <w:pPr>
              <w:pStyle w:val="a4"/>
              <w:numPr>
                <w:ilvl w:val="0"/>
                <w:numId w:val="19"/>
              </w:numPr>
              <w:spacing w:line="440" w:lineRule="exact"/>
              <w:ind w:firstLineChars="0"/>
              <w:rPr>
                <w:szCs w:val="24"/>
              </w:rPr>
            </w:pPr>
            <w:r w:rsidRPr="00C208B0">
              <w:rPr>
                <w:rFonts w:hint="eastAsia"/>
                <w:szCs w:val="24"/>
              </w:rPr>
              <w:t xml:space="preserve">        If(</w:t>
            </w:r>
            <w:r w:rsidRPr="00C208B0">
              <w:rPr>
                <w:position w:val="-6"/>
                <w:szCs w:val="24"/>
              </w:rPr>
              <w:object w:dxaOrig="620" w:dyaOrig="279">
                <v:shape id="_x0000_i1658" type="#_x0000_t75" style="width:31.5pt;height:13.5pt" o:ole="">
                  <v:imagedata r:id="rId1050" o:title=""/>
                </v:shape>
                <o:OLEObject Type="Embed" ProgID="Equation.DSMT4" ShapeID="_x0000_i1658" DrawAspect="Content" ObjectID="_1495010179" r:id="rId1051"/>
              </w:object>
            </w:r>
            <w:r w:rsidRPr="00C208B0">
              <w:rPr>
                <w:rFonts w:hint="eastAsia"/>
                <w:szCs w:val="24"/>
              </w:rPr>
              <w:t>&amp;&amp;</w:t>
            </w:r>
            <w:r w:rsidRPr="00C208B0">
              <w:rPr>
                <w:position w:val="-8"/>
                <w:szCs w:val="24"/>
              </w:rPr>
              <w:object w:dxaOrig="620" w:dyaOrig="300">
                <v:shape id="_x0000_i1659" type="#_x0000_t75" style="width:31.5pt;height:15pt" o:ole="">
                  <v:imagedata r:id="rId1052" o:title=""/>
                </v:shape>
                <o:OLEObject Type="Embed" ProgID="Equation.DSMT4" ShapeID="_x0000_i1659" DrawAspect="Content" ObjectID="_1495010180" r:id="rId1053"/>
              </w:object>
            </w:r>
            <w:r w:rsidRPr="00C208B0">
              <w:rPr>
                <w:rFonts w:hint="eastAsia"/>
                <w:szCs w:val="24"/>
              </w:rPr>
              <w:t>)</w:t>
            </w:r>
          </w:p>
          <w:p w:rsidR="000549D0" w:rsidRPr="00C208B0" w:rsidRDefault="000549D0" w:rsidP="00C124C0">
            <w:pPr>
              <w:pStyle w:val="a4"/>
              <w:numPr>
                <w:ilvl w:val="0"/>
                <w:numId w:val="19"/>
              </w:numPr>
              <w:tabs>
                <w:tab w:val="left" w:pos="6301"/>
              </w:tabs>
              <w:spacing w:line="440" w:lineRule="exact"/>
              <w:ind w:firstLineChars="0"/>
              <w:rPr>
                <w:szCs w:val="24"/>
              </w:rPr>
            </w:pPr>
            <w:r w:rsidRPr="00C208B0">
              <w:rPr>
                <w:rFonts w:hint="eastAsia"/>
                <w:szCs w:val="24"/>
              </w:rPr>
              <w:t xml:space="preserve">           </w:t>
            </w:r>
            <w:r w:rsidR="00C61E8B" w:rsidRPr="00C208B0">
              <w:rPr>
                <w:rFonts w:hint="eastAsia"/>
                <w:szCs w:val="24"/>
              </w:rPr>
              <w:t>找到</w:t>
            </w:r>
            <w:r w:rsidR="00C61E8B" w:rsidRPr="00C208B0">
              <w:rPr>
                <w:position w:val="-6"/>
                <w:szCs w:val="24"/>
              </w:rPr>
              <w:object w:dxaOrig="220" w:dyaOrig="220">
                <v:shape id="_x0000_i1660" type="#_x0000_t75" style="width:11.25pt;height:11.25pt" o:ole="">
                  <v:imagedata r:id="rId1054" o:title=""/>
                </v:shape>
                <o:OLEObject Type="Embed" ProgID="Equation.DSMT4" ShapeID="_x0000_i1660" DrawAspect="Content" ObjectID="_1495010181" r:id="rId1055"/>
              </w:object>
            </w:r>
            <w:r w:rsidR="00C61E8B" w:rsidRPr="00C208B0">
              <w:rPr>
                <w:rFonts w:hint="eastAsia"/>
                <w:szCs w:val="24"/>
              </w:rPr>
              <w:t>所在图</w:t>
            </w:r>
            <w:r w:rsidRPr="00C208B0">
              <w:rPr>
                <w:position w:val="-10"/>
                <w:szCs w:val="24"/>
              </w:rPr>
              <w:object w:dxaOrig="380" w:dyaOrig="260">
                <v:shape id="_x0000_i1661" type="#_x0000_t75" style="width:18.75pt;height:13.5pt" o:ole="">
                  <v:imagedata r:id="rId1056" o:title=""/>
                </v:shape>
                <o:OLEObject Type="Embed" ProgID="Equation.DSMT4" ShapeID="_x0000_i1661" DrawAspect="Content" ObjectID="_1495010182" r:id="rId1057"/>
              </w:object>
            </w:r>
            <w:r w:rsidR="00C61E8B" w:rsidRPr="00C208B0">
              <w:rPr>
                <w:rFonts w:hint="eastAsia"/>
                <w:szCs w:val="24"/>
              </w:rPr>
              <w:t>，然后执行</w:t>
            </w:r>
            <w:r w:rsidRPr="00C208B0">
              <w:rPr>
                <w:position w:val="-10"/>
                <w:szCs w:val="24"/>
              </w:rPr>
              <w:object w:dxaOrig="2400" w:dyaOrig="320">
                <v:shape id="_x0000_i1662" type="#_x0000_t75" style="width:120pt;height:15.75pt" o:ole="">
                  <v:imagedata r:id="rId1058" o:title=""/>
                </v:shape>
                <o:OLEObject Type="Embed" ProgID="Equation.DSMT4" ShapeID="_x0000_i1662" DrawAspect="Content" ObjectID="_1495010183" r:id="rId1059"/>
              </w:object>
            </w:r>
            <w:r w:rsidRPr="00C208B0">
              <w:rPr>
                <w:rFonts w:hint="eastAsia"/>
                <w:szCs w:val="24"/>
              </w:rPr>
              <w:t>;</w:t>
            </w:r>
          </w:p>
          <w:p w:rsidR="000549D0" w:rsidRPr="00C208B0" w:rsidRDefault="000549D0" w:rsidP="00C124C0">
            <w:pPr>
              <w:pStyle w:val="a4"/>
              <w:numPr>
                <w:ilvl w:val="0"/>
                <w:numId w:val="19"/>
              </w:numPr>
              <w:spacing w:line="440" w:lineRule="exact"/>
              <w:ind w:firstLineChars="0"/>
              <w:rPr>
                <w:szCs w:val="24"/>
              </w:rPr>
            </w:pPr>
            <w:r w:rsidRPr="00C208B0">
              <w:rPr>
                <w:rFonts w:hint="eastAsia"/>
                <w:szCs w:val="24"/>
              </w:rPr>
              <w:t xml:space="preserve">      </w:t>
            </w:r>
            <w:r w:rsidR="00AF4E84" w:rsidRPr="00C208B0">
              <w:rPr>
                <w:rFonts w:hint="eastAsia"/>
                <w:szCs w:val="24"/>
              </w:rPr>
              <w:t xml:space="preserve"> </w:t>
            </w:r>
            <w:r w:rsidRPr="00C208B0">
              <w:rPr>
                <w:rFonts w:hint="eastAsia"/>
                <w:szCs w:val="24"/>
              </w:rPr>
              <w:t xml:space="preserve"> Else if(</w:t>
            </w:r>
            <w:r w:rsidRPr="00C208B0">
              <w:rPr>
                <w:position w:val="-6"/>
                <w:szCs w:val="24"/>
              </w:rPr>
              <w:object w:dxaOrig="620" w:dyaOrig="279">
                <v:shape id="_x0000_i1663" type="#_x0000_t75" style="width:31.5pt;height:13.5pt" o:ole="">
                  <v:imagedata r:id="rId1060" o:title=""/>
                </v:shape>
                <o:OLEObject Type="Embed" ProgID="Equation.DSMT4" ShapeID="_x0000_i1663" DrawAspect="Content" ObjectID="_1495010184" r:id="rId1061"/>
              </w:object>
            </w:r>
            <w:r w:rsidRPr="00C208B0">
              <w:rPr>
                <w:rFonts w:hint="eastAsia"/>
                <w:szCs w:val="24"/>
              </w:rPr>
              <w:t>&amp;&amp;</w:t>
            </w:r>
            <w:r w:rsidRPr="00C208B0">
              <w:rPr>
                <w:position w:val="-8"/>
                <w:szCs w:val="24"/>
              </w:rPr>
              <w:object w:dxaOrig="620" w:dyaOrig="300">
                <v:shape id="_x0000_i1664" type="#_x0000_t75" style="width:31.5pt;height:15pt" o:ole="">
                  <v:imagedata r:id="rId1062" o:title=""/>
                </v:shape>
                <o:OLEObject Type="Embed" ProgID="Equation.DSMT4" ShapeID="_x0000_i1664" DrawAspect="Content" ObjectID="_1495010185" r:id="rId1063"/>
              </w:object>
            </w:r>
            <w:r w:rsidRPr="00C208B0">
              <w:rPr>
                <w:rFonts w:hint="eastAsia"/>
                <w:szCs w:val="24"/>
              </w:rPr>
              <w:t>)</w:t>
            </w:r>
          </w:p>
          <w:p w:rsidR="000549D0" w:rsidRPr="00C208B0" w:rsidRDefault="000549D0" w:rsidP="00C124C0">
            <w:pPr>
              <w:pStyle w:val="a4"/>
              <w:numPr>
                <w:ilvl w:val="0"/>
                <w:numId w:val="19"/>
              </w:numPr>
              <w:spacing w:line="440" w:lineRule="exact"/>
              <w:ind w:firstLineChars="0"/>
              <w:rPr>
                <w:szCs w:val="24"/>
              </w:rPr>
            </w:pPr>
            <w:r w:rsidRPr="00C208B0">
              <w:rPr>
                <w:rFonts w:hint="eastAsia"/>
                <w:szCs w:val="24"/>
              </w:rPr>
              <w:t xml:space="preserve">            </w:t>
            </w:r>
            <w:r w:rsidR="00C61E8B" w:rsidRPr="00C208B0">
              <w:rPr>
                <w:rFonts w:hint="eastAsia"/>
                <w:szCs w:val="24"/>
              </w:rPr>
              <w:t>找到</w:t>
            </w:r>
            <w:r w:rsidR="00C61E8B" w:rsidRPr="00C208B0">
              <w:rPr>
                <w:position w:val="-8"/>
                <w:szCs w:val="24"/>
              </w:rPr>
              <w:object w:dxaOrig="220" w:dyaOrig="240">
                <v:shape id="_x0000_i1665" type="#_x0000_t75" style="width:11.25pt;height:12pt" o:ole="">
                  <v:imagedata r:id="rId1064" o:title=""/>
                </v:shape>
                <o:OLEObject Type="Embed" ProgID="Equation.DSMT4" ShapeID="_x0000_i1665" DrawAspect="Content" ObjectID="_1495010186" r:id="rId1065"/>
              </w:object>
            </w:r>
            <w:r w:rsidR="00C61E8B" w:rsidRPr="00C208B0">
              <w:rPr>
                <w:rFonts w:hint="eastAsia"/>
                <w:szCs w:val="24"/>
              </w:rPr>
              <w:t>所在图</w:t>
            </w:r>
            <w:r w:rsidRPr="00C208B0">
              <w:rPr>
                <w:position w:val="-10"/>
                <w:szCs w:val="24"/>
              </w:rPr>
              <w:object w:dxaOrig="380" w:dyaOrig="260">
                <v:shape id="_x0000_i1666" type="#_x0000_t75" style="width:18.75pt;height:13.5pt" o:ole="">
                  <v:imagedata r:id="rId1056" o:title=""/>
                </v:shape>
                <o:OLEObject Type="Embed" ProgID="Equation.DSMT4" ShapeID="_x0000_i1666" DrawAspect="Content" ObjectID="_1495010187" r:id="rId1066"/>
              </w:object>
            </w:r>
            <w:r w:rsidR="00C61E8B" w:rsidRPr="00C208B0">
              <w:rPr>
                <w:rFonts w:hint="eastAsia"/>
                <w:szCs w:val="24"/>
              </w:rPr>
              <w:t>，然后执行</w:t>
            </w:r>
            <w:r w:rsidRPr="00C208B0">
              <w:rPr>
                <w:position w:val="-10"/>
                <w:szCs w:val="24"/>
              </w:rPr>
              <w:object w:dxaOrig="2400" w:dyaOrig="320">
                <v:shape id="_x0000_i1667" type="#_x0000_t75" style="width:120pt;height:15.75pt" o:ole="">
                  <v:imagedata r:id="rId1067" o:title=""/>
                </v:shape>
                <o:OLEObject Type="Embed" ProgID="Equation.DSMT4" ShapeID="_x0000_i1667" DrawAspect="Content" ObjectID="_1495010188" r:id="rId1068"/>
              </w:object>
            </w:r>
            <w:r w:rsidRPr="00C208B0">
              <w:rPr>
                <w:rFonts w:hint="eastAsia"/>
                <w:szCs w:val="24"/>
              </w:rPr>
              <w:t>;</w:t>
            </w:r>
          </w:p>
          <w:p w:rsidR="000549D0" w:rsidRPr="00C208B0" w:rsidRDefault="000549D0" w:rsidP="00C124C0">
            <w:pPr>
              <w:pStyle w:val="a4"/>
              <w:numPr>
                <w:ilvl w:val="0"/>
                <w:numId w:val="19"/>
              </w:numPr>
              <w:spacing w:line="440" w:lineRule="exact"/>
              <w:ind w:firstLineChars="0"/>
              <w:rPr>
                <w:szCs w:val="24"/>
              </w:rPr>
            </w:pPr>
            <w:r w:rsidRPr="00C208B0">
              <w:rPr>
                <w:rFonts w:hint="eastAsia"/>
                <w:szCs w:val="24"/>
              </w:rPr>
              <w:t xml:space="preserve">      </w:t>
            </w:r>
            <w:r w:rsidR="00AF4E84" w:rsidRPr="00C208B0">
              <w:rPr>
                <w:rFonts w:hint="eastAsia"/>
                <w:szCs w:val="24"/>
              </w:rPr>
              <w:t xml:space="preserve"> </w:t>
            </w:r>
            <w:r w:rsidRPr="00C208B0">
              <w:rPr>
                <w:rFonts w:hint="eastAsia"/>
                <w:szCs w:val="24"/>
              </w:rPr>
              <w:t xml:space="preserve"> Else</w:t>
            </w:r>
          </w:p>
          <w:p w:rsidR="000549D0" w:rsidRPr="00C208B0" w:rsidRDefault="000549D0" w:rsidP="00C124C0">
            <w:pPr>
              <w:pStyle w:val="a4"/>
              <w:numPr>
                <w:ilvl w:val="0"/>
                <w:numId w:val="19"/>
              </w:numPr>
              <w:spacing w:line="440" w:lineRule="exact"/>
              <w:ind w:firstLineChars="0"/>
              <w:rPr>
                <w:szCs w:val="24"/>
              </w:rPr>
            </w:pPr>
            <w:r w:rsidRPr="00C208B0">
              <w:rPr>
                <w:rFonts w:hint="eastAsia"/>
                <w:szCs w:val="24"/>
              </w:rPr>
              <w:lastRenderedPageBreak/>
              <w:t xml:space="preserve">           </w:t>
            </w:r>
            <w:r w:rsidR="00AF4E84" w:rsidRPr="00C208B0">
              <w:rPr>
                <w:rFonts w:hint="eastAsia"/>
                <w:szCs w:val="24"/>
              </w:rPr>
              <w:t xml:space="preserve"> If(</w:t>
            </w:r>
            <w:r w:rsidR="00AF4E84" w:rsidRPr="00C208B0">
              <w:rPr>
                <w:position w:val="-6"/>
                <w:szCs w:val="24"/>
              </w:rPr>
              <w:object w:dxaOrig="780" w:dyaOrig="279">
                <v:shape id="_x0000_i1668" type="#_x0000_t75" style="width:39pt;height:13.5pt" o:ole="">
                  <v:imagedata r:id="rId1069" o:title=""/>
                </v:shape>
                <o:OLEObject Type="Embed" ProgID="Equation.DSMT4" ShapeID="_x0000_i1668" DrawAspect="Content" ObjectID="_1495010189" r:id="rId1070"/>
              </w:object>
            </w:r>
            <w:r w:rsidR="00AF4E84" w:rsidRPr="00C208B0">
              <w:rPr>
                <w:rFonts w:hint="eastAsia"/>
                <w:szCs w:val="24"/>
              </w:rPr>
              <w:t>&amp;&amp;</w:t>
            </w:r>
            <w:r w:rsidR="00AF4E84" w:rsidRPr="00C208B0">
              <w:rPr>
                <w:position w:val="-8"/>
                <w:szCs w:val="24"/>
              </w:rPr>
              <w:object w:dxaOrig="780" w:dyaOrig="300">
                <v:shape id="_x0000_i1669" type="#_x0000_t75" style="width:39pt;height:15pt" o:ole="">
                  <v:imagedata r:id="rId1071" o:title=""/>
                </v:shape>
                <o:OLEObject Type="Embed" ProgID="Equation.DSMT4" ShapeID="_x0000_i1669" DrawAspect="Content" ObjectID="_1495010190" r:id="rId1072"/>
              </w:object>
            </w:r>
            <w:r w:rsidR="00AF4E84" w:rsidRPr="00C208B0">
              <w:rPr>
                <w:rFonts w:hint="eastAsia"/>
                <w:szCs w:val="24"/>
              </w:rPr>
              <w:t>)</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If(</w:t>
            </w:r>
            <w:r w:rsidRPr="00C208B0">
              <w:rPr>
                <w:position w:val="-10"/>
                <w:szCs w:val="24"/>
              </w:rPr>
              <w:object w:dxaOrig="760" w:dyaOrig="260">
                <v:shape id="_x0000_i1670" type="#_x0000_t75" style="width:38.25pt;height:13.5pt" o:ole="">
                  <v:imagedata r:id="rId1073" o:title=""/>
                </v:shape>
                <o:OLEObject Type="Embed" ProgID="Equation.DSMT4" ShapeID="_x0000_i1670" DrawAspect="Content" ObjectID="_1495010191" r:id="rId1074"/>
              </w:object>
            </w:r>
            <w:r w:rsidRPr="00C208B0">
              <w:rPr>
                <w:rFonts w:hint="eastAsia"/>
                <w:szCs w:val="24"/>
              </w:rPr>
              <w:t>&amp;&amp;</w:t>
            </w:r>
            <w:r w:rsidRPr="00C208B0">
              <w:rPr>
                <w:position w:val="-10"/>
                <w:szCs w:val="24"/>
              </w:rPr>
              <w:object w:dxaOrig="740" w:dyaOrig="260">
                <v:shape id="_x0000_i1671" type="#_x0000_t75" style="width:36.75pt;height:13.5pt" o:ole="">
                  <v:imagedata r:id="rId1075" o:title=""/>
                </v:shape>
                <o:OLEObject Type="Embed" ProgID="Equation.DSMT4" ShapeID="_x0000_i1671" DrawAspect="Content" ObjectID="_1495010192" r:id="rId1076"/>
              </w:object>
            </w:r>
            <w:r w:rsidRPr="00C208B0">
              <w:rPr>
                <w:rFonts w:hint="eastAsia"/>
                <w:szCs w:val="24"/>
              </w:rPr>
              <w:t>,</w:t>
            </w:r>
            <w:r w:rsidRPr="00C208B0">
              <w:rPr>
                <w:szCs w:val="24"/>
              </w:rPr>
              <w:t>where</w:t>
            </w:r>
            <w:r w:rsidRPr="00C208B0">
              <w:rPr>
                <w:rFonts w:hint="eastAsia"/>
                <w:szCs w:val="24"/>
              </w:rPr>
              <w:t xml:space="preserve"> </w:t>
            </w:r>
            <w:r w:rsidRPr="00C208B0">
              <w:rPr>
                <w:position w:val="-6"/>
                <w:szCs w:val="24"/>
              </w:rPr>
              <w:object w:dxaOrig="520" w:dyaOrig="279">
                <v:shape id="_x0000_i1672" type="#_x0000_t75" style="width:26.25pt;height:13.5pt" o:ole="">
                  <v:imagedata r:id="rId1077" o:title=""/>
                </v:shape>
                <o:OLEObject Type="Embed" ProgID="Equation.DSMT4" ShapeID="_x0000_i1672" DrawAspect="Content" ObjectID="_1495010193" r:id="rId1078"/>
              </w:object>
            </w:r>
            <w:r w:rsidRPr="00C208B0">
              <w:rPr>
                <w:rFonts w:hint="eastAsia"/>
                <w:szCs w:val="24"/>
              </w:rPr>
              <w:t>)</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w:t>
            </w:r>
            <w:r w:rsidRPr="00C208B0">
              <w:rPr>
                <w:position w:val="-10"/>
                <w:szCs w:val="24"/>
              </w:rPr>
              <w:object w:dxaOrig="3300" w:dyaOrig="320">
                <v:shape id="_x0000_i1673" type="#_x0000_t75" style="width:165pt;height:15.75pt" o:ole="">
                  <v:imagedata r:id="rId1079" o:title=""/>
                </v:shape>
                <o:OLEObject Type="Embed" ProgID="Equation.DSMT4" ShapeID="_x0000_i1673" DrawAspect="Content" ObjectID="_1495010194" r:id="rId1080"/>
              </w:object>
            </w:r>
            <w:r w:rsidRPr="00C208B0">
              <w:rPr>
                <w:rFonts w:hint="eastAsia"/>
                <w:szCs w:val="24"/>
              </w:rPr>
              <w:t>;</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Else</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w:t>
            </w:r>
            <w:r w:rsidRPr="00C208B0">
              <w:rPr>
                <w:position w:val="-10"/>
                <w:szCs w:val="24"/>
              </w:rPr>
              <w:object w:dxaOrig="1420" w:dyaOrig="320">
                <v:shape id="_x0000_i1674" type="#_x0000_t75" style="width:71.25pt;height:15.75pt" o:ole="">
                  <v:imagedata r:id="rId1081" o:title=""/>
                </v:shape>
                <o:OLEObject Type="Embed" ProgID="Equation.DSMT4" ShapeID="_x0000_i1674" DrawAspect="Content" ObjectID="_1495010195" r:id="rId1082"/>
              </w:object>
            </w:r>
            <w:r w:rsidR="005C3D4C" w:rsidRPr="00C208B0">
              <w:rPr>
                <w:rFonts w:hint="eastAsia"/>
                <w:szCs w:val="24"/>
              </w:rPr>
              <w:t>;</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w:t>
            </w:r>
            <w:r w:rsidR="007F28D7" w:rsidRPr="00C208B0">
              <w:rPr>
                <w:rFonts w:hint="eastAsia"/>
                <w:szCs w:val="24"/>
              </w:rPr>
              <w:t xml:space="preserve"> </w:t>
            </w:r>
            <w:r w:rsidRPr="00C208B0">
              <w:rPr>
                <w:rFonts w:hint="eastAsia"/>
                <w:szCs w:val="24"/>
              </w:rPr>
              <w:t>Else</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w:t>
            </w:r>
            <w:r w:rsidRPr="00C208B0">
              <w:rPr>
                <w:position w:val="-8"/>
                <w:szCs w:val="24"/>
              </w:rPr>
              <w:object w:dxaOrig="1820" w:dyaOrig="300">
                <v:shape id="_x0000_i1675" type="#_x0000_t75" style="width:90.75pt;height:15pt" o:ole="">
                  <v:imagedata r:id="rId1083" o:title=""/>
                </v:shape>
                <o:OLEObject Type="Embed" ProgID="Equation.DSMT4" ShapeID="_x0000_i1675" DrawAspect="Content" ObjectID="_1495010196" r:id="rId1084"/>
              </w:object>
            </w:r>
            <w:r w:rsidR="005C3D4C" w:rsidRPr="00C208B0">
              <w:rPr>
                <w:rFonts w:hint="eastAsia"/>
                <w:szCs w:val="24"/>
              </w:rPr>
              <w:t>;</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w:t>
            </w:r>
            <w:r w:rsidR="00C61E8B" w:rsidRPr="00C208B0">
              <w:rPr>
                <w:rFonts w:hint="eastAsia"/>
                <w:szCs w:val="24"/>
              </w:rPr>
              <w:t>找到</w:t>
            </w:r>
            <w:r w:rsidR="00C61E8B" w:rsidRPr="00C208B0">
              <w:rPr>
                <w:position w:val="-6"/>
                <w:szCs w:val="24"/>
              </w:rPr>
              <w:object w:dxaOrig="220" w:dyaOrig="220">
                <v:shape id="_x0000_i1676" type="#_x0000_t75" style="width:11.25pt;height:11.25pt" o:ole="">
                  <v:imagedata r:id="rId1054" o:title=""/>
                </v:shape>
                <o:OLEObject Type="Embed" ProgID="Equation.DSMT4" ShapeID="_x0000_i1676" DrawAspect="Content" ObjectID="_1495010197" r:id="rId1085"/>
              </w:object>
            </w:r>
            <w:r w:rsidR="00C61E8B" w:rsidRPr="00C208B0">
              <w:rPr>
                <w:rFonts w:hint="eastAsia"/>
                <w:szCs w:val="24"/>
              </w:rPr>
              <w:t xml:space="preserve"> </w:t>
            </w:r>
            <w:r w:rsidR="00C61E8B" w:rsidRPr="00C208B0">
              <w:rPr>
                <w:rFonts w:hint="eastAsia"/>
                <w:szCs w:val="24"/>
              </w:rPr>
              <w:t>和</w:t>
            </w:r>
            <w:r w:rsidR="00C61E8B" w:rsidRPr="00C208B0">
              <w:rPr>
                <w:rFonts w:hint="eastAsia"/>
                <w:szCs w:val="24"/>
              </w:rPr>
              <w:t xml:space="preserve"> </w:t>
            </w:r>
            <w:r w:rsidR="00C61E8B" w:rsidRPr="00C208B0">
              <w:rPr>
                <w:position w:val="-8"/>
                <w:szCs w:val="24"/>
              </w:rPr>
              <w:object w:dxaOrig="220" w:dyaOrig="240">
                <v:shape id="_x0000_i1677" type="#_x0000_t75" style="width:11.25pt;height:12pt" o:ole="">
                  <v:imagedata r:id="rId1064" o:title=""/>
                </v:shape>
                <o:OLEObject Type="Embed" ProgID="Equation.DSMT4" ShapeID="_x0000_i1677" DrawAspect="Content" ObjectID="_1495010198" r:id="rId1086"/>
              </w:object>
            </w:r>
            <w:r w:rsidR="00C61E8B" w:rsidRPr="00C208B0">
              <w:rPr>
                <w:rFonts w:hint="eastAsia"/>
                <w:szCs w:val="24"/>
              </w:rPr>
              <w:t>的位置，并插入</w:t>
            </w:r>
            <w:r w:rsidRPr="00C208B0">
              <w:rPr>
                <w:rFonts w:cs="Times New Roman"/>
                <w:position w:val="-10"/>
                <w:szCs w:val="24"/>
              </w:rPr>
              <w:object w:dxaOrig="560" w:dyaOrig="300">
                <v:shape id="_x0000_i1678" type="#_x0000_t75" style="width:27pt;height:14.25pt" o:ole="">
                  <v:imagedata r:id="rId1087" o:title=""/>
                </v:shape>
                <o:OLEObject Type="Embed" ProgID="Equation.DSMT4" ShapeID="_x0000_i1678" DrawAspect="Content" ObjectID="_1495010199" r:id="rId1088"/>
              </w:object>
            </w:r>
            <w:r w:rsidRPr="00C208B0">
              <w:rPr>
                <w:rFonts w:cs="Times New Roman" w:hint="eastAsia"/>
                <w:szCs w:val="24"/>
              </w:rPr>
              <w:t>;</w:t>
            </w:r>
          </w:p>
          <w:p w:rsidR="00AF4E84" w:rsidRPr="00C208B0" w:rsidRDefault="00AF4E84" w:rsidP="00C124C0">
            <w:pPr>
              <w:pStyle w:val="a4"/>
              <w:numPr>
                <w:ilvl w:val="0"/>
                <w:numId w:val="19"/>
              </w:numPr>
              <w:spacing w:line="440" w:lineRule="exact"/>
              <w:ind w:firstLineChars="0"/>
              <w:rPr>
                <w:szCs w:val="24"/>
              </w:rPr>
            </w:pPr>
            <w:r w:rsidRPr="00C208B0">
              <w:rPr>
                <w:rFonts w:hint="eastAsia"/>
                <w:szCs w:val="24"/>
              </w:rPr>
              <w:t xml:space="preserve">             </w:t>
            </w:r>
            <w:r w:rsidR="007F28D7" w:rsidRPr="00C208B0">
              <w:rPr>
                <w:rFonts w:hint="eastAsia"/>
                <w:szCs w:val="24"/>
              </w:rPr>
              <w:t>End If</w:t>
            </w:r>
            <w:r w:rsidRPr="00C208B0">
              <w:rPr>
                <w:rFonts w:hint="eastAsia"/>
                <w:szCs w:val="24"/>
              </w:rPr>
              <w:t xml:space="preserve">   </w:t>
            </w:r>
          </w:p>
          <w:p w:rsidR="007F28D7" w:rsidRPr="00C208B0" w:rsidRDefault="007F28D7" w:rsidP="00C124C0">
            <w:pPr>
              <w:pStyle w:val="a4"/>
              <w:numPr>
                <w:ilvl w:val="0"/>
                <w:numId w:val="19"/>
              </w:numPr>
              <w:spacing w:line="440" w:lineRule="exact"/>
              <w:ind w:firstLineChars="0"/>
              <w:rPr>
                <w:szCs w:val="24"/>
              </w:rPr>
            </w:pPr>
            <w:r w:rsidRPr="00C208B0">
              <w:rPr>
                <w:rFonts w:hint="eastAsia"/>
                <w:szCs w:val="24"/>
              </w:rPr>
              <w:t xml:space="preserve">        End If   </w:t>
            </w:r>
          </w:p>
          <w:p w:rsidR="007F28D7" w:rsidRPr="00C208B0" w:rsidRDefault="007F28D7" w:rsidP="00C124C0">
            <w:pPr>
              <w:pStyle w:val="a4"/>
              <w:numPr>
                <w:ilvl w:val="0"/>
                <w:numId w:val="19"/>
              </w:numPr>
              <w:spacing w:line="440" w:lineRule="exact"/>
              <w:ind w:firstLineChars="0"/>
              <w:rPr>
                <w:szCs w:val="24"/>
              </w:rPr>
            </w:pPr>
            <w:r w:rsidRPr="00C208B0">
              <w:rPr>
                <w:rFonts w:hint="eastAsia"/>
                <w:szCs w:val="24"/>
              </w:rPr>
              <w:t xml:space="preserve">    End If   </w:t>
            </w:r>
          </w:p>
          <w:p w:rsidR="007F28D7" w:rsidRPr="00C208B0" w:rsidRDefault="007F28D7" w:rsidP="00C124C0">
            <w:pPr>
              <w:pStyle w:val="a4"/>
              <w:numPr>
                <w:ilvl w:val="0"/>
                <w:numId w:val="19"/>
              </w:numPr>
              <w:spacing w:line="440" w:lineRule="exact"/>
              <w:ind w:firstLineChars="0"/>
              <w:rPr>
                <w:szCs w:val="24"/>
              </w:rPr>
            </w:pPr>
            <w:r w:rsidRPr="00C208B0">
              <w:rPr>
                <w:rFonts w:hint="eastAsia"/>
                <w:szCs w:val="24"/>
              </w:rPr>
              <w:t xml:space="preserve">End If   </w:t>
            </w:r>
          </w:p>
          <w:p w:rsidR="00DD376B" w:rsidRPr="00C208B0" w:rsidRDefault="007F28D7" w:rsidP="00C124C0">
            <w:pPr>
              <w:pStyle w:val="a4"/>
              <w:numPr>
                <w:ilvl w:val="0"/>
                <w:numId w:val="19"/>
              </w:numPr>
              <w:spacing w:line="440" w:lineRule="exact"/>
              <w:ind w:firstLineChars="0"/>
              <w:rPr>
                <w:szCs w:val="24"/>
              </w:rPr>
            </w:pPr>
            <w:r w:rsidRPr="00C208B0">
              <w:rPr>
                <w:rFonts w:hint="eastAsia"/>
                <w:szCs w:val="24"/>
              </w:rPr>
              <w:t>Return P;</w:t>
            </w:r>
          </w:p>
        </w:tc>
      </w:tr>
    </w:tbl>
    <w:p w:rsidR="008D4C0F" w:rsidRDefault="00802A90" w:rsidP="00C124C0">
      <w:pPr>
        <w:spacing w:line="440" w:lineRule="exact"/>
        <w:ind w:firstLine="420"/>
      </w:pPr>
      <w:r>
        <w:rPr>
          <w:rFonts w:hint="eastAsia"/>
        </w:rPr>
        <w:lastRenderedPageBreak/>
        <w:t xml:space="preserve">    </w:t>
      </w:r>
      <w:r>
        <w:rPr>
          <w:rFonts w:hint="eastAsia"/>
        </w:rPr>
        <w:t>对于图数据流的更新操作，除了边的插入外还包括边的删除，在本文中与对结点的删除均视为删除边的删除，即删除与该顶点相连的所有边。同样，对于删除边</w:t>
      </w:r>
      <w:r w:rsidRPr="00FA5D0D">
        <w:rPr>
          <w:position w:val="-10"/>
        </w:rPr>
        <w:object w:dxaOrig="620" w:dyaOrig="320">
          <v:shape id="_x0000_i1679" type="#_x0000_t75" style="width:30.75pt;height:15.75pt" o:ole="">
            <v:imagedata r:id="rId997" o:title=""/>
          </v:shape>
          <o:OLEObject Type="Embed" ProgID="Equation.DSMT4" ShapeID="_x0000_i1679" DrawAspect="Content" ObjectID="_1495010200" r:id="rId1089"/>
        </w:object>
      </w:r>
      <w:r>
        <w:rPr>
          <w:rFonts w:hint="eastAsia"/>
        </w:rPr>
        <w:t>，存在以下几种情况：</w:t>
      </w:r>
    </w:p>
    <w:p w:rsidR="00802A90" w:rsidRDefault="00802A90" w:rsidP="00C124C0">
      <w:pPr>
        <w:pStyle w:val="a4"/>
        <w:numPr>
          <w:ilvl w:val="0"/>
          <w:numId w:val="16"/>
        </w:numPr>
        <w:spacing w:line="440" w:lineRule="exact"/>
        <w:ind w:left="976" w:firstLineChars="0" w:hanging="420"/>
      </w:pPr>
      <w:r>
        <w:rPr>
          <w:rFonts w:hint="eastAsia"/>
        </w:rPr>
        <w:t>删除边</w:t>
      </w:r>
      <w:r w:rsidRPr="00802A90">
        <w:rPr>
          <w:position w:val="-10"/>
        </w:rPr>
        <w:object w:dxaOrig="620" w:dyaOrig="320">
          <v:shape id="_x0000_i1680" type="#_x0000_t75" style="width:31.5pt;height:15.75pt" o:ole="">
            <v:imagedata r:id="rId1090" o:title=""/>
          </v:shape>
          <o:OLEObject Type="Embed" ProgID="Equation.DSMT4" ShapeID="_x0000_i1680" DrawAspect="Content" ObjectID="_1495010201" r:id="rId1091"/>
        </w:object>
      </w:r>
      <w:r>
        <w:rPr>
          <w:rFonts w:hint="eastAsia"/>
        </w:rPr>
        <w:t>不存在；</w:t>
      </w:r>
    </w:p>
    <w:p w:rsidR="00802A90" w:rsidRDefault="00802A90" w:rsidP="00C124C0">
      <w:pPr>
        <w:pStyle w:val="a4"/>
        <w:numPr>
          <w:ilvl w:val="0"/>
          <w:numId w:val="16"/>
        </w:numPr>
        <w:spacing w:line="440" w:lineRule="exact"/>
        <w:ind w:left="567" w:firstLineChars="0" w:firstLine="0"/>
      </w:pPr>
      <w:r>
        <w:rPr>
          <w:rFonts w:hint="eastAsia"/>
        </w:rPr>
        <w:t>删除边</w:t>
      </w:r>
      <w:r w:rsidRPr="00802A90">
        <w:rPr>
          <w:position w:val="-10"/>
        </w:rPr>
        <w:object w:dxaOrig="620" w:dyaOrig="320">
          <v:shape id="_x0000_i1681" type="#_x0000_t75" style="width:31.5pt;height:15.75pt" o:ole="">
            <v:imagedata r:id="rId1090" o:title=""/>
          </v:shape>
          <o:OLEObject Type="Embed" ProgID="Equation.DSMT4" ShapeID="_x0000_i1681" DrawAspect="Content" ObjectID="_1495010202" r:id="rId1092"/>
        </w:object>
      </w:r>
      <w:r>
        <w:rPr>
          <w:rFonts w:hint="eastAsia"/>
        </w:rPr>
        <w:t>存在，删除边</w:t>
      </w:r>
      <w:r w:rsidRPr="00802A90">
        <w:rPr>
          <w:position w:val="-10"/>
        </w:rPr>
        <w:object w:dxaOrig="620" w:dyaOrig="320">
          <v:shape id="_x0000_i1682" type="#_x0000_t75" style="width:31.5pt;height:15.75pt" o:ole="">
            <v:imagedata r:id="rId1090" o:title=""/>
          </v:shape>
          <o:OLEObject Type="Embed" ProgID="Equation.DSMT4" ShapeID="_x0000_i1682" DrawAspect="Content" ObjectID="_1495010203" r:id="rId1093"/>
        </w:object>
      </w:r>
      <w:r>
        <w:rPr>
          <w:rFonts w:hint="eastAsia"/>
        </w:rPr>
        <w:t>后，没有产生孤立顶点；</w:t>
      </w:r>
    </w:p>
    <w:p w:rsidR="00802A90" w:rsidRDefault="00802A90" w:rsidP="00C124C0">
      <w:pPr>
        <w:pStyle w:val="a4"/>
        <w:numPr>
          <w:ilvl w:val="0"/>
          <w:numId w:val="16"/>
        </w:numPr>
        <w:spacing w:line="440" w:lineRule="exact"/>
        <w:ind w:left="567" w:firstLineChars="0" w:firstLine="0"/>
      </w:pPr>
      <w:r>
        <w:rPr>
          <w:rFonts w:hint="eastAsia"/>
        </w:rPr>
        <w:t>删除边</w:t>
      </w:r>
      <w:r w:rsidRPr="00802A90">
        <w:rPr>
          <w:position w:val="-10"/>
        </w:rPr>
        <w:object w:dxaOrig="620" w:dyaOrig="320">
          <v:shape id="_x0000_i1683" type="#_x0000_t75" style="width:31.5pt;height:15.75pt" o:ole="">
            <v:imagedata r:id="rId1090" o:title=""/>
          </v:shape>
          <o:OLEObject Type="Embed" ProgID="Equation.DSMT4" ShapeID="_x0000_i1683" DrawAspect="Content" ObjectID="_1495010204" r:id="rId1094"/>
        </w:object>
      </w:r>
      <w:r>
        <w:rPr>
          <w:rFonts w:hint="eastAsia"/>
        </w:rPr>
        <w:t>存在，且删除边</w:t>
      </w:r>
      <w:r w:rsidRPr="00802A90">
        <w:rPr>
          <w:position w:val="-10"/>
        </w:rPr>
        <w:object w:dxaOrig="620" w:dyaOrig="320">
          <v:shape id="_x0000_i1684" type="#_x0000_t75" style="width:31.5pt;height:15.75pt" o:ole="">
            <v:imagedata r:id="rId1090" o:title=""/>
          </v:shape>
          <o:OLEObject Type="Embed" ProgID="Equation.DSMT4" ShapeID="_x0000_i1684" DrawAspect="Content" ObjectID="_1495010205" r:id="rId1095"/>
        </w:object>
      </w:r>
      <w:r>
        <w:rPr>
          <w:rFonts w:hint="eastAsia"/>
        </w:rPr>
        <w:t>后产生了孤立顶点；</w:t>
      </w:r>
    </w:p>
    <w:p w:rsidR="007F183F" w:rsidRPr="00802A90" w:rsidRDefault="00802A90" w:rsidP="00C124C0">
      <w:pPr>
        <w:spacing w:line="440" w:lineRule="exact"/>
        <w:ind w:firstLine="420"/>
      </w:pPr>
      <w:r>
        <w:rPr>
          <w:rFonts w:hint="eastAsia"/>
        </w:rPr>
        <w:t>对于第一种情况，删除边</w:t>
      </w:r>
      <w:r w:rsidRPr="00802A90">
        <w:rPr>
          <w:position w:val="-10"/>
        </w:rPr>
        <w:object w:dxaOrig="620" w:dyaOrig="320">
          <v:shape id="_x0000_i1685" type="#_x0000_t75" style="width:31.5pt;height:15.75pt" o:ole="">
            <v:imagedata r:id="rId1090" o:title=""/>
          </v:shape>
          <o:OLEObject Type="Embed" ProgID="Equation.DSMT4" ShapeID="_x0000_i1685" DrawAspect="Content" ObjectID="_1495010206" r:id="rId1096"/>
        </w:object>
      </w:r>
      <w:r>
        <w:rPr>
          <w:rFonts w:hint="eastAsia"/>
        </w:rPr>
        <w:t>不存在主要是由于之前的结构剪枝或最近邻判断时将想要删除的这条</w:t>
      </w:r>
      <w:proofErr w:type="gramStart"/>
      <w:r>
        <w:rPr>
          <w:rFonts w:hint="eastAsia"/>
        </w:rPr>
        <w:t>边已经</w:t>
      </w:r>
      <w:proofErr w:type="gramEnd"/>
      <w:r>
        <w:rPr>
          <w:rFonts w:hint="eastAsia"/>
        </w:rPr>
        <w:t>过滤掉，此时不需要执行任何操作；第二种情况中只需直接确定待删除的边</w:t>
      </w:r>
      <w:r w:rsidRPr="00802A90">
        <w:rPr>
          <w:position w:val="-10"/>
        </w:rPr>
        <w:object w:dxaOrig="620" w:dyaOrig="320">
          <v:shape id="_x0000_i1686" type="#_x0000_t75" style="width:31.5pt;height:15.75pt" o:ole="">
            <v:imagedata r:id="rId1090" o:title=""/>
          </v:shape>
          <o:OLEObject Type="Embed" ProgID="Equation.DSMT4" ShapeID="_x0000_i1686" DrawAspect="Content" ObjectID="_1495010207" r:id="rId1097"/>
        </w:object>
      </w:r>
      <w:r>
        <w:rPr>
          <w:rFonts w:hint="eastAsia"/>
        </w:rPr>
        <w:t>所在具体位置，将边</w:t>
      </w:r>
      <w:r w:rsidRPr="00802A90">
        <w:rPr>
          <w:position w:val="-10"/>
        </w:rPr>
        <w:object w:dxaOrig="620" w:dyaOrig="320">
          <v:shape id="_x0000_i1687" type="#_x0000_t75" style="width:31.5pt;height:15.75pt" o:ole="">
            <v:imagedata r:id="rId1090" o:title=""/>
          </v:shape>
          <o:OLEObject Type="Embed" ProgID="Equation.DSMT4" ShapeID="_x0000_i1687" DrawAspect="Content" ObjectID="_1495010208" r:id="rId1098"/>
        </w:object>
      </w:r>
      <w:r>
        <w:rPr>
          <w:rFonts w:hint="eastAsia"/>
        </w:rPr>
        <w:t>从对应图的边集合中删除即可；对于最后一种情况确定待删除的边</w:t>
      </w:r>
      <w:r w:rsidRPr="00802A90">
        <w:rPr>
          <w:position w:val="-10"/>
        </w:rPr>
        <w:object w:dxaOrig="620" w:dyaOrig="320">
          <v:shape id="_x0000_i1688" type="#_x0000_t75" style="width:31.5pt;height:15.75pt" o:ole="">
            <v:imagedata r:id="rId1090" o:title=""/>
          </v:shape>
          <o:OLEObject Type="Embed" ProgID="Equation.DSMT4" ShapeID="_x0000_i1688" DrawAspect="Content" ObjectID="_1495010209" r:id="rId1099"/>
        </w:object>
      </w:r>
      <w:r>
        <w:rPr>
          <w:rFonts w:hint="eastAsia"/>
        </w:rPr>
        <w:t>所在具体位置并将边</w:t>
      </w:r>
      <w:r w:rsidRPr="00802A90">
        <w:rPr>
          <w:position w:val="-10"/>
        </w:rPr>
        <w:object w:dxaOrig="620" w:dyaOrig="320">
          <v:shape id="_x0000_i1689" type="#_x0000_t75" style="width:31.5pt;height:15.75pt" o:ole="">
            <v:imagedata r:id="rId1090" o:title=""/>
          </v:shape>
          <o:OLEObject Type="Embed" ProgID="Equation.DSMT4" ShapeID="_x0000_i1689" DrawAspect="Content" ObjectID="_1495010210" r:id="rId1100"/>
        </w:object>
      </w:r>
      <w:r>
        <w:rPr>
          <w:rFonts w:hint="eastAsia"/>
        </w:rPr>
        <w:t>从对应图的边集合中删除之后，再将</w:t>
      </w:r>
      <w:r w:rsidR="008A4087">
        <w:rPr>
          <w:rFonts w:hint="eastAsia"/>
        </w:rPr>
        <w:t>该</w:t>
      </w:r>
      <w:r>
        <w:rPr>
          <w:rFonts w:hint="eastAsia"/>
        </w:rPr>
        <w:t>顶点从对应图的顶点集合中删除。</w:t>
      </w:r>
      <w:r w:rsidR="00431CB1">
        <w:rPr>
          <w:rFonts w:hint="eastAsia"/>
        </w:rPr>
        <w:t>删除边时图数据流更新的具体算法如</w:t>
      </w:r>
      <w:r w:rsidR="007F183F">
        <w:rPr>
          <w:rFonts w:hint="eastAsia"/>
        </w:rPr>
        <w:t>下</w:t>
      </w:r>
      <w:r>
        <w:rPr>
          <w:rFonts w:hint="eastAsia"/>
        </w:rPr>
        <w:t>：</w:t>
      </w:r>
    </w:p>
    <w:p w:rsidR="00431CB1" w:rsidRPr="00DD376B" w:rsidRDefault="00431CB1" w:rsidP="00592E0A">
      <w:pPr>
        <w:spacing w:line="240" w:lineRule="auto"/>
        <w:jc w:val="center"/>
        <w:rPr>
          <w:rFonts w:cs="Times New Roman"/>
          <w:sz w:val="21"/>
          <w:szCs w:val="21"/>
        </w:rPr>
      </w:pPr>
      <w:r w:rsidRPr="00DD376B">
        <w:rPr>
          <w:rFonts w:cs="Times New Roman"/>
          <w:sz w:val="21"/>
          <w:szCs w:val="21"/>
        </w:rPr>
        <w:t>表</w:t>
      </w:r>
      <w:r w:rsidRPr="00DD376B">
        <w:rPr>
          <w:rFonts w:cs="Times New Roman"/>
          <w:sz w:val="21"/>
          <w:szCs w:val="21"/>
        </w:rPr>
        <w:t>3.</w:t>
      </w:r>
      <w:r>
        <w:rPr>
          <w:rFonts w:cs="Times New Roman" w:hint="eastAsia"/>
          <w:sz w:val="21"/>
          <w:szCs w:val="21"/>
        </w:rPr>
        <w:t>4</w:t>
      </w:r>
      <w:r w:rsidR="00BF158D">
        <w:rPr>
          <w:rFonts w:cs="Times New Roman" w:hint="eastAsia"/>
          <w:sz w:val="21"/>
          <w:szCs w:val="21"/>
        </w:rPr>
        <w:t xml:space="preserve"> </w:t>
      </w:r>
      <w:r w:rsidRPr="00DD376B">
        <w:rPr>
          <w:rFonts w:cs="Times New Roman" w:hint="eastAsia"/>
          <w:sz w:val="21"/>
          <w:szCs w:val="21"/>
        </w:rPr>
        <w:t>动态维护分区——边</w:t>
      </w:r>
      <w:r>
        <w:rPr>
          <w:rFonts w:cs="Times New Roman" w:hint="eastAsia"/>
          <w:sz w:val="21"/>
          <w:szCs w:val="21"/>
        </w:rPr>
        <w:t>的删除</w:t>
      </w:r>
    </w:p>
    <w:p w:rsidR="00431CB1" w:rsidRPr="00DD376B" w:rsidRDefault="00431CB1" w:rsidP="00592E0A">
      <w:pPr>
        <w:spacing w:line="240" w:lineRule="auto"/>
        <w:jc w:val="center"/>
        <w:rPr>
          <w:rFonts w:cs="Times New Roman"/>
          <w:sz w:val="21"/>
          <w:szCs w:val="21"/>
        </w:rPr>
      </w:pPr>
      <w:r w:rsidRPr="00DD376B">
        <w:rPr>
          <w:rFonts w:cs="Times New Roman" w:hint="eastAsia"/>
          <w:sz w:val="21"/>
          <w:szCs w:val="21"/>
        </w:rPr>
        <w:t>Table 3.</w:t>
      </w:r>
      <w:r>
        <w:rPr>
          <w:rFonts w:cs="Times New Roman" w:hint="eastAsia"/>
          <w:sz w:val="21"/>
          <w:szCs w:val="21"/>
        </w:rPr>
        <w:t>4</w:t>
      </w:r>
      <w:r w:rsidRPr="00DD376B">
        <w:rPr>
          <w:rFonts w:cs="Times New Roman" w:hint="eastAsia"/>
          <w:sz w:val="21"/>
          <w:szCs w:val="21"/>
        </w:rPr>
        <w:t xml:space="preserve"> </w:t>
      </w:r>
      <w:r w:rsidRPr="00DD376B">
        <w:rPr>
          <w:rFonts w:cs="Times New Roman"/>
          <w:sz w:val="21"/>
          <w:szCs w:val="21"/>
        </w:rPr>
        <w:t>Dynamic maintenance of partition</w:t>
      </w:r>
      <w:r w:rsidRPr="00DD376B">
        <w:rPr>
          <w:rFonts w:cs="Times New Roman" w:hint="eastAsia"/>
          <w:sz w:val="21"/>
          <w:szCs w:val="21"/>
        </w:rPr>
        <w:t>-</w:t>
      </w:r>
      <w:r>
        <w:rPr>
          <w:rFonts w:cs="Times New Roman" w:hint="eastAsia"/>
          <w:sz w:val="21"/>
          <w:szCs w:val="21"/>
        </w:rPr>
        <w:t xml:space="preserve">Delete </w:t>
      </w:r>
      <w:r w:rsidRPr="00DD376B">
        <w:rPr>
          <w:rFonts w:cs="Times New Roman" w:hint="eastAsia"/>
          <w:sz w:val="21"/>
          <w:szCs w:val="21"/>
        </w:rPr>
        <w:t>edge</w:t>
      </w:r>
    </w:p>
    <w:tbl>
      <w:tblPr>
        <w:tblW w:w="6196" w:type="dxa"/>
        <w:jc w:val="center"/>
        <w:tblBorders>
          <w:top w:val="single" w:sz="12" w:space="0" w:color="000000"/>
          <w:bottom w:val="single" w:sz="12" w:space="0" w:color="000000"/>
        </w:tblBorders>
        <w:tblLayout w:type="fixed"/>
        <w:tblLook w:val="0000" w:firstRow="0" w:lastRow="0" w:firstColumn="0" w:lastColumn="0" w:noHBand="0" w:noVBand="0"/>
      </w:tblPr>
      <w:tblGrid>
        <w:gridCol w:w="6196"/>
      </w:tblGrid>
      <w:tr w:rsidR="00431CB1" w:rsidRPr="00C208B0" w:rsidTr="00431CB1">
        <w:trPr>
          <w:trHeight w:val="270"/>
          <w:jc w:val="center"/>
        </w:trPr>
        <w:tc>
          <w:tcPr>
            <w:tcW w:w="6196" w:type="dxa"/>
            <w:tcBorders>
              <w:bottom w:val="single" w:sz="4" w:space="0" w:color="auto"/>
            </w:tcBorders>
          </w:tcPr>
          <w:p w:rsidR="00431CB1" w:rsidRPr="00C208B0" w:rsidRDefault="00431CB1" w:rsidP="00C124C0">
            <w:pPr>
              <w:adjustRightInd w:val="0"/>
              <w:snapToGrid w:val="0"/>
              <w:spacing w:line="440" w:lineRule="exact"/>
              <w:textAlignment w:val="center"/>
              <w:rPr>
                <w:rFonts w:cs="Times New Roman"/>
                <w:szCs w:val="24"/>
              </w:rPr>
            </w:pPr>
            <w:r w:rsidRPr="00C208B0">
              <w:rPr>
                <w:rFonts w:cs="Times New Roman"/>
                <w:b/>
                <w:szCs w:val="24"/>
              </w:rPr>
              <w:t>算法</w:t>
            </w:r>
            <w:r w:rsidRPr="00C208B0">
              <w:rPr>
                <w:rFonts w:cs="Times New Roman" w:hint="eastAsia"/>
                <w:b/>
                <w:szCs w:val="24"/>
              </w:rPr>
              <w:t>3.4</w:t>
            </w:r>
            <w:r w:rsidRPr="00C208B0">
              <w:rPr>
                <w:rFonts w:cs="Times New Roman"/>
                <w:b/>
                <w:szCs w:val="24"/>
              </w:rPr>
              <w:t xml:space="preserve"> </w:t>
            </w:r>
            <w:r w:rsidRPr="00C208B0">
              <w:rPr>
                <w:rFonts w:cs="Times New Roman"/>
                <w:b/>
                <w:szCs w:val="24"/>
              </w:rPr>
              <w:object w:dxaOrig="1719" w:dyaOrig="320">
                <v:shape id="_x0000_i1690" type="#_x0000_t75" style="width:85.5pt;height:15.75pt" o:ole="">
                  <v:imagedata r:id="rId1101" o:title=""/>
                </v:shape>
                <o:OLEObject Type="Embed" ProgID="Equation.DSMT4" ShapeID="_x0000_i1690" DrawAspect="Content" ObjectID="_1495010211" r:id="rId1102"/>
              </w:object>
            </w:r>
          </w:p>
        </w:tc>
      </w:tr>
      <w:tr w:rsidR="00431CB1" w:rsidRPr="00C208B0" w:rsidTr="00431CB1">
        <w:trPr>
          <w:trHeight w:val="478"/>
          <w:jc w:val="center"/>
        </w:trPr>
        <w:tc>
          <w:tcPr>
            <w:tcW w:w="6196" w:type="dxa"/>
            <w:tcBorders>
              <w:top w:val="single" w:sz="4" w:space="0" w:color="auto"/>
              <w:bottom w:val="nil"/>
            </w:tcBorders>
          </w:tcPr>
          <w:p w:rsidR="00431CB1" w:rsidRPr="00C208B0" w:rsidRDefault="00431CB1" w:rsidP="00C124C0">
            <w:pPr>
              <w:adjustRightInd w:val="0"/>
              <w:snapToGrid w:val="0"/>
              <w:spacing w:line="440" w:lineRule="exact"/>
              <w:rPr>
                <w:rFonts w:cs="Times New Roman"/>
                <w:szCs w:val="24"/>
              </w:rPr>
            </w:pPr>
            <w:r w:rsidRPr="00C208B0">
              <w:rPr>
                <w:rFonts w:cs="Times New Roman"/>
                <w:b/>
                <w:szCs w:val="24"/>
              </w:rPr>
              <w:t>输入：</w:t>
            </w:r>
            <w:r w:rsidRPr="00C208B0">
              <w:rPr>
                <w:rFonts w:cs="Times New Roman"/>
                <w:position w:val="-10"/>
                <w:szCs w:val="24"/>
              </w:rPr>
              <w:object w:dxaOrig="1460" w:dyaOrig="300">
                <v:shape id="_x0000_i1691" type="#_x0000_t75" style="width:73.5pt;height:15.75pt" o:ole="">
                  <v:imagedata r:id="rId1035" o:title=""/>
                </v:shape>
                <o:OLEObject Type="Embed" ProgID="Equation.DSMT4" ShapeID="_x0000_i1691" DrawAspect="Content" ObjectID="_1495010212" r:id="rId1103"/>
              </w:object>
            </w:r>
            <w:r w:rsidRPr="00C208B0">
              <w:rPr>
                <w:rFonts w:cs="Times New Roman" w:hint="eastAsia"/>
                <w:szCs w:val="24"/>
              </w:rPr>
              <w:t>：图数据流的分区</w:t>
            </w:r>
          </w:p>
          <w:p w:rsidR="00431CB1" w:rsidRPr="00C208B0" w:rsidRDefault="00431CB1" w:rsidP="00C124C0">
            <w:pPr>
              <w:adjustRightInd w:val="0"/>
              <w:snapToGrid w:val="0"/>
              <w:spacing w:line="440" w:lineRule="exact"/>
              <w:rPr>
                <w:rFonts w:cs="Times New Roman"/>
                <w:szCs w:val="24"/>
              </w:rPr>
            </w:pPr>
            <w:r w:rsidRPr="00C208B0">
              <w:rPr>
                <w:rFonts w:cs="Times New Roman"/>
                <w:szCs w:val="24"/>
              </w:rPr>
              <w:t xml:space="preserve">      </w:t>
            </w:r>
            <w:r w:rsidRPr="00C208B0">
              <w:rPr>
                <w:position w:val="-10"/>
                <w:szCs w:val="24"/>
              </w:rPr>
              <w:object w:dxaOrig="2040" w:dyaOrig="320">
                <v:shape id="_x0000_i1692" type="#_x0000_t75" style="width:102pt;height:15.75pt" o:ole="">
                  <v:imagedata r:id="rId388" o:title=""/>
                </v:shape>
                <o:OLEObject Type="Embed" ProgID="Equation.DSMT4" ShapeID="_x0000_i1692" DrawAspect="Content" ObjectID="_1495010213" r:id="rId1104"/>
              </w:object>
            </w:r>
            <w:r w:rsidRPr="00C208B0">
              <w:rPr>
                <w:rFonts w:cs="Times New Roman"/>
                <w:szCs w:val="24"/>
              </w:rPr>
              <w:t>：查询图</w:t>
            </w:r>
          </w:p>
          <w:p w:rsidR="00431CB1" w:rsidRPr="00C208B0" w:rsidRDefault="00C124C0" w:rsidP="00C124C0">
            <w:pPr>
              <w:adjustRightInd w:val="0"/>
              <w:snapToGrid w:val="0"/>
              <w:spacing w:line="440" w:lineRule="exact"/>
              <w:ind w:firstLineChars="300" w:firstLine="720"/>
              <w:rPr>
                <w:rFonts w:cs="Times New Roman"/>
                <w:szCs w:val="24"/>
              </w:rPr>
            </w:pPr>
            <w:r>
              <w:rPr>
                <w:rFonts w:hint="eastAsia"/>
                <w:noProof/>
                <w:szCs w:val="24"/>
              </w:rPr>
              <mc:AlternateContent>
                <mc:Choice Requires="wps">
                  <w:drawing>
                    <wp:anchor distT="0" distB="0" distL="114300" distR="114300" simplePos="0" relativeHeight="251667456" behindDoc="0" locked="0" layoutInCell="1" allowOverlap="1" wp14:anchorId="224ED970" wp14:editId="45F851EA">
                      <wp:simplePos x="0" y="0"/>
                      <wp:positionH relativeFrom="column">
                        <wp:posOffset>42545</wp:posOffset>
                      </wp:positionH>
                      <wp:positionV relativeFrom="paragraph">
                        <wp:posOffset>353695</wp:posOffset>
                      </wp:positionV>
                      <wp:extent cx="3848100" cy="0"/>
                      <wp:effectExtent l="0" t="0" r="19050" b="19050"/>
                      <wp:wrapNone/>
                      <wp:docPr id="10" name="直接连接符 10"/>
                      <wp:cNvGraphicFramePr/>
                      <a:graphic xmlns:a="http://schemas.openxmlformats.org/drawingml/2006/main">
                        <a:graphicData uri="http://schemas.microsoft.com/office/word/2010/wordprocessingShape">
                          <wps:wsp>
                            <wps:cNvCnPr/>
                            <wps:spPr>
                              <a:xfrm>
                                <a:off x="0" y="0"/>
                                <a:ext cx="3848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10"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3.35pt,27.85pt" to="306.3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" strokecolor="black [3040]"/>
                  </w:pict>
                </mc:Fallback>
              </mc:AlternateContent>
            </w:r>
            <w:r w:rsidR="00431CB1" w:rsidRPr="00C208B0">
              <w:rPr>
                <w:rFonts w:cs="Times New Roman"/>
                <w:position w:val="-10"/>
                <w:szCs w:val="24"/>
              </w:rPr>
              <w:object w:dxaOrig="859" w:dyaOrig="300">
                <v:shape id="_x0000_i1693" type="#_x0000_t75" style="width:41.25pt;height:14.25pt" o:ole="">
                  <v:imagedata r:id="rId1038" o:title=""/>
                </v:shape>
                <o:OLEObject Type="Embed" ProgID="Equation.DSMT4" ShapeID="_x0000_i1693" DrawAspect="Content" ObjectID="_1495010214" r:id="rId1105"/>
              </w:object>
            </w:r>
            <w:r w:rsidR="00431CB1" w:rsidRPr="00C208B0">
              <w:rPr>
                <w:rFonts w:cs="Times New Roman"/>
                <w:szCs w:val="24"/>
              </w:rPr>
              <w:t>：</w:t>
            </w:r>
            <w:r w:rsidR="00431CB1" w:rsidRPr="00C208B0">
              <w:rPr>
                <w:rFonts w:cs="Times New Roman" w:hint="eastAsia"/>
                <w:szCs w:val="24"/>
              </w:rPr>
              <w:t>删除的边</w:t>
            </w:r>
          </w:p>
          <w:p w:rsidR="00431CB1" w:rsidRPr="00C208B0" w:rsidRDefault="00431CB1" w:rsidP="00C124C0">
            <w:pPr>
              <w:adjustRightInd w:val="0"/>
              <w:snapToGrid w:val="0"/>
              <w:spacing w:line="440" w:lineRule="exact"/>
              <w:rPr>
                <w:rFonts w:cs="Times New Roman"/>
                <w:szCs w:val="24"/>
              </w:rPr>
            </w:pPr>
            <w:r w:rsidRPr="00C208B0">
              <w:rPr>
                <w:rFonts w:cs="Times New Roman"/>
                <w:b/>
                <w:szCs w:val="24"/>
              </w:rPr>
              <w:lastRenderedPageBreak/>
              <w:t>输出：</w:t>
            </w:r>
            <w:r w:rsidRPr="00C208B0">
              <w:rPr>
                <w:rFonts w:cs="Times New Roman" w:hint="eastAsia"/>
                <w:szCs w:val="24"/>
              </w:rPr>
              <w:t>更新后的分区</w:t>
            </w:r>
            <w:r w:rsidR="008A4087" w:rsidRPr="00C208B0">
              <w:rPr>
                <w:rFonts w:cs="Times New Roman"/>
                <w:position w:val="-4"/>
                <w:szCs w:val="24"/>
              </w:rPr>
              <w:object w:dxaOrig="240" w:dyaOrig="260">
                <v:shape id="_x0000_i1694" type="#_x0000_t75" style="width:12pt;height:13.5pt" o:ole="">
                  <v:imagedata r:id="rId1106" o:title=""/>
                </v:shape>
                <o:OLEObject Type="Embed" ProgID="Equation.DSMT4" ShapeID="_x0000_i1694" DrawAspect="Content" ObjectID="_1495010215" r:id="rId1107"/>
              </w:object>
            </w:r>
          </w:p>
          <w:p w:rsidR="008A4087" w:rsidRPr="00C208B0" w:rsidRDefault="008A4087" w:rsidP="00C124C0">
            <w:pPr>
              <w:numPr>
                <w:ilvl w:val="0"/>
                <w:numId w:val="17"/>
              </w:numPr>
              <w:adjustRightInd w:val="0"/>
              <w:snapToGrid w:val="0"/>
              <w:spacing w:line="440" w:lineRule="exact"/>
              <w:ind w:left="357" w:hanging="357"/>
              <w:rPr>
                <w:rFonts w:cs="Times New Roman"/>
                <w:szCs w:val="24"/>
              </w:rPr>
            </w:pPr>
            <w:r w:rsidRPr="00C208B0">
              <w:rPr>
                <w:rFonts w:cs="Times New Roman" w:hint="eastAsia"/>
                <w:szCs w:val="24"/>
              </w:rPr>
              <w:t>If(</w:t>
            </w:r>
            <w:r w:rsidRPr="00C208B0">
              <w:rPr>
                <w:rFonts w:cs="Times New Roman"/>
                <w:position w:val="-6"/>
                <w:szCs w:val="24"/>
              </w:rPr>
              <w:object w:dxaOrig="580" w:dyaOrig="260">
                <v:shape id="_x0000_i1695" type="#_x0000_t75" style="width:28.5pt;height:12.75pt" o:ole="">
                  <v:imagedata r:id="rId1108" o:title=""/>
                </v:shape>
                <o:OLEObject Type="Embed" ProgID="Equation.DSMT4" ShapeID="_x0000_i1695" DrawAspect="Content" ObjectID="_1495010216" r:id="rId1109"/>
              </w:object>
            </w:r>
            <w:r w:rsidRPr="00C208B0">
              <w:rPr>
                <w:rFonts w:cs="Times New Roman" w:hint="eastAsia"/>
                <w:szCs w:val="24"/>
              </w:rPr>
              <w:t>)</w:t>
            </w:r>
          </w:p>
          <w:p w:rsidR="008A4087" w:rsidRPr="00C208B0" w:rsidRDefault="008A4087" w:rsidP="00C124C0">
            <w:pPr>
              <w:numPr>
                <w:ilvl w:val="0"/>
                <w:numId w:val="17"/>
              </w:numPr>
              <w:adjustRightInd w:val="0"/>
              <w:snapToGrid w:val="0"/>
              <w:spacing w:line="440" w:lineRule="exact"/>
              <w:ind w:left="357" w:hanging="357"/>
              <w:rPr>
                <w:rFonts w:cs="Times New Roman"/>
                <w:szCs w:val="24"/>
              </w:rPr>
            </w:pPr>
            <w:r w:rsidRPr="00C208B0">
              <w:rPr>
                <w:rFonts w:cs="Times New Roman" w:hint="eastAsia"/>
                <w:szCs w:val="24"/>
              </w:rPr>
              <w:t xml:space="preserve">    </w:t>
            </w:r>
            <w:proofErr w:type="gramStart"/>
            <w:r w:rsidR="00C61E8B" w:rsidRPr="00C208B0">
              <w:rPr>
                <w:rFonts w:cs="Times New Roman" w:hint="eastAsia"/>
                <w:szCs w:val="24"/>
              </w:rPr>
              <w:t>找到边</w:t>
            </w:r>
            <w:proofErr w:type="gramEnd"/>
            <w:r w:rsidR="00C61E8B" w:rsidRPr="00C208B0">
              <w:rPr>
                <w:rFonts w:cs="Times New Roman"/>
                <w:position w:val="-6"/>
                <w:szCs w:val="24"/>
              </w:rPr>
              <w:object w:dxaOrig="180" w:dyaOrig="220">
                <v:shape id="_x0000_i1696" type="#_x0000_t75" style="width:9pt;height:11.25pt" o:ole="">
                  <v:imagedata r:id="rId1110" o:title=""/>
                </v:shape>
                <o:OLEObject Type="Embed" ProgID="Equation.DSMT4" ShapeID="_x0000_i1696" DrawAspect="Content" ObjectID="_1495010217" r:id="rId1111"/>
              </w:object>
            </w:r>
            <w:r w:rsidR="00C61E8B" w:rsidRPr="00C208B0">
              <w:rPr>
                <w:rFonts w:cs="Times New Roman" w:hint="eastAsia"/>
                <w:szCs w:val="24"/>
              </w:rPr>
              <w:t>所在图</w:t>
            </w:r>
            <w:r w:rsidRPr="00C208B0">
              <w:rPr>
                <w:rFonts w:cs="Times New Roman"/>
                <w:position w:val="-10"/>
                <w:szCs w:val="24"/>
              </w:rPr>
              <w:object w:dxaOrig="380" w:dyaOrig="260">
                <v:shape id="_x0000_i1697" type="#_x0000_t75" style="width:18.75pt;height:13.5pt" o:ole="">
                  <v:imagedata r:id="rId1112" o:title=""/>
                </v:shape>
                <o:OLEObject Type="Embed" ProgID="Equation.DSMT4" ShapeID="_x0000_i1697" DrawAspect="Content" ObjectID="_1495010218" r:id="rId1113"/>
              </w:object>
            </w:r>
            <w:r w:rsidR="00C61E8B" w:rsidRPr="00C208B0">
              <w:rPr>
                <w:rFonts w:cs="Times New Roman" w:hint="eastAsia"/>
                <w:szCs w:val="24"/>
              </w:rPr>
              <w:t>，即</w:t>
            </w:r>
            <w:r w:rsidRPr="00C208B0">
              <w:rPr>
                <w:rFonts w:cs="Times New Roman" w:hint="eastAsia"/>
                <w:szCs w:val="24"/>
              </w:rPr>
              <w:t xml:space="preserve"> </w:t>
            </w:r>
            <w:r w:rsidR="00145842" w:rsidRPr="00C208B0">
              <w:rPr>
                <w:rFonts w:cs="Times New Roman"/>
                <w:position w:val="-10"/>
                <w:szCs w:val="24"/>
              </w:rPr>
              <w:object w:dxaOrig="859" w:dyaOrig="320">
                <v:shape id="_x0000_i1698" type="#_x0000_t75" style="width:42.75pt;height:15.75pt" o:ole="">
                  <v:imagedata r:id="rId1114" o:title=""/>
                </v:shape>
                <o:OLEObject Type="Embed" ProgID="Equation.DSMT4" ShapeID="_x0000_i1698" DrawAspect="Content" ObjectID="_1495010219" r:id="rId1115"/>
              </w:object>
            </w:r>
            <w:r w:rsidRPr="00C208B0">
              <w:rPr>
                <w:rFonts w:cs="Times New Roman"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If(</w:t>
            </w:r>
            <w:r w:rsidR="00C61E8B" w:rsidRPr="00C208B0">
              <w:rPr>
                <w:rFonts w:hint="eastAsia"/>
                <w:szCs w:val="24"/>
              </w:rPr>
              <w:t>如果不存在顶点</w:t>
            </w:r>
            <w:r w:rsidRPr="00C208B0">
              <w:rPr>
                <w:rFonts w:cs="Times New Roman"/>
                <w:position w:val="-6"/>
                <w:szCs w:val="24"/>
              </w:rPr>
              <w:object w:dxaOrig="240" w:dyaOrig="200">
                <v:shape id="_x0000_i1699" type="#_x0000_t75" style="width:12pt;height:9.75pt" o:ole="">
                  <v:imagedata r:id="rId1116" o:title=""/>
                </v:shape>
                <o:OLEObject Type="Embed" ProgID="Equation.DSMT4" ShapeID="_x0000_i1699" DrawAspect="Content" ObjectID="_1495010220" r:id="rId1117"/>
              </w:object>
            </w:r>
            <w:r w:rsidRPr="00C208B0">
              <w:rPr>
                <w:rFonts w:cs="Times New Roman" w:hint="eastAsia"/>
                <w:szCs w:val="24"/>
              </w:rPr>
              <w:t>,</w:t>
            </w:r>
            <w:r w:rsidR="00C61E8B" w:rsidRPr="00C208B0">
              <w:rPr>
                <w:rFonts w:cs="Times New Roman" w:hint="eastAsia"/>
                <w:szCs w:val="24"/>
              </w:rPr>
              <w:t>使得</w:t>
            </w:r>
            <w:r w:rsidRPr="00C208B0">
              <w:rPr>
                <w:rFonts w:cs="Times New Roman" w:hint="eastAsia"/>
                <w:szCs w:val="24"/>
              </w:rPr>
              <w:t xml:space="preserve"> </w:t>
            </w:r>
            <w:r w:rsidRPr="00C208B0">
              <w:rPr>
                <w:rFonts w:cs="Times New Roman"/>
                <w:position w:val="-10"/>
                <w:szCs w:val="24"/>
              </w:rPr>
              <w:object w:dxaOrig="1180" w:dyaOrig="300">
                <v:shape id="_x0000_i1700" type="#_x0000_t75" style="width:57.75pt;height:14.25pt" o:ole="">
                  <v:imagedata r:id="rId1118" o:title=""/>
                </v:shape>
                <o:OLEObject Type="Embed" ProgID="Equation.DSMT4" ShapeID="_x0000_i1700" DrawAspect="Content" ObjectID="_1495010221" r:id="rId1119"/>
              </w:object>
            </w:r>
            <w:r w:rsidRPr="00C208B0">
              <w:rPr>
                <w:rFonts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cs="Times New Roman" w:hint="eastAsia"/>
                <w:szCs w:val="24"/>
              </w:rPr>
              <w:t xml:space="preserve">        </w:t>
            </w:r>
            <w:r w:rsidRPr="00C208B0">
              <w:rPr>
                <w:position w:val="-10"/>
                <w:szCs w:val="24"/>
              </w:rPr>
              <w:object w:dxaOrig="2160" w:dyaOrig="320">
                <v:shape id="_x0000_i1701" type="#_x0000_t75" style="width:108pt;height:15.75pt" o:ole="">
                  <v:imagedata r:id="rId1120" o:title=""/>
                </v:shape>
                <o:OLEObject Type="Embed" ProgID="Equation.DSMT4" ShapeID="_x0000_i1701" DrawAspect="Content" ObjectID="_1495010222" r:id="rId1121"/>
              </w:object>
            </w:r>
            <w:r w:rsidRPr="00C208B0">
              <w:rPr>
                <w:rFonts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w:t>
            </w:r>
            <w:r w:rsidRPr="00C208B0">
              <w:rPr>
                <w:position w:val="-10"/>
                <w:szCs w:val="24"/>
              </w:rPr>
              <w:object w:dxaOrig="1680" w:dyaOrig="320">
                <v:shape id="_x0000_i1702" type="#_x0000_t75" style="width:84pt;height:15.75pt" o:ole="">
                  <v:imagedata r:id="rId1122" o:title=""/>
                </v:shape>
                <o:OLEObject Type="Embed" ProgID="Equation.DSMT4" ShapeID="_x0000_i1702" DrawAspect="Content" ObjectID="_1495010223" r:id="rId1123"/>
              </w:object>
            </w:r>
            <w:r w:rsidRPr="00C208B0">
              <w:rPr>
                <w:rFonts w:hint="eastAsia"/>
                <w:szCs w:val="24"/>
              </w:rPr>
              <w:t>;</w:t>
            </w:r>
          </w:p>
          <w:p w:rsidR="00E63B7E" w:rsidRPr="00C124C0" w:rsidRDefault="00C61E8B"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If(</w:t>
            </w:r>
            <w:r w:rsidRPr="00C208B0">
              <w:rPr>
                <w:rFonts w:hint="eastAsia"/>
                <w:szCs w:val="24"/>
              </w:rPr>
              <w:t>如果不存在顶点</w:t>
            </w:r>
            <w:r w:rsidR="00145842" w:rsidRPr="00C208B0">
              <w:rPr>
                <w:rFonts w:cs="Times New Roman"/>
                <w:position w:val="-6"/>
                <w:szCs w:val="24"/>
              </w:rPr>
              <w:object w:dxaOrig="220" w:dyaOrig="200">
                <v:shape id="_x0000_i1703" type="#_x0000_t75" style="width:11.25pt;height:9.75pt" o:ole="">
                  <v:imagedata r:id="rId1124" o:title=""/>
                </v:shape>
                <o:OLEObject Type="Embed" ProgID="Equation.DSMT4" ShapeID="_x0000_i1703" DrawAspect="Content" ObjectID="_1495010224" r:id="rId1125"/>
              </w:object>
            </w:r>
            <w:r w:rsidR="00145842" w:rsidRPr="00C208B0">
              <w:rPr>
                <w:rFonts w:cs="Times New Roman" w:hint="eastAsia"/>
                <w:szCs w:val="24"/>
              </w:rPr>
              <w:t xml:space="preserve">, </w:t>
            </w:r>
            <w:r w:rsidRPr="00C208B0">
              <w:rPr>
                <w:rFonts w:cs="Times New Roman" w:hint="eastAsia"/>
                <w:szCs w:val="24"/>
              </w:rPr>
              <w:t>使得</w:t>
            </w:r>
            <w:r w:rsidR="00145842" w:rsidRPr="00C208B0">
              <w:rPr>
                <w:rFonts w:cs="Times New Roman"/>
                <w:position w:val="-10"/>
                <w:szCs w:val="24"/>
              </w:rPr>
              <w:object w:dxaOrig="1160" w:dyaOrig="300">
                <v:shape id="_x0000_i1704" type="#_x0000_t75" style="width:57pt;height:14.25pt" o:ole="">
                  <v:imagedata r:id="rId1126" o:title=""/>
                </v:shape>
                <o:OLEObject Type="Embed" ProgID="Equation.DSMT4" ShapeID="_x0000_i1704" DrawAspect="Content" ObjectID="_1495010225" r:id="rId1127"/>
              </w:object>
            </w:r>
            <w:r w:rsidR="00145842" w:rsidRPr="00C208B0">
              <w:rPr>
                <w:rFonts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w:t>
            </w:r>
            <w:r w:rsidRPr="00C208B0">
              <w:rPr>
                <w:position w:val="-10"/>
                <w:szCs w:val="24"/>
              </w:rPr>
              <w:object w:dxaOrig="2160" w:dyaOrig="320">
                <v:shape id="_x0000_i1705" type="#_x0000_t75" style="width:108pt;height:15.75pt" o:ole="">
                  <v:imagedata r:id="rId1120" o:title=""/>
                </v:shape>
                <o:OLEObject Type="Embed" ProgID="Equation.DSMT4" ShapeID="_x0000_i1705" DrawAspect="Content" ObjectID="_1495010226" r:id="rId1128"/>
              </w:object>
            </w:r>
            <w:r w:rsidRPr="00C208B0">
              <w:rPr>
                <w:rFonts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w:t>
            </w:r>
            <w:r w:rsidRPr="00C208B0">
              <w:rPr>
                <w:position w:val="-10"/>
                <w:szCs w:val="24"/>
              </w:rPr>
              <w:object w:dxaOrig="1680" w:dyaOrig="320">
                <v:shape id="_x0000_i1706" type="#_x0000_t75" style="width:84pt;height:15.75pt" o:ole="">
                  <v:imagedata r:id="rId1129" o:title=""/>
                </v:shape>
                <o:OLEObject Type="Embed" ProgID="Equation.DSMT4" ShapeID="_x0000_i1706" DrawAspect="Content" ObjectID="_1495010227" r:id="rId1130"/>
              </w:object>
            </w:r>
            <w:r w:rsidRPr="00C208B0">
              <w:rPr>
                <w:rFonts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w:t>
            </w:r>
            <w:r w:rsidRPr="00C208B0">
              <w:rPr>
                <w:szCs w:val="24"/>
              </w:rPr>
              <w:t>E</w:t>
            </w:r>
            <w:r w:rsidRPr="00C208B0">
              <w:rPr>
                <w:rFonts w:hint="eastAsia"/>
                <w:szCs w:val="24"/>
              </w:rPr>
              <w:t>lse</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hint="eastAsia"/>
                <w:szCs w:val="24"/>
              </w:rPr>
              <w:t xml:space="preserve">        </w:t>
            </w:r>
            <w:r w:rsidRPr="00C208B0">
              <w:rPr>
                <w:position w:val="-10"/>
                <w:szCs w:val="24"/>
              </w:rPr>
              <w:object w:dxaOrig="2160" w:dyaOrig="320">
                <v:shape id="_x0000_i1707" type="#_x0000_t75" style="width:108pt;height:15.75pt" o:ole="">
                  <v:imagedata r:id="rId1120" o:title=""/>
                </v:shape>
                <o:OLEObject Type="Embed" ProgID="Equation.DSMT4" ShapeID="_x0000_i1707" DrawAspect="Content" ObjectID="_1495010228" r:id="rId1131"/>
              </w:object>
            </w:r>
            <w:r w:rsidRPr="00C208B0">
              <w:rPr>
                <w:rFonts w:hint="eastAsia"/>
                <w:szCs w:val="24"/>
              </w:rPr>
              <w:t>;</w:t>
            </w:r>
          </w:p>
          <w:p w:rsidR="00145842"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cs="Times New Roman" w:hint="eastAsia"/>
                <w:szCs w:val="24"/>
              </w:rPr>
              <w:t xml:space="preserve">    End If</w:t>
            </w:r>
          </w:p>
          <w:p w:rsidR="00431CB1" w:rsidRPr="00C208B0" w:rsidRDefault="00145842" w:rsidP="00C124C0">
            <w:pPr>
              <w:numPr>
                <w:ilvl w:val="0"/>
                <w:numId w:val="17"/>
              </w:numPr>
              <w:adjustRightInd w:val="0"/>
              <w:snapToGrid w:val="0"/>
              <w:spacing w:line="440" w:lineRule="exact"/>
              <w:ind w:left="357" w:hanging="357"/>
              <w:rPr>
                <w:rFonts w:cs="Times New Roman"/>
                <w:szCs w:val="24"/>
              </w:rPr>
            </w:pPr>
            <w:r w:rsidRPr="00C208B0">
              <w:rPr>
                <w:rFonts w:cs="Times New Roman" w:hint="eastAsia"/>
                <w:szCs w:val="24"/>
              </w:rPr>
              <w:t>End If</w:t>
            </w:r>
          </w:p>
        </w:tc>
      </w:tr>
      <w:tr w:rsidR="00431CB1" w:rsidRPr="00C208B0" w:rsidTr="00145842">
        <w:trPr>
          <w:trHeight w:val="119"/>
          <w:jc w:val="center"/>
        </w:trPr>
        <w:tc>
          <w:tcPr>
            <w:tcW w:w="6196" w:type="dxa"/>
            <w:tcBorders>
              <w:top w:val="nil"/>
              <w:bottom w:val="single" w:sz="12" w:space="0" w:color="000000"/>
            </w:tcBorders>
          </w:tcPr>
          <w:p w:rsidR="00431CB1" w:rsidRPr="00C208B0" w:rsidRDefault="00145842" w:rsidP="00C124C0">
            <w:pPr>
              <w:spacing w:line="440" w:lineRule="exact"/>
              <w:rPr>
                <w:rFonts w:cs="Times New Roman"/>
                <w:szCs w:val="24"/>
              </w:rPr>
            </w:pPr>
            <w:r w:rsidRPr="00C208B0">
              <w:rPr>
                <w:rFonts w:cs="Times New Roman" w:hint="eastAsia"/>
                <w:szCs w:val="24"/>
              </w:rPr>
              <w:lastRenderedPageBreak/>
              <w:t>13. Return P</w:t>
            </w:r>
          </w:p>
        </w:tc>
      </w:tr>
    </w:tbl>
    <w:p w:rsidR="00CF5CA2" w:rsidRDefault="00CF5CA2" w:rsidP="00C40183">
      <w:pPr>
        <w:pStyle w:val="2"/>
        <w:spacing w:before="156" w:after="156"/>
      </w:pPr>
      <w:bookmarkStart w:id="64" w:name="_Toc421107631"/>
      <w:r>
        <w:rPr>
          <w:rFonts w:hint="eastAsia"/>
        </w:rPr>
        <w:t>3.3</w:t>
      </w:r>
      <w:r w:rsidR="00A22379">
        <w:rPr>
          <w:rFonts w:hint="eastAsia"/>
        </w:rPr>
        <w:t>生成树集合</w:t>
      </w:r>
      <w:bookmarkEnd w:id="64"/>
    </w:p>
    <w:p w:rsidR="007F183F" w:rsidRDefault="00D3522D" w:rsidP="00C124C0">
      <w:pPr>
        <w:spacing w:line="440" w:lineRule="exact"/>
        <w:ind w:firstLine="420"/>
      </w:pPr>
      <w:r>
        <w:rPr>
          <w:rFonts w:hint="eastAsia"/>
        </w:rPr>
        <w:t>由于图数据流是</w:t>
      </w:r>
      <w:r w:rsidR="00C02AF3">
        <w:rPr>
          <w:rFonts w:hint="eastAsia"/>
        </w:rPr>
        <w:t>不断更新变化的，若在图数据流上进行处理，则每次更新后都要进行相关的维护，进而增大了</w:t>
      </w:r>
      <w:r w:rsidR="00C64404">
        <w:rPr>
          <w:rFonts w:hint="eastAsia"/>
        </w:rPr>
        <w:t>子图</w:t>
      </w:r>
      <w:r w:rsidR="00EA5548">
        <w:rPr>
          <w:rFonts w:hint="eastAsia"/>
        </w:rPr>
        <w:t>全匹配过程</w:t>
      </w:r>
      <w:r w:rsidR="00C02AF3">
        <w:rPr>
          <w:rFonts w:hint="eastAsia"/>
        </w:rPr>
        <w:t>的代价，因此本文选择为查询图</w:t>
      </w:r>
      <w:r w:rsidR="00002001">
        <w:rPr>
          <w:rFonts w:hint="eastAsia"/>
        </w:rPr>
        <w:t>离线</w:t>
      </w:r>
      <w:r w:rsidR="00C02AF3">
        <w:rPr>
          <w:rFonts w:hint="eastAsia"/>
        </w:rPr>
        <w:t>创建最小生成树集合，</w:t>
      </w:r>
      <w:r w:rsidR="00EA5548">
        <w:rPr>
          <w:rFonts w:hint="eastAsia"/>
        </w:rPr>
        <w:t>然后</w:t>
      </w:r>
      <w:r w:rsidR="007A1C84">
        <w:rPr>
          <w:rFonts w:hint="eastAsia"/>
        </w:rPr>
        <w:t>再得到最小生成树集合中的每</w:t>
      </w:r>
      <w:r w:rsidR="000E6644">
        <w:rPr>
          <w:rFonts w:hint="eastAsia"/>
        </w:rPr>
        <w:t>一颗生成树</w:t>
      </w:r>
      <w:r w:rsidR="007A1C84">
        <w:rPr>
          <w:rFonts w:hint="eastAsia"/>
        </w:rPr>
        <w:t>到图数据流</w:t>
      </w:r>
      <w:r w:rsidR="007A1C84" w:rsidRPr="00EA5548">
        <w:rPr>
          <w:position w:val="-6"/>
        </w:rPr>
        <w:object w:dxaOrig="260" w:dyaOrig="279">
          <v:shape id="_x0000_i1708" type="#_x0000_t75" style="width:12.75pt;height:14.25pt" o:ole="">
            <v:imagedata r:id="rId1132" o:title=""/>
          </v:shape>
          <o:OLEObject Type="Embed" ProgID="Equation.DSMT4" ShapeID="_x0000_i1708" DrawAspect="Content" ObjectID="_1495010229" r:id="rId1133"/>
        </w:object>
      </w:r>
      <w:r w:rsidR="007A1C84">
        <w:rPr>
          <w:rFonts w:hint="eastAsia"/>
        </w:rPr>
        <w:t>的准确全匹配，最后通过这些准确全匹配得到满足编辑距离阈值</w:t>
      </w:r>
      <w:r w:rsidR="007A1C84" w:rsidRPr="00EA5548">
        <w:rPr>
          <w:position w:val="-6"/>
        </w:rPr>
        <w:object w:dxaOrig="200" w:dyaOrig="279">
          <v:shape id="_x0000_i1709" type="#_x0000_t75" style="width:9.75pt;height:14.25pt" o:ole="">
            <v:imagedata r:id="rId1134" o:title=""/>
          </v:shape>
          <o:OLEObject Type="Embed" ProgID="Equation.DSMT4" ShapeID="_x0000_i1709" DrawAspect="Content" ObjectID="_1495010230" r:id="rId1135"/>
        </w:object>
      </w:r>
      <w:r w:rsidR="00EA5548">
        <w:rPr>
          <w:rFonts w:hint="eastAsia"/>
        </w:rPr>
        <w:t>所有最大</w:t>
      </w:r>
      <w:r w:rsidR="00002001">
        <w:rPr>
          <w:rFonts w:hint="eastAsia"/>
        </w:rPr>
        <w:t>相似性</w:t>
      </w:r>
      <w:r w:rsidR="00EA5548">
        <w:rPr>
          <w:rFonts w:hint="eastAsia"/>
        </w:rPr>
        <w:t>匹配子图。</w:t>
      </w:r>
      <w:r w:rsidR="007A1C84">
        <w:rPr>
          <w:rFonts w:hint="eastAsia"/>
        </w:rPr>
        <w:t>本小节主要介绍如何为查询图在离线的情况下创建其最小生成树集合。</w:t>
      </w:r>
    </w:p>
    <w:p w:rsidR="005600FE" w:rsidRDefault="005600FE" w:rsidP="00C40183">
      <w:pPr>
        <w:pStyle w:val="3"/>
        <w:spacing w:before="156" w:after="156"/>
      </w:pPr>
      <w:bookmarkStart w:id="65" w:name="_Toc421107632"/>
      <w:r>
        <w:rPr>
          <w:rFonts w:hint="eastAsia"/>
        </w:rPr>
        <w:t>3.3.1</w:t>
      </w:r>
      <w:r>
        <w:rPr>
          <w:rFonts w:hint="eastAsia"/>
        </w:rPr>
        <w:t>为查询</w:t>
      </w:r>
      <w:proofErr w:type="gramStart"/>
      <w:r>
        <w:rPr>
          <w:rFonts w:hint="eastAsia"/>
        </w:rPr>
        <w:t>图创建</w:t>
      </w:r>
      <w:proofErr w:type="gramEnd"/>
      <w:r w:rsidR="00A22379">
        <w:rPr>
          <w:rFonts w:hint="eastAsia"/>
        </w:rPr>
        <w:t>生成树集合</w:t>
      </w:r>
      <w:bookmarkEnd w:id="65"/>
    </w:p>
    <w:p w:rsidR="005529C0" w:rsidRDefault="000B5F69" w:rsidP="00C124C0">
      <w:pPr>
        <w:spacing w:line="440" w:lineRule="exact"/>
        <w:ind w:firstLine="420"/>
      </w:pPr>
      <w:r>
        <w:rPr>
          <w:rFonts w:hint="eastAsia"/>
        </w:rPr>
        <w:t>本文通过先为查询图离线创建最小生成树集合，</w:t>
      </w:r>
      <w:r w:rsidR="007A1C84">
        <w:rPr>
          <w:rFonts w:hint="eastAsia"/>
        </w:rPr>
        <w:t>然后通过查询图的最小生成树集合进而得到与查询</w:t>
      </w:r>
      <w:proofErr w:type="gramStart"/>
      <w:r w:rsidR="007A1C84">
        <w:rPr>
          <w:rFonts w:hint="eastAsia"/>
        </w:rPr>
        <w:t>图满足</w:t>
      </w:r>
      <w:proofErr w:type="gramEnd"/>
      <w:r w:rsidR="007A1C84">
        <w:rPr>
          <w:rFonts w:hint="eastAsia"/>
        </w:rPr>
        <w:t>编辑距离阈值</w:t>
      </w:r>
      <w:r w:rsidR="007A1C84" w:rsidRPr="00EA5548">
        <w:rPr>
          <w:position w:val="-6"/>
        </w:rPr>
        <w:object w:dxaOrig="200" w:dyaOrig="279">
          <v:shape id="_x0000_i1710" type="#_x0000_t75" style="width:9.75pt;height:14.25pt" o:ole="">
            <v:imagedata r:id="rId1134" o:title=""/>
          </v:shape>
          <o:OLEObject Type="Embed" ProgID="Equation.DSMT4" ShapeID="_x0000_i1710" DrawAspect="Content" ObjectID="_1495010231" r:id="rId1136"/>
        </w:object>
      </w:r>
      <w:r w:rsidR="007A1C84">
        <w:rPr>
          <w:rFonts w:hint="eastAsia"/>
        </w:rPr>
        <w:t>的所有最大相似性匹配子图。但是，很有可能出现这样一</w:t>
      </w:r>
      <w:r w:rsidR="0024763A">
        <w:rPr>
          <w:rFonts w:hint="eastAsia"/>
        </w:rPr>
        <w:t>种情况，即不同的生成树很可能产生相同的相似性最大匹配结果。例如</w:t>
      </w:r>
      <w:r w:rsidR="007A1C84">
        <w:rPr>
          <w:rFonts w:hint="eastAsia"/>
        </w:rPr>
        <w:t>图</w:t>
      </w:r>
      <w:r w:rsidR="007A1C84">
        <w:rPr>
          <w:rFonts w:hint="eastAsia"/>
        </w:rPr>
        <w:t>3.9</w:t>
      </w:r>
      <w:r w:rsidR="007A1C84">
        <w:rPr>
          <w:rFonts w:hint="eastAsia"/>
        </w:rPr>
        <w:t>所示。</w:t>
      </w:r>
      <w:r w:rsidR="00556990">
        <w:rPr>
          <w:rFonts w:hint="eastAsia"/>
        </w:rPr>
        <w:t>数据图</w:t>
      </w:r>
      <w:r w:rsidR="00BB6231" w:rsidRPr="00EA5548">
        <w:rPr>
          <w:position w:val="-6"/>
        </w:rPr>
        <w:object w:dxaOrig="260" w:dyaOrig="279">
          <v:shape id="_x0000_i1711" type="#_x0000_t75" style="width:12.75pt;height:14.25pt" o:ole="">
            <v:imagedata r:id="rId1137" o:title=""/>
          </v:shape>
          <o:OLEObject Type="Embed" ProgID="Equation.DSMT4" ShapeID="_x0000_i1711" DrawAspect="Content" ObjectID="_1495010232" r:id="rId1138"/>
        </w:object>
      </w:r>
      <w:r w:rsidR="00556990">
        <w:rPr>
          <w:rFonts w:hint="eastAsia"/>
        </w:rPr>
        <w:t>和查询图</w:t>
      </w:r>
      <w:r w:rsidR="00BB6231" w:rsidRPr="00BB6231">
        <w:rPr>
          <w:position w:val="-10"/>
        </w:rPr>
        <w:object w:dxaOrig="200" w:dyaOrig="260">
          <v:shape id="_x0000_i1712" type="#_x0000_t75" style="width:9.75pt;height:12.75pt" o:ole="">
            <v:imagedata r:id="rId1139" o:title=""/>
          </v:shape>
          <o:OLEObject Type="Embed" ProgID="Equation.DSMT4" ShapeID="_x0000_i1712" DrawAspect="Content" ObjectID="_1495010233" r:id="rId1140"/>
        </w:object>
      </w:r>
      <w:r w:rsidR="00556990">
        <w:rPr>
          <w:rFonts w:hint="eastAsia"/>
        </w:rPr>
        <w:t>分别如图</w:t>
      </w:r>
      <w:r w:rsidR="00556990">
        <w:rPr>
          <w:rFonts w:hint="eastAsia"/>
        </w:rPr>
        <w:t>(a)</w:t>
      </w:r>
      <w:r w:rsidR="00556990">
        <w:rPr>
          <w:rFonts w:hint="eastAsia"/>
        </w:rPr>
        <w:t>，</w:t>
      </w:r>
      <w:r w:rsidR="00556990">
        <w:rPr>
          <w:rFonts w:hint="eastAsia"/>
        </w:rPr>
        <w:t>(b)</w:t>
      </w:r>
      <w:r w:rsidR="00556990">
        <w:rPr>
          <w:rFonts w:hint="eastAsia"/>
        </w:rPr>
        <w:t>，查询图</w:t>
      </w:r>
      <w:r w:rsidR="00556990" w:rsidRPr="00556990">
        <w:rPr>
          <w:position w:val="-10"/>
        </w:rPr>
        <w:object w:dxaOrig="200" w:dyaOrig="260">
          <v:shape id="_x0000_i1713" type="#_x0000_t75" style="width:9.75pt;height:12.75pt" o:ole="">
            <v:imagedata r:id="rId1141" o:title=""/>
          </v:shape>
          <o:OLEObject Type="Embed" ProgID="Equation.DSMT4" ShapeID="_x0000_i1713" DrawAspect="Content" ObjectID="_1495010234" r:id="rId1142"/>
        </w:object>
      </w:r>
      <w:r w:rsidR="00556990">
        <w:rPr>
          <w:rFonts w:hint="eastAsia"/>
        </w:rPr>
        <w:t>的两个生成树如图</w:t>
      </w:r>
      <w:r w:rsidR="00556990">
        <w:rPr>
          <w:rFonts w:hint="eastAsia"/>
        </w:rPr>
        <w:t>(c)</w:t>
      </w:r>
      <w:r w:rsidR="00556990">
        <w:rPr>
          <w:rFonts w:hint="eastAsia"/>
        </w:rPr>
        <w:t>和</w:t>
      </w:r>
      <w:r w:rsidR="00556990">
        <w:rPr>
          <w:rFonts w:hint="eastAsia"/>
        </w:rPr>
        <w:t>(d)</w:t>
      </w:r>
      <w:r w:rsidR="00556990">
        <w:rPr>
          <w:rFonts w:hint="eastAsia"/>
        </w:rPr>
        <w:t>，通过这两个生成树可以在</w:t>
      </w:r>
      <w:r w:rsidR="00556990" w:rsidRPr="00EA5548">
        <w:rPr>
          <w:position w:val="-6"/>
        </w:rPr>
        <w:object w:dxaOrig="260" w:dyaOrig="279">
          <v:shape id="_x0000_i1714" type="#_x0000_t75" style="width:12.75pt;height:14.25pt" o:ole="">
            <v:imagedata r:id="rId1137" o:title=""/>
          </v:shape>
          <o:OLEObject Type="Embed" ProgID="Equation.DSMT4" ShapeID="_x0000_i1714" DrawAspect="Content" ObjectID="_1495010235" r:id="rId1143"/>
        </w:object>
      </w:r>
      <w:r w:rsidR="00556990">
        <w:rPr>
          <w:rFonts w:hint="eastAsia"/>
        </w:rPr>
        <w:t>中得到同一个满足</w:t>
      </w:r>
      <w:r w:rsidR="00556990" w:rsidRPr="00EA5548">
        <w:rPr>
          <w:position w:val="-6"/>
        </w:rPr>
        <w:object w:dxaOrig="520" w:dyaOrig="279">
          <v:shape id="_x0000_i1715" type="#_x0000_t75" style="width:26.25pt;height:14.25pt" o:ole="">
            <v:imagedata r:id="rId1144" o:title=""/>
          </v:shape>
          <o:OLEObject Type="Embed" ProgID="Equation.DSMT4" ShapeID="_x0000_i1715" DrawAspect="Content" ObjectID="_1495010236" r:id="rId1145"/>
        </w:object>
      </w:r>
      <w:r w:rsidR="00556990">
        <w:rPr>
          <w:rFonts w:hint="eastAsia"/>
        </w:rPr>
        <w:t>的最大相似性匹配</w:t>
      </w:r>
      <w:r w:rsidR="00BB6231" w:rsidRPr="00BB6231">
        <w:rPr>
          <w:position w:val="-10"/>
        </w:rPr>
        <w:object w:dxaOrig="220" w:dyaOrig="260">
          <v:shape id="_x0000_i1716" type="#_x0000_t75" style="width:11.25pt;height:12.75pt" o:ole="">
            <v:imagedata r:id="rId1146" o:title=""/>
          </v:shape>
          <o:OLEObject Type="Embed" ProgID="Equation.DSMT4" ShapeID="_x0000_i1716" DrawAspect="Content" ObjectID="_1495010237" r:id="rId1147"/>
        </w:object>
      </w:r>
      <w:r w:rsidR="00BB6231">
        <w:rPr>
          <w:rFonts w:hint="eastAsia"/>
        </w:rPr>
        <w:t>，如</w:t>
      </w:r>
      <w:r w:rsidR="00BB6231">
        <w:rPr>
          <w:rFonts w:hint="eastAsia"/>
        </w:rPr>
        <w:t>(e)</w:t>
      </w:r>
      <w:r w:rsidR="00BB6231">
        <w:rPr>
          <w:rFonts w:hint="eastAsia"/>
        </w:rPr>
        <w:t>所示。事实上在这个例子当中，查询图</w:t>
      </w:r>
      <w:r w:rsidR="00BB6231" w:rsidRPr="00BB6231">
        <w:rPr>
          <w:position w:val="-10"/>
        </w:rPr>
        <w:object w:dxaOrig="200" w:dyaOrig="260">
          <v:shape id="_x0000_i1717" type="#_x0000_t75" style="width:9.75pt;height:12.75pt" o:ole="">
            <v:imagedata r:id="rId1139" o:title=""/>
          </v:shape>
          <o:OLEObject Type="Embed" ProgID="Equation.DSMT4" ShapeID="_x0000_i1717" DrawAspect="Content" ObjectID="_1495010238" r:id="rId1148"/>
        </w:object>
      </w:r>
      <w:r w:rsidR="00BB6231">
        <w:rPr>
          <w:rFonts w:hint="eastAsia"/>
        </w:rPr>
        <w:t>的所有不</w:t>
      </w:r>
      <w:proofErr w:type="gramStart"/>
      <w:r w:rsidR="00BB6231">
        <w:rPr>
          <w:rFonts w:hint="eastAsia"/>
        </w:rPr>
        <w:t>包含边</w:t>
      </w:r>
      <w:proofErr w:type="gramEnd"/>
      <w:r w:rsidR="00BB6231" w:rsidRPr="00BB6231">
        <w:rPr>
          <w:position w:val="-10"/>
        </w:rPr>
        <w:object w:dxaOrig="660" w:dyaOrig="320">
          <v:shape id="_x0000_i1718" type="#_x0000_t75" style="width:33pt;height:15.75pt" o:ole="">
            <v:imagedata r:id="rId1149" o:title=""/>
          </v:shape>
          <o:OLEObject Type="Embed" ProgID="Equation.DSMT4" ShapeID="_x0000_i1718" DrawAspect="Content" ObjectID="_1495010239" r:id="rId1150"/>
        </w:object>
      </w:r>
      <w:r w:rsidR="00BB6231">
        <w:rPr>
          <w:rFonts w:hint="eastAsia"/>
        </w:rPr>
        <w:t>的生成树都将会得到相同匹配子图</w:t>
      </w:r>
      <w:r w:rsidR="00BB6231" w:rsidRPr="00BB6231">
        <w:rPr>
          <w:position w:val="-10"/>
        </w:rPr>
        <w:object w:dxaOrig="220" w:dyaOrig="260">
          <v:shape id="_x0000_i1719" type="#_x0000_t75" style="width:11.25pt;height:12.75pt" o:ole="">
            <v:imagedata r:id="rId1146" o:title=""/>
          </v:shape>
          <o:OLEObject Type="Embed" ProgID="Equation.DSMT4" ShapeID="_x0000_i1719" DrawAspect="Content" ObjectID="_1495010240" r:id="rId1151"/>
        </w:object>
      </w:r>
      <w:r w:rsidR="00BB6231">
        <w:rPr>
          <w:rFonts w:hint="eastAsia"/>
        </w:rPr>
        <w:t>。重复的匹配结果不仅在匹配过程中会增加匹配代价，同时还需要额外的操作将其移除，因此需要一种方法避免重复</w:t>
      </w:r>
      <w:r w:rsidR="005529C0">
        <w:rPr>
          <w:rFonts w:hint="eastAsia"/>
        </w:rPr>
        <w:t>匹配结果的生成。</w:t>
      </w:r>
    </w:p>
    <w:p w:rsidR="007A1C84" w:rsidRDefault="005529C0" w:rsidP="005529C0">
      <w:pPr>
        <w:jc w:val="center"/>
      </w:pPr>
      <w:r>
        <w:object w:dxaOrig="6286" w:dyaOrig="3720">
          <v:shape id="_x0000_i1720" type="#_x0000_t75" style="width:314.25pt;height:193.5pt" o:ole="">
            <v:imagedata r:id="rId1152" o:title=""/>
          </v:shape>
          <o:OLEObject Type="Embed" ProgID="Visio.Drawing.15" ShapeID="_x0000_i1720" DrawAspect="Content" ObjectID="_1495010241" r:id="rId1153"/>
        </w:object>
      </w:r>
    </w:p>
    <w:p w:rsidR="007A1C84" w:rsidRPr="00323986" w:rsidRDefault="007A1C84" w:rsidP="00592E0A">
      <w:pPr>
        <w:spacing w:line="240" w:lineRule="auto"/>
        <w:jc w:val="center"/>
        <w:rPr>
          <w:sz w:val="21"/>
          <w:szCs w:val="21"/>
        </w:rPr>
      </w:pPr>
      <w:bookmarkStart w:id="66" w:name="OLE_LINK34"/>
      <w:bookmarkStart w:id="67" w:name="OLE_LINK35"/>
      <w:r w:rsidRPr="00323986">
        <w:rPr>
          <w:rFonts w:hint="eastAsia"/>
          <w:sz w:val="21"/>
          <w:szCs w:val="21"/>
        </w:rPr>
        <w:t>图</w:t>
      </w:r>
      <w:r w:rsidRPr="00323986">
        <w:rPr>
          <w:rFonts w:hint="eastAsia"/>
          <w:sz w:val="21"/>
          <w:szCs w:val="21"/>
        </w:rPr>
        <w:t>3.9</w:t>
      </w:r>
      <w:r w:rsidRPr="00323986">
        <w:rPr>
          <w:rFonts w:hint="eastAsia"/>
          <w:sz w:val="21"/>
          <w:szCs w:val="21"/>
        </w:rPr>
        <w:t>重复</w:t>
      </w:r>
      <w:r w:rsidR="00323986" w:rsidRPr="00323986">
        <w:rPr>
          <w:rFonts w:hint="eastAsia"/>
          <w:sz w:val="21"/>
          <w:szCs w:val="21"/>
        </w:rPr>
        <w:t>结果</w:t>
      </w:r>
      <w:bookmarkEnd w:id="66"/>
      <w:bookmarkEnd w:id="67"/>
    </w:p>
    <w:p w:rsidR="007A1C84" w:rsidRPr="00BB6231" w:rsidRDefault="00BB6231" w:rsidP="00592E0A">
      <w:pPr>
        <w:spacing w:line="240" w:lineRule="auto"/>
        <w:jc w:val="center"/>
        <w:rPr>
          <w:sz w:val="21"/>
          <w:szCs w:val="21"/>
        </w:rPr>
      </w:pPr>
      <w:r>
        <w:rPr>
          <w:rFonts w:hint="eastAsia"/>
          <w:sz w:val="21"/>
          <w:szCs w:val="21"/>
        </w:rPr>
        <w:t>Fig</w:t>
      </w:r>
      <w:r w:rsidR="00BF158D">
        <w:rPr>
          <w:rFonts w:hint="eastAsia"/>
          <w:sz w:val="21"/>
          <w:szCs w:val="21"/>
        </w:rPr>
        <w:t>.</w:t>
      </w:r>
      <w:r>
        <w:rPr>
          <w:rFonts w:hint="eastAsia"/>
          <w:sz w:val="21"/>
          <w:szCs w:val="21"/>
        </w:rPr>
        <w:t>3.9 the repeat results</w:t>
      </w:r>
    </w:p>
    <w:p w:rsidR="0043056C" w:rsidRDefault="00BB6231" w:rsidP="00C124C0">
      <w:pPr>
        <w:spacing w:line="440" w:lineRule="exact"/>
        <w:ind w:firstLine="420"/>
      </w:pPr>
      <w:r>
        <w:rPr>
          <w:rFonts w:hint="eastAsia"/>
        </w:rPr>
        <w:t>因此，</w:t>
      </w:r>
      <w:r w:rsidR="0043056C">
        <w:rPr>
          <w:rFonts w:hint="eastAsia"/>
        </w:rPr>
        <w:t>为了保证本文中的匹配方法能够产生不同的相似性最大匹配，本文为</w:t>
      </w:r>
      <w:r w:rsidR="0043056C" w:rsidRPr="0043056C">
        <w:rPr>
          <w:position w:val="-10"/>
        </w:rPr>
        <w:object w:dxaOrig="520" w:dyaOrig="320">
          <v:shape id="_x0000_i1721" type="#_x0000_t75" style="width:26.25pt;height:15.75pt" o:ole="">
            <v:imagedata r:id="rId1154" o:title=""/>
          </v:shape>
          <o:OLEObject Type="Embed" ProgID="Equation.DSMT4" ShapeID="_x0000_i1721" DrawAspect="Content" ObjectID="_1495010242" r:id="rId1155"/>
        </w:object>
      </w:r>
      <w:r w:rsidR="0043056C">
        <w:rPr>
          <w:rFonts w:hint="eastAsia"/>
        </w:rPr>
        <w:t>中的每一颗生成树引入一个边的集合</w:t>
      </w:r>
      <w:r w:rsidR="0043056C" w:rsidRPr="0043056C">
        <w:rPr>
          <w:position w:val="-6"/>
        </w:rPr>
        <w:object w:dxaOrig="560" w:dyaOrig="279">
          <v:shape id="_x0000_i1722" type="#_x0000_t75" style="width:27.75pt;height:14.25pt" o:ole="">
            <v:imagedata r:id="rId1156" o:title=""/>
          </v:shape>
          <o:OLEObject Type="Embed" ProgID="Equation.DSMT4" ShapeID="_x0000_i1722" DrawAspect="Content" ObjectID="_1495010243" r:id="rId1157"/>
        </w:object>
      </w:r>
      <w:r w:rsidR="0043056C">
        <w:rPr>
          <w:rFonts w:hint="eastAsia"/>
        </w:rPr>
        <w:t>，使得</w:t>
      </w:r>
      <w:r w:rsidR="0043056C" w:rsidRPr="00C64404">
        <w:rPr>
          <w:position w:val="-10"/>
        </w:rPr>
        <w:object w:dxaOrig="1480" w:dyaOrig="320">
          <v:shape id="_x0000_i1723" type="#_x0000_t75" style="width:74.25pt;height:15.75pt" o:ole="">
            <v:imagedata r:id="rId1158" o:title=""/>
          </v:shape>
          <o:OLEObject Type="Embed" ProgID="Equation.DSMT4" ShapeID="_x0000_i1723" DrawAspect="Content" ObjectID="_1495010244" r:id="rId1159"/>
        </w:object>
      </w:r>
      <w:r w:rsidR="0043056C">
        <w:rPr>
          <w:rFonts w:hint="eastAsia"/>
        </w:rPr>
        <w:t>，</w:t>
      </w:r>
      <w:r w:rsidR="0043056C">
        <w:t xml:space="preserve"> </w:t>
      </w:r>
      <w:r w:rsidR="0043056C" w:rsidRPr="0099542B">
        <w:rPr>
          <w:position w:val="-10"/>
        </w:rPr>
        <w:object w:dxaOrig="1040" w:dyaOrig="320">
          <v:shape id="_x0000_i1724" type="#_x0000_t75" style="width:51.75pt;height:15.75pt" o:ole="">
            <v:imagedata r:id="rId1160" o:title=""/>
          </v:shape>
          <o:OLEObject Type="Embed" ProgID="Equation.DSMT4" ShapeID="_x0000_i1724" DrawAspect="Content" ObjectID="_1495010245" r:id="rId1161"/>
        </w:object>
      </w:r>
      <w:r w:rsidR="0043056C">
        <w:rPr>
          <w:rFonts w:hint="eastAsia"/>
        </w:rPr>
        <w:t>，并且任何由</w:t>
      </w:r>
      <w:r w:rsidR="0043056C" w:rsidRPr="0043056C">
        <w:rPr>
          <w:position w:val="-6"/>
        </w:rPr>
        <w:object w:dxaOrig="360" w:dyaOrig="279">
          <v:shape id="_x0000_i1725" type="#_x0000_t75" style="width:18pt;height:14.25pt" o:ole="">
            <v:imagedata r:id="rId1162" o:title=""/>
          </v:shape>
          <o:OLEObject Type="Embed" ProgID="Equation.DSMT4" ShapeID="_x0000_i1725" DrawAspect="Content" ObjectID="_1495010246" r:id="rId1163"/>
        </w:object>
      </w:r>
      <w:r w:rsidR="0043056C">
        <w:rPr>
          <w:rFonts w:hint="eastAsia"/>
        </w:rPr>
        <w:t>得到的相似性最大匹配一定不包含边集合</w:t>
      </w:r>
      <w:r w:rsidR="0043056C" w:rsidRPr="0043056C">
        <w:rPr>
          <w:position w:val="-6"/>
        </w:rPr>
        <w:object w:dxaOrig="560" w:dyaOrig="279">
          <v:shape id="_x0000_i1726" type="#_x0000_t75" style="width:27.75pt;height:14.25pt" o:ole="">
            <v:imagedata r:id="rId1156" o:title=""/>
          </v:shape>
          <o:OLEObject Type="Embed" ProgID="Equation.DSMT4" ShapeID="_x0000_i1726" DrawAspect="Content" ObjectID="_1495010247" r:id="rId1164"/>
        </w:object>
      </w:r>
      <w:r w:rsidR="0043056C">
        <w:rPr>
          <w:rFonts w:hint="eastAsia"/>
        </w:rPr>
        <w:t>中的任一条边，这里的边集合</w:t>
      </w:r>
      <w:r w:rsidR="0043056C" w:rsidRPr="0043056C">
        <w:rPr>
          <w:position w:val="-6"/>
        </w:rPr>
        <w:object w:dxaOrig="560" w:dyaOrig="279">
          <v:shape id="_x0000_i1727" type="#_x0000_t75" style="width:27.75pt;height:14.25pt" o:ole="">
            <v:imagedata r:id="rId1156" o:title=""/>
          </v:shape>
          <o:OLEObject Type="Embed" ProgID="Equation.DSMT4" ShapeID="_x0000_i1727" DrawAspect="Content" ObjectID="_1495010248" r:id="rId1165"/>
        </w:object>
      </w:r>
      <w:r w:rsidR="0043056C">
        <w:rPr>
          <w:rFonts w:hint="eastAsia"/>
        </w:rPr>
        <w:t>被称为</w:t>
      </w:r>
      <w:r w:rsidR="0043056C" w:rsidRPr="0043056C">
        <w:rPr>
          <w:position w:val="-6"/>
        </w:rPr>
        <w:object w:dxaOrig="360" w:dyaOrig="279">
          <v:shape id="_x0000_i1728" type="#_x0000_t75" style="width:18pt;height:14.25pt" o:ole="">
            <v:imagedata r:id="rId1166" o:title=""/>
          </v:shape>
          <o:OLEObject Type="Embed" ProgID="Equation.DSMT4" ShapeID="_x0000_i1728" DrawAspect="Content" ObjectID="_1495010249" r:id="rId1167"/>
        </w:object>
      </w:r>
      <w:r w:rsidR="0043056C">
        <w:rPr>
          <w:rFonts w:hint="eastAsia"/>
        </w:rPr>
        <w:t>的排除边集（</w:t>
      </w:r>
      <w:r w:rsidR="0043056C">
        <w:rPr>
          <w:rFonts w:hint="eastAsia"/>
        </w:rPr>
        <w:t>exclusion edge set</w:t>
      </w:r>
      <w:r>
        <w:rPr>
          <w:rFonts w:hint="eastAsia"/>
        </w:rPr>
        <w:t>）。</w:t>
      </w:r>
      <w:r w:rsidR="00245AF0">
        <w:rPr>
          <w:rFonts w:hint="eastAsia"/>
        </w:rPr>
        <w:t>例如上面的例子当中，如果让</w:t>
      </w:r>
      <w:r w:rsidR="00245AF0" w:rsidRPr="0043056C">
        <w:rPr>
          <w:position w:val="-6"/>
        </w:rPr>
        <w:object w:dxaOrig="440" w:dyaOrig="279">
          <v:shape id="_x0000_i1729" type="#_x0000_t75" style="width:21.75pt;height:14.25pt" o:ole="">
            <v:imagedata r:id="rId1168" o:title=""/>
          </v:shape>
          <o:OLEObject Type="Embed" ProgID="Equation.DSMT4" ShapeID="_x0000_i1729" DrawAspect="Content" ObjectID="_1495010250" r:id="rId1169"/>
        </w:object>
      </w:r>
      <w:r w:rsidR="00245AF0">
        <w:rPr>
          <w:rFonts w:hint="eastAsia"/>
        </w:rPr>
        <w:t>的排除边集</w:t>
      </w:r>
      <w:r w:rsidR="00245AF0" w:rsidRPr="00245AF0">
        <w:rPr>
          <w:position w:val="-10"/>
        </w:rPr>
        <w:object w:dxaOrig="1660" w:dyaOrig="320">
          <v:shape id="_x0000_i1730" type="#_x0000_t75" style="width:83.25pt;height:15.75pt" o:ole="">
            <v:imagedata r:id="rId1170" o:title=""/>
          </v:shape>
          <o:OLEObject Type="Embed" ProgID="Equation.DSMT4" ShapeID="_x0000_i1730" DrawAspect="Content" ObjectID="_1495010251" r:id="rId1171"/>
        </w:object>
      </w:r>
      <w:r w:rsidR="00245AF0">
        <w:rPr>
          <w:rFonts w:hint="eastAsia"/>
        </w:rPr>
        <w:t>，那么通过生成树</w:t>
      </w:r>
      <w:r w:rsidR="00245AF0" w:rsidRPr="0043056C">
        <w:rPr>
          <w:position w:val="-6"/>
        </w:rPr>
        <w:object w:dxaOrig="440" w:dyaOrig="279">
          <v:shape id="_x0000_i1731" type="#_x0000_t75" style="width:21.75pt;height:14.25pt" o:ole="">
            <v:imagedata r:id="rId1168" o:title=""/>
          </v:shape>
          <o:OLEObject Type="Embed" ProgID="Equation.DSMT4" ShapeID="_x0000_i1731" DrawAspect="Content" ObjectID="_1495010252" r:id="rId1172"/>
        </w:object>
      </w:r>
      <w:r w:rsidR="00245AF0">
        <w:rPr>
          <w:rFonts w:hint="eastAsia"/>
        </w:rPr>
        <w:t>的一个准确匹配就没有得到满足</w:t>
      </w:r>
      <w:r w:rsidR="00245AF0" w:rsidRPr="00EA5548">
        <w:rPr>
          <w:position w:val="-6"/>
        </w:rPr>
        <w:object w:dxaOrig="520" w:dyaOrig="279">
          <v:shape id="_x0000_i1732" type="#_x0000_t75" style="width:26.25pt;height:14.25pt" o:ole="">
            <v:imagedata r:id="rId1144" o:title=""/>
          </v:shape>
          <o:OLEObject Type="Embed" ProgID="Equation.DSMT4" ShapeID="_x0000_i1732" DrawAspect="Content" ObjectID="_1495010253" r:id="rId1173"/>
        </w:object>
      </w:r>
      <w:r w:rsidR="00245AF0">
        <w:rPr>
          <w:rFonts w:hint="eastAsia"/>
        </w:rPr>
        <w:t>的相似性匹配结果。</w:t>
      </w:r>
      <w:r w:rsidR="0043056C">
        <w:rPr>
          <w:rFonts w:hint="eastAsia"/>
        </w:rPr>
        <w:t>该方法的正确性将</w:t>
      </w:r>
      <w:r>
        <w:rPr>
          <w:rFonts w:hint="eastAsia"/>
        </w:rPr>
        <w:t>通过</w:t>
      </w:r>
      <w:r w:rsidR="00F0091F">
        <w:rPr>
          <w:rFonts w:hint="eastAsia"/>
        </w:rPr>
        <w:t>下面的</w:t>
      </w:r>
      <w:r>
        <w:rPr>
          <w:rFonts w:hint="eastAsia"/>
        </w:rPr>
        <w:t>定理</w:t>
      </w:r>
      <w:r w:rsidR="00F0091F">
        <w:rPr>
          <w:rFonts w:hint="eastAsia"/>
        </w:rPr>
        <w:t>3.</w:t>
      </w:r>
      <w:r>
        <w:rPr>
          <w:rFonts w:hint="eastAsia"/>
        </w:rPr>
        <w:t>1</w:t>
      </w:r>
      <w:r w:rsidR="0043056C">
        <w:rPr>
          <w:rFonts w:hint="eastAsia"/>
        </w:rPr>
        <w:t>得到证明</w:t>
      </w:r>
      <w:r w:rsidR="00BB0653">
        <w:rPr>
          <w:rFonts w:hint="eastAsia"/>
        </w:rPr>
        <w:t>。</w:t>
      </w:r>
    </w:p>
    <w:p w:rsidR="00C95FA5" w:rsidRDefault="0001032B" w:rsidP="00C124C0">
      <w:pPr>
        <w:spacing w:line="440" w:lineRule="exact"/>
        <w:ind w:firstLine="420"/>
      </w:pPr>
      <w:r>
        <w:rPr>
          <w:rFonts w:hint="eastAsia"/>
        </w:rPr>
        <w:t>对于查询图</w:t>
      </w:r>
      <w:r w:rsidRPr="00C64404">
        <w:rPr>
          <w:position w:val="-10"/>
        </w:rPr>
        <w:object w:dxaOrig="200" w:dyaOrig="260">
          <v:shape id="_x0000_i1733" type="#_x0000_t75" style="width:9.75pt;height:12.75pt" o:ole="">
            <v:imagedata r:id="rId1174" o:title=""/>
          </v:shape>
          <o:OLEObject Type="Embed" ProgID="Equation.DSMT4" ShapeID="_x0000_i1733" DrawAspect="Content" ObjectID="_1495010254" r:id="rId1175"/>
        </w:object>
      </w:r>
      <w:r>
        <w:rPr>
          <w:rFonts w:hint="eastAsia"/>
        </w:rPr>
        <w:t>的每个生成树</w:t>
      </w:r>
      <w:r w:rsidRPr="00002001">
        <w:rPr>
          <w:position w:val="-6"/>
        </w:rPr>
        <w:object w:dxaOrig="360" w:dyaOrig="279">
          <v:shape id="_x0000_i1734" type="#_x0000_t75" style="width:18pt;height:14.25pt" o:ole="">
            <v:imagedata r:id="rId1176" o:title=""/>
          </v:shape>
          <o:OLEObject Type="Embed" ProgID="Equation.DSMT4" ShapeID="_x0000_i1734" DrawAspect="Content" ObjectID="_1495010255" r:id="rId1177"/>
        </w:object>
      </w:r>
      <w:r>
        <w:rPr>
          <w:rFonts w:hint="eastAsia"/>
        </w:rPr>
        <w:t>，均通过一组边的序列来进行表示，即</w:t>
      </w:r>
      <w:r w:rsidRPr="00C64404">
        <w:rPr>
          <w:position w:val="-10"/>
        </w:rPr>
        <w:object w:dxaOrig="2600" w:dyaOrig="320">
          <v:shape id="_x0000_i1735" type="#_x0000_t75" style="width:129.75pt;height:15.75pt" o:ole="">
            <v:imagedata r:id="rId1178" o:title=""/>
          </v:shape>
          <o:OLEObject Type="Embed" ProgID="Equation.DSMT4" ShapeID="_x0000_i1735" DrawAspect="Content" ObjectID="_1495010256" r:id="rId1179"/>
        </w:object>
      </w:r>
      <w:r>
        <w:rPr>
          <w:rFonts w:hint="eastAsia"/>
        </w:rPr>
        <w:t>，其中</w:t>
      </w:r>
      <w:r w:rsidRPr="00002001">
        <w:rPr>
          <w:position w:val="-6"/>
        </w:rPr>
        <w:object w:dxaOrig="200" w:dyaOrig="220">
          <v:shape id="_x0000_i1736" type="#_x0000_t75" style="width:9.75pt;height:11.25pt" o:ole="">
            <v:imagedata r:id="rId1180" o:title=""/>
          </v:shape>
          <o:OLEObject Type="Embed" ProgID="Equation.DSMT4" ShapeID="_x0000_i1736" DrawAspect="Content" ObjectID="_1495010257" r:id="rId1181"/>
        </w:object>
      </w:r>
      <w:r>
        <w:rPr>
          <w:rFonts w:hint="eastAsia"/>
        </w:rPr>
        <w:t>是查询图</w:t>
      </w:r>
      <w:r w:rsidRPr="00C64404">
        <w:rPr>
          <w:position w:val="-10"/>
        </w:rPr>
        <w:object w:dxaOrig="200" w:dyaOrig="260">
          <v:shape id="_x0000_i1737" type="#_x0000_t75" style="width:9.75pt;height:12.75pt" o:ole="">
            <v:imagedata r:id="rId1174" o:title=""/>
          </v:shape>
          <o:OLEObject Type="Embed" ProgID="Equation.DSMT4" ShapeID="_x0000_i1737" DrawAspect="Content" ObjectID="_1495010258" r:id="rId1182"/>
        </w:object>
      </w:r>
      <w:r>
        <w:rPr>
          <w:rFonts w:hint="eastAsia"/>
        </w:rPr>
        <w:t>中顶点的个数，</w:t>
      </w:r>
      <w:r w:rsidRPr="00C64404">
        <w:rPr>
          <w:position w:val="-10"/>
        </w:rPr>
        <w:object w:dxaOrig="620" w:dyaOrig="320">
          <v:shape id="_x0000_i1738" type="#_x0000_t75" style="width:30.75pt;height:15.75pt" o:ole="">
            <v:imagedata r:id="rId1183" o:title=""/>
          </v:shape>
          <o:OLEObject Type="Embed" ProgID="Equation.DSMT4" ShapeID="_x0000_i1738" DrawAspect="Content" ObjectID="_1495010259" r:id="rId1184"/>
        </w:object>
      </w:r>
      <w:r>
        <w:rPr>
          <w:rFonts w:hint="eastAsia"/>
        </w:rPr>
        <w:t>作为第</w:t>
      </w:r>
      <w:r w:rsidRPr="00002001">
        <w:rPr>
          <w:position w:val="-6"/>
        </w:rPr>
        <w:object w:dxaOrig="200" w:dyaOrig="279">
          <v:shape id="_x0000_i1739" type="#_x0000_t75" style="width:9.75pt;height:14.25pt" o:ole="">
            <v:imagedata r:id="rId1185" o:title=""/>
          </v:shape>
          <o:OLEObject Type="Embed" ProgID="Equation.DSMT4" ShapeID="_x0000_i1739" DrawAspect="Content" ObjectID="_1495010260" r:id="rId1186"/>
        </w:object>
      </w:r>
      <w:r>
        <w:rPr>
          <w:rFonts w:hint="eastAsia"/>
        </w:rPr>
        <w:t>条边或第</w:t>
      </w:r>
      <w:r w:rsidRPr="00EE2400">
        <w:rPr>
          <w:position w:val="-6"/>
        </w:rPr>
        <w:object w:dxaOrig="200" w:dyaOrig="279">
          <v:shape id="_x0000_i1740" type="#_x0000_t75" style="width:9.75pt;height:14.25pt" o:ole="">
            <v:imagedata r:id="rId1187" o:title=""/>
          </v:shape>
          <o:OLEObject Type="Embed" ProgID="Equation.DSMT4" ShapeID="_x0000_i1740" DrawAspect="Content" ObjectID="_1495010261" r:id="rId1188"/>
        </w:object>
      </w:r>
      <w:r>
        <w:rPr>
          <w:rFonts w:hint="eastAsia"/>
        </w:rPr>
        <w:t>层。本文使用一种递归的方式以深度优先搜索模式，即从</w:t>
      </w:r>
      <w:r w:rsidRPr="00EE2400">
        <w:rPr>
          <w:position w:val="-6"/>
        </w:rPr>
        <w:object w:dxaOrig="520" w:dyaOrig="279">
          <v:shape id="_x0000_i1741" type="#_x0000_t75" style="width:26.25pt;height:14.25pt" o:ole="">
            <v:imagedata r:id="rId1189" o:title=""/>
          </v:shape>
          <o:OLEObject Type="Embed" ProgID="Equation.DSMT4" ShapeID="_x0000_i1741" DrawAspect="Content" ObjectID="_1495010262" r:id="rId1190"/>
        </w:object>
      </w:r>
      <w:r>
        <w:rPr>
          <w:rFonts w:hint="eastAsia"/>
        </w:rPr>
        <w:t>到</w:t>
      </w:r>
      <w:r w:rsidRPr="00EE2400">
        <w:rPr>
          <w:position w:val="-6"/>
        </w:rPr>
        <w:object w:dxaOrig="840" w:dyaOrig="279">
          <v:shape id="_x0000_i1742" type="#_x0000_t75" style="width:42pt;height:14.25pt" o:ole="">
            <v:imagedata r:id="rId1191" o:title=""/>
          </v:shape>
          <o:OLEObject Type="Embed" ProgID="Equation.DSMT4" ShapeID="_x0000_i1742" DrawAspect="Content" ObjectID="_1495010263" r:id="rId1192"/>
        </w:object>
      </w:r>
      <w:r>
        <w:rPr>
          <w:rFonts w:hint="eastAsia"/>
        </w:rPr>
        <w:t>来生成最小生成树集合</w:t>
      </w:r>
      <w:r>
        <w:rPr>
          <w:rFonts w:hint="eastAsia"/>
        </w:rPr>
        <w:t>(</w:t>
      </w:r>
      <w:r w:rsidRPr="00002001">
        <w:t>spanning tree</w:t>
      </w:r>
      <w:r>
        <w:rPr>
          <w:rFonts w:hint="eastAsia"/>
        </w:rPr>
        <w:t>)</w:t>
      </w:r>
      <w:r w:rsidRPr="00EE2400">
        <w:rPr>
          <w:position w:val="-10"/>
        </w:rPr>
        <w:object w:dxaOrig="520" w:dyaOrig="320">
          <v:shape id="_x0000_i1743" type="#_x0000_t75" style="width:26.25pt;height:15.75pt" o:ole="">
            <v:imagedata r:id="rId1193" o:title=""/>
          </v:shape>
          <o:OLEObject Type="Embed" ProgID="Equation.DSMT4" ShapeID="_x0000_i1743" DrawAspect="Content" ObjectID="_1495010264" r:id="rId1194"/>
        </w:object>
      </w:r>
      <w:r>
        <w:rPr>
          <w:rFonts w:hint="eastAsia"/>
        </w:rPr>
        <w:t>。</w:t>
      </w:r>
    </w:p>
    <w:p w:rsidR="0001032B" w:rsidRDefault="00C95FA5" w:rsidP="00C124C0">
      <w:pPr>
        <w:spacing w:line="440" w:lineRule="exact"/>
        <w:ind w:firstLine="420"/>
      </w:pPr>
      <w:r>
        <w:rPr>
          <w:rFonts w:hint="eastAsia"/>
        </w:rPr>
        <w:t>为了便于最小生成树集合的生成，本文中为查询图的每一条边分配一个唯一的</w:t>
      </w:r>
      <w:r>
        <w:rPr>
          <w:rFonts w:hint="eastAsia"/>
        </w:rPr>
        <w:t>ID</w:t>
      </w:r>
      <w:r>
        <w:rPr>
          <w:rFonts w:hint="eastAsia"/>
        </w:rPr>
        <w:t>。初始时先按照边的</w:t>
      </w:r>
      <w:r>
        <w:rPr>
          <w:rFonts w:hint="eastAsia"/>
        </w:rPr>
        <w:t>ID</w:t>
      </w:r>
      <w:r>
        <w:rPr>
          <w:rFonts w:hint="eastAsia"/>
        </w:rPr>
        <w:t>号的大小生成一个初始的生成树。遵循这样一种规则</w:t>
      </w:r>
      <w:r w:rsidR="00CC0C4D">
        <w:rPr>
          <w:rFonts w:hint="eastAsia"/>
        </w:rPr>
        <w:t>，规则</w:t>
      </w:r>
      <w:r w:rsidR="00CC0C4D">
        <w:rPr>
          <w:rFonts w:hint="eastAsia"/>
        </w:rPr>
        <w:t>3.1</w:t>
      </w:r>
      <w:r>
        <w:rPr>
          <w:rFonts w:hint="eastAsia"/>
        </w:rPr>
        <w:t>：对于</w:t>
      </w:r>
      <w:r w:rsidRPr="00EA5548">
        <w:rPr>
          <w:position w:val="-6"/>
        </w:rPr>
        <w:object w:dxaOrig="1100" w:dyaOrig="279">
          <v:shape id="_x0000_i1744" type="#_x0000_t75" style="width:55.5pt;height:14.25pt" o:ole="">
            <v:imagedata r:id="rId1195" o:title=""/>
          </v:shape>
          <o:OLEObject Type="Embed" ProgID="Equation.DSMT4" ShapeID="_x0000_i1744" DrawAspect="Content" ObjectID="_1495010265" r:id="rId1196"/>
        </w:object>
      </w:r>
      <w:r>
        <w:rPr>
          <w:rFonts w:hint="eastAsia"/>
        </w:rPr>
        <w:t>，</w:t>
      </w:r>
      <w:r w:rsidRPr="00C95FA5">
        <w:rPr>
          <w:position w:val="-10"/>
        </w:rPr>
        <w:object w:dxaOrig="2079" w:dyaOrig="320">
          <v:shape id="_x0000_i1745" type="#_x0000_t75" style="width:105pt;height:16.5pt" o:ole="">
            <v:imagedata r:id="rId1197" o:title=""/>
          </v:shape>
          <o:OLEObject Type="Embed" ProgID="Equation.DSMT4" ShapeID="_x0000_i1745" DrawAspect="Content" ObjectID="_1495010266" r:id="rId1198"/>
        </w:object>
      </w:r>
      <w:r>
        <w:rPr>
          <w:rFonts w:hint="eastAsia"/>
        </w:rPr>
        <w:t>是连通的，并且</w:t>
      </w:r>
      <w:r w:rsidRPr="00C95FA5">
        <w:rPr>
          <w:position w:val="-10"/>
        </w:rPr>
        <w:object w:dxaOrig="440" w:dyaOrig="320">
          <v:shape id="_x0000_i1746" type="#_x0000_t75" style="width:22.5pt;height:16.5pt" o:ole="">
            <v:imagedata r:id="rId1199" o:title=""/>
          </v:shape>
          <o:OLEObject Type="Embed" ProgID="Equation.DSMT4" ShapeID="_x0000_i1746" DrawAspect="Content" ObjectID="_1495010267" r:id="rId1200"/>
        </w:object>
      </w:r>
      <w:r>
        <w:rPr>
          <w:rFonts w:hint="eastAsia"/>
        </w:rPr>
        <w:t>是</w:t>
      </w:r>
      <w:r w:rsidRPr="0043056C">
        <w:rPr>
          <w:position w:val="-6"/>
        </w:rPr>
        <w:object w:dxaOrig="360" w:dyaOrig="279">
          <v:shape id="_x0000_i1747" type="#_x0000_t75" style="width:18pt;height:14.25pt" o:ole="">
            <v:imagedata r:id="rId1162" o:title=""/>
          </v:shape>
          <o:OLEObject Type="Embed" ProgID="Equation.DSMT4" ShapeID="_x0000_i1747" DrawAspect="Content" ObjectID="_1495010268" r:id="rId1201"/>
        </w:object>
      </w:r>
      <w:r>
        <w:rPr>
          <w:rFonts w:hint="eastAsia"/>
        </w:rPr>
        <w:t>中连接</w:t>
      </w:r>
      <w:r w:rsidRPr="00C1081D">
        <w:rPr>
          <w:position w:val="-10"/>
        </w:rPr>
        <w:object w:dxaOrig="2360" w:dyaOrig="320">
          <v:shape id="_x0000_i1748" type="#_x0000_t75" style="width:117.75pt;height:15.75pt" o:ole="">
            <v:imagedata r:id="rId1202" o:title=""/>
          </v:shape>
          <o:OLEObject Type="Embed" ProgID="Equation.DSMT4" ShapeID="_x0000_i1748" DrawAspect="Content" ObjectID="_1495010269" r:id="rId1203"/>
        </w:object>
      </w:r>
      <w:r>
        <w:rPr>
          <w:rFonts w:hint="eastAsia"/>
        </w:rPr>
        <w:t>中</w:t>
      </w:r>
      <w:r>
        <w:rPr>
          <w:rFonts w:hint="eastAsia"/>
        </w:rPr>
        <w:t>ID</w:t>
      </w:r>
      <w:r>
        <w:rPr>
          <w:rFonts w:hint="eastAsia"/>
        </w:rPr>
        <w:t>号最小的边。</w:t>
      </w:r>
      <w:r w:rsidR="0008109B">
        <w:rPr>
          <w:rFonts w:hint="eastAsia"/>
        </w:rPr>
        <w:t>产生生成树集合的</w:t>
      </w:r>
      <w:r w:rsidR="0001032B">
        <w:rPr>
          <w:rFonts w:hint="eastAsia"/>
        </w:rPr>
        <w:t>具体过程如下：</w:t>
      </w:r>
    </w:p>
    <w:p w:rsidR="0001032B" w:rsidRPr="00F44600" w:rsidRDefault="00827D40" w:rsidP="00C124C0">
      <w:pPr>
        <w:spacing w:line="440" w:lineRule="exact"/>
        <w:ind w:firstLine="420"/>
        <w:rPr>
          <w:color w:val="000000" w:themeColor="text1"/>
        </w:rPr>
      </w:pPr>
      <w:r w:rsidRPr="00F44600">
        <w:rPr>
          <w:rFonts w:cs="Times New Roman" w:hint="eastAsia"/>
          <w:color w:val="000000" w:themeColor="text1"/>
        </w:rPr>
        <w:t>使用双层递归的方式</w:t>
      </w:r>
      <w:r w:rsidR="00F44600">
        <w:rPr>
          <w:rFonts w:cs="Times New Roman" w:hint="eastAsia"/>
          <w:color w:val="000000" w:themeColor="text1"/>
        </w:rPr>
        <w:t>形成</w:t>
      </w:r>
      <w:r w:rsidRPr="00F44600">
        <w:rPr>
          <w:rFonts w:cs="Times New Roman" w:hint="eastAsia"/>
          <w:color w:val="000000" w:themeColor="text1"/>
        </w:rPr>
        <w:t>生成树</w:t>
      </w:r>
      <w:r w:rsidR="00F44600">
        <w:rPr>
          <w:rFonts w:cs="Times New Roman" w:hint="eastAsia"/>
          <w:color w:val="000000" w:themeColor="text1"/>
        </w:rPr>
        <w:t>集合</w:t>
      </w:r>
      <w:r w:rsidRPr="00F44600">
        <w:rPr>
          <w:rFonts w:cs="Times New Roman" w:hint="eastAsia"/>
          <w:color w:val="000000" w:themeColor="text1"/>
        </w:rPr>
        <w:t>，其中第一层递归实现向下遍历的过程，对应深度优先遍历；第二层递归实现交替变换并重新排序，从而产生生成树。</w:t>
      </w:r>
      <w:r w:rsidR="0001032B" w:rsidRPr="00F44600">
        <w:rPr>
          <w:rFonts w:hint="eastAsia"/>
          <w:color w:val="000000" w:themeColor="text1"/>
        </w:rPr>
        <w:t>首</w:t>
      </w:r>
      <w:r w:rsidR="0001032B" w:rsidRPr="00F44600">
        <w:rPr>
          <w:rFonts w:hint="eastAsia"/>
          <w:color w:val="000000" w:themeColor="text1"/>
        </w:rPr>
        <w:lastRenderedPageBreak/>
        <w:t>先</w:t>
      </w:r>
      <w:r w:rsidR="00916CEE" w:rsidRPr="00F44600">
        <w:rPr>
          <w:rFonts w:hint="eastAsia"/>
          <w:color w:val="000000" w:themeColor="text1"/>
        </w:rPr>
        <w:t>按照上述规则</w:t>
      </w:r>
      <w:r w:rsidRPr="00F44600">
        <w:rPr>
          <w:rFonts w:hint="eastAsia"/>
          <w:color w:val="000000" w:themeColor="text1"/>
        </w:rPr>
        <w:t>初始化</w:t>
      </w:r>
      <w:r w:rsidR="0001032B" w:rsidRPr="00F44600">
        <w:rPr>
          <w:rFonts w:hint="eastAsia"/>
          <w:color w:val="000000" w:themeColor="text1"/>
        </w:rPr>
        <w:t>一个查询图</w:t>
      </w:r>
      <w:r w:rsidR="0001032B" w:rsidRPr="00F44600">
        <w:rPr>
          <w:color w:val="000000" w:themeColor="text1"/>
          <w:position w:val="-10"/>
        </w:rPr>
        <w:object w:dxaOrig="200" w:dyaOrig="260">
          <v:shape id="_x0000_i1749" type="#_x0000_t75" style="width:9.75pt;height:12.75pt" o:ole="">
            <v:imagedata r:id="rId1174" o:title=""/>
          </v:shape>
          <o:OLEObject Type="Embed" ProgID="Equation.DSMT4" ShapeID="_x0000_i1749" DrawAspect="Content" ObjectID="_1495010270" r:id="rId1204"/>
        </w:object>
      </w:r>
      <w:r w:rsidR="0001032B" w:rsidRPr="00F44600">
        <w:rPr>
          <w:rFonts w:hint="eastAsia"/>
          <w:color w:val="000000" w:themeColor="text1"/>
        </w:rPr>
        <w:t>的生成树</w:t>
      </w:r>
      <w:r w:rsidR="00C841AD" w:rsidRPr="00F44600">
        <w:rPr>
          <w:color w:val="000000" w:themeColor="text1"/>
          <w:position w:val="-6"/>
        </w:rPr>
        <w:object w:dxaOrig="360" w:dyaOrig="279">
          <v:shape id="_x0000_i1750" type="#_x0000_t75" style="width:18pt;height:14.25pt" o:ole="">
            <v:imagedata r:id="rId1205" o:title=""/>
          </v:shape>
          <o:OLEObject Type="Embed" ProgID="Equation.DSMT4" ShapeID="_x0000_i1750" DrawAspect="Content" ObjectID="_1495010271" r:id="rId1206"/>
        </w:object>
      </w:r>
      <w:r w:rsidR="0001032B" w:rsidRPr="00F44600">
        <w:rPr>
          <w:rFonts w:hint="eastAsia"/>
          <w:color w:val="000000" w:themeColor="text1"/>
        </w:rPr>
        <w:t>作为初始的生成树加载到</w:t>
      </w:r>
      <w:r w:rsidR="0001032B" w:rsidRPr="00F44600">
        <w:rPr>
          <w:color w:val="000000" w:themeColor="text1"/>
          <w:position w:val="-10"/>
        </w:rPr>
        <w:object w:dxaOrig="520" w:dyaOrig="320">
          <v:shape id="_x0000_i1751" type="#_x0000_t75" style="width:26.25pt;height:15.75pt" o:ole="">
            <v:imagedata r:id="rId1193" o:title=""/>
          </v:shape>
          <o:OLEObject Type="Embed" ProgID="Equation.DSMT4" ShapeID="_x0000_i1751" DrawAspect="Content" ObjectID="_1495010272" r:id="rId1207"/>
        </w:object>
      </w:r>
      <w:r w:rsidR="00C841AD" w:rsidRPr="00F44600">
        <w:rPr>
          <w:rFonts w:hint="eastAsia"/>
          <w:color w:val="000000" w:themeColor="text1"/>
        </w:rPr>
        <w:t>中</w:t>
      </w:r>
      <w:r w:rsidR="0001032B" w:rsidRPr="00F44600">
        <w:rPr>
          <w:rFonts w:hint="eastAsia"/>
          <w:color w:val="000000" w:themeColor="text1"/>
        </w:rPr>
        <w:t>，此时</w:t>
      </w:r>
      <w:r w:rsidR="00C841AD" w:rsidRPr="00F44600">
        <w:rPr>
          <w:color w:val="000000" w:themeColor="text1"/>
          <w:position w:val="-10"/>
        </w:rPr>
        <w:object w:dxaOrig="1219" w:dyaOrig="320">
          <v:shape id="_x0000_i1752" type="#_x0000_t75" style="width:60.75pt;height:15.75pt" o:ole="">
            <v:imagedata r:id="rId1208" o:title=""/>
          </v:shape>
          <o:OLEObject Type="Embed" ProgID="Equation.DSMT4" ShapeID="_x0000_i1752" DrawAspect="Content" ObjectID="_1495010273" r:id="rId1209"/>
        </w:object>
      </w:r>
      <w:r w:rsidR="0001032B" w:rsidRPr="00F44600">
        <w:rPr>
          <w:rFonts w:hint="eastAsia"/>
          <w:color w:val="000000" w:themeColor="text1"/>
        </w:rPr>
        <w:t>。</w:t>
      </w:r>
      <w:r w:rsidR="0001032B" w:rsidRPr="00F44600">
        <w:rPr>
          <w:color w:val="000000" w:themeColor="text1"/>
          <w:position w:val="-10"/>
        </w:rPr>
        <w:object w:dxaOrig="620" w:dyaOrig="320">
          <v:shape id="_x0000_i1753" type="#_x0000_t75" style="width:30.75pt;height:15.75pt" o:ole="">
            <v:imagedata r:id="rId1183" o:title=""/>
          </v:shape>
          <o:OLEObject Type="Embed" ProgID="Equation.DSMT4" ShapeID="_x0000_i1753" DrawAspect="Content" ObjectID="_1495010274" r:id="rId1210"/>
        </w:object>
      </w:r>
      <w:r w:rsidR="0001032B" w:rsidRPr="00F44600">
        <w:rPr>
          <w:rFonts w:hint="eastAsia"/>
          <w:color w:val="000000" w:themeColor="text1"/>
        </w:rPr>
        <w:t>记录当前被访问的边，其中</w:t>
      </w:r>
      <w:r w:rsidR="0001032B" w:rsidRPr="00F44600">
        <w:rPr>
          <w:color w:val="000000" w:themeColor="text1"/>
          <w:position w:val="-6"/>
        </w:rPr>
        <w:object w:dxaOrig="200" w:dyaOrig="279">
          <v:shape id="_x0000_i1754" type="#_x0000_t75" style="width:9.75pt;height:14.25pt" o:ole="">
            <v:imagedata r:id="rId1187" o:title=""/>
          </v:shape>
          <o:OLEObject Type="Embed" ProgID="Equation.DSMT4" ShapeID="_x0000_i1754" DrawAspect="Content" ObjectID="_1495010275" r:id="rId1211"/>
        </w:object>
      </w:r>
      <w:r w:rsidR="0001032B" w:rsidRPr="00F44600">
        <w:rPr>
          <w:rFonts w:hint="eastAsia"/>
          <w:color w:val="000000" w:themeColor="text1"/>
        </w:rPr>
        <w:t>初始值为</w:t>
      </w:r>
      <w:r w:rsidR="0001032B" w:rsidRPr="00F44600">
        <w:rPr>
          <w:rFonts w:hint="eastAsia"/>
          <w:color w:val="000000" w:themeColor="text1"/>
        </w:rPr>
        <w:t>1</w:t>
      </w:r>
      <w:r w:rsidR="0001032B" w:rsidRPr="00F44600">
        <w:rPr>
          <w:rFonts w:hint="eastAsia"/>
          <w:color w:val="000000" w:themeColor="text1"/>
        </w:rPr>
        <w:t>，</w:t>
      </w:r>
      <w:r w:rsidR="0001032B" w:rsidRPr="00F44600">
        <w:rPr>
          <w:color w:val="000000" w:themeColor="text1"/>
          <w:position w:val="-6"/>
        </w:rPr>
        <w:object w:dxaOrig="360" w:dyaOrig="279">
          <v:shape id="_x0000_i1755" type="#_x0000_t75" style="width:18pt;height:14.25pt" o:ole="">
            <v:imagedata r:id="rId1212" o:title=""/>
          </v:shape>
          <o:OLEObject Type="Embed" ProgID="Equation.DSMT4" ShapeID="_x0000_i1755" DrawAspect="Content" ObjectID="_1495010276" r:id="rId1213"/>
        </w:object>
      </w:r>
      <w:r w:rsidR="0001032B" w:rsidRPr="00F44600">
        <w:rPr>
          <w:rFonts w:hint="eastAsia"/>
          <w:color w:val="000000" w:themeColor="text1"/>
        </w:rPr>
        <w:t>是当前的生成树，</w:t>
      </w:r>
      <w:r w:rsidR="0001032B" w:rsidRPr="00F44600">
        <w:rPr>
          <w:color w:val="000000" w:themeColor="text1"/>
          <w:position w:val="-6"/>
        </w:rPr>
        <w:object w:dxaOrig="560" w:dyaOrig="279">
          <v:shape id="_x0000_i1756" type="#_x0000_t75" style="width:27.75pt;height:14.25pt" o:ole="">
            <v:imagedata r:id="rId1214" o:title=""/>
          </v:shape>
          <o:OLEObject Type="Embed" ProgID="Equation.DSMT4" ShapeID="_x0000_i1756" DrawAspect="Content" ObjectID="_1495010277" r:id="rId1215"/>
        </w:object>
      </w:r>
      <w:r w:rsidR="0001032B" w:rsidRPr="00F44600">
        <w:rPr>
          <w:rFonts w:hint="eastAsia"/>
          <w:color w:val="000000" w:themeColor="text1"/>
        </w:rPr>
        <w:t>即为</w:t>
      </w:r>
      <w:r w:rsidR="00C841AD" w:rsidRPr="00F44600">
        <w:rPr>
          <w:rFonts w:cs="Times New Roman" w:hint="eastAsia"/>
          <w:color w:val="000000" w:themeColor="text1"/>
        </w:rPr>
        <w:t>生成树</w:t>
      </w:r>
      <w:r w:rsidR="00C841AD" w:rsidRPr="00F44600">
        <w:rPr>
          <w:rFonts w:cs="Times New Roman"/>
          <w:color w:val="000000" w:themeColor="text1"/>
          <w:position w:val="-6"/>
        </w:rPr>
        <w:object w:dxaOrig="320" w:dyaOrig="260">
          <v:shape id="_x0000_i1757" type="#_x0000_t75" style="width:15.75pt;height:13.5pt" o:ole="">
            <v:imagedata r:id="rId1216" o:title=""/>
          </v:shape>
          <o:OLEObject Type="Embed" ProgID="Equation.DSMT4" ShapeID="_x0000_i1757" DrawAspect="Content" ObjectID="_1495010278" r:id="rId1217"/>
        </w:object>
      </w:r>
      <w:r w:rsidR="00C841AD" w:rsidRPr="00F44600">
        <w:rPr>
          <w:rFonts w:cs="Times New Roman" w:hint="eastAsia"/>
          <w:color w:val="000000" w:themeColor="text1"/>
        </w:rPr>
        <w:t>的边排除集，记录得到</w:t>
      </w:r>
      <w:r w:rsidR="00C841AD" w:rsidRPr="00F44600">
        <w:rPr>
          <w:rFonts w:cs="Times New Roman"/>
          <w:color w:val="000000" w:themeColor="text1"/>
          <w:position w:val="-6"/>
        </w:rPr>
        <w:object w:dxaOrig="320" w:dyaOrig="260">
          <v:shape id="_x0000_i1758" type="#_x0000_t75" style="width:15.75pt;height:13.5pt" o:ole="">
            <v:imagedata r:id="rId1216" o:title=""/>
          </v:shape>
          <o:OLEObject Type="Embed" ProgID="Equation.DSMT4" ShapeID="_x0000_i1758" DrawAspect="Content" ObjectID="_1495010279" r:id="rId1218"/>
        </w:object>
      </w:r>
      <w:r w:rsidR="00C841AD" w:rsidRPr="00F44600">
        <w:rPr>
          <w:rFonts w:cs="Times New Roman" w:hint="eastAsia"/>
          <w:color w:val="000000" w:themeColor="text1"/>
        </w:rPr>
        <w:t>的过程中被替换的边，</w:t>
      </w:r>
      <w:r w:rsidR="00C841AD" w:rsidRPr="00F44600">
        <w:rPr>
          <w:rFonts w:cs="Times New Roman"/>
          <w:color w:val="000000" w:themeColor="text1"/>
          <w:position w:val="-6"/>
        </w:rPr>
        <w:object w:dxaOrig="200" w:dyaOrig="260">
          <v:shape id="_x0000_i1759" type="#_x0000_t75" style="width:10.5pt;height:13.5pt" o:ole="">
            <v:imagedata r:id="rId1219" o:title=""/>
          </v:shape>
          <o:OLEObject Type="Embed" ProgID="Equation.DSMT4" ShapeID="_x0000_i1759" DrawAspect="Content" ObjectID="_1495010280" r:id="rId1220"/>
        </w:object>
      </w:r>
      <w:r w:rsidR="0008109B" w:rsidRPr="00F44600">
        <w:rPr>
          <w:rFonts w:cs="Times New Roman" w:hint="eastAsia"/>
          <w:color w:val="000000" w:themeColor="text1"/>
        </w:rPr>
        <w:t>为</w:t>
      </w:r>
      <w:r w:rsidR="00C841AD" w:rsidRPr="00F44600">
        <w:rPr>
          <w:rFonts w:cs="Times New Roman" w:hint="eastAsia"/>
          <w:color w:val="000000" w:themeColor="text1"/>
        </w:rPr>
        <w:t>编辑距离阈值。然后按照深度优先遍历方式从上到下，即从</w:t>
      </w:r>
      <w:r w:rsidR="00C841AD" w:rsidRPr="00F44600">
        <w:rPr>
          <w:color w:val="000000" w:themeColor="text1"/>
          <w:position w:val="-6"/>
        </w:rPr>
        <w:object w:dxaOrig="520" w:dyaOrig="279">
          <v:shape id="_x0000_i1760" type="#_x0000_t75" style="width:26.25pt;height:14.25pt" o:ole="">
            <v:imagedata r:id="rId1189" o:title=""/>
          </v:shape>
          <o:OLEObject Type="Embed" ProgID="Equation.DSMT4" ShapeID="_x0000_i1760" DrawAspect="Content" ObjectID="_1495010281" r:id="rId1221"/>
        </w:object>
      </w:r>
      <w:r w:rsidR="00C841AD" w:rsidRPr="00F44600">
        <w:rPr>
          <w:rFonts w:hint="eastAsia"/>
          <w:color w:val="000000" w:themeColor="text1"/>
        </w:rPr>
        <w:t>到</w:t>
      </w:r>
      <w:r w:rsidR="00C841AD" w:rsidRPr="00F44600">
        <w:rPr>
          <w:color w:val="000000" w:themeColor="text1"/>
          <w:position w:val="-6"/>
        </w:rPr>
        <w:object w:dxaOrig="840" w:dyaOrig="279">
          <v:shape id="_x0000_i1761" type="#_x0000_t75" style="width:42pt;height:14.25pt" o:ole="">
            <v:imagedata r:id="rId1191" o:title=""/>
          </v:shape>
          <o:OLEObject Type="Embed" ProgID="Equation.DSMT4" ShapeID="_x0000_i1761" DrawAspect="Content" ObjectID="_1495010282" r:id="rId1222"/>
        </w:object>
      </w:r>
      <w:r w:rsidR="00C841AD" w:rsidRPr="00F44600">
        <w:rPr>
          <w:rFonts w:hint="eastAsia"/>
          <w:color w:val="000000" w:themeColor="text1"/>
        </w:rPr>
        <w:t>，</w:t>
      </w:r>
      <w:r w:rsidR="00E16CE1" w:rsidRPr="00F44600">
        <w:rPr>
          <w:rFonts w:hint="eastAsia"/>
          <w:color w:val="000000" w:themeColor="text1"/>
        </w:rPr>
        <w:t>依次进行</w:t>
      </w:r>
      <w:r w:rsidR="00F44600">
        <w:rPr>
          <w:rFonts w:hint="eastAsia"/>
          <w:color w:val="000000" w:themeColor="text1"/>
        </w:rPr>
        <w:t>判断</w:t>
      </w:r>
      <w:r w:rsidR="00C841AD" w:rsidRPr="00F44600">
        <w:rPr>
          <w:rFonts w:hint="eastAsia"/>
          <w:color w:val="000000" w:themeColor="text1"/>
        </w:rPr>
        <w:t>。</w:t>
      </w:r>
      <w:r w:rsidR="00F44600">
        <w:rPr>
          <w:rFonts w:hint="eastAsia"/>
          <w:color w:val="000000" w:themeColor="text1"/>
        </w:rPr>
        <w:t>若</w:t>
      </w:r>
      <w:r w:rsidR="00F44600" w:rsidRPr="00F44600">
        <w:rPr>
          <w:color w:val="000000" w:themeColor="text1"/>
          <w:position w:val="-6"/>
        </w:rPr>
        <w:object w:dxaOrig="200" w:dyaOrig="279">
          <v:shape id="_x0000_i1762" type="#_x0000_t75" style="width:9.75pt;height:14.25pt" o:ole="">
            <v:imagedata r:id="rId1223" o:title=""/>
          </v:shape>
          <o:OLEObject Type="Embed" ProgID="Equation.DSMT4" ShapeID="_x0000_i1762" DrawAspect="Content" ObjectID="_1495010283" r:id="rId1224"/>
        </w:object>
      </w:r>
      <w:r w:rsidR="00F44600">
        <w:rPr>
          <w:rFonts w:hint="eastAsia"/>
          <w:color w:val="000000" w:themeColor="text1"/>
        </w:rPr>
        <w:t>不满足条件则跳出第一层递归，执行第二层递归。</w:t>
      </w:r>
      <w:r w:rsidR="00DC49A6" w:rsidRPr="00F44600">
        <w:rPr>
          <w:rFonts w:hint="eastAsia"/>
          <w:color w:val="000000" w:themeColor="text1"/>
        </w:rPr>
        <w:t>只要</w:t>
      </w:r>
      <w:r w:rsidR="00DC49A6" w:rsidRPr="00F44600">
        <w:rPr>
          <w:rFonts w:cs="Times New Roman" w:hint="eastAsia"/>
          <w:color w:val="000000" w:themeColor="text1"/>
        </w:rPr>
        <w:t>边排除集</w:t>
      </w:r>
      <w:r w:rsidR="00DC49A6" w:rsidRPr="00F44600">
        <w:rPr>
          <w:color w:val="000000" w:themeColor="text1"/>
          <w:position w:val="-6"/>
        </w:rPr>
        <w:object w:dxaOrig="560" w:dyaOrig="279">
          <v:shape id="_x0000_i1763" type="#_x0000_t75" style="width:27.75pt;height:14.25pt" o:ole="">
            <v:imagedata r:id="rId1214" o:title=""/>
          </v:shape>
          <o:OLEObject Type="Embed" ProgID="Equation.DSMT4" ShapeID="_x0000_i1763" DrawAspect="Content" ObjectID="_1495010284" r:id="rId1225"/>
        </w:object>
      </w:r>
      <w:r w:rsidR="00DC49A6" w:rsidRPr="00F44600">
        <w:rPr>
          <w:rFonts w:hint="eastAsia"/>
          <w:color w:val="000000" w:themeColor="text1"/>
        </w:rPr>
        <w:t>中边的个数小于</w:t>
      </w:r>
      <w:r w:rsidR="00DC49A6" w:rsidRPr="00F44600">
        <w:rPr>
          <w:rFonts w:cs="Times New Roman"/>
          <w:color w:val="000000" w:themeColor="text1"/>
          <w:position w:val="-6"/>
        </w:rPr>
        <w:object w:dxaOrig="200" w:dyaOrig="260">
          <v:shape id="_x0000_i1764" type="#_x0000_t75" style="width:10.5pt;height:13.5pt" o:ole="">
            <v:imagedata r:id="rId1219" o:title=""/>
          </v:shape>
          <o:OLEObject Type="Embed" ProgID="Equation.DSMT4" ShapeID="_x0000_i1764" DrawAspect="Content" ObjectID="_1495010285" r:id="rId1226"/>
        </w:object>
      </w:r>
      <w:r w:rsidR="00DC49A6" w:rsidRPr="00F44600">
        <w:rPr>
          <w:rFonts w:cs="Times New Roman" w:hint="eastAsia"/>
          <w:color w:val="000000" w:themeColor="text1"/>
        </w:rPr>
        <w:t>，并且在</w:t>
      </w:r>
      <w:r w:rsidR="00360C7F" w:rsidRPr="009D7D9B">
        <w:rPr>
          <w:position w:val="-14"/>
        </w:rPr>
        <w:object w:dxaOrig="1760" w:dyaOrig="380">
          <v:shape id="_x0000_i1765" type="#_x0000_t75" style="width:87.75pt;height:18.75pt" o:ole="">
            <v:imagedata r:id="rId1227" o:title=""/>
          </v:shape>
          <o:OLEObject Type="Embed" ProgID="Equation.DSMT4" ShapeID="_x0000_i1765" DrawAspect="Content" ObjectID="_1495010286" r:id="rId1228"/>
        </w:object>
      </w:r>
      <w:r w:rsidR="00DC49A6" w:rsidRPr="00F44600">
        <w:rPr>
          <w:rFonts w:cs="Times New Roman" w:hint="eastAsia"/>
          <w:color w:val="000000" w:themeColor="text1"/>
          <w:szCs w:val="21"/>
        </w:rPr>
        <w:t>中至少存在一条</w:t>
      </w:r>
      <w:proofErr w:type="gramStart"/>
      <w:r w:rsidR="00DC49A6" w:rsidRPr="00F44600">
        <w:rPr>
          <w:rFonts w:cs="Times New Roman" w:hint="eastAsia"/>
          <w:color w:val="000000" w:themeColor="text1"/>
          <w:szCs w:val="21"/>
        </w:rPr>
        <w:t>边能够</w:t>
      </w:r>
      <w:proofErr w:type="gramEnd"/>
      <w:r w:rsidR="00DC49A6" w:rsidRPr="00F44600">
        <w:rPr>
          <w:rFonts w:cs="Times New Roman" w:hint="eastAsia"/>
          <w:color w:val="000000" w:themeColor="text1"/>
          <w:szCs w:val="21"/>
        </w:rPr>
        <w:t>替换</w:t>
      </w:r>
      <w:r w:rsidR="00DC49A6" w:rsidRPr="00F44600">
        <w:rPr>
          <w:rFonts w:cs="Times New Roman"/>
          <w:color w:val="000000" w:themeColor="text1"/>
          <w:position w:val="-10"/>
          <w:szCs w:val="21"/>
        </w:rPr>
        <w:object w:dxaOrig="620" w:dyaOrig="320">
          <v:shape id="_x0000_i1766" type="#_x0000_t75" style="width:31.5pt;height:15.75pt" o:ole="">
            <v:imagedata r:id="rId1229" o:title=""/>
          </v:shape>
          <o:OLEObject Type="Embed" ProgID="Equation.DSMT4" ShapeID="_x0000_i1766" DrawAspect="Content" ObjectID="_1495010287" r:id="rId1230"/>
        </w:object>
      </w:r>
      <w:r w:rsidR="00DC49A6" w:rsidRPr="00F44600">
        <w:rPr>
          <w:rFonts w:cs="Times New Roman" w:hint="eastAsia"/>
          <w:color w:val="000000" w:themeColor="text1"/>
          <w:szCs w:val="21"/>
        </w:rPr>
        <w:t>来形成另外一颗生成树，那么就用</w:t>
      </w:r>
      <w:r w:rsidR="00DC49A6" w:rsidRPr="00F44600">
        <w:rPr>
          <w:rFonts w:cs="Times New Roman"/>
          <w:color w:val="000000" w:themeColor="text1"/>
          <w:position w:val="-6"/>
          <w:szCs w:val="21"/>
        </w:rPr>
        <w:object w:dxaOrig="180" w:dyaOrig="220">
          <v:shape id="_x0000_i1767" type="#_x0000_t75" style="width:9pt;height:11.25pt" o:ole="">
            <v:imagedata r:id="rId1231" o:title=""/>
          </v:shape>
          <o:OLEObject Type="Embed" ProgID="Equation.DSMT4" ShapeID="_x0000_i1767" DrawAspect="Content" ObjectID="_1495010288" r:id="rId1232"/>
        </w:object>
      </w:r>
      <w:r w:rsidR="00DC49A6" w:rsidRPr="00F44600">
        <w:rPr>
          <w:rFonts w:cs="Times New Roman" w:hint="eastAsia"/>
          <w:color w:val="000000" w:themeColor="text1"/>
          <w:szCs w:val="21"/>
        </w:rPr>
        <w:t>来记录</w:t>
      </w:r>
      <w:r w:rsidRPr="00F44600">
        <w:rPr>
          <w:rFonts w:cs="Times New Roman" w:hint="eastAsia"/>
          <w:color w:val="000000" w:themeColor="text1"/>
          <w:szCs w:val="21"/>
        </w:rPr>
        <w:t>这些边中</w:t>
      </w:r>
      <w:r w:rsidRPr="00F44600">
        <w:rPr>
          <w:rFonts w:cs="Times New Roman" w:hint="eastAsia"/>
          <w:color w:val="000000" w:themeColor="text1"/>
          <w:szCs w:val="21"/>
        </w:rPr>
        <w:t>ID</w:t>
      </w:r>
      <w:r w:rsidRPr="00F44600">
        <w:rPr>
          <w:rFonts w:cs="Times New Roman" w:hint="eastAsia"/>
          <w:color w:val="000000" w:themeColor="text1"/>
          <w:szCs w:val="21"/>
        </w:rPr>
        <w:t>号最小的边，用它来替换</w:t>
      </w:r>
      <w:r w:rsidRPr="00F44600">
        <w:rPr>
          <w:rFonts w:cs="Times New Roman"/>
          <w:color w:val="000000" w:themeColor="text1"/>
          <w:position w:val="-10"/>
          <w:szCs w:val="21"/>
        </w:rPr>
        <w:object w:dxaOrig="620" w:dyaOrig="320">
          <v:shape id="_x0000_i1768" type="#_x0000_t75" style="width:31.5pt;height:15.75pt" o:ole="">
            <v:imagedata r:id="rId1229" o:title=""/>
          </v:shape>
          <o:OLEObject Type="Embed" ProgID="Equation.DSMT4" ShapeID="_x0000_i1768" DrawAspect="Content" ObjectID="_1495010289" r:id="rId1233"/>
        </w:object>
      </w:r>
      <w:r w:rsidR="00DC49A6" w:rsidRPr="00F44600">
        <w:rPr>
          <w:rFonts w:cs="Times New Roman" w:hint="eastAsia"/>
          <w:color w:val="000000" w:themeColor="text1"/>
          <w:szCs w:val="21"/>
        </w:rPr>
        <w:t>，并且通过按照规则</w:t>
      </w:r>
      <w:r w:rsidR="00CC0C4D">
        <w:rPr>
          <w:rFonts w:cs="Times New Roman" w:hint="eastAsia"/>
          <w:color w:val="000000" w:themeColor="text1"/>
          <w:szCs w:val="21"/>
        </w:rPr>
        <w:t>3.1</w:t>
      </w:r>
      <w:r w:rsidR="00DC49A6" w:rsidRPr="00F44600">
        <w:rPr>
          <w:rFonts w:cs="Times New Roman" w:hint="eastAsia"/>
          <w:color w:val="000000" w:themeColor="text1"/>
          <w:szCs w:val="21"/>
        </w:rPr>
        <w:t>重新排序</w:t>
      </w:r>
      <w:r w:rsidR="00360C7F" w:rsidRPr="00360C7F">
        <w:rPr>
          <w:rFonts w:cs="Times New Roman"/>
          <w:color w:val="000000" w:themeColor="text1"/>
          <w:position w:val="-12"/>
          <w:szCs w:val="21"/>
        </w:rPr>
        <w:object w:dxaOrig="1880" w:dyaOrig="360">
          <v:shape id="_x0000_i1769" type="#_x0000_t75" style="width:93.75pt;height:18pt" o:ole="">
            <v:imagedata r:id="rId1234" o:title=""/>
          </v:shape>
          <o:OLEObject Type="Embed" ProgID="Equation.DSMT4" ShapeID="_x0000_i1769" DrawAspect="Content" ObjectID="_1495010290" r:id="rId1235"/>
        </w:object>
      </w:r>
      <w:r w:rsidR="00DC49A6" w:rsidRPr="00F44600">
        <w:rPr>
          <w:rFonts w:cs="Times New Roman" w:hint="eastAsia"/>
          <w:color w:val="000000" w:themeColor="text1"/>
          <w:szCs w:val="21"/>
        </w:rPr>
        <w:t>，从而产生新的生成树；更新这课新生成树的边排除集合</w:t>
      </w:r>
      <w:r w:rsidRPr="00F44600">
        <w:rPr>
          <w:rFonts w:cs="Times New Roman" w:hint="eastAsia"/>
          <w:color w:val="000000" w:themeColor="text1"/>
          <w:szCs w:val="21"/>
        </w:rPr>
        <w:t>和生成树集合</w:t>
      </w:r>
      <w:r w:rsidRPr="00F44600">
        <w:rPr>
          <w:rFonts w:cs="Times New Roman"/>
          <w:color w:val="000000" w:themeColor="text1"/>
          <w:position w:val="-10"/>
          <w:szCs w:val="21"/>
        </w:rPr>
        <w:object w:dxaOrig="520" w:dyaOrig="320">
          <v:shape id="_x0000_i1770" type="#_x0000_t75" style="width:26.25pt;height:15.75pt" o:ole="">
            <v:imagedata r:id="rId1236" o:title=""/>
          </v:shape>
          <o:OLEObject Type="Embed" ProgID="Equation.DSMT4" ShapeID="_x0000_i1770" DrawAspect="Content" ObjectID="_1495010291" r:id="rId1237"/>
        </w:object>
      </w:r>
      <w:r w:rsidR="00DC49A6" w:rsidRPr="00F44600">
        <w:rPr>
          <w:rFonts w:cs="Times New Roman" w:hint="eastAsia"/>
          <w:color w:val="000000" w:themeColor="text1"/>
          <w:szCs w:val="21"/>
        </w:rPr>
        <w:t>。</w:t>
      </w:r>
      <w:r w:rsidR="00F44600">
        <w:rPr>
          <w:rFonts w:cs="Times New Roman" w:hint="eastAsia"/>
          <w:color w:val="000000" w:themeColor="text1"/>
          <w:szCs w:val="21"/>
        </w:rPr>
        <w:t>若不满足第二层递归的条件，那么终止第二层递归，执行第一层递归的上一级，以同样的方式继续执行，直到没有符合条件的边存在。</w:t>
      </w:r>
      <w:r w:rsidR="00DC49A6" w:rsidRPr="00F44600">
        <w:rPr>
          <w:rFonts w:cs="Times New Roman" w:hint="eastAsia"/>
          <w:color w:val="000000" w:themeColor="text1"/>
        </w:rPr>
        <w:t>具体算法如下：</w:t>
      </w:r>
    </w:p>
    <w:p w:rsidR="00E16CE1" w:rsidRPr="00E16CE1" w:rsidRDefault="00E16CE1" w:rsidP="00592E0A">
      <w:pPr>
        <w:spacing w:line="240" w:lineRule="auto"/>
        <w:ind w:firstLineChars="200" w:firstLine="420"/>
        <w:jc w:val="center"/>
        <w:rPr>
          <w:sz w:val="21"/>
          <w:szCs w:val="21"/>
        </w:rPr>
      </w:pPr>
      <w:r w:rsidRPr="00E16CE1">
        <w:rPr>
          <w:rFonts w:hint="eastAsia"/>
          <w:sz w:val="21"/>
          <w:szCs w:val="21"/>
        </w:rPr>
        <w:t>表</w:t>
      </w:r>
      <w:r w:rsidRPr="00E16CE1">
        <w:rPr>
          <w:rFonts w:hint="eastAsia"/>
          <w:sz w:val="21"/>
          <w:szCs w:val="21"/>
        </w:rPr>
        <w:t xml:space="preserve">3.5 </w:t>
      </w:r>
      <w:r w:rsidRPr="00E16CE1">
        <w:rPr>
          <w:rFonts w:hint="eastAsia"/>
          <w:sz w:val="21"/>
          <w:szCs w:val="21"/>
        </w:rPr>
        <w:t>生成查询图的生成树集合</w:t>
      </w:r>
      <w:r>
        <w:rPr>
          <w:rFonts w:hint="eastAsia"/>
          <w:sz w:val="21"/>
          <w:szCs w:val="21"/>
        </w:rPr>
        <w:t>Q</w:t>
      </w:r>
      <w:r w:rsidR="00745765">
        <w:rPr>
          <w:rFonts w:hint="eastAsia"/>
          <w:sz w:val="21"/>
          <w:szCs w:val="21"/>
        </w:rPr>
        <w:t>S</w:t>
      </w:r>
      <w:r>
        <w:rPr>
          <w:rFonts w:hint="eastAsia"/>
          <w:sz w:val="21"/>
          <w:szCs w:val="21"/>
        </w:rPr>
        <w:t>T</w:t>
      </w:r>
    </w:p>
    <w:p w:rsidR="00C2510F" w:rsidRPr="00C2510F" w:rsidRDefault="00E16CE1" w:rsidP="00592E0A">
      <w:pPr>
        <w:spacing w:line="240" w:lineRule="auto"/>
        <w:jc w:val="center"/>
        <w:rPr>
          <w:rFonts w:cs="Times New Roman"/>
          <w:sz w:val="21"/>
          <w:szCs w:val="21"/>
        </w:rPr>
      </w:pPr>
      <w:r w:rsidRPr="00DD376B">
        <w:rPr>
          <w:rFonts w:cs="Times New Roman" w:hint="eastAsia"/>
          <w:sz w:val="21"/>
          <w:szCs w:val="21"/>
        </w:rPr>
        <w:t>Table 3.</w:t>
      </w:r>
      <w:r>
        <w:rPr>
          <w:rFonts w:cs="Times New Roman" w:hint="eastAsia"/>
          <w:sz w:val="21"/>
          <w:szCs w:val="21"/>
        </w:rPr>
        <w:t>5</w:t>
      </w:r>
      <w:r w:rsidR="00BF158D">
        <w:rPr>
          <w:rFonts w:cs="Times New Roman" w:hint="eastAsia"/>
          <w:sz w:val="21"/>
          <w:szCs w:val="21"/>
        </w:rPr>
        <w:t xml:space="preserve"> </w:t>
      </w:r>
      <w:proofErr w:type="gramStart"/>
      <w:r>
        <w:rPr>
          <w:rFonts w:cs="Times New Roman" w:hint="eastAsia"/>
          <w:sz w:val="21"/>
          <w:szCs w:val="21"/>
        </w:rPr>
        <w:t>G</w:t>
      </w:r>
      <w:r>
        <w:rPr>
          <w:rFonts w:cs="Times New Roman"/>
          <w:sz w:val="21"/>
          <w:szCs w:val="21"/>
        </w:rPr>
        <w:t>enerating</w:t>
      </w:r>
      <w:proofErr w:type="gramEnd"/>
      <w:r w:rsidR="00745765">
        <w:rPr>
          <w:rFonts w:cs="Times New Roman" w:hint="eastAsia"/>
          <w:sz w:val="21"/>
          <w:szCs w:val="21"/>
        </w:rPr>
        <w:t xml:space="preserve"> the spanning tree set </w:t>
      </w:r>
      <w:r>
        <w:rPr>
          <w:rFonts w:cs="Times New Roman" w:hint="eastAsia"/>
          <w:sz w:val="21"/>
          <w:szCs w:val="21"/>
        </w:rPr>
        <w:t>Q</w:t>
      </w:r>
      <w:r w:rsidR="00745765">
        <w:rPr>
          <w:rFonts w:cs="Times New Roman" w:hint="eastAsia"/>
          <w:sz w:val="21"/>
          <w:szCs w:val="21"/>
        </w:rPr>
        <w:t>S</w:t>
      </w:r>
      <w:r>
        <w:rPr>
          <w:rFonts w:cs="Times New Roman" w:hint="eastAsia"/>
          <w:sz w:val="21"/>
          <w:szCs w:val="21"/>
        </w:rPr>
        <w:t>T of query graph</w:t>
      </w:r>
    </w:p>
    <w:tbl>
      <w:tblPr>
        <w:tblW w:w="7564" w:type="dxa"/>
        <w:jc w:val="center"/>
        <w:tblInd w:w="-612" w:type="dxa"/>
        <w:tblBorders>
          <w:top w:val="single" w:sz="12" w:space="0" w:color="000000"/>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564"/>
      </w:tblGrid>
      <w:tr w:rsidR="00DF7BB0" w:rsidTr="00916CEE">
        <w:trPr>
          <w:trHeight w:val="270"/>
          <w:jc w:val="center"/>
        </w:trPr>
        <w:tc>
          <w:tcPr>
            <w:tcW w:w="7564" w:type="dxa"/>
          </w:tcPr>
          <w:p w:rsidR="00DF7BB0" w:rsidRDefault="00DF7BB0" w:rsidP="00C124C0">
            <w:pPr>
              <w:adjustRightInd w:val="0"/>
              <w:snapToGrid w:val="0"/>
              <w:spacing w:line="440" w:lineRule="exact"/>
              <w:rPr>
                <w:rFonts w:cs="Times New Roman"/>
                <w:szCs w:val="21"/>
              </w:rPr>
            </w:pPr>
            <w:r>
              <w:rPr>
                <w:rFonts w:cs="Times New Roman"/>
                <w:b/>
                <w:szCs w:val="21"/>
              </w:rPr>
              <w:t>算法</w:t>
            </w:r>
            <w:r>
              <w:rPr>
                <w:rFonts w:cs="Times New Roman" w:hint="eastAsia"/>
                <w:b/>
                <w:szCs w:val="21"/>
              </w:rPr>
              <w:t>3.5</w:t>
            </w:r>
            <w:r>
              <w:rPr>
                <w:rFonts w:cs="Times New Roman"/>
                <w:b/>
                <w:szCs w:val="21"/>
              </w:rPr>
              <w:t xml:space="preserve"> </w:t>
            </w:r>
            <w:r w:rsidR="00003DC6" w:rsidRPr="00DF7BB0">
              <w:rPr>
                <w:rFonts w:cs="Times New Roman"/>
                <w:b/>
                <w:position w:val="-10"/>
                <w:szCs w:val="21"/>
              </w:rPr>
              <w:object w:dxaOrig="2659" w:dyaOrig="300">
                <v:shape id="_x0000_i1771" type="#_x0000_t75" style="width:135pt;height:14.25pt" o:ole="">
                  <v:imagedata r:id="rId1238" o:title=""/>
                </v:shape>
                <o:OLEObject Type="Embed" ProgID="Equation.DSMT4" ShapeID="_x0000_i1771" DrawAspect="Content" ObjectID="_1495010292" r:id="rId1239"/>
              </w:object>
            </w:r>
          </w:p>
        </w:tc>
      </w:tr>
      <w:tr w:rsidR="00DF7BB0" w:rsidTr="00916CEE">
        <w:trPr>
          <w:trHeight w:val="453"/>
          <w:jc w:val="center"/>
        </w:trPr>
        <w:tc>
          <w:tcPr>
            <w:tcW w:w="7564" w:type="dxa"/>
          </w:tcPr>
          <w:p w:rsidR="00916CEE" w:rsidRDefault="00DF7BB0" w:rsidP="00C124C0">
            <w:pPr>
              <w:adjustRightInd w:val="0"/>
              <w:snapToGrid w:val="0"/>
              <w:spacing w:line="440" w:lineRule="exact"/>
              <w:rPr>
                <w:rFonts w:cs="Times New Roman"/>
              </w:rPr>
            </w:pPr>
            <w:r>
              <w:rPr>
                <w:rFonts w:cs="Times New Roman"/>
                <w:b/>
                <w:szCs w:val="21"/>
              </w:rPr>
              <w:t>输入：</w:t>
            </w:r>
            <w:r w:rsidR="00916CEE" w:rsidRPr="00DF7BB0">
              <w:rPr>
                <w:rFonts w:cs="Times New Roman"/>
                <w:position w:val="-6"/>
              </w:rPr>
              <w:object w:dxaOrig="320" w:dyaOrig="260">
                <v:shape id="_x0000_i1772" type="#_x0000_t75" style="width:15.75pt;height:13.5pt" o:ole="">
                  <v:imagedata r:id="rId1216" o:title=""/>
                </v:shape>
                <o:OLEObject Type="Embed" ProgID="Equation.DSMT4" ShapeID="_x0000_i1772" DrawAspect="Content" ObjectID="_1495010293" r:id="rId1240"/>
              </w:object>
            </w:r>
            <w:r w:rsidR="00916CEE">
              <w:rPr>
                <w:rFonts w:cs="Times New Roman" w:hint="eastAsia"/>
              </w:rPr>
              <w:t>：当前的生成树，初始值按上述规则生成；</w:t>
            </w:r>
          </w:p>
          <w:p w:rsidR="00916CEE" w:rsidRDefault="00916CEE" w:rsidP="00C124C0">
            <w:pPr>
              <w:adjustRightInd w:val="0"/>
              <w:snapToGrid w:val="0"/>
              <w:spacing w:line="440" w:lineRule="exact"/>
              <w:rPr>
                <w:rFonts w:cs="Times New Roman"/>
                <w:b/>
                <w:szCs w:val="21"/>
              </w:rPr>
            </w:pPr>
            <w:r>
              <w:rPr>
                <w:rFonts w:cs="Times New Roman" w:hint="eastAsia"/>
              </w:rPr>
              <w:t xml:space="preserve">      </w:t>
            </w:r>
            <w:r w:rsidRPr="00DF7BB0">
              <w:rPr>
                <w:rFonts w:cs="Times New Roman"/>
                <w:position w:val="-6"/>
              </w:rPr>
              <w:object w:dxaOrig="499" w:dyaOrig="260">
                <v:shape id="_x0000_i1773" type="#_x0000_t75" style="width:24.75pt;height:13.5pt" o:ole="">
                  <v:imagedata r:id="rId1241" o:title=""/>
                </v:shape>
                <o:OLEObject Type="Embed" ProgID="Equation.DSMT4" ShapeID="_x0000_i1773" DrawAspect="Content" ObjectID="_1495010294" r:id="rId1242"/>
              </w:object>
            </w:r>
            <w:r>
              <w:rPr>
                <w:rFonts w:cs="Times New Roman" w:hint="eastAsia"/>
              </w:rPr>
              <w:t>：生成树</w:t>
            </w:r>
            <w:r w:rsidRPr="00DF7BB0">
              <w:rPr>
                <w:rFonts w:cs="Times New Roman"/>
                <w:position w:val="-6"/>
              </w:rPr>
              <w:object w:dxaOrig="320" w:dyaOrig="260">
                <v:shape id="_x0000_i1774" type="#_x0000_t75" style="width:15.75pt;height:13.5pt" o:ole="">
                  <v:imagedata r:id="rId1216" o:title=""/>
                </v:shape>
                <o:OLEObject Type="Embed" ProgID="Equation.DSMT4" ShapeID="_x0000_i1774" DrawAspect="Content" ObjectID="_1495010295" r:id="rId1243"/>
              </w:object>
            </w:r>
            <w:r>
              <w:rPr>
                <w:rFonts w:cs="Times New Roman" w:hint="eastAsia"/>
              </w:rPr>
              <w:t>的边排除集，记录得到</w:t>
            </w:r>
            <w:r w:rsidRPr="00DF7BB0">
              <w:rPr>
                <w:rFonts w:cs="Times New Roman"/>
                <w:position w:val="-6"/>
              </w:rPr>
              <w:object w:dxaOrig="320" w:dyaOrig="260">
                <v:shape id="_x0000_i1775" type="#_x0000_t75" style="width:15.75pt;height:13.5pt" o:ole="">
                  <v:imagedata r:id="rId1216" o:title=""/>
                </v:shape>
                <o:OLEObject Type="Embed" ProgID="Equation.DSMT4" ShapeID="_x0000_i1775" DrawAspect="Content" ObjectID="_1495010296" r:id="rId1244"/>
              </w:object>
            </w:r>
            <w:r>
              <w:rPr>
                <w:rFonts w:cs="Times New Roman" w:hint="eastAsia"/>
              </w:rPr>
              <w:t>的过程中被替换的边；</w:t>
            </w:r>
          </w:p>
          <w:p w:rsidR="00DF7BB0" w:rsidRDefault="00DF7BB0" w:rsidP="00C124C0">
            <w:pPr>
              <w:adjustRightInd w:val="0"/>
              <w:snapToGrid w:val="0"/>
              <w:spacing w:line="440" w:lineRule="exact"/>
              <w:ind w:firstLineChars="300" w:firstLine="720"/>
              <w:rPr>
                <w:rFonts w:cs="Times New Roman"/>
              </w:rPr>
            </w:pPr>
            <w:r w:rsidRPr="00DF7BB0">
              <w:rPr>
                <w:rFonts w:cs="Times New Roman"/>
                <w:position w:val="-6"/>
              </w:rPr>
              <w:object w:dxaOrig="180" w:dyaOrig="260">
                <v:shape id="_x0000_i1776" type="#_x0000_t75" style="width:9pt;height:13.5pt" o:ole="">
                  <v:imagedata r:id="rId1245" o:title=""/>
                </v:shape>
                <o:OLEObject Type="Embed" ProgID="Equation.DSMT4" ShapeID="_x0000_i1776" DrawAspect="Content" ObjectID="_1495010297" r:id="rId1246"/>
              </w:object>
            </w:r>
            <w:r w:rsidR="00916CEE">
              <w:rPr>
                <w:rFonts w:cs="Times New Roman" w:hint="eastAsia"/>
              </w:rPr>
              <w:t>：当前所在的层，初始值为</w:t>
            </w:r>
            <w:r w:rsidR="00916CEE">
              <w:rPr>
                <w:rFonts w:cs="Times New Roman" w:hint="eastAsia"/>
              </w:rPr>
              <w:t>1</w:t>
            </w:r>
            <w:r w:rsidR="00916CEE">
              <w:rPr>
                <w:rFonts w:cs="Times New Roman" w:hint="eastAsia"/>
              </w:rPr>
              <w:t>；</w:t>
            </w:r>
          </w:p>
          <w:p w:rsidR="00DF7BB0" w:rsidRDefault="00DF7BB0" w:rsidP="00C124C0">
            <w:pPr>
              <w:adjustRightInd w:val="0"/>
              <w:snapToGrid w:val="0"/>
              <w:spacing w:line="440" w:lineRule="exact"/>
              <w:rPr>
                <w:rFonts w:cs="Times New Roman"/>
              </w:rPr>
            </w:pPr>
            <w:r>
              <w:rPr>
                <w:rFonts w:cs="Times New Roman"/>
              </w:rPr>
              <w:t xml:space="preserve">      </w:t>
            </w:r>
            <w:r w:rsidR="00916CEE" w:rsidRPr="00916CEE">
              <w:rPr>
                <w:rFonts w:cs="Times New Roman"/>
                <w:position w:val="-6"/>
              </w:rPr>
              <w:object w:dxaOrig="200" w:dyaOrig="260">
                <v:shape id="_x0000_i1777" type="#_x0000_t75" style="width:10.5pt;height:13.5pt" o:ole="">
                  <v:imagedata r:id="rId1219" o:title=""/>
                </v:shape>
                <o:OLEObject Type="Embed" ProgID="Equation.DSMT4" ShapeID="_x0000_i1777" DrawAspect="Content" ObjectID="_1495010298" r:id="rId1247"/>
              </w:object>
            </w:r>
            <w:r w:rsidR="00916CEE">
              <w:rPr>
                <w:rFonts w:cs="Times New Roman" w:hint="eastAsia"/>
              </w:rPr>
              <w:t>：编辑距离阈值；</w:t>
            </w:r>
          </w:p>
          <w:p w:rsidR="00DF7BB0" w:rsidRDefault="00745765" w:rsidP="00C124C0">
            <w:pPr>
              <w:adjustRightInd w:val="0"/>
              <w:snapToGrid w:val="0"/>
              <w:spacing w:line="440" w:lineRule="exact"/>
              <w:ind w:firstLineChars="300" w:firstLine="720"/>
              <w:rPr>
                <w:rFonts w:cs="Times New Roman"/>
                <w:szCs w:val="21"/>
              </w:rPr>
            </w:pPr>
            <w:r w:rsidRPr="00916CEE">
              <w:rPr>
                <w:rFonts w:cs="Times New Roman"/>
                <w:position w:val="-10"/>
                <w:szCs w:val="21"/>
              </w:rPr>
              <w:object w:dxaOrig="480" w:dyaOrig="300">
                <v:shape id="_x0000_i1778" type="#_x0000_t75" style="width:23.25pt;height:14.25pt" o:ole="">
                  <v:imagedata r:id="rId1248" o:title=""/>
                </v:shape>
                <o:OLEObject Type="Embed" ProgID="Equation.DSMT4" ShapeID="_x0000_i1778" DrawAspect="Content" ObjectID="_1495010299" r:id="rId1249"/>
              </w:object>
            </w:r>
            <w:r w:rsidR="00DF7BB0">
              <w:rPr>
                <w:rFonts w:cs="Times New Roman"/>
                <w:szCs w:val="21"/>
              </w:rPr>
              <w:t>：</w:t>
            </w:r>
            <w:r w:rsidR="00916CEE">
              <w:rPr>
                <w:rFonts w:cs="Times New Roman" w:hint="eastAsia"/>
                <w:szCs w:val="21"/>
              </w:rPr>
              <w:t>生成树集合</w:t>
            </w:r>
          </w:p>
          <w:p w:rsidR="00DF7BB0" w:rsidRDefault="00DF7BB0" w:rsidP="00C124C0">
            <w:pPr>
              <w:adjustRightInd w:val="0"/>
              <w:snapToGrid w:val="0"/>
              <w:spacing w:line="440" w:lineRule="exact"/>
              <w:rPr>
                <w:rFonts w:cs="Times New Roman"/>
                <w:szCs w:val="21"/>
              </w:rPr>
            </w:pPr>
            <w:r w:rsidRPr="00916CEE">
              <w:rPr>
                <w:rFonts w:cs="Times New Roman"/>
                <w:b/>
                <w:szCs w:val="21"/>
              </w:rPr>
              <w:t>输出：</w:t>
            </w:r>
            <w:r w:rsidR="00745765" w:rsidRPr="00916CEE">
              <w:rPr>
                <w:rFonts w:cs="Times New Roman"/>
                <w:position w:val="-10"/>
                <w:szCs w:val="21"/>
              </w:rPr>
              <w:object w:dxaOrig="480" w:dyaOrig="300">
                <v:shape id="_x0000_i1779" type="#_x0000_t75" style="width:23.25pt;height:14.25pt" o:ole="">
                  <v:imagedata r:id="rId1250" o:title=""/>
                </v:shape>
                <o:OLEObject Type="Embed" ProgID="Equation.DSMT4" ShapeID="_x0000_i1779" DrawAspect="Content" ObjectID="_1495010300" r:id="rId1251"/>
              </w:object>
            </w:r>
          </w:p>
          <w:p w:rsidR="00DF7BB0"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If(</w:t>
            </w:r>
            <w:r>
              <w:rPr>
                <w:rFonts w:cs="Times New Roman"/>
                <w:szCs w:val="21"/>
              </w:rPr>
              <w:object w:dxaOrig="840" w:dyaOrig="279">
                <v:shape id="_x0000_i1780" type="#_x0000_t75" style="width:42pt;height:13.5pt" o:ole="">
                  <v:imagedata r:id="rId1252" o:title=""/>
                </v:shape>
                <o:OLEObject Type="Embed" ProgID="Equation.DSMT4" ShapeID="_x0000_i1780" DrawAspect="Content" ObjectID="_1495010301" r:id="rId1253"/>
              </w:object>
            </w:r>
            <w:r>
              <w:rPr>
                <w:rFonts w:cs="Times New Roman" w:hint="eastAsia"/>
                <w:szCs w:val="21"/>
              </w:rPr>
              <w:t>)</w:t>
            </w:r>
          </w:p>
          <w:p w:rsidR="00916CEE" w:rsidRPr="00916CEE"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 xml:space="preserve">   </w:t>
            </w:r>
            <w:r w:rsidR="00745765">
              <w:rPr>
                <w:rFonts w:cs="Times New Roman"/>
                <w:szCs w:val="21"/>
              </w:rPr>
              <w:object w:dxaOrig="3320" w:dyaOrig="320">
                <v:shape id="_x0000_i1781" type="#_x0000_t75" style="width:166.5pt;height:15.75pt" o:ole="">
                  <v:imagedata r:id="rId1254" o:title=""/>
                </v:shape>
                <o:OLEObject Type="Embed" ProgID="Equation.DSMT4" ShapeID="_x0000_i1781" DrawAspect="Content" ObjectID="_1495010302" r:id="rId1255"/>
              </w:object>
            </w:r>
            <w:r>
              <w:rPr>
                <w:rFonts w:cs="Times New Roman" w:hint="eastAsia"/>
                <w:b/>
                <w:szCs w:val="21"/>
              </w:rPr>
              <w:t>;</w:t>
            </w:r>
          </w:p>
          <w:p w:rsidR="00916CEE" w:rsidRPr="00916CEE"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If(</w:t>
            </w:r>
            <w:r w:rsidRPr="00DF7BB0">
              <w:rPr>
                <w:rFonts w:cs="Times New Roman"/>
                <w:position w:val="-6"/>
              </w:rPr>
              <w:object w:dxaOrig="920" w:dyaOrig="300">
                <v:shape id="_x0000_i1782" type="#_x0000_t75" style="width:46.5pt;height:15.75pt" o:ole="">
                  <v:imagedata r:id="rId1256" o:title=""/>
                </v:shape>
                <o:OLEObject Type="Embed" ProgID="Equation.DSMT4" ShapeID="_x0000_i1782" DrawAspect="Content" ObjectID="_1495010303" r:id="rId1257"/>
              </w:object>
            </w:r>
            <w:r w:rsidRPr="00916CEE">
              <w:rPr>
                <w:rFonts w:cs="Times New Roman" w:hint="eastAsia"/>
                <w:szCs w:val="21"/>
              </w:rPr>
              <w:t>)</w:t>
            </w:r>
          </w:p>
          <w:p w:rsidR="00C61E8B"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 xml:space="preserve">    If(</w:t>
            </w:r>
            <w:r w:rsidR="00C61E8B">
              <w:rPr>
                <w:rFonts w:cs="Times New Roman" w:hint="eastAsia"/>
                <w:szCs w:val="21"/>
              </w:rPr>
              <w:t>在</w:t>
            </w:r>
            <w:r w:rsidR="00360C7F">
              <w:rPr>
                <w:rFonts w:cs="Times New Roman"/>
                <w:szCs w:val="21"/>
              </w:rPr>
              <w:object w:dxaOrig="1760" w:dyaOrig="380">
                <v:shape id="_x0000_i1783" type="#_x0000_t75" style="width:87.75pt;height:18.75pt" o:ole="">
                  <v:imagedata r:id="rId1258" o:title=""/>
                </v:shape>
                <o:OLEObject Type="Embed" ProgID="Equation.DSMT4" ShapeID="_x0000_i1783" DrawAspect="Content" ObjectID="_1495010304" r:id="rId1259"/>
              </w:object>
            </w:r>
            <w:r w:rsidR="00C61E8B">
              <w:rPr>
                <w:rFonts w:cs="Times New Roman" w:hint="eastAsia"/>
                <w:szCs w:val="21"/>
              </w:rPr>
              <w:t>中至少存在一条</w:t>
            </w:r>
            <w:proofErr w:type="gramStart"/>
            <w:r w:rsidR="00C61E8B">
              <w:rPr>
                <w:rFonts w:cs="Times New Roman" w:hint="eastAsia"/>
                <w:szCs w:val="21"/>
              </w:rPr>
              <w:t>边能够</w:t>
            </w:r>
            <w:proofErr w:type="gramEnd"/>
            <w:r w:rsidR="00C61E8B">
              <w:rPr>
                <w:rFonts w:cs="Times New Roman" w:hint="eastAsia"/>
                <w:szCs w:val="21"/>
              </w:rPr>
              <w:t>替换</w:t>
            </w:r>
            <w:r w:rsidR="00DC49A6">
              <w:rPr>
                <w:rFonts w:cs="Times New Roman"/>
                <w:szCs w:val="21"/>
              </w:rPr>
              <w:object w:dxaOrig="620" w:dyaOrig="320">
                <v:shape id="_x0000_i1784" type="#_x0000_t75" style="width:31.5pt;height:15.75pt" o:ole="">
                  <v:imagedata r:id="rId1260" o:title=""/>
                </v:shape>
                <o:OLEObject Type="Embed" ProgID="Equation.DSMT4" ShapeID="_x0000_i1784" DrawAspect="Content" ObjectID="_1495010305" r:id="rId1261"/>
              </w:object>
            </w:r>
            <w:r w:rsidR="00C61E8B">
              <w:rPr>
                <w:rFonts w:cs="Times New Roman" w:hint="eastAsia"/>
                <w:szCs w:val="21"/>
              </w:rPr>
              <w:t>来形成</w:t>
            </w:r>
          </w:p>
          <w:p w:rsidR="00DF7BB0" w:rsidRPr="00C61E8B" w:rsidRDefault="00C61E8B" w:rsidP="00C124C0">
            <w:pPr>
              <w:adjustRightInd w:val="0"/>
              <w:snapToGrid w:val="0"/>
              <w:spacing w:line="440" w:lineRule="exact"/>
              <w:ind w:left="357" w:firstLineChars="250" w:firstLine="600"/>
              <w:textAlignment w:val="center"/>
              <w:rPr>
                <w:rFonts w:cs="Times New Roman"/>
                <w:szCs w:val="21"/>
              </w:rPr>
            </w:pPr>
            <w:r>
              <w:rPr>
                <w:rFonts w:cs="Times New Roman" w:hint="eastAsia"/>
                <w:szCs w:val="21"/>
              </w:rPr>
              <w:t xml:space="preserve"> </w:t>
            </w:r>
            <w:r>
              <w:rPr>
                <w:rFonts w:cs="Times New Roman" w:hint="eastAsia"/>
                <w:szCs w:val="21"/>
              </w:rPr>
              <w:t>另外一颗生成树</w:t>
            </w:r>
            <w:r w:rsidR="00916CEE" w:rsidRPr="00C61E8B">
              <w:rPr>
                <w:rFonts w:cs="Times New Roman" w:hint="eastAsia"/>
                <w:szCs w:val="21"/>
              </w:rPr>
              <w:t>)</w:t>
            </w:r>
          </w:p>
          <w:p w:rsidR="00C208B0"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 xml:space="preserve">        </w:t>
            </w:r>
            <w:r>
              <w:rPr>
                <w:rFonts w:cs="Times New Roman"/>
                <w:szCs w:val="21"/>
              </w:rPr>
              <w:object w:dxaOrig="620" w:dyaOrig="279">
                <v:shape id="_x0000_i1785" type="#_x0000_t75" style="width:31.5pt;height:13.5pt" o:ole="">
                  <v:imagedata r:id="rId1262" o:title=""/>
                </v:shape>
                <o:OLEObject Type="Embed" ProgID="Equation.DSMT4" ShapeID="_x0000_i1785" DrawAspect="Content" ObjectID="_1495010306" r:id="rId1263"/>
              </w:object>
            </w:r>
            <w:r w:rsidR="00C61E8B">
              <w:rPr>
                <w:rFonts w:cs="Times New Roman" w:hint="eastAsia"/>
                <w:szCs w:val="21"/>
              </w:rPr>
              <w:t>，其中</w:t>
            </w:r>
            <w:r w:rsidR="00C61E8B">
              <w:rPr>
                <w:rFonts w:cs="Times New Roman"/>
                <w:szCs w:val="21"/>
              </w:rPr>
              <w:object w:dxaOrig="240" w:dyaOrig="279">
                <v:shape id="_x0000_i1786" type="#_x0000_t75" style="width:12pt;height:13.5pt" o:ole="">
                  <v:imagedata r:id="rId1264" o:title=""/>
                </v:shape>
                <o:OLEObject Type="Embed" ProgID="Equation.DSMT4" ShapeID="_x0000_i1786" DrawAspect="Content" ObjectID="_1495010307" r:id="rId1265"/>
              </w:object>
            </w:r>
            <w:r w:rsidR="00C61E8B">
              <w:rPr>
                <w:rFonts w:cs="Times New Roman" w:hint="eastAsia"/>
                <w:szCs w:val="21"/>
              </w:rPr>
              <w:t>是</w:t>
            </w:r>
            <w:r w:rsidR="00C61E8B">
              <w:rPr>
                <w:rFonts w:cs="Times New Roman"/>
                <w:szCs w:val="21"/>
              </w:rPr>
              <w:object w:dxaOrig="1760" w:dyaOrig="380">
                <v:shape id="_x0000_i1787" type="#_x0000_t75" style="width:87.75pt;height:18.75pt" o:ole="">
                  <v:imagedata r:id="rId1266" o:title=""/>
                </v:shape>
                <o:OLEObject Type="Embed" ProgID="Equation.DSMT4" ShapeID="_x0000_i1787" DrawAspect="Content" ObjectID="_1495010308" r:id="rId1267"/>
              </w:object>
            </w:r>
            <w:r w:rsidR="00C61E8B">
              <w:rPr>
                <w:rFonts w:cs="Times New Roman" w:hint="eastAsia"/>
                <w:szCs w:val="21"/>
              </w:rPr>
              <w:t>中</w:t>
            </w:r>
            <w:r w:rsidR="00C61E8B">
              <w:rPr>
                <w:rFonts w:cs="Times New Roman" w:hint="eastAsia"/>
                <w:szCs w:val="21"/>
              </w:rPr>
              <w:t>ID</w:t>
            </w:r>
            <w:r w:rsidR="00C61E8B">
              <w:rPr>
                <w:rFonts w:cs="Times New Roman" w:hint="eastAsia"/>
                <w:szCs w:val="21"/>
              </w:rPr>
              <w:t>号最小的边，可以</w:t>
            </w:r>
          </w:p>
          <w:p w:rsidR="00C208B0" w:rsidRDefault="00C61E8B" w:rsidP="00C124C0">
            <w:pPr>
              <w:adjustRightInd w:val="0"/>
              <w:snapToGrid w:val="0"/>
              <w:spacing w:line="440" w:lineRule="exact"/>
              <w:ind w:left="357" w:firstLineChars="400" w:firstLine="960"/>
              <w:textAlignment w:val="center"/>
              <w:rPr>
                <w:rFonts w:cs="Times New Roman"/>
                <w:szCs w:val="21"/>
              </w:rPr>
            </w:pPr>
            <w:r>
              <w:rPr>
                <w:rFonts w:cs="Times New Roman" w:hint="eastAsia"/>
                <w:szCs w:val="21"/>
              </w:rPr>
              <w:t>用它来替换</w:t>
            </w:r>
            <w:r>
              <w:rPr>
                <w:rFonts w:cs="Times New Roman"/>
                <w:szCs w:val="21"/>
              </w:rPr>
              <w:object w:dxaOrig="620" w:dyaOrig="320">
                <v:shape id="_x0000_i1788" type="#_x0000_t75" style="width:31.5pt;height:15.75pt" o:ole="">
                  <v:imagedata r:id="rId1260" o:title=""/>
                </v:shape>
                <o:OLEObject Type="Embed" ProgID="Equation.DSMT4" ShapeID="_x0000_i1788" DrawAspect="Content" ObjectID="_1495010309" r:id="rId1268"/>
              </w:object>
            </w:r>
            <w:r>
              <w:rPr>
                <w:rFonts w:cs="Times New Roman" w:hint="eastAsia"/>
                <w:szCs w:val="21"/>
              </w:rPr>
              <w:t>来连接</w:t>
            </w:r>
            <w:r>
              <w:rPr>
                <w:rFonts w:cs="Times New Roman"/>
                <w:szCs w:val="21"/>
              </w:rPr>
              <w:object w:dxaOrig="360" w:dyaOrig="279">
                <v:shape id="_x0000_i1789" type="#_x0000_t75" style="width:18pt;height:13.5pt" o:ole="">
                  <v:imagedata r:id="rId1269" o:title=""/>
                </v:shape>
                <o:OLEObject Type="Embed" ProgID="Equation.DSMT4" ShapeID="_x0000_i1789" DrawAspect="Content" ObjectID="_1495010310" r:id="rId1270"/>
              </w:object>
            </w:r>
            <w:r>
              <w:rPr>
                <w:rFonts w:cs="Times New Roman" w:hint="eastAsia"/>
                <w:szCs w:val="21"/>
              </w:rPr>
              <w:t>中剩余的边来形成另一颗生成</w:t>
            </w:r>
          </w:p>
          <w:p w:rsidR="00916CEE" w:rsidRDefault="00C61E8B" w:rsidP="00C124C0">
            <w:pPr>
              <w:adjustRightInd w:val="0"/>
              <w:snapToGrid w:val="0"/>
              <w:spacing w:line="440" w:lineRule="exact"/>
              <w:ind w:left="357" w:firstLineChars="400" w:firstLine="960"/>
              <w:textAlignment w:val="center"/>
              <w:rPr>
                <w:rFonts w:cs="Times New Roman"/>
                <w:szCs w:val="21"/>
              </w:rPr>
            </w:pPr>
            <w:r>
              <w:rPr>
                <w:rFonts w:cs="Times New Roman" w:hint="eastAsia"/>
                <w:szCs w:val="21"/>
              </w:rPr>
              <w:t>树；</w:t>
            </w:r>
          </w:p>
          <w:p w:rsidR="00C208B0" w:rsidRPr="00C208B0" w:rsidRDefault="00916CEE" w:rsidP="00C124C0">
            <w:pPr>
              <w:numPr>
                <w:ilvl w:val="0"/>
                <w:numId w:val="15"/>
              </w:numPr>
              <w:adjustRightInd w:val="0"/>
              <w:snapToGrid w:val="0"/>
              <w:spacing w:line="440" w:lineRule="exact"/>
              <w:ind w:left="357" w:hanging="357"/>
              <w:textAlignment w:val="center"/>
            </w:pPr>
            <w:r>
              <w:rPr>
                <w:rFonts w:cs="Times New Roman" w:hint="eastAsia"/>
                <w:szCs w:val="21"/>
              </w:rPr>
              <w:t xml:space="preserve">        </w:t>
            </w:r>
            <w:r w:rsidRPr="00DF7BB0">
              <w:rPr>
                <w:rFonts w:cs="Times New Roman"/>
                <w:position w:val="-6"/>
              </w:rPr>
              <w:object w:dxaOrig="580" w:dyaOrig="260">
                <v:shape id="_x0000_i1790" type="#_x0000_t75" style="width:29.25pt;height:13.5pt" o:ole="">
                  <v:imagedata r:id="rId1271" o:title=""/>
                </v:shape>
                <o:OLEObject Type="Embed" ProgID="Equation.DSMT4" ShapeID="_x0000_i1790" DrawAspect="Content" ObjectID="_1495010311" r:id="rId1272"/>
              </w:object>
            </w:r>
            <w:r>
              <w:rPr>
                <w:rFonts w:cs="Times New Roman" w:hint="eastAsia"/>
              </w:rPr>
              <w:t xml:space="preserve"> </w:t>
            </w:r>
            <w:r w:rsidR="00C208B0">
              <w:rPr>
                <w:rFonts w:cs="Times New Roman" w:hint="eastAsia"/>
              </w:rPr>
              <w:t>重新排序</w:t>
            </w:r>
            <w:r w:rsidR="00360C7F" w:rsidRPr="00DF7BB0">
              <w:rPr>
                <w:rFonts w:cs="Times New Roman"/>
                <w:position w:val="-6"/>
              </w:rPr>
              <w:object w:dxaOrig="1359" w:dyaOrig="320">
                <v:shape id="_x0000_i1791" type="#_x0000_t75" style="width:68.25pt;height:16.5pt" o:ole="">
                  <v:imagedata r:id="rId1273" o:title=""/>
                </v:shape>
                <o:OLEObject Type="Embed" ProgID="Equation.DSMT4" ShapeID="_x0000_i1791" DrawAspect="Content" ObjectID="_1495010312" r:id="rId1274"/>
              </w:object>
            </w:r>
            <w:r>
              <w:rPr>
                <w:rFonts w:cs="Times New Roman" w:hint="eastAsia"/>
              </w:rPr>
              <w:t xml:space="preserve"> </w:t>
            </w:r>
            <w:r w:rsidR="009E74CE">
              <w:rPr>
                <w:rFonts w:cs="Times New Roman" w:hint="eastAsia"/>
              </w:rPr>
              <w:t>，</w:t>
            </w:r>
            <w:r w:rsidR="00C208B0">
              <w:rPr>
                <w:rFonts w:cs="Times New Roman" w:hint="eastAsia"/>
              </w:rPr>
              <w:t>其中按照规则</w:t>
            </w:r>
            <w:r w:rsidR="00CC0C4D">
              <w:rPr>
                <w:rFonts w:cs="Times New Roman" w:hint="eastAsia"/>
              </w:rPr>
              <w:t>3.1</w:t>
            </w:r>
            <w:r w:rsidR="00C208B0">
              <w:rPr>
                <w:rFonts w:cs="Times New Roman" w:hint="eastAsia"/>
              </w:rPr>
              <w:t>重新排</w:t>
            </w:r>
          </w:p>
          <w:p w:rsidR="00C208B0" w:rsidRDefault="00C208B0" w:rsidP="00C124C0">
            <w:pPr>
              <w:adjustRightInd w:val="0"/>
              <w:snapToGrid w:val="0"/>
              <w:spacing w:line="440" w:lineRule="exact"/>
              <w:ind w:left="357" w:firstLineChars="400" w:firstLine="960"/>
              <w:textAlignment w:val="center"/>
              <w:rPr>
                <w:rFonts w:cs="Times New Roman"/>
              </w:rPr>
            </w:pPr>
            <w:r>
              <w:rPr>
                <w:rFonts w:cs="Times New Roman" w:hint="eastAsia"/>
              </w:rPr>
              <w:t>序</w:t>
            </w:r>
            <w:r w:rsidR="009E74CE">
              <w:rPr>
                <w:rFonts w:cs="Times New Roman"/>
              </w:rPr>
              <w:object w:dxaOrig="2439" w:dyaOrig="320">
                <v:shape id="_x0000_i1792" type="#_x0000_t75" style="width:121.5pt;height:15.75pt" o:ole="">
                  <v:imagedata r:id="rId1275" o:title=""/>
                </v:shape>
                <o:OLEObject Type="Embed" ProgID="Equation.DSMT4" ShapeID="_x0000_i1792" DrawAspect="Content" ObjectID="_1495010313" r:id="rId1276"/>
              </w:object>
            </w:r>
            <w:r>
              <w:rPr>
                <w:rFonts w:cs="Times New Roman" w:hint="eastAsia"/>
              </w:rPr>
              <w:t>中的边，同时固定</w:t>
            </w:r>
            <w:r>
              <w:rPr>
                <w:rFonts w:cs="Times New Roman"/>
              </w:rPr>
              <w:object w:dxaOrig="1500" w:dyaOrig="320">
                <v:shape id="_x0000_i1793" type="#_x0000_t75" style="width:75pt;height:15.75pt" o:ole="">
                  <v:imagedata r:id="rId1277" o:title=""/>
                </v:shape>
                <o:OLEObject Type="Embed" ProgID="Equation.DSMT4" ShapeID="_x0000_i1793" DrawAspect="Content" ObjectID="_1495010314" r:id="rId1278"/>
              </w:object>
            </w:r>
          </w:p>
          <w:p w:rsidR="00C208B0" w:rsidRDefault="007D5001" w:rsidP="00C124C0">
            <w:pPr>
              <w:adjustRightInd w:val="0"/>
              <w:snapToGrid w:val="0"/>
              <w:spacing w:line="440" w:lineRule="exact"/>
              <w:ind w:left="357" w:firstLineChars="400" w:firstLine="960"/>
              <w:textAlignment w:val="center"/>
            </w:pPr>
            <w:r>
              <w:rPr>
                <w:rFonts w:cs="Times New Roman" w:hint="eastAsia"/>
              </w:rPr>
              <w:t>的顺序</w:t>
            </w:r>
            <w:r w:rsidR="00C208B0">
              <w:rPr>
                <w:rFonts w:cs="Times New Roman" w:hint="eastAsia"/>
              </w:rPr>
              <w:t>不变；</w:t>
            </w:r>
          </w:p>
          <w:p w:rsidR="00DF7BB0" w:rsidRPr="00B61EE8"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lastRenderedPageBreak/>
              <w:t xml:space="preserve">        </w:t>
            </w:r>
            <w:r w:rsidRPr="00DF7BB0">
              <w:rPr>
                <w:rFonts w:cs="Times New Roman"/>
                <w:position w:val="-6"/>
              </w:rPr>
              <w:object w:dxaOrig="1960" w:dyaOrig="300">
                <v:shape id="_x0000_i1794" type="#_x0000_t75" style="width:98.25pt;height:15.75pt" o:ole="">
                  <v:imagedata r:id="rId1279" o:title=""/>
                </v:shape>
                <o:OLEObject Type="Embed" ProgID="Equation.DSMT4" ShapeID="_x0000_i1794" DrawAspect="Content" ObjectID="_1495010315" r:id="rId1280"/>
              </w:object>
            </w:r>
            <w:r>
              <w:rPr>
                <w:rFonts w:cs="Times New Roman" w:hint="eastAsia"/>
              </w:rPr>
              <w:t>;</w:t>
            </w:r>
          </w:p>
          <w:p w:rsidR="00B61EE8" w:rsidRPr="00916CEE" w:rsidRDefault="00B61EE8"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rPr>
              <w:t xml:space="preserve">        </w:t>
            </w:r>
            <w:r>
              <w:rPr>
                <w:rFonts w:cs="Times New Roman"/>
              </w:rPr>
              <w:object w:dxaOrig="1780" w:dyaOrig="320">
                <v:shape id="_x0000_i1795" type="#_x0000_t75" style="width:89.25pt;height:15.75pt" o:ole="">
                  <v:imagedata r:id="rId1281" o:title=""/>
                </v:shape>
                <o:OLEObject Type="Embed" ProgID="Equation.DSMT4" ShapeID="_x0000_i1795" DrawAspect="Content" ObjectID="_1495010316" r:id="rId1282"/>
              </w:object>
            </w:r>
            <w:r>
              <w:rPr>
                <w:rFonts w:cs="Times New Roman" w:hint="eastAsia"/>
              </w:rPr>
              <w:t>;</w:t>
            </w:r>
          </w:p>
          <w:p w:rsidR="00916CEE"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rPr>
              <w:t xml:space="preserve">        </w:t>
            </w:r>
            <w:r w:rsidR="0024763A">
              <w:rPr>
                <w:rFonts w:cs="Times New Roman"/>
              </w:rPr>
              <w:object w:dxaOrig="2760" w:dyaOrig="300">
                <v:shape id="_x0000_i1796" type="#_x0000_t75" style="width:138pt;height:15pt" o:ole="">
                  <v:imagedata r:id="rId1283" o:title=""/>
                </v:shape>
                <o:OLEObject Type="Embed" ProgID="Equation.DSMT4" ShapeID="_x0000_i1796" DrawAspect="Content" ObjectID="_1495010317" r:id="rId1284"/>
              </w:object>
            </w:r>
            <w:r w:rsidR="0024763A">
              <w:rPr>
                <w:rFonts w:cs="Times New Roman"/>
              </w:rPr>
              <w:t>;</w:t>
            </w:r>
          </w:p>
          <w:p w:rsidR="00DF7BB0"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 xml:space="preserve">    End If</w:t>
            </w:r>
          </w:p>
          <w:p w:rsidR="00916CEE" w:rsidRPr="009E74CE"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End If</w:t>
            </w:r>
          </w:p>
          <w:p w:rsidR="00DF7BB0" w:rsidRPr="00916CEE" w:rsidRDefault="00916CEE" w:rsidP="00C124C0">
            <w:pPr>
              <w:numPr>
                <w:ilvl w:val="0"/>
                <w:numId w:val="15"/>
              </w:numPr>
              <w:adjustRightInd w:val="0"/>
              <w:snapToGrid w:val="0"/>
              <w:spacing w:line="440" w:lineRule="exact"/>
              <w:ind w:left="357" w:hanging="357"/>
              <w:textAlignment w:val="center"/>
              <w:rPr>
                <w:rFonts w:cs="Times New Roman"/>
                <w:szCs w:val="21"/>
              </w:rPr>
            </w:pPr>
            <w:r>
              <w:rPr>
                <w:rFonts w:cs="Times New Roman" w:hint="eastAsia"/>
                <w:szCs w:val="21"/>
              </w:rPr>
              <w:t xml:space="preserve">Return </w:t>
            </w:r>
            <w:r w:rsidR="00745765">
              <w:rPr>
                <w:rFonts w:cs="Times New Roman"/>
                <w:szCs w:val="21"/>
              </w:rPr>
              <w:object w:dxaOrig="520" w:dyaOrig="320">
                <v:shape id="_x0000_i1797" type="#_x0000_t75" style="width:26.25pt;height:15.75pt" o:ole="">
                  <v:imagedata r:id="rId1285" o:title=""/>
                </v:shape>
                <o:OLEObject Type="Embed" ProgID="Equation.DSMT4" ShapeID="_x0000_i1797" DrawAspect="Content" ObjectID="_1495010318" r:id="rId1286"/>
              </w:object>
            </w:r>
            <w:r>
              <w:rPr>
                <w:rFonts w:cs="Times New Roman" w:hint="eastAsia"/>
                <w:szCs w:val="21"/>
              </w:rPr>
              <w:t>;</w:t>
            </w:r>
          </w:p>
        </w:tc>
      </w:tr>
    </w:tbl>
    <w:p w:rsidR="00DF7BB0" w:rsidRPr="00DF7BB0" w:rsidRDefault="0008109B" w:rsidP="00C124C0">
      <w:pPr>
        <w:spacing w:line="440" w:lineRule="exact"/>
        <w:ind w:firstLine="420"/>
      </w:pPr>
      <w:r>
        <w:rPr>
          <w:rFonts w:hint="eastAsia"/>
        </w:rPr>
        <w:lastRenderedPageBreak/>
        <w:t>如下图所示是图</w:t>
      </w:r>
      <w:r>
        <w:rPr>
          <w:rFonts w:hint="eastAsia"/>
        </w:rPr>
        <w:t>3.9(b)</w:t>
      </w:r>
      <w:r>
        <w:rPr>
          <w:rFonts w:hint="eastAsia"/>
        </w:rPr>
        <w:t>中查询图对应的生成树集合的产生过程，其中编辑距离阈值</w:t>
      </w:r>
      <w:r w:rsidRPr="00916CEE">
        <w:rPr>
          <w:rFonts w:cs="Times New Roman"/>
          <w:position w:val="-6"/>
        </w:rPr>
        <w:object w:dxaOrig="520" w:dyaOrig="260">
          <v:shape id="_x0000_i1798" type="#_x0000_t75" style="width:26.25pt;height:13.5pt" o:ole="">
            <v:imagedata r:id="rId1287" o:title=""/>
          </v:shape>
          <o:OLEObject Type="Embed" ProgID="Equation.DSMT4" ShapeID="_x0000_i1798" DrawAspect="Content" ObjectID="_1495010319" r:id="rId1288"/>
        </w:object>
      </w:r>
      <w:r>
        <w:rPr>
          <w:rFonts w:cs="Times New Roman" w:hint="eastAsia"/>
        </w:rPr>
        <w:t>。</w:t>
      </w:r>
      <w:r w:rsidR="00827D40">
        <w:rPr>
          <w:rFonts w:cs="Times New Roman" w:hint="eastAsia"/>
        </w:rPr>
        <w:t>假设边</w:t>
      </w:r>
      <w:r w:rsidR="00827D40" w:rsidRPr="00827D40">
        <w:rPr>
          <w:rFonts w:cs="Times New Roman"/>
          <w:position w:val="-6"/>
        </w:rPr>
        <w:object w:dxaOrig="220" w:dyaOrig="220">
          <v:shape id="_x0000_i1799" type="#_x0000_t75" style="width:11.25pt;height:11.25pt" o:ole="">
            <v:imagedata r:id="rId1289" o:title=""/>
          </v:shape>
          <o:OLEObject Type="Embed" ProgID="Equation.DSMT4" ShapeID="_x0000_i1799" DrawAspect="Content" ObjectID="_1495010320" r:id="rId1290"/>
        </w:object>
      </w:r>
      <w:r w:rsidR="00827D40">
        <w:rPr>
          <w:rFonts w:cs="Times New Roman" w:hint="eastAsia"/>
        </w:rPr>
        <w:t>的</w:t>
      </w:r>
      <w:r w:rsidR="00827D40">
        <w:rPr>
          <w:rFonts w:cs="Times New Roman" w:hint="eastAsia"/>
        </w:rPr>
        <w:t>ID</w:t>
      </w:r>
      <w:r w:rsidR="00827D40">
        <w:rPr>
          <w:rFonts w:cs="Times New Roman" w:hint="eastAsia"/>
        </w:rPr>
        <w:t>为</w:t>
      </w:r>
      <w:r w:rsidR="00827D40" w:rsidRPr="00827D40">
        <w:rPr>
          <w:rFonts w:cs="Times New Roman"/>
          <w:position w:val="-6"/>
        </w:rPr>
        <w:object w:dxaOrig="139" w:dyaOrig="260">
          <v:shape id="_x0000_i1800" type="#_x0000_t75" style="width:6.75pt;height:12.75pt" o:ole="">
            <v:imagedata r:id="rId1291" o:title=""/>
          </v:shape>
          <o:OLEObject Type="Embed" ProgID="Equation.DSMT4" ShapeID="_x0000_i1800" DrawAspect="Content" ObjectID="_1495010321" r:id="rId1292"/>
        </w:object>
      </w:r>
      <w:r w:rsidR="00827D40">
        <w:rPr>
          <w:rFonts w:cs="Times New Roman" w:hint="eastAsia"/>
        </w:rPr>
        <w:t>。</w:t>
      </w:r>
      <w:r w:rsidR="009E74CE">
        <w:rPr>
          <w:rFonts w:cs="Times New Roman" w:hint="eastAsia"/>
        </w:rPr>
        <w:t>首先按照规则初始化生成树</w:t>
      </w:r>
      <w:r w:rsidR="009E74CE" w:rsidRPr="009E74CE">
        <w:rPr>
          <w:rFonts w:cs="Times New Roman"/>
          <w:position w:val="-6"/>
        </w:rPr>
        <w:object w:dxaOrig="600" w:dyaOrig="220">
          <v:shape id="_x0000_i1801" type="#_x0000_t75" style="width:30pt;height:11.25pt" o:ole="">
            <v:imagedata r:id="rId1293" o:title=""/>
          </v:shape>
          <o:OLEObject Type="Embed" ProgID="Equation.DSMT4" ShapeID="_x0000_i1801" DrawAspect="Content" ObjectID="_1495010322" r:id="rId1294"/>
        </w:object>
      </w:r>
      <w:r w:rsidR="009E74CE">
        <w:rPr>
          <w:rFonts w:cs="Times New Roman" w:hint="eastAsia"/>
        </w:rPr>
        <w:t>，</w:t>
      </w:r>
      <w:r w:rsidR="00C2510F">
        <w:rPr>
          <w:rFonts w:cs="Times New Roman" w:hint="eastAsia"/>
        </w:rPr>
        <w:t>此时</w:t>
      </w:r>
      <w:r w:rsidR="00C2510F" w:rsidRPr="00C2510F">
        <w:rPr>
          <w:rFonts w:cs="Times New Roman"/>
          <w:position w:val="-10"/>
        </w:rPr>
        <w:object w:dxaOrig="1460" w:dyaOrig="320">
          <v:shape id="_x0000_i1802" type="#_x0000_t75" style="width:72.75pt;height:15.75pt" o:ole="">
            <v:imagedata r:id="rId1295" o:title=""/>
          </v:shape>
          <o:OLEObject Type="Embed" ProgID="Equation.DSMT4" ShapeID="_x0000_i1802" DrawAspect="Content" ObjectID="_1495010323" r:id="rId1296"/>
        </w:object>
      </w:r>
      <w:r w:rsidR="00C2510F">
        <w:rPr>
          <w:rFonts w:cs="Times New Roman" w:hint="eastAsia"/>
        </w:rPr>
        <w:t>。</w:t>
      </w:r>
      <w:r w:rsidR="009E74CE">
        <w:rPr>
          <w:rFonts w:cs="Times New Roman" w:hint="eastAsia"/>
        </w:rPr>
        <w:t>初始时</w:t>
      </w:r>
      <w:r w:rsidR="00DC49A6" w:rsidRPr="009E74CE">
        <w:rPr>
          <w:rFonts w:cs="Times New Roman"/>
          <w:position w:val="-6"/>
        </w:rPr>
        <w:object w:dxaOrig="2140" w:dyaOrig="279">
          <v:shape id="_x0000_i1803" type="#_x0000_t75" style="width:107.25pt;height:13.5pt" o:ole="">
            <v:imagedata r:id="rId1297" o:title=""/>
          </v:shape>
          <o:OLEObject Type="Embed" ProgID="Equation.DSMT4" ShapeID="_x0000_i1803" DrawAspect="Content" ObjectID="_1495010324" r:id="rId1298"/>
        </w:object>
      </w:r>
      <w:r w:rsidR="00DC49A6">
        <w:rPr>
          <w:rFonts w:cs="Times New Roman" w:hint="eastAsia"/>
        </w:rPr>
        <w:t>，执行算法的第一</w:t>
      </w:r>
      <w:r w:rsidR="00B61EE8">
        <w:rPr>
          <w:rFonts w:cs="Times New Roman" w:hint="eastAsia"/>
        </w:rPr>
        <w:t>层</w:t>
      </w:r>
      <w:r w:rsidR="00DC49A6">
        <w:rPr>
          <w:rFonts w:cs="Times New Roman" w:hint="eastAsia"/>
        </w:rPr>
        <w:t>递归，直到</w:t>
      </w:r>
      <w:r w:rsidR="00DC49A6" w:rsidRPr="00DC49A6">
        <w:rPr>
          <w:rFonts w:cs="Times New Roman"/>
          <w:position w:val="-6"/>
        </w:rPr>
        <w:object w:dxaOrig="1200" w:dyaOrig="279">
          <v:shape id="_x0000_i1804" type="#_x0000_t75" style="width:60pt;height:13.5pt" o:ole="">
            <v:imagedata r:id="rId1299" o:title=""/>
          </v:shape>
          <o:OLEObject Type="Embed" ProgID="Equation.DSMT4" ShapeID="_x0000_i1804" DrawAspect="Content" ObjectID="_1495010325" r:id="rId1300"/>
        </w:object>
      </w:r>
      <w:r w:rsidR="00DC49A6">
        <w:rPr>
          <w:rFonts w:cs="Times New Roman" w:hint="eastAsia"/>
        </w:rPr>
        <w:t>截止。然后执行第二</w:t>
      </w:r>
      <w:r w:rsidR="00B61EE8">
        <w:rPr>
          <w:rFonts w:cs="Times New Roman" w:hint="eastAsia"/>
        </w:rPr>
        <w:t>层</w:t>
      </w:r>
      <w:r w:rsidR="00DC49A6">
        <w:rPr>
          <w:rFonts w:cs="Times New Roman" w:hint="eastAsia"/>
        </w:rPr>
        <w:t>递归的判断，此时</w:t>
      </w:r>
      <w:r w:rsidR="00DC49A6" w:rsidRPr="00DC49A6">
        <w:rPr>
          <w:rFonts w:cs="Times New Roman"/>
          <w:position w:val="-10"/>
        </w:rPr>
        <w:object w:dxaOrig="1600" w:dyaOrig="320">
          <v:shape id="_x0000_i1805" type="#_x0000_t75" style="width:80.25pt;height:15.75pt" o:ole="">
            <v:imagedata r:id="rId1301" o:title=""/>
          </v:shape>
          <o:OLEObject Type="Embed" ProgID="Equation.DSMT4" ShapeID="_x0000_i1805" DrawAspect="Content" ObjectID="_1495010326" r:id="rId1302"/>
        </w:object>
      </w:r>
      <w:r w:rsidR="00DC49A6">
        <w:rPr>
          <w:rFonts w:cs="Times New Roman" w:hint="eastAsia"/>
        </w:rPr>
        <w:t>，且存在符合条件的边</w:t>
      </w:r>
      <w:r w:rsidR="00C2510F">
        <w:rPr>
          <w:rFonts w:cs="Times New Roman" w:hint="eastAsia"/>
        </w:rPr>
        <w:t>替换</w:t>
      </w:r>
      <w:r w:rsidR="00C2510F" w:rsidRPr="00C2510F">
        <w:rPr>
          <w:rFonts w:cs="Times New Roman"/>
          <w:position w:val="-10"/>
        </w:rPr>
        <w:object w:dxaOrig="1020" w:dyaOrig="320">
          <v:shape id="_x0000_i1806" type="#_x0000_t75" style="width:51pt;height:15.75pt" o:ole="">
            <v:imagedata r:id="rId1303" o:title=""/>
          </v:shape>
          <o:OLEObject Type="Embed" ProgID="Equation.DSMT4" ShapeID="_x0000_i1806" DrawAspect="Content" ObjectID="_1495010327" r:id="rId1304"/>
        </w:object>
      </w:r>
      <w:r w:rsidR="00DC49A6">
        <w:rPr>
          <w:rFonts w:cs="Times New Roman" w:hint="eastAsia"/>
        </w:rPr>
        <w:t>，</w:t>
      </w:r>
      <w:r w:rsidR="00C2510F">
        <w:rPr>
          <w:rFonts w:cs="Times New Roman" w:hint="eastAsia"/>
        </w:rPr>
        <w:t>在</w:t>
      </w:r>
      <w:r w:rsidR="00C2510F" w:rsidRPr="00C2510F">
        <w:rPr>
          <w:rFonts w:cs="Times New Roman"/>
          <w:position w:val="-10"/>
        </w:rPr>
        <w:object w:dxaOrig="3100" w:dyaOrig="320">
          <v:shape id="_x0000_i1807" type="#_x0000_t75" style="width:155.25pt;height:15.75pt" o:ole="">
            <v:imagedata r:id="rId1305" o:title=""/>
          </v:shape>
          <o:OLEObject Type="Embed" ProgID="Equation.DSMT4" ShapeID="_x0000_i1807" DrawAspect="Content" ObjectID="_1495010328" r:id="rId1306"/>
        </w:object>
      </w:r>
      <w:r w:rsidR="00C2510F">
        <w:rPr>
          <w:rFonts w:cs="Times New Roman" w:hint="eastAsia"/>
        </w:rPr>
        <w:t>中，能够替换</w:t>
      </w:r>
      <w:r w:rsidR="00C2510F" w:rsidRPr="00C2510F">
        <w:rPr>
          <w:rFonts w:cs="Times New Roman"/>
          <w:position w:val="-6"/>
        </w:rPr>
        <w:object w:dxaOrig="260" w:dyaOrig="220">
          <v:shape id="_x0000_i1808" type="#_x0000_t75" style="width:13.5pt;height:11.25pt" o:ole="">
            <v:imagedata r:id="rId1307" o:title=""/>
          </v:shape>
          <o:OLEObject Type="Embed" ProgID="Equation.DSMT4" ShapeID="_x0000_i1808" DrawAspect="Content" ObjectID="_1495010329" r:id="rId1308"/>
        </w:object>
      </w:r>
      <w:r w:rsidR="00C2510F">
        <w:rPr>
          <w:rFonts w:cs="Times New Roman" w:hint="eastAsia"/>
        </w:rPr>
        <w:t>连接</w:t>
      </w:r>
      <w:r w:rsidR="00C2510F" w:rsidRPr="009E74CE">
        <w:rPr>
          <w:rFonts w:cs="Times New Roman"/>
          <w:position w:val="-6"/>
        </w:rPr>
        <w:object w:dxaOrig="600" w:dyaOrig="220">
          <v:shape id="_x0000_i1809" type="#_x0000_t75" style="width:30pt;height:11.25pt" o:ole="">
            <v:imagedata r:id="rId1293" o:title=""/>
          </v:shape>
          <o:OLEObject Type="Embed" ProgID="Equation.DSMT4" ShapeID="_x0000_i1809" DrawAspect="Content" ObjectID="_1495010330" r:id="rId1309"/>
        </w:object>
      </w:r>
      <w:r w:rsidR="00C2510F">
        <w:rPr>
          <w:rFonts w:cs="Times New Roman" w:hint="eastAsia"/>
        </w:rPr>
        <w:t>中剩余的边来形成另一个生成树，且</w:t>
      </w:r>
      <w:r w:rsidR="00C2510F">
        <w:rPr>
          <w:rFonts w:cs="Times New Roman" w:hint="eastAsia"/>
        </w:rPr>
        <w:t>ID</w:t>
      </w:r>
      <w:r w:rsidR="00C2510F">
        <w:rPr>
          <w:rFonts w:cs="Times New Roman" w:hint="eastAsia"/>
        </w:rPr>
        <w:t>值最小的边的为</w:t>
      </w:r>
      <w:r w:rsidR="00C2510F" w:rsidRPr="00C2510F">
        <w:rPr>
          <w:rFonts w:cs="Times New Roman"/>
          <w:position w:val="-6"/>
        </w:rPr>
        <w:object w:dxaOrig="260" w:dyaOrig="220">
          <v:shape id="_x0000_i1810" type="#_x0000_t75" style="width:13.5pt;height:11.25pt" o:ole="">
            <v:imagedata r:id="rId1310" o:title=""/>
          </v:shape>
          <o:OLEObject Type="Embed" ProgID="Equation.DSMT4" ShapeID="_x0000_i1810" DrawAspect="Content" ObjectID="_1495010331" r:id="rId1311"/>
        </w:object>
      </w:r>
      <w:r w:rsidR="00B61EE8">
        <w:rPr>
          <w:rFonts w:cs="Times New Roman" w:hint="eastAsia"/>
        </w:rPr>
        <w:t>，因此用</w:t>
      </w:r>
      <w:r w:rsidR="00B61EE8" w:rsidRPr="00C2510F">
        <w:rPr>
          <w:rFonts w:cs="Times New Roman"/>
          <w:position w:val="-6"/>
        </w:rPr>
        <w:object w:dxaOrig="260" w:dyaOrig="220">
          <v:shape id="_x0000_i1811" type="#_x0000_t75" style="width:13.5pt;height:11.25pt" o:ole="">
            <v:imagedata r:id="rId1310" o:title=""/>
          </v:shape>
          <o:OLEObject Type="Embed" ProgID="Equation.DSMT4" ShapeID="_x0000_i1811" DrawAspect="Content" ObjectID="_1495010332" r:id="rId1312"/>
        </w:object>
      </w:r>
      <w:r w:rsidR="00B61EE8">
        <w:rPr>
          <w:rFonts w:cs="Times New Roman" w:hint="eastAsia"/>
        </w:rPr>
        <w:t>替换</w:t>
      </w:r>
      <w:r w:rsidR="00B61EE8" w:rsidRPr="00C2510F">
        <w:rPr>
          <w:rFonts w:cs="Times New Roman"/>
          <w:position w:val="-6"/>
        </w:rPr>
        <w:object w:dxaOrig="260" w:dyaOrig="220">
          <v:shape id="_x0000_i1812" type="#_x0000_t75" style="width:13.5pt;height:11.25pt" o:ole="">
            <v:imagedata r:id="rId1307" o:title=""/>
          </v:shape>
          <o:OLEObject Type="Embed" ProgID="Equation.DSMT4" ShapeID="_x0000_i1812" DrawAspect="Content" ObjectID="_1495010333" r:id="rId1313"/>
        </w:object>
      </w:r>
      <w:r w:rsidR="00B61EE8">
        <w:rPr>
          <w:rFonts w:cs="Times New Roman" w:hint="eastAsia"/>
        </w:rPr>
        <w:t>。重新排序</w:t>
      </w:r>
      <w:r w:rsidR="00B61EE8" w:rsidRPr="00B61EE8">
        <w:rPr>
          <w:rFonts w:cs="Times New Roman"/>
          <w:position w:val="-10"/>
        </w:rPr>
        <w:object w:dxaOrig="2560" w:dyaOrig="300">
          <v:shape id="_x0000_i1813" type="#_x0000_t75" style="width:128.25pt;height:15.75pt" o:ole="">
            <v:imagedata r:id="rId1314" o:title=""/>
          </v:shape>
          <o:OLEObject Type="Embed" ProgID="Equation.DSMT4" ShapeID="_x0000_i1813" DrawAspect="Content" ObjectID="_1495010334" r:id="rId1315"/>
        </w:object>
      </w:r>
      <w:r w:rsidR="00B61EE8">
        <w:rPr>
          <w:rFonts w:cs="Times New Roman" w:hint="eastAsia"/>
        </w:rPr>
        <w:t>，因为</w:t>
      </w:r>
      <w:r w:rsidR="00B61EE8" w:rsidRPr="00B61EE8">
        <w:rPr>
          <w:rFonts w:cs="Times New Roman"/>
          <w:position w:val="-6"/>
        </w:rPr>
        <w:object w:dxaOrig="540" w:dyaOrig="279">
          <v:shape id="_x0000_i1814" type="#_x0000_t75" style="width:27pt;height:13.5pt" o:ole="">
            <v:imagedata r:id="rId1316" o:title=""/>
          </v:shape>
          <o:OLEObject Type="Embed" ProgID="Equation.DSMT4" ShapeID="_x0000_i1814" DrawAspect="Content" ObjectID="_1495010335" r:id="rId1317"/>
        </w:object>
      </w:r>
      <w:r w:rsidR="00B61EE8">
        <w:rPr>
          <w:rFonts w:cs="Times New Roman" w:hint="eastAsia"/>
        </w:rPr>
        <w:t>，所以排序后依然为</w:t>
      </w:r>
      <w:r w:rsidR="00B61EE8" w:rsidRPr="00B61EE8">
        <w:rPr>
          <w:rFonts w:cs="Times New Roman"/>
          <w:position w:val="-6"/>
        </w:rPr>
        <w:object w:dxaOrig="600" w:dyaOrig="220">
          <v:shape id="_x0000_i1815" type="#_x0000_t75" style="width:30pt;height:11.25pt" o:ole="">
            <v:imagedata r:id="rId1318" o:title=""/>
          </v:shape>
          <o:OLEObject Type="Embed" ProgID="Equation.DSMT4" ShapeID="_x0000_i1815" DrawAspect="Content" ObjectID="_1495010336" r:id="rId1319"/>
        </w:object>
      </w:r>
      <w:r w:rsidR="00B61EE8">
        <w:rPr>
          <w:rFonts w:cs="Times New Roman" w:hint="eastAsia"/>
        </w:rPr>
        <w:t>，因此</w:t>
      </w:r>
      <w:r w:rsidR="00B61EE8" w:rsidRPr="00B61EE8">
        <w:rPr>
          <w:rFonts w:cs="Times New Roman"/>
          <w:position w:val="-6"/>
        </w:rPr>
        <w:object w:dxaOrig="1200" w:dyaOrig="279">
          <v:shape id="_x0000_i1816" type="#_x0000_t75" style="width:60pt;height:13.5pt" o:ole="">
            <v:imagedata r:id="rId1320" o:title=""/>
          </v:shape>
          <o:OLEObject Type="Embed" ProgID="Equation.DSMT4" ShapeID="_x0000_i1816" DrawAspect="Content" ObjectID="_1495010337" r:id="rId1321"/>
        </w:object>
      </w:r>
      <w:r w:rsidR="00B61EE8">
        <w:rPr>
          <w:rFonts w:cs="Times New Roman" w:hint="eastAsia"/>
        </w:rPr>
        <w:t>，更新</w:t>
      </w:r>
      <w:r w:rsidR="00B61EE8" w:rsidRPr="00B61EE8">
        <w:rPr>
          <w:rFonts w:cs="Times New Roman"/>
          <w:position w:val="-10"/>
        </w:rPr>
        <w:object w:dxaOrig="2079" w:dyaOrig="320">
          <v:shape id="_x0000_i1817" type="#_x0000_t75" style="width:103.5pt;height:15.75pt" o:ole="">
            <v:imagedata r:id="rId1322" o:title=""/>
          </v:shape>
          <o:OLEObject Type="Embed" ProgID="Equation.DSMT4" ShapeID="_x0000_i1817" DrawAspect="Content" ObjectID="_1495010338" r:id="rId1323"/>
        </w:object>
      </w:r>
      <w:r w:rsidR="00B61EE8">
        <w:rPr>
          <w:rFonts w:cs="Times New Roman" w:hint="eastAsia"/>
        </w:rPr>
        <w:t>，</w:t>
      </w:r>
      <w:r w:rsidR="00B61EE8" w:rsidRPr="00B61EE8">
        <w:rPr>
          <w:rFonts w:cs="Times New Roman"/>
          <w:position w:val="-10"/>
        </w:rPr>
        <w:object w:dxaOrig="1200" w:dyaOrig="320">
          <v:shape id="_x0000_i1818" type="#_x0000_t75" style="width:60pt;height:15.75pt" o:ole="">
            <v:imagedata r:id="rId1324" o:title=""/>
          </v:shape>
          <o:OLEObject Type="Embed" ProgID="Equation.DSMT4" ShapeID="_x0000_i1818" DrawAspect="Content" ObjectID="_1495010339" r:id="rId1325"/>
        </w:object>
      </w:r>
      <w:r w:rsidR="00B61EE8">
        <w:rPr>
          <w:rFonts w:cs="Times New Roman" w:hint="eastAsia"/>
        </w:rPr>
        <w:t>。继续递归判断，此时虽然</w:t>
      </w:r>
      <w:r w:rsidR="00B61EE8" w:rsidRPr="00B61EE8">
        <w:rPr>
          <w:rFonts w:cs="Times New Roman"/>
          <w:position w:val="-6"/>
        </w:rPr>
        <w:object w:dxaOrig="880" w:dyaOrig="279">
          <v:shape id="_x0000_i1819" type="#_x0000_t75" style="width:44.25pt;height:13.5pt" o:ole="">
            <v:imagedata r:id="rId1326" o:title=""/>
          </v:shape>
          <o:OLEObject Type="Embed" ProgID="Equation.DSMT4" ShapeID="_x0000_i1819" DrawAspect="Content" ObjectID="_1495010340" r:id="rId1327"/>
        </w:object>
      </w:r>
      <w:r w:rsidR="00B61EE8">
        <w:rPr>
          <w:rFonts w:cs="Times New Roman" w:hint="eastAsia"/>
        </w:rPr>
        <w:t>，但是在</w:t>
      </w:r>
      <w:r w:rsidR="00B61EE8" w:rsidRPr="00DF7BB0">
        <w:t xml:space="preserve"> </w:t>
      </w:r>
      <w:r w:rsidR="00B61EE8" w:rsidRPr="00C2510F">
        <w:rPr>
          <w:rFonts w:cs="Times New Roman"/>
          <w:position w:val="-10"/>
        </w:rPr>
        <w:object w:dxaOrig="2940" w:dyaOrig="320">
          <v:shape id="_x0000_i1820" type="#_x0000_t75" style="width:147pt;height:15.75pt" o:ole="">
            <v:imagedata r:id="rId1328" o:title=""/>
          </v:shape>
          <o:OLEObject Type="Embed" ProgID="Equation.DSMT4" ShapeID="_x0000_i1820" DrawAspect="Content" ObjectID="_1495010341" r:id="rId1329"/>
        </w:object>
      </w:r>
      <w:r w:rsidR="00B61EE8">
        <w:rPr>
          <w:rFonts w:cs="Times New Roman" w:hint="eastAsia"/>
        </w:rPr>
        <w:t>中没有符合条件的</w:t>
      </w:r>
      <w:proofErr w:type="gramStart"/>
      <w:r w:rsidR="00B61EE8">
        <w:rPr>
          <w:rFonts w:cs="Times New Roman" w:hint="eastAsia"/>
        </w:rPr>
        <w:t>边能够</w:t>
      </w:r>
      <w:proofErr w:type="gramEnd"/>
      <w:r w:rsidR="00B61EE8">
        <w:rPr>
          <w:rFonts w:cs="Times New Roman" w:hint="eastAsia"/>
        </w:rPr>
        <w:t>替换</w:t>
      </w:r>
      <w:r w:rsidR="00B61EE8" w:rsidRPr="00C2510F">
        <w:rPr>
          <w:rFonts w:cs="Times New Roman"/>
          <w:position w:val="-10"/>
        </w:rPr>
        <w:object w:dxaOrig="1060" w:dyaOrig="320">
          <v:shape id="_x0000_i1821" type="#_x0000_t75" style="width:53.25pt;height:15.75pt" o:ole="">
            <v:imagedata r:id="rId1330" o:title=""/>
          </v:shape>
          <o:OLEObject Type="Embed" ProgID="Equation.DSMT4" ShapeID="_x0000_i1821" DrawAspect="Content" ObjectID="_1495010342" r:id="rId1331"/>
        </w:object>
      </w:r>
      <w:r w:rsidR="00B61EE8">
        <w:rPr>
          <w:rFonts w:cs="Times New Roman" w:hint="eastAsia"/>
        </w:rPr>
        <w:t>，此时第二层递归结束，返回第一层递归的上一级</w:t>
      </w:r>
      <w:r w:rsidR="00466A46">
        <w:rPr>
          <w:rFonts w:cs="Times New Roman" w:hint="eastAsia"/>
        </w:rPr>
        <w:t>。此时</w:t>
      </w:r>
      <w:r w:rsidR="00466A46" w:rsidRPr="00B61EE8">
        <w:rPr>
          <w:rFonts w:cs="Times New Roman"/>
          <w:position w:val="-6"/>
        </w:rPr>
        <w:object w:dxaOrig="560" w:dyaOrig="279">
          <v:shape id="_x0000_i1822" type="#_x0000_t75" style="width:27.75pt;height:13.5pt" o:ole="">
            <v:imagedata r:id="rId1332" o:title=""/>
          </v:shape>
          <o:OLEObject Type="Embed" ProgID="Equation.DSMT4" ShapeID="_x0000_i1822" DrawAspect="Content" ObjectID="_1495010343" r:id="rId1333"/>
        </w:object>
      </w:r>
      <w:r w:rsidR="00466A46">
        <w:rPr>
          <w:rFonts w:cs="Times New Roman" w:hint="eastAsia"/>
        </w:rPr>
        <w:t>，</w:t>
      </w:r>
      <w:r w:rsidR="00466A46" w:rsidRPr="00B61EE8">
        <w:rPr>
          <w:rFonts w:cs="Times New Roman"/>
          <w:position w:val="-10"/>
        </w:rPr>
        <w:object w:dxaOrig="2079" w:dyaOrig="320">
          <v:shape id="_x0000_i1823" type="#_x0000_t75" style="width:103.5pt;height:15.75pt" o:ole="">
            <v:imagedata r:id="rId1322" o:title=""/>
          </v:shape>
          <o:OLEObject Type="Embed" ProgID="Equation.DSMT4" ShapeID="_x0000_i1823" DrawAspect="Content" ObjectID="_1495010344" r:id="rId1334"/>
        </w:object>
      </w:r>
      <w:r w:rsidR="00466A46">
        <w:rPr>
          <w:rFonts w:cs="Times New Roman" w:hint="eastAsia"/>
        </w:rPr>
        <w:t>，</w:t>
      </w:r>
      <w:r w:rsidR="00466A46" w:rsidRPr="00466A46">
        <w:rPr>
          <w:rFonts w:cs="Times New Roman"/>
          <w:position w:val="-6"/>
        </w:rPr>
        <w:object w:dxaOrig="1120" w:dyaOrig="279">
          <v:shape id="_x0000_i1824" type="#_x0000_t75" style="width:56.25pt;height:13.5pt" o:ole="">
            <v:imagedata r:id="rId1335" o:title=""/>
          </v:shape>
          <o:OLEObject Type="Embed" ProgID="Equation.DSMT4" ShapeID="_x0000_i1824" DrawAspect="Content" ObjectID="_1495010345" r:id="rId1336"/>
        </w:object>
      </w:r>
      <w:r w:rsidR="00466A46">
        <w:rPr>
          <w:rFonts w:cs="Times New Roman" w:hint="eastAsia"/>
        </w:rPr>
        <w:t>，</w:t>
      </w:r>
      <w:r w:rsidR="00466A46" w:rsidRPr="00466A46">
        <w:rPr>
          <w:rFonts w:cs="Times New Roman"/>
          <w:position w:val="-10"/>
        </w:rPr>
        <w:object w:dxaOrig="940" w:dyaOrig="320">
          <v:shape id="_x0000_i1825" type="#_x0000_t75" style="width:47.25pt;height:15.75pt" o:ole="">
            <v:imagedata r:id="rId1337" o:title=""/>
          </v:shape>
          <o:OLEObject Type="Embed" ProgID="Equation.DSMT4" ShapeID="_x0000_i1825" DrawAspect="Content" ObjectID="_1495010346" r:id="rId1338"/>
        </w:object>
      </w:r>
      <w:r w:rsidR="00466A46">
        <w:rPr>
          <w:rFonts w:cs="Times New Roman" w:hint="eastAsia"/>
        </w:rPr>
        <w:t>。</w:t>
      </w:r>
      <w:r w:rsidR="00BB442E">
        <w:rPr>
          <w:rFonts w:cs="Times New Roman" w:hint="eastAsia"/>
        </w:rPr>
        <w:t>在执行第二层递归的判断，此时</w:t>
      </w:r>
      <w:r w:rsidR="00BB442E" w:rsidRPr="00DC49A6">
        <w:rPr>
          <w:rFonts w:cs="Times New Roman"/>
          <w:position w:val="-10"/>
        </w:rPr>
        <w:object w:dxaOrig="1600" w:dyaOrig="320">
          <v:shape id="_x0000_i1826" type="#_x0000_t75" style="width:80.25pt;height:15.75pt" o:ole="">
            <v:imagedata r:id="rId1301" o:title=""/>
          </v:shape>
          <o:OLEObject Type="Embed" ProgID="Equation.DSMT4" ShapeID="_x0000_i1826" DrawAspect="Content" ObjectID="_1495010347" r:id="rId1339"/>
        </w:object>
      </w:r>
      <w:r w:rsidR="00BB442E">
        <w:rPr>
          <w:rFonts w:cs="Times New Roman" w:hint="eastAsia"/>
        </w:rPr>
        <w:t>，也存在符合条件的边替换</w:t>
      </w:r>
      <w:r w:rsidR="00BB442E" w:rsidRPr="00C2510F">
        <w:rPr>
          <w:rFonts w:cs="Times New Roman"/>
          <w:position w:val="-10"/>
        </w:rPr>
        <w:object w:dxaOrig="1060" w:dyaOrig="320">
          <v:shape id="_x0000_i1827" type="#_x0000_t75" style="width:53.25pt;height:15.75pt" o:ole="">
            <v:imagedata r:id="rId1340" o:title=""/>
          </v:shape>
          <o:OLEObject Type="Embed" ProgID="Equation.DSMT4" ShapeID="_x0000_i1827" DrawAspect="Content" ObjectID="_1495010348" r:id="rId1341"/>
        </w:object>
      </w:r>
      <w:r w:rsidR="00BB442E">
        <w:rPr>
          <w:rFonts w:cs="Times New Roman" w:hint="eastAsia"/>
        </w:rPr>
        <w:t>，在</w:t>
      </w:r>
      <w:r w:rsidR="00BB442E" w:rsidRPr="00C2510F">
        <w:rPr>
          <w:rFonts w:cs="Times New Roman"/>
          <w:position w:val="-10"/>
        </w:rPr>
        <w:object w:dxaOrig="3100" w:dyaOrig="320">
          <v:shape id="_x0000_i1828" type="#_x0000_t75" style="width:155.25pt;height:15.75pt" o:ole="">
            <v:imagedata r:id="rId1305" o:title=""/>
          </v:shape>
          <o:OLEObject Type="Embed" ProgID="Equation.DSMT4" ShapeID="_x0000_i1828" DrawAspect="Content" ObjectID="_1495010349" r:id="rId1342"/>
        </w:object>
      </w:r>
      <w:r w:rsidR="00BB442E">
        <w:rPr>
          <w:rFonts w:cs="Times New Roman" w:hint="eastAsia"/>
        </w:rPr>
        <w:t>中，能够替换</w:t>
      </w:r>
      <w:r w:rsidR="00BB442E" w:rsidRPr="00C2510F">
        <w:rPr>
          <w:rFonts w:cs="Times New Roman"/>
          <w:position w:val="-6"/>
        </w:rPr>
        <w:object w:dxaOrig="260" w:dyaOrig="220">
          <v:shape id="_x0000_i1829" type="#_x0000_t75" style="width:13.5pt;height:11.25pt" o:ole="">
            <v:imagedata r:id="rId1343" o:title=""/>
          </v:shape>
          <o:OLEObject Type="Embed" ProgID="Equation.DSMT4" ShapeID="_x0000_i1829" DrawAspect="Content" ObjectID="_1495010350" r:id="rId1344"/>
        </w:object>
      </w:r>
      <w:r w:rsidR="00BB442E">
        <w:rPr>
          <w:rFonts w:cs="Times New Roman" w:hint="eastAsia"/>
        </w:rPr>
        <w:t>且满足条件的边为</w:t>
      </w:r>
      <w:r w:rsidR="00BB442E" w:rsidRPr="00C2510F">
        <w:rPr>
          <w:rFonts w:cs="Times New Roman"/>
          <w:position w:val="-6"/>
        </w:rPr>
        <w:object w:dxaOrig="260" w:dyaOrig="220">
          <v:shape id="_x0000_i1830" type="#_x0000_t75" style="width:13.5pt;height:11.25pt" o:ole="">
            <v:imagedata r:id="rId1310" o:title=""/>
          </v:shape>
          <o:OLEObject Type="Embed" ProgID="Equation.DSMT4" ShapeID="_x0000_i1830" DrawAspect="Content" ObjectID="_1495010351" r:id="rId1345"/>
        </w:object>
      </w:r>
      <w:r w:rsidR="00BB442E">
        <w:rPr>
          <w:rFonts w:cs="Times New Roman" w:hint="eastAsia"/>
        </w:rPr>
        <w:t>，因此用</w:t>
      </w:r>
      <w:r w:rsidR="00BB442E" w:rsidRPr="00C2510F">
        <w:rPr>
          <w:rFonts w:cs="Times New Roman"/>
          <w:position w:val="-6"/>
        </w:rPr>
        <w:object w:dxaOrig="260" w:dyaOrig="220">
          <v:shape id="_x0000_i1831" type="#_x0000_t75" style="width:13.5pt;height:11.25pt" o:ole="">
            <v:imagedata r:id="rId1310" o:title=""/>
          </v:shape>
          <o:OLEObject Type="Embed" ProgID="Equation.DSMT4" ShapeID="_x0000_i1831" DrawAspect="Content" ObjectID="_1495010352" r:id="rId1346"/>
        </w:object>
      </w:r>
      <w:r w:rsidR="00BB442E">
        <w:rPr>
          <w:rFonts w:cs="Times New Roman" w:hint="eastAsia"/>
        </w:rPr>
        <w:t>替换</w:t>
      </w:r>
      <w:r w:rsidR="00BB442E" w:rsidRPr="00C2510F">
        <w:rPr>
          <w:rFonts w:cs="Times New Roman"/>
          <w:position w:val="-6"/>
        </w:rPr>
        <w:object w:dxaOrig="260" w:dyaOrig="220">
          <v:shape id="_x0000_i1832" type="#_x0000_t75" style="width:13.5pt;height:11.25pt" o:ole="">
            <v:imagedata r:id="rId1307" o:title=""/>
          </v:shape>
          <o:OLEObject Type="Embed" ProgID="Equation.DSMT4" ShapeID="_x0000_i1832" DrawAspect="Content" ObjectID="_1495010353" r:id="rId1347"/>
        </w:object>
      </w:r>
      <w:r w:rsidR="00BB442E">
        <w:rPr>
          <w:rFonts w:cs="Times New Roman" w:hint="eastAsia"/>
        </w:rPr>
        <w:t>。重新排序</w:t>
      </w:r>
      <w:r w:rsidR="00BB442E" w:rsidRPr="00B61EE8">
        <w:rPr>
          <w:rFonts w:cs="Times New Roman"/>
          <w:position w:val="-10"/>
        </w:rPr>
        <w:object w:dxaOrig="2560" w:dyaOrig="300">
          <v:shape id="_x0000_i1833" type="#_x0000_t75" style="width:128.25pt;height:15.75pt" o:ole="">
            <v:imagedata r:id="rId1348" o:title=""/>
          </v:shape>
          <o:OLEObject Type="Embed" ProgID="Equation.DSMT4" ShapeID="_x0000_i1833" DrawAspect="Content" ObjectID="_1495010354" r:id="rId1349"/>
        </w:object>
      </w:r>
      <w:r w:rsidR="00BB442E">
        <w:rPr>
          <w:rFonts w:cs="Times New Roman" w:hint="eastAsia"/>
        </w:rPr>
        <w:t>，因为</w:t>
      </w:r>
      <w:r w:rsidR="00BB442E" w:rsidRPr="00B61EE8">
        <w:rPr>
          <w:rFonts w:cs="Times New Roman"/>
          <w:position w:val="-6"/>
        </w:rPr>
        <w:object w:dxaOrig="560" w:dyaOrig="279">
          <v:shape id="_x0000_i1834" type="#_x0000_t75" style="width:27.75pt;height:13.5pt" o:ole="">
            <v:imagedata r:id="rId1350" o:title=""/>
          </v:shape>
          <o:OLEObject Type="Embed" ProgID="Equation.DSMT4" ShapeID="_x0000_i1834" DrawAspect="Content" ObjectID="_1495010355" r:id="rId1351"/>
        </w:object>
      </w:r>
      <w:r w:rsidR="00BB442E">
        <w:rPr>
          <w:rFonts w:cs="Times New Roman" w:hint="eastAsia"/>
        </w:rPr>
        <w:t>，所以排序后变为</w:t>
      </w:r>
      <w:r w:rsidR="00BB442E" w:rsidRPr="00B61EE8">
        <w:rPr>
          <w:rFonts w:cs="Times New Roman"/>
          <w:position w:val="-6"/>
        </w:rPr>
        <w:object w:dxaOrig="600" w:dyaOrig="220">
          <v:shape id="_x0000_i1835" type="#_x0000_t75" style="width:30pt;height:11.25pt" o:ole="">
            <v:imagedata r:id="rId1352" o:title=""/>
          </v:shape>
          <o:OLEObject Type="Embed" ProgID="Equation.DSMT4" ShapeID="_x0000_i1835" DrawAspect="Content" ObjectID="_1495010356" r:id="rId1353"/>
        </w:object>
      </w:r>
      <w:r w:rsidR="00BB442E">
        <w:rPr>
          <w:rFonts w:cs="Times New Roman" w:hint="eastAsia"/>
        </w:rPr>
        <w:t>，因此</w:t>
      </w:r>
      <w:r w:rsidR="00BB442E" w:rsidRPr="00B61EE8">
        <w:rPr>
          <w:rFonts w:cs="Times New Roman"/>
          <w:position w:val="-6"/>
        </w:rPr>
        <w:object w:dxaOrig="1180" w:dyaOrig="279">
          <v:shape id="_x0000_i1836" type="#_x0000_t75" style="width:58.5pt;height:13.5pt" o:ole="">
            <v:imagedata r:id="rId1354" o:title=""/>
          </v:shape>
          <o:OLEObject Type="Embed" ProgID="Equation.DSMT4" ShapeID="_x0000_i1836" DrawAspect="Content" ObjectID="_1495010357" r:id="rId1355"/>
        </w:object>
      </w:r>
      <w:r w:rsidR="00BB442E">
        <w:rPr>
          <w:rFonts w:cs="Times New Roman" w:hint="eastAsia"/>
        </w:rPr>
        <w:t>，更新</w:t>
      </w:r>
      <w:r w:rsidR="00BB442E" w:rsidRPr="00B61EE8">
        <w:rPr>
          <w:rFonts w:cs="Times New Roman"/>
          <w:position w:val="-10"/>
        </w:rPr>
        <w:object w:dxaOrig="2700" w:dyaOrig="320">
          <v:shape id="_x0000_i1837" type="#_x0000_t75" style="width:135pt;height:15.75pt" o:ole="">
            <v:imagedata r:id="rId1356" o:title=""/>
          </v:shape>
          <o:OLEObject Type="Embed" ProgID="Equation.DSMT4" ShapeID="_x0000_i1837" DrawAspect="Content" ObjectID="_1495010358" r:id="rId1357"/>
        </w:object>
      </w:r>
      <w:r w:rsidR="00BB442E">
        <w:rPr>
          <w:rFonts w:cs="Times New Roman" w:hint="eastAsia"/>
        </w:rPr>
        <w:t>，</w:t>
      </w:r>
      <w:r w:rsidR="00BB442E" w:rsidRPr="00B61EE8">
        <w:rPr>
          <w:rFonts w:cs="Times New Roman"/>
          <w:position w:val="-10"/>
        </w:rPr>
        <w:object w:dxaOrig="1219" w:dyaOrig="320">
          <v:shape id="_x0000_i1838" type="#_x0000_t75" style="width:60.75pt;height:15.75pt" o:ole="">
            <v:imagedata r:id="rId1358" o:title=""/>
          </v:shape>
          <o:OLEObject Type="Embed" ProgID="Equation.DSMT4" ShapeID="_x0000_i1838" DrawAspect="Content" ObjectID="_1495010359" r:id="rId1359"/>
        </w:object>
      </w:r>
      <w:r w:rsidR="00BB442E">
        <w:rPr>
          <w:rFonts w:cs="Times New Roman" w:hint="eastAsia"/>
        </w:rPr>
        <w:t>。此时虽然</w:t>
      </w:r>
      <w:r w:rsidR="00BB442E" w:rsidRPr="00BB442E">
        <w:rPr>
          <w:rFonts w:cs="Times New Roman"/>
          <w:position w:val="-10"/>
        </w:rPr>
        <w:object w:dxaOrig="1780" w:dyaOrig="320">
          <v:shape id="_x0000_i1839" type="#_x0000_t75" style="width:89.25pt;height:15.75pt" o:ole="">
            <v:imagedata r:id="rId1360" o:title=""/>
          </v:shape>
          <o:OLEObject Type="Embed" ProgID="Equation.DSMT4" ShapeID="_x0000_i1839" DrawAspect="Content" ObjectID="_1495010360" r:id="rId1361"/>
        </w:object>
      </w:r>
      <w:r w:rsidR="00BB442E">
        <w:rPr>
          <w:rFonts w:cs="Times New Roman" w:hint="eastAsia"/>
        </w:rPr>
        <w:t>，且在</w:t>
      </w:r>
      <w:r w:rsidR="00BB442E" w:rsidRPr="00DF7BB0">
        <w:t xml:space="preserve"> </w:t>
      </w:r>
      <w:r w:rsidR="00BB442E" w:rsidRPr="00C2510F">
        <w:rPr>
          <w:rFonts w:cs="Times New Roman"/>
          <w:position w:val="-10"/>
        </w:rPr>
        <w:object w:dxaOrig="2940" w:dyaOrig="320">
          <v:shape id="_x0000_i1840" type="#_x0000_t75" style="width:147pt;height:15.75pt" o:ole="">
            <v:imagedata r:id="rId1328" o:title=""/>
          </v:shape>
          <o:OLEObject Type="Embed" ProgID="Equation.DSMT4" ShapeID="_x0000_i1840" DrawAspect="Content" ObjectID="_1495010361" r:id="rId1362"/>
        </w:object>
      </w:r>
      <w:r w:rsidR="00BB442E">
        <w:rPr>
          <w:rFonts w:cs="Times New Roman" w:hint="eastAsia"/>
        </w:rPr>
        <w:t>中存在符合条件的边替换</w:t>
      </w:r>
      <w:r w:rsidR="00BB442E" w:rsidRPr="00C2510F">
        <w:rPr>
          <w:rFonts w:cs="Times New Roman"/>
          <w:position w:val="-10"/>
        </w:rPr>
        <w:object w:dxaOrig="1040" w:dyaOrig="320">
          <v:shape id="_x0000_i1841" type="#_x0000_t75" style="width:51.75pt;height:15.75pt" o:ole="">
            <v:imagedata r:id="rId1363" o:title=""/>
          </v:shape>
          <o:OLEObject Type="Embed" ProgID="Equation.DSMT4" ShapeID="_x0000_i1841" DrawAspect="Content" ObjectID="_1495010362" r:id="rId1364"/>
        </w:object>
      </w:r>
      <w:r w:rsidR="00BB442E">
        <w:rPr>
          <w:rFonts w:cs="Times New Roman" w:hint="eastAsia"/>
        </w:rPr>
        <w:t>。所以用</w:t>
      </w:r>
      <w:r w:rsidR="00BB442E" w:rsidRPr="00C2510F">
        <w:rPr>
          <w:rFonts w:cs="Times New Roman"/>
          <w:position w:val="-6"/>
        </w:rPr>
        <w:object w:dxaOrig="260" w:dyaOrig="220">
          <v:shape id="_x0000_i1842" type="#_x0000_t75" style="width:13.5pt;height:11.25pt" o:ole="">
            <v:imagedata r:id="rId1365" o:title=""/>
          </v:shape>
          <o:OLEObject Type="Embed" ProgID="Equation.DSMT4" ShapeID="_x0000_i1842" DrawAspect="Content" ObjectID="_1495010363" r:id="rId1366"/>
        </w:object>
      </w:r>
      <w:r w:rsidR="00BB442E">
        <w:rPr>
          <w:rFonts w:cs="Times New Roman" w:hint="eastAsia"/>
        </w:rPr>
        <w:t>替换</w:t>
      </w:r>
      <w:r w:rsidR="00BB442E" w:rsidRPr="00C2510F">
        <w:rPr>
          <w:rFonts w:cs="Times New Roman"/>
          <w:position w:val="-6"/>
        </w:rPr>
        <w:object w:dxaOrig="260" w:dyaOrig="220">
          <v:shape id="_x0000_i1843" type="#_x0000_t75" style="width:13.5pt;height:11.25pt" o:ole="">
            <v:imagedata r:id="rId1307" o:title=""/>
          </v:shape>
          <o:OLEObject Type="Embed" ProgID="Equation.DSMT4" ShapeID="_x0000_i1843" DrawAspect="Content" ObjectID="_1495010364" r:id="rId1367"/>
        </w:object>
      </w:r>
      <w:r w:rsidR="00BB442E">
        <w:rPr>
          <w:rFonts w:cs="Times New Roman" w:hint="eastAsia"/>
        </w:rPr>
        <w:t>，同样按上述方法得到生成树</w:t>
      </w:r>
      <w:r w:rsidR="00BB442E" w:rsidRPr="00B61EE8">
        <w:rPr>
          <w:rFonts w:cs="Times New Roman"/>
          <w:position w:val="-6"/>
        </w:rPr>
        <w:object w:dxaOrig="600" w:dyaOrig="220">
          <v:shape id="_x0000_i1844" type="#_x0000_t75" style="width:30pt;height:11.25pt" o:ole="">
            <v:imagedata r:id="rId1368" o:title=""/>
          </v:shape>
          <o:OLEObject Type="Embed" ProgID="Equation.DSMT4" ShapeID="_x0000_i1844" DrawAspect="Content" ObjectID="_1495010365" r:id="rId1369"/>
        </w:object>
      </w:r>
      <w:r w:rsidR="00BB442E">
        <w:rPr>
          <w:rFonts w:cs="Times New Roman" w:hint="eastAsia"/>
        </w:rPr>
        <w:t>，此时</w:t>
      </w:r>
      <w:r w:rsidR="00BB442E" w:rsidRPr="00B61EE8">
        <w:rPr>
          <w:rFonts w:cs="Times New Roman"/>
          <w:position w:val="-10"/>
        </w:rPr>
        <w:object w:dxaOrig="3320" w:dyaOrig="320">
          <v:shape id="_x0000_i1845" type="#_x0000_t75" style="width:166.5pt;height:15.75pt" o:ole="">
            <v:imagedata r:id="rId1370" o:title=""/>
          </v:shape>
          <o:OLEObject Type="Embed" ProgID="Equation.DSMT4" ShapeID="_x0000_i1845" DrawAspect="Content" ObjectID="_1495010366" r:id="rId1371"/>
        </w:object>
      </w:r>
      <w:r w:rsidR="00BB442E">
        <w:rPr>
          <w:rFonts w:cs="Times New Roman" w:hint="eastAsia"/>
        </w:rPr>
        <w:t>，</w:t>
      </w:r>
      <w:r w:rsidR="00BB442E" w:rsidRPr="00B61EE8">
        <w:rPr>
          <w:rFonts w:cs="Times New Roman"/>
          <w:position w:val="-10"/>
        </w:rPr>
        <w:object w:dxaOrig="1480" w:dyaOrig="320">
          <v:shape id="_x0000_i1846" type="#_x0000_t75" style="width:74.25pt;height:15.75pt" o:ole="">
            <v:imagedata r:id="rId1372" o:title=""/>
          </v:shape>
          <o:OLEObject Type="Embed" ProgID="Equation.DSMT4" ShapeID="_x0000_i1846" DrawAspect="Content" ObjectID="_1495010367" r:id="rId1373"/>
        </w:object>
      </w:r>
      <w:r w:rsidR="00876843">
        <w:rPr>
          <w:rFonts w:cs="Times New Roman" w:hint="eastAsia"/>
        </w:rPr>
        <w:t>，此时</w:t>
      </w:r>
      <w:r w:rsidR="00876843" w:rsidRPr="00BB442E">
        <w:rPr>
          <w:rFonts w:cs="Times New Roman"/>
          <w:position w:val="-10"/>
        </w:rPr>
        <w:object w:dxaOrig="1460" w:dyaOrig="320">
          <v:shape id="_x0000_i1847" type="#_x0000_t75" style="width:72.75pt;height:15.75pt" o:ole="">
            <v:imagedata r:id="rId1374" o:title=""/>
          </v:shape>
          <o:OLEObject Type="Embed" ProgID="Equation.DSMT4" ShapeID="_x0000_i1847" DrawAspect="Content" ObjectID="_1495010368" r:id="rId1375"/>
        </w:object>
      </w:r>
      <w:r w:rsidR="00876843">
        <w:rPr>
          <w:rFonts w:cs="Times New Roman" w:hint="eastAsia"/>
        </w:rPr>
        <w:t>，因此</w:t>
      </w:r>
      <w:r w:rsidR="00BB442E">
        <w:rPr>
          <w:rFonts w:cs="Times New Roman" w:hint="eastAsia"/>
        </w:rPr>
        <w:t>返回第二层递归的上一级</w:t>
      </w:r>
      <w:r w:rsidR="00876843" w:rsidRPr="00BB442E">
        <w:rPr>
          <w:rFonts w:cs="Times New Roman"/>
          <w:position w:val="-10"/>
        </w:rPr>
        <w:object w:dxaOrig="1219" w:dyaOrig="320">
          <v:shape id="_x0000_i1848" type="#_x0000_t75" style="width:60.75pt;height:15.75pt" o:ole="">
            <v:imagedata r:id="rId1376" o:title=""/>
          </v:shape>
          <o:OLEObject Type="Embed" ProgID="Equation.DSMT4" ShapeID="_x0000_i1848" DrawAspect="Content" ObjectID="_1495010369" r:id="rId1377"/>
        </w:object>
      </w:r>
      <w:r w:rsidR="00BB442E">
        <w:rPr>
          <w:rFonts w:cs="Times New Roman" w:hint="eastAsia"/>
        </w:rPr>
        <w:t>，</w:t>
      </w:r>
      <w:r w:rsidR="00876843">
        <w:rPr>
          <w:rFonts w:cs="Times New Roman" w:hint="eastAsia"/>
        </w:rPr>
        <w:t>同样</w:t>
      </w:r>
      <w:r w:rsidR="00BB442E">
        <w:rPr>
          <w:rFonts w:cs="Times New Roman" w:hint="eastAsia"/>
        </w:rPr>
        <w:t>在</w:t>
      </w:r>
      <w:r w:rsidR="00BB442E" w:rsidRPr="00DF7BB0">
        <w:t xml:space="preserve"> </w:t>
      </w:r>
      <w:r w:rsidR="00BB442E" w:rsidRPr="00C2510F">
        <w:rPr>
          <w:rFonts w:cs="Times New Roman"/>
          <w:position w:val="-10"/>
        </w:rPr>
        <w:object w:dxaOrig="2940" w:dyaOrig="320">
          <v:shape id="_x0000_i1849" type="#_x0000_t75" style="width:147pt;height:15.75pt" o:ole="">
            <v:imagedata r:id="rId1328" o:title=""/>
          </v:shape>
          <o:OLEObject Type="Embed" ProgID="Equation.DSMT4" ShapeID="_x0000_i1849" DrawAspect="Content" ObjectID="_1495010370" r:id="rId1378"/>
        </w:object>
      </w:r>
      <w:r w:rsidR="00BB442E">
        <w:rPr>
          <w:rFonts w:cs="Times New Roman" w:hint="eastAsia"/>
        </w:rPr>
        <w:t>中存在一条边可以替换边</w:t>
      </w:r>
      <w:r w:rsidR="00BB442E" w:rsidRPr="00C2510F">
        <w:rPr>
          <w:rFonts w:cs="Times New Roman"/>
          <w:position w:val="-10"/>
        </w:rPr>
        <w:object w:dxaOrig="1040" w:dyaOrig="320">
          <v:shape id="_x0000_i1850" type="#_x0000_t75" style="width:51.75pt;height:15.75pt" o:ole="">
            <v:imagedata r:id="rId1379" o:title=""/>
          </v:shape>
          <o:OLEObject Type="Embed" ProgID="Equation.DSMT4" ShapeID="_x0000_i1850" DrawAspect="Content" ObjectID="_1495010371" r:id="rId1380"/>
        </w:object>
      </w:r>
      <w:r w:rsidR="00BB442E">
        <w:rPr>
          <w:rFonts w:cs="Times New Roman" w:hint="eastAsia"/>
        </w:rPr>
        <w:t>，则用</w:t>
      </w:r>
      <w:r w:rsidR="00BB442E" w:rsidRPr="00C2510F">
        <w:rPr>
          <w:rFonts w:cs="Times New Roman"/>
          <w:position w:val="-6"/>
        </w:rPr>
        <w:object w:dxaOrig="260" w:dyaOrig="220">
          <v:shape id="_x0000_i1851" type="#_x0000_t75" style="width:13.5pt;height:11.25pt" o:ole="">
            <v:imagedata r:id="rId1365" o:title=""/>
          </v:shape>
          <o:OLEObject Type="Embed" ProgID="Equation.DSMT4" ShapeID="_x0000_i1851" DrawAspect="Content" ObjectID="_1495010372" r:id="rId1381"/>
        </w:object>
      </w:r>
      <w:r w:rsidR="00BB442E">
        <w:rPr>
          <w:rFonts w:cs="Times New Roman" w:hint="eastAsia"/>
        </w:rPr>
        <w:t>替换</w:t>
      </w:r>
      <w:r w:rsidR="00BB442E" w:rsidRPr="00C2510F">
        <w:rPr>
          <w:rFonts w:cs="Times New Roman"/>
          <w:position w:val="-6"/>
        </w:rPr>
        <w:object w:dxaOrig="260" w:dyaOrig="220">
          <v:shape id="_x0000_i1852" type="#_x0000_t75" style="width:13.5pt;height:11.25pt" o:ole="">
            <v:imagedata r:id="rId1382" o:title=""/>
          </v:shape>
          <o:OLEObject Type="Embed" ProgID="Equation.DSMT4" ShapeID="_x0000_i1852" DrawAspect="Content" ObjectID="_1495010373" r:id="rId1383"/>
        </w:object>
      </w:r>
      <w:r w:rsidR="00BB442E">
        <w:rPr>
          <w:rFonts w:cs="Times New Roman" w:hint="eastAsia"/>
        </w:rPr>
        <w:t>。同样得到生成树</w:t>
      </w:r>
      <w:r w:rsidR="00BB442E" w:rsidRPr="00B61EE8">
        <w:rPr>
          <w:rFonts w:cs="Times New Roman"/>
          <w:position w:val="-6"/>
        </w:rPr>
        <w:object w:dxaOrig="600" w:dyaOrig="220">
          <v:shape id="_x0000_i1853" type="#_x0000_t75" style="width:30pt;height:11.25pt" o:ole="">
            <v:imagedata r:id="rId1384" o:title=""/>
          </v:shape>
          <o:OLEObject Type="Embed" ProgID="Equation.DSMT4" ShapeID="_x0000_i1853" DrawAspect="Content" ObjectID="_1495010374" r:id="rId1385"/>
        </w:object>
      </w:r>
      <w:r w:rsidR="00BB442E">
        <w:rPr>
          <w:rFonts w:cs="Times New Roman" w:hint="eastAsia"/>
        </w:rPr>
        <w:t>。</w:t>
      </w:r>
      <w:r w:rsidR="00876843">
        <w:rPr>
          <w:rFonts w:cs="Times New Roman" w:hint="eastAsia"/>
        </w:rPr>
        <w:t>没有再符合条件的边存在，因此本次第二层的递归结束，再次返回第一层递归的上一级，即</w:t>
      </w:r>
      <w:r w:rsidR="00876843" w:rsidRPr="00876843">
        <w:rPr>
          <w:rFonts w:cs="Times New Roman"/>
          <w:position w:val="-6"/>
        </w:rPr>
        <w:object w:dxaOrig="520" w:dyaOrig="279">
          <v:shape id="_x0000_i1854" type="#_x0000_t75" style="width:26.25pt;height:13.5pt" o:ole="">
            <v:imagedata r:id="rId1386" o:title=""/>
          </v:shape>
          <o:OLEObject Type="Embed" ProgID="Equation.DSMT4" ShapeID="_x0000_i1854" DrawAspect="Content" ObjectID="_1495010375" r:id="rId1387"/>
        </w:object>
      </w:r>
      <w:r w:rsidR="00876843">
        <w:rPr>
          <w:rFonts w:cs="Times New Roman" w:hint="eastAsia"/>
        </w:rPr>
        <w:t>。继续按上述方式递归处理，直到没有符合条件的边存在。最后</w:t>
      </w:r>
      <w:r w:rsidR="00876843" w:rsidRPr="00B61EE8">
        <w:rPr>
          <w:rFonts w:cs="Times New Roman"/>
          <w:position w:val="-10"/>
        </w:rPr>
        <w:object w:dxaOrig="5160" w:dyaOrig="320">
          <v:shape id="_x0000_i1855" type="#_x0000_t75" style="width:258pt;height:15.75pt" o:ole="">
            <v:imagedata r:id="rId1388" o:title=""/>
          </v:shape>
          <o:OLEObject Type="Embed" ProgID="Equation.DSMT4" ShapeID="_x0000_i1855" DrawAspect="Content" ObjectID="_1495010376" r:id="rId1389"/>
        </w:object>
      </w:r>
      <w:r w:rsidR="00876843" w:rsidRPr="00F02295">
        <w:rPr>
          <w:position w:val="-10"/>
        </w:rPr>
        <w:object w:dxaOrig="700" w:dyaOrig="320">
          <v:shape id="_x0000_i1856" type="#_x0000_t75" style="width:35.25pt;height:15.75pt" o:ole="">
            <v:imagedata r:id="rId1390" o:title=""/>
          </v:shape>
          <o:OLEObject Type="Embed" ProgID="Equation.DSMT4" ShapeID="_x0000_i1856" DrawAspect="Content" ObjectID="_1495010377" r:id="rId1391"/>
        </w:object>
      </w:r>
      <w:r w:rsidR="00876843">
        <w:rPr>
          <w:rFonts w:hint="eastAsia"/>
        </w:rPr>
        <w:t>。</w:t>
      </w:r>
    </w:p>
    <w:p w:rsidR="00563218" w:rsidRDefault="009E74CE" w:rsidP="0001032B">
      <w:pPr>
        <w:ind w:firstLineChars="200" w:firstLine="480"/>
      </w:pPr>
      <w:r>
        <w:object w:dxaOrig="7575" w:dyaOrig="2925">
          <v:shape id="_x0000_i1857" type="#_x0000_t75" style="width:378.75pt;height:146.25pt" o:ole="">
            <v:imagedata r:id="rId1392" o:title=""/>
          </v:shape>
          <o:OLEObject Type="Embed" ProgID="Visio.Drawing.15" ShapeID="_x0000_i1857" DrawAspect="Content" ObjectID="_1495010378" r:id="rId1393"/>
        </w:object>
      </w:r>
    </w:p>
    <w:p w:rsidR="00740C8D" w:rsidRPr="00740C8D" w:rsidRDefault="00740C8D" w:rsidP="00592E0A">
      <w:pPr>
        <w:spacing w:line="240" w:lineRule="auto"/>
        <w:ind w:firstLineChars="200" w:firstLine="420"/>
        <w:jc w:val="center"/>
        <w:rPr>
          <w:sz w:val="21"/>
          <w:szCs w:val="21"/>
        </w:rPr>
      </w:pPr>
      <w:r w:rsidRPr="00740C8D">
        <w:rPr>
          <w:rFonts w:hint="eastAsia"/>
          <w:sz w:val="21"/>
          <w:szCs w:val="21"/>
        </w:rPr>
        <w:t>图</w:t>
      </w:r>
      <w:r w:rsidRPr="00740C8D">
        <w:rPr>
          <w:rFonts w:hint="eastAsia"/>
          <w:sz w:val="21"/>
          <w:szCs w:val="21"/>
        </w:rPr>
        <w:t>3.10</w:t>
      </w:r>
      <w:r w:rsidRPr="00740C8D">
        <w:rPr>
          <w:rFonts w:hint="eastAsia"/>
          <w:sz w:val="21"/>
          <w:szCs w:val="21"/>
        </w:rPr>
        <w:t>生成查询图的最小生成树集合</w:t>
      </w:r>
    </w:p>
    <w:p w:rsidR="00740C8D" w:rsidRPr="00740C8D" w:rsidRDefault="00740C8D" w:rsidP="00592E0A">
      <w:pPr>
        <w:spacing w:line="240" w:lineRule="auto"/>
        <w:ind w:firstLineChars="200" w:firstLine="420"/>
        <w:jc w:val="center"/>
        <w:rPr>
          <w:color w:val="FF0000"/>
          <w:sz w:val="21"/>
          <w:szCs w:val="21"/>
        </w:rPr>
      </w:pPr>
      <w:r w:rsidRPr="00740C8D">
        <w:rPr>
          <w:rFonts w:hint="eastAsia"/>
          <w:sz w:val="21"/>
          <w:szCs w:val="21"/>
        </w:rPr>
        <w:t>Fig</w:t>
      </w:r>
      <w:r w:rsidR="00BF158D">
        <w:rPr>
          <w:rFonts w:hint="eastAsia"/>
          <w:sz w:val="21"/>
          <w:szCs w:val="21"/>
        </w:rPr>
        <w:t>.</w:t>
      </w:r>
      <w:r w:rsidRPr="00740C8D">
        <w:rPr>
          <w:rFonts w:hint="eastAsia"/>
          <w:sz w:val="21"/>
          <w:szCs w:val="21"/>
        </w:rPr>
        <w:t xml:space="preserve">3.10 generate the minimum spanning tree set of the </w:t>
      </w:r>
      <w:r w:rsidRPr="00740C8D">
        <w:rPr>
          <w:sz w:val="21"/>
          <w:szCs w:val="21"/>
        </w:rPr>
        <w:t>query</w:t>
      </w:r>
      <w:r w:rsidRPr="00740C8D">
        <w:rPr>
          <w:rFonts w:hint="eastAsia"/>
          <w:sz w:val="21"/>
          <w:szCs w:val="21"/>
        </w:rPr>
        <w:t xml:space="preserve"> graph</w:t>
      </w:r>
    </w:p>
    <w:p w:rsidR="00343A19" w:rsidRDefault="00245AF0" w:rsidP="00C124C0">
      <w:pPr>
        <w:spacing w:line="440" w:lineRule="exact"/>
        <w:ind w:firstLine="420"/>
      </w:pPr>
      <w:r w:rsidRPr="00245AF0">
        <w:rPr>
          <w:rFonts w:hint="eastAsia"/>
          <w:b/>
        </w:rPr>
        <w:t>定理</w:t>
      </w:r>
      <w:r>
        <w:rPr>
          <w:rFonts w:hint="eastAsia"/>
          <w:b/>
        </w:rPr>
        <w:t xml:space="preserve">3.1 </w:t>
      </w:r>
      <w:r>
        <w:rPr>
          <w:rFonts w:hint="eastAsia"/>
        </w:rPr>
        <w:t>给定</w:t>
      </w:r>
      <w:r w:rsidRPr="00C64404">
        <w:rPr>
          <w:position w:val="-10"/>
        </w:rPr>
        <w:object w:dxaOrig="200" w:dyaOrig="260">
          <v:shape id="_x0000_i1858" type="#_x0000_t75" style="width:9.75pt;height:12.75pt" o:ole="">
            <v:imagedata r:id="rId1174" o:title=""/>
          </v:shape>
          <o:OLEObject Type="Embed" ProgID="Equation.DSMT4" ShapeID="_x0000_i1858" DrawAspect="Content" ObjectID="_1495010379" r:id="rId1394"/>
        </w:object>
      </w:r>
      <w:r>
        <w:rPr>
          <w:rFonts w:hint="eastAsia"/>
        </w:rPr>
        <w:t>的两个生成子图</w:t>
      </w:r>
      <w:r w:rsidRPr="00C64404">
        <w:rPr>
          <w:position w:val="-10"/>
        </w:rPr>
        <w:object w:dxaOrig="260" w:dyaOrig="260">
          <v:shape id="_x0000_i1859" type="#_x0000_t75" style="width:12.75pt;height:12.75pt" o:ole="">
            <v:imagedata r:id="rId1395" o:title=""/>
          </v:shape>
          <o:OLEObject Type="Embed" ProgID="Equation.DSMT4" ShapeID="_x0000_i1859" DrawAspect="Content" ObjectID="_1495010380" r:id="rId1396"/>
        </w:object>
      </w:r>
      <w:r>
        <w:rPr>
          <w:rFonts w:hint="eastAsia"/>
        </w:rPr>
        <w:t>和</w:t>
      </w:r>
      <w:r w:rsidRPr="00C64404">
        <w:rPr>
          <w:position w:val="-10"/>
        </w:rPr>
        <w:object w:dxaOrig="279" w:dyaOrig="260">
          <v:shape id="_x0000_i1860" type="#_x0000_t75" style="width:14.25pt;height:12.75pt" o:ole="">
            <v:imagedata r:id="rId1397" o:title=""/>
          </v:shape>
          <o:OLEObject Type="Embed" ProgID="Equation.DSMT4" ShapeID="_x0000_i1860" DrawAspect="Content" ObjectID="_1495010381" r:id="rId1398"/>
        </w:object>
      </w:r>
      <w:r>
        <w:rPr>
          <w:rFonts w:hint="eastAsia"/>
        </w:rPr>
        <w:t>，假设</w:t>
      </w:r>
      <w:r w:rsidR="00F44600">
        <w:rPr>
          <w:rFonts w:hint="eastAsia"/>
        </w:rPr>
        <w:t>通过算法</w:t>
      </w:r>
      <w:r w:rsidR="00F44600">
        <w:rPr>
          <w:rFonts w:hint="eastAsia"/>
        </w:rPr>
        <w:t>3.5</w:t>
      </w:r>
      <w:r>
        <w:rPr>
          <w:rFonts w:hint="eastAsia"/>
        </w:rPr>
        <w:t>生成了两个不同的生成树</w:t>
      </w:r>
      <w:r w:rsidRPr="00245AF0">
        <w:rPr>
          <w:position w:val="-6"/>
        </w:rPr>
        <w:object w:dxaOrig="420" w:dyaOrig="279">
          <v:shape id="_x0000_i1861" type="#_x0000_t75" style="width:21pt;height:14.25pt" o:ole="">
            <v:imagedata r:id="rId1399" o:title=""/>
          </v:shape>
          <o:OLEObject Type="Embed" ProgID="Equation.DSMT4" ShapeID="_x0000_i1861" DrawAspect="Content" ObjectID="_1495010382" r:id="rId1400"/>
        </w:object>
      </w:r>
      <w:r>
        <w:rPr>
          <w:rFonts w:hint="eastAsia"/>
        </w:rPr>
        <w:t>和</w:t>
      </w:r>
      <w:r w:rsidRPr="0099542B">
        <w:rPr>
          <w:position w:val="-6"/>
        </w:rPr>
        <w:object w:dxaOrig="440" w:dyaOrig="279">
          <v:shape id="_x0000_i1862" type="#_x0000_t75" style="width:21.75pt;height:14.25pt" o:ole="">
            <v:imagedata r:id="rId1401" o:title=""/>
          </v:shape>
          <o:OLEObject Type="Embed" ProgID="Equation.DSMT4" ShapeID="_x0000_i1862" DrawAspect="Content" ObjectID="_1495010383" r:id="rId1402"/>
        </w:object>
      </w:r>
      <w:r>
        <w:rPr>
          <w:rFonts w:hint="eastAsia"/>
        </w:rPr>
        <w:t>，使得</w:t>
      </w:r>
      <w:r w:rsidRPr="00C64404">
        <w:rPr>
          <w:position w:val="-10"/>
        </w:rPr>
        <w:object w:dxaOrig="260" w:dyaOrig="260">
          <v:shape id="_x0000_i1863" type="#_x0000_t75" style="width:12.75pt;height:12.75pt" o:ole="">
            <v:imagedata r:id="rId1395" o:title=""/>
          </v:shape>
          <o:OLEObject Type="Embed" ProgID="Equation.DSMT4" ShapeID="_x0000_i1863" DrawAspect="Content" ObjectID="_1495010384" r:id="rId1403"/>
        </w:object>
      </w:r>
      <w:r>
        <w:rPr>
          <w:rFonts w:hint="eastAsia"/>
        </w:rPr>
        <w:t>包含</w:t>
      </w:r>
      <w:r w:rsidRPr="00245AF0">
        <w:rPr>
          <w:position w:val="-6"/>
        </w:rPr>
        <w:object w:dxaOrig="420" w:dyaOrig="279">
          <v:shape id="_x0000_i1864" type="#_x0000_t75" style="width:21pt;height:14.25pt" o:ole="">
            <v:imagedata r:id="rId1399" o:title=""/>
          </v:shape>
          <o:OLEObject Type="Embed" ProgID="Equation.DSMT4" ShapeID="_x0000_i1864" DrawAspect="Content" ObjectID="_1495010385" r:id="rId1404"/>
        </w:object>
      </w:r>
      <w:r>
        <w:rPr>
          <w:rFonts w:hint="eastAsia"/>
        </w:rPr>
        <w:t>，</w:t>
      </w:r>
      <w:r w:rsidRPr="00C64404">
        <w:rPr>
          <w:position w:val="-10"/>
        </w:rPr>
        <w:object w:dxaOrig="279" w:dyaOrig="260">
          <v:shape id="_x0000_i1865" type="#_x0000_t75" style="width:14.25pt;height:12.75pt" o:ole="">
            <v:imagedata r:id="rId1397" o:title=""/>
          </v:shape>
          <o:OLEObject Type="Embed" ProgID="Equation.DSMT4" ShapeID="_x0000_i1865" DrawAspect="Content" ObjectID="_1495010386" r:id="rId1405"/>
        </w:object>
      </w:r>
      <w:r>
        <w:rPr>
          <w:rFonts w:hint="eastAsia"/>
        </w:rPr>
        <w:t>包含</w:t>
      </w:r>
      <w:r w:rsidRPr="0099542B">
        <w:rPr>
          <w:position w:val="-6"/>
        </w:rPr>
        <w:object w:dxaOrig="440" w:dyaOrig="279">
          <v:shape id="_x0000_i1866" type="#_x0000_t75" style="width:21.75pt;height:14.25pt" o:ole="">
            <v:imagedata r:id="rId1401" o:title=""/>
          </v:shape>
          <o:OLEObject Type="Embed" ProgID="Equation.DSMT4" ShapeID="_x0000_i1866" DrawAspect="Content" ObjectID="_1495010387" r:id="rId1406"/>
        </w:object>
      </w:r>
      <w:r>
        <w:rPr>
          <w:rFonts w:hint="eastAsia"/>
        </w:rPr>
        <w:t>，进一步假设</w:t>
      </w:r>
      <w:r w:rsidRPr="00245AF0">
        <w:rPr>
          <w:position w:val="-10"/>
        </w:rPr>
        <w:object w:dxaOrig="1579" w:dyaOrig="320">
          <v:shape id="_x0000_i1867" type="#_x0000_t75" style="width:78.75pt;height:15.75pt" o:ole="">
            <v:imagedata r:id="rId1407" o:title=""/>
          </v:shape>
          <o:OLEObject Type="Embed" ProgID="Equation.DSMT4" ShapeID="_x0000_i1867" DrawAspect="Content" ObjectID="_1495010388" r:id="rId1408"/>
        </w:object>
      </w:r>
      <w:r w:rsidR="00F4396C">
        <w:rPr>
          <w:rFonts w:hint="eastAsia"/>
        </w:rPr>
        <w:t>，且</w:t>
      </w:r>
      <w:r w:rsidR="00F4396C" w:rsidRPr="00245AF0">
        <w:rPr>
          <w:position w:val="-10"/>
        </w:rPr>
        <w:object w:dxaOrig="1620" w:dyaOrig="320">
          <v:shape id="_x0000_i1868" type="#_x0000_t75" style="width:81pt;height:15.75pt" o:ole="">
            <v:imagedata r:id="rId1409" o:title=""/>
          </v:shape>
          <o:OLEObject Type="Embed" ProgID="Equation.DSMT4" ShapeID="_x0000_i1868" DrawAspect="Content" ObjectID="_1495010389" r:id="rId1410"/>
        </w:object>
      </w:r>
      <w:r w:rsidR="00F4396C">
        <w:rPr>
          <w:rFonts w:hint="eastAsia"/>
        </w:rPr>
        <w:t>，那么</w:t>
      </w:r>
      <w:r w:rsidR="00F4396C" w:rsidRPr="00C64404">
        <w:rPr>
          <w:position w:val="-10"/>
        </w:rPr>
        <w:object w:dxaOrig="700" w:dyaOrig="279">
          <v:shape id="_x0000_i1869" type="#_x0000_t75" style="width:35.25pt;height:14.25pt" o:ole="">
            <v:imagedata r:id="rId1411" o:title=""/>
          </v:shape>
          <o:OLEObject Type="Embed" ProgID="Equation.DSMT4" ShapeID="_x0000_i1869" DrawAspect="Content" ObjectID="_1495010390" r:id="rId1412"/>
        </w:object>
      </w:r>
      <w:r w:rsidR="00F4396C">
        <w:rPr>
          <w:rFonts w:hint="eastAsia"/>
        </w:rPr>
        <w:t>。</w:t>
      </w:r>
    </w:p>
    <w:p w:rsidR="00F4396C" w:rsidRDefault="00F4396C" w:rsidP="00C124C0">
      <w:pPr>
        <w:spacing w:line="440" w:lineRule="exact"/>
        <w:ind w:firstLine="420"/>
      </w:pPr>
      <w:r>
        <w:rPr>
          <w:rFonts w:hint="eastAsia"/>
        </w:rPr>
        <w:t>证明。本文中</w:t>
      </w:r>
      <w:r w:rsidR="00F0091F">
        <w:rPr>
          <w:rFonts w:hint="eastAsia"/>
        </w:rPr>
        <w:t>对于每个生成树</w:t>
      </w:r>
      <w:r w:rsidR="00F0091F" w:rsidRPr="00002001">
        <w:rPr>
          <w:position w:val="-6"/>
        </w:rPr>
        <w:object w:dxaOrig="360" w:dyaOrig="279">
          <v:shape id="_x0000_i1870" type="#_x0000_t75" style="width:18pt;height:14.25pt" o:ole="">
            <v:imagedata r:id="rId1176" o:title=""/>
          </v:shape>
          <o:OLEObject Type="Embed" ProgID="Equation.DSMT4" ShapeID="_x0000_i1870" DrawAspect="Content" ObjectID="_1495010391" r:id="rId1413"/>
        </w:object>
      </w:r>
      <w:r w:rsidR="00F0091F">
        <w:rPr>
          <w:rFonts w:hint="eastAsia"/>
        </w:rPr>
        <w:t>对应的排除边集</w:t>
      </w:r>
      <w:r w:rsidR="00F0091F" w:rsidRPr="00002001">
        <w:rPr>
          <w:position w:val="-6"/>
        </w:rPr>
        <w:object w:dxaOrig="560" w:dyaOrig="279">
          <v:shape id="_x0000_i1871" type="#_x0000_t75" style="width:27.75pt;height:14.25pt" o:ole="">
            <v:imagedata r:id="rId1414" o:title=""/>
          </v:shape>
          <o:OLEObject Type="Embed" ProgID="Equation.DSMT4" ShapeID="_x0000_i1871" DrawAspect="Content" ObjectID="_1495010392" r:id="rId1415"/>
        </w:object>
      </w:r>
      <w:r w:rsidR="00F0091F">
        <w:rPr>
          <w:rFonts w:hint="eastAsia"/>
        </w:rPr>
        <w:t>，均通过一组边的序列来进行表示，即</w:t>
      </w:r>
      <w:r w:rsidR="00F0091F" w:rsidRPr="00C64404">
        <w:rPr>
          <w:position w:val="-10"/>
        </w:rPr>
        <w:object w:dxaOrig="2940" w:dyaOrig="320">
          <v:shape id="_x0000_i1872" type="#_x0000_t75" style="width:147pt;height:15.75pt" o:ole="">
            <v:imagedata r:id="rId1416" o:title=""/>
          </v:shape>
          <o:OLEObject Type="Embed" ProgID="Equation.DSMT4" ShapeID="_x0000_i1872" DrawAspect="Content" ObjectID="_1495010393" r:id="rId1417"/>
        </w:object>
      </w:r>
      <w:r w:rsidR="00F0091F">
        <w:rPr>
          <w:rFonts w:hint="eastAsia"/>
        </w:rPr>
        <w:t>，其中</w:t>
      </w:r>
      <w:r w:rsidR="00F0091F" w:rsidRPr="00C64404">
        <w:rPr>
          <w:position w:val="-10"/>
        </w:rPr>
        <w:object w:dxaOrig="1060" w:dyaOrig="320">
          <v:shape id="_x0000_i1873" type="#_x0000_t75" style="width:53.25pt;height:15.75pt" o:ole="">
            <v:imagedata r:id="rId1418" o:title=""/>
          </v:shape>
          <o:OLEObject Type="Embed" ProgID="Equation.DSMT4" ShapeID="_x0000_i1873" DrawAspect="Content" ObjectID="_1495010394" r:id="rId1419"/>
        </w:object>
      </w:r>
      <w:r w:rsidR="00F0091F">
        <w:rPr>
          <w:rFonts w:hint="eastAsia"/>
        </w:rPr>
        <w:t>是排除边集</w:t>
      </w:r>
      <w:r w:rsidR="00F0091F" w:rsidRPr="00002001">
        <w:rPr>
          <w:position w:val="-6"/>
        </w:rPr>
        <w:object w:dxaOrig="560" w:dyaOrig="279">
          <v:shape id="_x0000_i1874" type="#_x0000_t75" style="width:27.75pt;height:14.25pt" o:ole="">
            <v:imagedata r:id="rId1414" o:title=""/>
          </v:shape>
          <o:OLEObject Type="Embed" ProgID="Equation.DSMT4" ShapeID="_x0000_i1874" DrawAspect="Content" ObjectID="_1495010395" r:id="rId1420"/>
        </w:object>
      </w:r>
      <w:r w:rsidR="00F0091F">
        <w:rPr>
          <w:rFonts w:hint="eastAsia"/>
        </w:rPr>
        <w:t>中边的个数，在获得</w:t>
      </w:r>
      <w:r w:rsidR="00F0091F" w:rsidRPr="00002001">
        <w:rPr>
          <w:position w:val="-6"/>
        </w:rPr>
        <w:object w:dxaOrig="360" w:dyaOrig="279">
          <v:shape id="_x0000_i1875" type="#_x0000_t75" style="width:18pt;height:14.25pt" o:ole="">
            <v:imagedata r:id="rId1176" o:title=""/>
          </v:shape>
          <o:OLEObject Type="Embed" ProgID="Equation.DSMT4" ShapeID="_x0000_i1875" DrawAspect="Content" ObjectID="_1495010396" r:id="rId1421"/>
        </w:object>
      </w:r>
      <w:r w:rsidR="00F0091F">
        <w:rPr>
          <w:rFonts w:hint="eastAsia"/>
        </w:rPr>
        <w:t>的枚举过程中，在初始的生成树中</w:t>
      </w:r>
      <w:r w:rsidR="00F0091F" w:rsidRPr="00F0091F">
        <w:rPr>
          <w:position w:val="-10"/>
        </w:rPr>
        <w:object w:dxaOrig="780" w:dyaOrig="320">
          <v:shape id="_x0000_i1876" type="#_x0000_t75" style="width:39pt;height:15.75pt" o:ole="">
            <v:imagedata r:id="rId1422" o:title=""/>
          </v:shape>
          <o:OLEObject Type="Embed" ProgID="Equation.DSMT4" ShapeID="_x0000_i1876" DrawAspect="Content" ObjectID="_1495010397" r:id="rId1423"/>
        </w:object>
      </w:r>
      <w:r w:rsidR="00F0091F">
        <w:rPr>
          <w:rFonts w:hint="eastAsia"/>
        </w:rPr>
        <w:t>首先被替换掉，接下来</w:t>
      </w:r>
      <w:r w:rsidR="00F0091F" w:rsidRPr="00F0091F">
        <w:rPr>
          <w:position w:val="-10"/>
        </w:rPr>
        <w:object w:dxaOrig="820" w:dyaOrig="320">
          <v:shape id="_x0000_i1877" type="#_x0000_t75" style="width:41.25pt;height:15.75pt" o:ole="">
            <v:imagedata r:id="rId1424" o:title=""/>
          </v:shape>
          <o:OLEObject Type="Embed" ProgID="Equation.DSMT4" ShapeID="_x0000_i1877" DrawAspect="Content" ObjectID="_1495010398" r:id="rId1425"/>
        </w:object>
      </w:r>
      <w:r w:rsidR="00F0091F">
        <w:rPr>
          <w:rFonts w:hint="eastAsia"/>
        </w:rPr>
        <w:t>在下</w:t>
      </w:r>
      <w:r w:rsidR="000E6644">
        <w:rPr>
          <w:rFonts w:hint="eastAsia"/>
        </w:rPr>
        <w:t>一颗生成树</w:t>
      </w:r>
      <w:r w:rsidR="00F0091F">
        <w:rPr>
          <w:rFonts w:hint="eastAsia"/>
        </w:rPr>
        <w:t>中被替换掉，以此类推。在不损失普遍性的情况下，假设</w:t>
      </w:r>
      <w:r w:rsidR="00F0091F" w:rsidRPr="00F0091F">
        <w:rPr>
          <w:position w:val="-10"/>
        </w:rPr>
        <w:object w:dxaOrig="1660" w:dyaOrig="320">
          <v:shape id="_x0000_i1878" type="#_x0000_t75" style="width:83.25pt;height:15.75pt" o:ole="">
            <v:imagedata r:id="rId1426" o:title=""/>
          </v:shape>
          <o:OLEObject Type="Embed" ProgID="Equation.DSMT4" ShapeID="_x0000_i1878" DrawAspect="Content" ObjectID="_1495010399" r:id="rId1427"/>
        </w:object>
      </w:r>
      <w:r w:rsidR="00F0091F">
        <w:rPr>
          <w:rFonts w:hint="eastAsia"/>
        </w:rPr>
        <w:t>。因为</w:t>
      </w:r>
      <w:r w:rsidR="000B5F69" w:rsidRPr="00F0091F">
        <w:rPr>
          <w:position w:val="-6"/>
        </w:rPr>
        <w:object w:dxaOrig="1020" w:dyaOrig="279">
          <v:shape id="_x0000_i1879" type="#_x0000_t75" style="width:51pt;height:14.25pt" o:ole="">
            <v:imagedata r:id="rId1428" o:title=""/>
          </v:shape>
          <o:OLEObject Type="Embed" ProgID="Equation.DSMT4" ShapeID="_x0000_i1879" DrawAspect="Content" ObjectID="_1495010400" r:id="rId1429"/>
        </w:object>
      </w:r>
      <w:r w:rsidR="00F0091F">
        <w:rPr>
          <w:rFonts w:hint="eastAsia"/>
        </w:rPr>
        <w:t>，直接可以得到</w:t>
      </w:r>
      <w:r w:rsidR="000B5F69" w:rsidRPr="00F0091F">
        <w:rPr>
          <w:position w:val="-10"/>
        </w:rPr>
        <w:object w:dxaOrig="6580" w:dyaOrig="320">
          <v:shape id="_x0000_i1880" type="#_x0000_t75" style="width:330pt;height:15.75pt" o:ole="">
            <v:imagedata r:id="rId1430" o:title=""/>
          </v:shape>
          <o:OLEObject Type="Embed" ProgID="Equation.DSMT4" ShapeID="_x0000_i1880" DrawAspect="Content" ObjectID="_1495010401" r:id="rId1431"/>
        </w:object>
      </w:r>
      <w:r w:rsidR="00F0091F">
        <w:rPr>
          <w:rFonts w:hint="eastAsia"/>
        </w:rPr>
        <w:t>。</w:t>
      </w:r>
    </w:p>
    <w:p w:rsidR="000B5F69" w:rsidRDefault="00F0091F" w:rsidP="00C124C0">
      <w:pPr>
        <w:spacing w:line="440" w:lineRule="exact"/>
        <w:ind w:firstLine="420"/>
      </w:pPr>
      <w:r>
        <w:rPr>
          <w:rFonts w:hint="eastAsia"/>
        </w:rPr>
        <w:t>情况</w:t>
      </w:r>
      <w:proofErr w:type="gramStart"/>
      <w:r w:rsidR="00F0798A">
        <w:rPr>
          <w:rFonts w:hint="eastAsia"/>
        </w:rPr>
        <w:t>一</w:t>
      </w:r>
      <w:proofErr w:type="gramEnd"/>
      <w:r w:rsidR="000B5F69">
        <w:rPr>
          <w:rFonts w:hint="eastAsia"/>
        </w:rPr>
        <w:t>：</w:t>
      </w:r>
      <w:r w:rsidRPr="00002001">
        <w:rPr>
          <w:position w:val="-6"/>
        </w:rPr>
        <w:object w:dxaOrig="840" w:dyaOrig="279">
          <v:shape id="_x0000_i1881" type="#_x0000_t75" style="width:42pt;height:14.25pt" o:ole="">
            <v:imagedata r:id="rId1432" o:title=""/>
          </v:shape>
          <o:OLEObject Type="Embed" ProgID="Equation.DSMT4" ShapeID="_x0000_i1881" DrawAspect="Content" ObjectID="_1495010402" r:id="rId1433"/>
        </w:object>
      </w:r>
      <w:r>
        <w:rPr>
          <w:rFonts w:hint="eastAsia"/>
        </w:rPr>
        <w:t>，</w:t>
      </w:r>
      <w:r w:rsidR="000B5F69" w:rsidRPr="000B5F69">
        <w:rPr>
          <w:position w:val="-14"/>
        </w:rPr>
        <w:object w:dxaOrig="2140" w:dyaOrig="400">
          <v:shape id="_x0000_i1882" type="#_x0000_t75" style="width:107.25pt;height:20.25pt" o:ole="">
            <v:imagedata r:id="rId1434" o:title=""/>
          </v:shape>
          <o:OLEObject Type="Embed" ProgID="Equation.DSMT4" ShapeID="_x0000_i1882" DrawAspect="Content" ObjectID="_1495010403" r:id="rId1435"/>
        </w:object>
      </w:r>
      <w:r w:rsidR="000B5F69">
        <w:rPr>
          <w:rFonts w:hint="eastAsia"/>
        </w:rPr>
        <w:t>。此时</w:t>
      </w:r>
      <w:r w:rsidR="000B5F69" w:rsidRPr="000B5F69">
        <w:rPr>
          <w:position w:val="-4"/>
        </w:rPr>
        <w:object w:dxaOrig="660" w:dyaOrig="260">
          <v:shape id="_x0000_i1883" type="#_x0000_t75" style="width:33pt;height:12.75pt" o:ole="">
            <v:imagedata r:id="rId1436" o:title=""/>
          </v:shape>
          <o:OLEObject Type="Embed" ProgID="Equation.DSMT4" ShapeID="_x0000_i1883" DrawAspect="Content" ObjectID="_1495010404" r:id="rId1437"/>
        </w:object>
      </w:r>
      <w:r w:rsidR="000B5F69">
        <w:rPr>
          <w:rFonts w:hint="eastAsia"/>
        </w:rPr>
        <w:t>，因为</w:t>
      </w:r>
      <w:r w:rsidR="000B5F69" w:rsidRPr="000B5F69">
        <w:rPr>
          <w:position w:val="-4"/>
        </w:rPr>
        <w:object w:dxaOrig="660" w:dyaOrig="260">
          <v:shape id="_x0000_i1884" type="#_x0000_t75" style="width:33pt;height:12.75pt" o:ole="">
            <v:imagedata r:id="rId1438" o:title=""/>
          </v:shape>
          <o:OLEObject Type="Embed" ProgID="Equation.DSMT4" ShapeID="_x0000_i1884" DrawAspect="Content" ObjectID="_1495010405" r:id="rId1439"/>
        </w:object>
      </w:r>
      <w:r w:rsidR="000B5F69">
        <w:rPr>
          <w:rFonts w:hint="eastAsia"/>
        </w:rPr>
        <w:t>且</w:t>
      </w:r>
      <w:r w:rsidR="000B5F69" w:rsidRPr="00F0091F">
        <w:rPr>
          <w:position w:val="-6"/>
        </w:rPr>
        <w:object w:dxaOrig="1460" w:dyaOrig="279">
          <v:shape id="_x0000_i1885" type="#_x0000_t75" style="width:72.75pt;height:14.25pt" o:ole="">
            <v:imagedata r:id="rId1440" o:title=""/>
          </v:shape>
          <o:OLEObject Type="Embed" ProgID="Equation.DSMT4" ShapeID="_x0000_i1885" DrawAspect="Content" ObjectID="_1495010406" r:id="rId1441"/>
        </w:object>
      </w:r>
      <w:r w:rsidR="000B5F69">
        <w:rPr>
          <w:rFonts w:hint="eastAsia"/>
        </w:rPr>
        <w:t>。根据算法</w:t>
      </w:r>
      <w:r w:rsidR="000B5F69">
        <w:rPr>
          <w:rFonts w:hint="eastAsia"/>
        </w:rPr>
        <w:t>3.5</w:t>
      </w:r>
      <w:r w:rsidR="000B5F69">
        <w:rPr>
          <w:rFonts w:hint="eastAsia"/>
        </w:rPr>
        <w:t>，</w:t>
      </w:r>
      <w:r w:rsidR="000B5F69" w:rsidRPr="00F0091F">
        <w:rPr>
          <w:position w:val="-6"/>
        </w:rPr>
        <w:object w:dxaOrig="440" w:dyaOrig="279">
          <v:shape id="_x0000_i1886" type="#_x0000_t75" style="width:21.75pt;height:14.25pt" o:ole="">
            <v:imagedata r:id="rId1442" o:title=""/>
          </v:shape>
          <o:OLEObject Type="Embed" ProgID="Equation.DSMT4" ShapeID="_x0000_i1886" DrawAspect="Content" ObjectID="_1495010407" r:id="rId1443"/>
        </w:object>
      </w:r>
      <w:r w:rsidR="000B5F69">
        <w:rPr>
          <w:rFonts w:hint="eastAsia"/>
        </w:rPr>
        <w:t>一定是通过首先从</w:t>
      </w:r>
      <w:r w:rsidR="000B5F69" w:rsidRPr="00F0091F">
        <w:rPr>
          <w:position w:val="-6"/>
        </w:rPr>
        <w:object w:dxaOrig="420" w:dyaOrig="279">
          <v:shape id="_x0000_i1887" type="#_x0000_t75" style="width:21pt;height:14.25pt" o:ole="">
            <v:imagedata r:id="rId1444" o:title=""/>
          </v:shape>
          <o:OLEObject Type="Embed" ProgID="Equation.DSMT4" ShapeID="_x0000_i1887" DrawAspect="Content" ObjectID="_1495010408" r:id="rId1445"/>
        </w:object>
      </w:r>
      <w:r w:rsidR="000B5F69">
        <w:rPr>
          <w:rFonts w:hint="eastAsia"/>
        </w:rPr>
        <w:t>中替换</w:t>
      </w:r>
      <w:r w:rsidR="000B5F69" w:rsidRPr="000B5F69">
        <w:rPr>
          <w:position w:val="-10"/>
        </w:rPr>
        <w:object w:dxaOrig="1020" w:dyaOrig="320">
          <v:shape id="_x0000_i1888" type="#_x0000_t75" style="width:51pt;height:15.75pt" o:ole="">
            <v:imagedata r:id="rId1446" o:title=""/>
          </v:shape>
          <o:OLEObject Type="Embed" ProgID="Equation.DSMT4" ShapeID="_x0000_i1888" DrawAspect="Content" ObjectID="_1495010409" r:id="rId1447"/>
        </w:object>
      </w:r>
      <w:r w:rsidR="000B5F69">
        <w:rPr>
          <w:rFonts w:hint="eastAsia"/>
        </w:rPr>
        <w:t>来枚举得到的。因为</w:t>
      </w:r>
      <w:r w:rsidR="000B5F69" w:rsidRPr="00C64404">
        <w:rPr>
          <w:position w:val="-10"/>
        </w:rPr>
        <w:object w:dxaOrig="260" w:dyaOrig="260">
          <v:shape id="_x0000_i1889" type="#_x0000_t75" style="width:12.75pt;height:12.75pt" o:ole="">
            <v:imagedata r:id="rId1448" o:title=""/>
          </v:shape>
          <o:OLEObject Type="Embed" ProgID="Equation.DSMT4" ShapeID="_x0000_i1889" DrawAspect="Content" ObjectID="_1495010410" r:id="rId1449"/>
        </w:object>
      </w:r>
      <w:r w:rsidR="000B5F69">
        <w:rPr>
          <w:rFonts w:hint="eastAsia"/>
        </w:rPr>
        <w:t>包含</w:t>
      </w:r>
      <w:r w:rsidR="000B5F69" w:rsidRPr="000B5F69">
        <w:rPr>
          <w:position w:val="-6"/>
        </w:rPr>
        <w:object w:dxaOrig="420" w:dyaOrig="279">
          <v:shape id="_x0000_i1890" type="#_x0000_t75" style="width:21pt;height:14.25pt" o:ole="">
            <v:imagedata r:id="rId1450" o:title=""/>
          </v:shape>
          <o:OLEObject Type="Embed" ProgID="Equation.DSMT4" ShapeID="_x0000_i1890" DrawAspect="Content" ObjectID="_1495010411" r:id="rId1451"/>
        </w:object>
      </w:r>
      <w:r w:rsidR="000B5F69">
        <w:rPr>
          <w:rFonts w:hint="eastAsia"/>
        </w:rPr>
        <w:t>，而</w:t>
      </w:r>
      <w:r w:rsidR="000B5F69" w:rsidRPr="000B5F69">
        <w:rPr>
          <w:position w:val="-6"/>
        </w:rPr>
        <w:object w:dxaOrig="420" w:dyaOrig="279">
          <v:shape id="_x0000_i1891" type="#_x0000_t75" style="width:21pt;height:14.25pt" o:ole="">
            <v:imagedata r:id="rId1450" o:title=""/>
          </v:shape>
          <o:OLEObject Type="Embed" ProgID="Equation.DSMT4" ShapeID="_x0000_i1891" DrawAspect="Content" ObjectID="_1495010412" r:id="rId1452"/>
        </w:object>
      </w:r>
      <w:r w:rsidR="000B5F69">
        <w:rPr>
          <w:rFonts w:hint="eastAsia"/>
        </w:rPr>
        <w:t>包含</w:t>
      </w:r>
      <w:r w:rsidR="000B5F69" w:rsidRPr="000B5F69">
        <w:rPr>
          <w:position w:val="-10"/>
        </w:rPr>
        <w:object w:dxaOrig="1020" w:dyaOrig="320">
          <v:shape id="_x0000_i1892" type="#_x0000_t75" style="width:51pt;height:15.75pt" o:ole="">
            <v:imagedata r:id="rId1446" o:title=""/>
          </v:shape>
          <o:OLEObject Type="Embed" ProgID="Equation.DSMT4" ShapeID="_x0000_i1892" DrawAspect="Content" ObjectID="_1495010413" r:id="rId1453"/>
        </w:object>
      </w:r>
      <w:r w:rsidR="000B5F69">
        <w:rPr>
          <w:rFonts w:hint="eastAsia"/>
        </w:rPr>
        <w:t>，所以</w:t>
      </w:r>
      <w:r w:rsidR="000B5F69" w:rsidRPr="00C64404">
        <w:rPr>
          <w:position w:val="-10"/>
        </w:rPr>
        <w:object w:dxaOrig="260" w:dyaOrig="260">
          <v:shape id="_x0000_i1893" type="#_x0000_t75" style="width:12.75pt;height:12.75pt" o:ole="">
            <v:imagedata r:id="rId1448" o:title=""/>
          </v:shape>
          <o:OLEObject Type="Embed" ProgID="Equation.DSMT4" ShapeID="_x0000_i1893" DrawAspect="Content" ObjectID="_1495010414" r:id="rId1454"/>
        </w:object>
      </w:r>
      <w:r w:rsidR="000B5F69">
        <w:rPr>
          <w:rFonts w:hint="eastAsia"/>
        </w:rPr>
        <w:t>包含</w:t>
      </w:r>
      <w:r w:rsidR="000B5F69" w:rsidRPr="000B5F69">
        <w:rPr>
          <w:position w:val="-10"/>
        </w:rPr>
        <w:object w:dxaOrig="1020" w:dyaOrig="320">
          <v:shape id="_x0000_i1894" type="#_x0000_t75" style="width:51pt;height:15.75pt" o:ole="">
            <v:imagedata r:id="rId1446" o:title=""/>
          </v:shape>
          <o:OLEObject Type="Embed" ProgID="Equation.DSMT4" ShapeID="_x0000_i1894" DrawAspect="Content" ObjectID="_1495010415" r:id="rId1455"/>
        </w:object>
      </w:r>
      <w:r w:rsidR="000B5F69">
        <w:rPr>
          <w:rFonts w:hint="eastAsia"/>
        </w:rPr>
        <w:t>，然而</w:t>
      </w:r>
      <w:r w:rsidR="000B5F69" w:rsidRPr="00C64404">
        <w:rPr>
          <w:position w:val="-10"/>
        </w:rPr>
        <w:object w:dxaOrig="279" w:dyaOrig="260">
          <v:shape id="_x0000_i1895" type="#_x0000_t75" style="width:14.25pt;height:12.75pt" o:ole="">
            <v:imagedata r:id="rId1456" o:title=""/>
          </v:shape>
          <o:OLEObject Type="Embed" ProgID="Equation.DSMT4" ShapeID="_x0000_i1895" DrawAspect="Content" ObjectID="_1495010416" r:id="rId1457"/>
        </w:object>
      </w:r>
      <w:r w:rsidR="000B5F69">
        <w:rPr>
          <w:rFonts w:hint="eastAsia"/>
        </w:rPr>
        <w:t>不包含</w:t>
      </w:r>
      <w:r w:rsidR="000B5F69" w:rsidRPr="000B5F69">
        <w:rPr>
          <w:position w:val="-10"/>
        </w:rPr>
        <w:object w:dxaOrig="1020" w:dyaOrig="320">
          <v:shape id="_x0000_i1896" type="#_x0000_t75" style="width:51pt;height:15.75pt" o:ole="">
            <v:imagedata r:id="rId1446" o:title=""/>
          </v:shape>
          <o:OLEObject Type="Embed" ProgID="Equation.DSMT4" ShapeID="_x0000_i1896" DrawAspect="Content" ObjectID="_1495010417" r:id="rId1458"/>
        </w:object>
      </w:r>
      <w:r w:rsidR="000B5F69">
        <w:rPr>
          <w:rFonts w:hint="eastAsia"/>
        </w:rPr>
        <w:t>，所以</w:t>
      </w:r>
      <w:r w:rsidR="000B5F69" w:rsidRPr="00C64404">
        <w:rPr>
          <w:position w:val="-10"/>
        </w:rPr>
        <w:object w:dxaOrig="700" w:dyaOrig="279">
          <v:shape id="_x0000_i1897" type="#_x0000_t75" style="width:35.25pt;height:14.25pt" o:ole="">
            <v:imagedata r:id="rId1411" o:title=""/>
          </v:shape>
          <o:OLEObject Type="Embed" ProgID="Equation.DSMT4" ShapeID="_x0000_i1897" DrawAspect="Content" ObjectID="_1495010418" r:id="rId1459"/>
        </w:object>
      </w:r>
      <w:r w:rsidR="000B5F69">
        <w:rPr>
          <w:rFonts w:hint="eastAsia"/>
        </w:rPr>
        <w:t>。</w:t>
      </w:r>
    </w:p>
    <w:p w:rsidR="000B5F69" w:rsidRPr="00F0798A" w:rsidRDefault="000B5F69" w:rsidP="00C124C0">
      <w:pPr>
        <w:spacing w:line="440" w:lineRule="exact"/>
        <w:ind w:firstLine="420"/>
      </w:pPr>
      <w:r>
        <w:rPr>
          <w:rFonts w:hint="eastAsia"/>
        </w:rPr>
        <w:t>情况二：假设</w:t>
      </w:r>
      <w:r w:rsidRPr="000B5F69">
        <w:rPr>
          <w:position w:val="-14"/>
        </w:rPr>
        <w:object w:dxaOrig="940" w:dyaOrig="400">
          <v:shape id="_x0000_i1898" type="#_x0000_t75" style="width:47.25pt;height:20.25pt" o:ole="">
            <v:imagedata r:id="rId1460" o:title=""/>
          </v:shape>
          <o:OLEObject Type="Embed" ProgID="Equation.DSMT4" ShapeID="_x0000_i1898" DrawAspect="Content" ObjectID="_1495010419" r:id="rId1461"/>
        </w:object>
      </w:r>
      <w:r>
        <w:rPr>
          <w:rFonts w:hint="eastAsia"/>
        </w:rPr>
        <w:t>和</w:t>
      </w:r>
      <w:r w:rsidRPr="0099542B">
        <w:rPr>
          <w:position w:val="-14"/>
        </w:rPr>
        <w:object w:dxaOrig="960" w:dyaOrig="400">
          <v:shape id="_x0000_i1899" type="#_x0000_t75" style="width:48pt;height:20.25pt" o:ole="">
            <v:imagedata r:id="rId1462" o:title=""/>
          </v:shape>
          <o:OLEObject Type="Embed" ProgID="Equation.DSMT4" ShapeID="_x0000_i1899" DrawAspect="Content" ObjectID="_1495010420" r:id="rId1463"/>
        </w:object>
      </w:r>
      <w:r>
        <w:rPr>
          <w:rFonts w:hint="eastAsia"/>
        </w:rPr>
        <w:t>分别是</w:t>
      </w:r>
      <w:r w:rsidR="006951CF" w:rsidRPr="000B5F69">
        <w:rPr>
          <w:position w:val="-6"/>
        </w:rPr>
        <w:object w:dxaOrig="420" w:dyaOrig="279">
          <v:shape id="_x0000_i1900" type="#_x0000_t75" style="width:21pt;height:14.25pt" o:ole="">
            <v:imagedata r:id="rId1450" o:title=""/>
          </v:shape>
          <o:OLEObject Type="Embed" ProgID="Equation.DSMT4" ShapeID="_x0000_i1900" DrawAspect="Content" ObjectID="_1495010421" r:id="rId1464"/>
        </w:object>
      </w:r>
      <w:r w:rsidR="006951CF">
        <w:rPr>
          <w:rFonts w:hint="eastAsia"/>
        </w:rPr>
        <w:t>和</w:t>
      </w:r>
      <w:bookmarkStart w:id="68" w:name="OLE_LINK38"/>
      <w:bookmarkStart w:id="69" w:name="OLE_LINK39"/>
      <w:r w:rsidR="006951CF" w:rsidRPr="000B5F69">
        <w:rPr>
          <w:position w:val="-6"/>
        </w:rPr>
        <w:object w:dxaOrig="440" w:dyaOrig="279">
          <v:shape id="_x0000_i1901" type="#_x0000_t75" style="width:21.75pt;height:14.25pt" o:ole="">
            <v:imagedata r:id="rId1465" o:title=""/>
          </v:shape>
          <o:OLEObject Type="Embed" ProgID="Equation.DSMT4" ShapeID="_x0000_i1901" DrawAspect="Content" ObjectID="_1495010422" r:id="rId1466"/>
        </w:object>
      </w:r>
      <w:bookmarkEnd w:id="68"/>
      <w:bookmarkEnd w:id="69"/>
      <w:r w:rsidR="006951CF">
        <w:rPr>
          <w:rFonts w:hint="eastAsia"/>
        </w:rPr>
        <w:t>中满足</w:t>
      </w:r>
      <w:r w:rsidR="006951CF" w:rsidRPr="000B5F69">
        <w:rPr>
          <w:position w:val="-14"/>
        </w:rPr>
        <w:object w:dxaOrig="2220" w:dyaOrig="400">
          <v:shape id="_x0000_i1902" type="#_x0000_t75" style="width:111pt;height:20.25pt" o:ole="">
            <v:imagedata r:id="rId1467" o:title=""/>
          </v:shape>
          <o:OLEObject Type="Embed" ProgID="Equation.DSMT4" ShapeID="_x0000_i1902" DrawAspect="Content" ObjectID="_1495010423" r:id="rId1468"/>
        </w:object>
      </w:r>
      <w:r w:rsidR="006951CF">
        <w:rPr>
          <w:rFonts w:hint="eastAsia"/>
        </w:rPr>
        <w:t>的第一条边。那么，通过算法</w:t>
      </w:r>
      <w:r w:rsidR="006951CF">
        <w:rPr>
          <w:rFonts w:hint="eastAsia"/>
        </w:rPr>
        <w:t>3.5</w:t>
      </w:r>
      <w:r w:rsidR="006951CF">
        <w:rPr>
          <w:rFonts w:hint="eastAsia"/>
        </w:rPr>
        <w:t>一定存在一个</w:t>
      </w:r>
      <w:bookmarkStart w:id="70" w:name="OLE_LINK36"/>
      <w:bookmarkStart w:id="71" w:name="OLE_LINK37"/>
      <w:r w:rsidR="006951CF" w:rsidRPr="000B5F69">
        <w:rPr>
          <w:position w:val="-6"/>
        </w:rPr>
        <w:object w:dxaOrig="440" w:dyaOrig="279">
          <v:shape id="_x0000_i1903" type="#_x0000_t75" style="width:21.75pt;height:14.25pt" o:ole="">
            <v:imagedata r:id="rId1469" o:title=""/>
          </v:shape>
          <o:OLEObject Type="Embed" ProgID="Equation.DSMT4" ShapeID="_x0000_i1903" DrawAspect="Content" ObjectID="_1495010424" r:id="rId1470"/>
        </w:object>
      </w:r>
      <w:bookmarkEnd w:id="70"/>
      <w:bookmarkEnd w:id="71"/>
      <w:r w:rsidR="006951CF">
        <w:rPr>
          <w:rFonts w:hint="eastAsia"/>
        </w:rPr>
        <w:t>，其中</w:t>
      </w:r>
      <w:r w:rsidR="006951CF" w:rsidRPr="006951CF">
        <w:rPr>
          <w:position w:val="-10"/>
        </w:rPr>
        <w:object w:dxaOrig="4120" w:dyaOrig="320">
          <v:shape id="_x0000_i1904" type="#_x0000_t75" style="width:206.25pt;height:15.75pt" o:ole="">
            <v:imagedata r:id="rId1471" o:title=""/>
          </v:shape>
          <o:OLEObject Type="Embed" ProgID="Equation.DSMT4" ShapeID="_x0000_i1904" DrawAspect="Content" ObjectID="_1495010425" r:id="rId1472"/>
        </w:object>
      </w:r>
      <w:r w:rsidR="006951CF">
        <w:rPr>
          <w:rFonts w:hint="eastAsia"/>
        </w:rPr>
        <w:t>。很明显可以得到</w:t>
      </w:r>
      <w:r w:rsidR="006951CF" w:rsidRPr="000B5F69">
        <w:rPr>
          <w:position w:val="-6"/>
        </w:rPr>
        <w:object w:dxaOrig="420" w:dyaOrig="279">
          <v:shape id="_x0000_i1905" type="#_x0000_t75" style="width:21pt;height:14.25pt" o:ole="">
            <v:imagedata r:id="rId1450" o:title=""/>
          </v:shape>
          <o:OLEObject Type="Embed" ProgID="Equation.DSMT4" ShapeID="_x0000_i1905" DrawAspect="Content" ObjectID="_1495010426" r:id="rId1473"/>
        </w:object>
      </w:r>
      <w:r w:rsidR="006951CF">
        <w:rPr>
          <w:rFonts w:hint="eastAsia"/>
        </w:rPr>
        <w:t>和</w:t>
      </w:r>
      <w:r w:rsidR="006951CF" w:rsidRPr="000B5F69">
        <w:rPr>
          <w:position w:val="-6"/>
        </w:rPr>
        <w:object w:dxaOrig="440" w:dyaOrig="279">
          <v:shape id="_x0000_i1906" type="#_x0000_t75" style="width:21.75pt;height:14.25pt" o:ole="">
            <v:imagedata r:id="rId1465" o:title=""/>
          </v:shape>
          <o:OLEObject Type="Embed" ProgID="Equation.DSMT4" ShapeID="_x0000_i1906" DrawAspect="Content" ObjectID="_1495010427" r:id="rId1474"/>
        </w:object>
      </w:r>
      <w:r w:rsidR="006951CF">
        <w:rPr>
          <w:rFonts w:hint="eastAsia"/>
        </w:rPr>
        <w:t>均是由枚举</w:t>
      </w:r>
      <w:r w:rsidR="006951CF" w:rsidRPr="000B5F69">
        <w:rPr>
          <w:position w:val="-6"/>
        </w:rPr>
        <w:object w:dxaOrig="440" w:dyaOrig="279">
          <v:shape id="_x0000_i1907" type="#_x0000_t75" style="width:21.75pt;height:14.25pt" o:ole="">
            <v:imagedata r:id="rId1469" o:title=""/>
          </v:shape>
          <o:OLEObject Type="Embed" ProgID="Equation.DSMT4" ShapeID="_x0000_i1907" DrawAspect="Content" ObjectID="_1495010428" r:id="rId1475"/>
        </w:object>
      </w:r>
      <w:r w:rsidR="006951CF">
        <w:rPr>
          <w:rFonts w:hint="eastAsia"/>
        </w:rPr>
        <w:t>得到的。那么，</w:t>
      </w:r>
      <w:r w:rsidR="006951CF" w:rsidRPr="000B5F69">
        <w:rPr>
          <w:position w:val="-6"/>
        </w:rPr>
        <w:object w:dxaOrig="440" w:dyaOrig="279">
          <v:shape id="_x0000_i1908" type="#_x0000_t75" style="width:21.75pt;height:14.25pt" o:ole="">
            <v:imagedata r:id="rId1469" o:title=""/>
          </v:shape>
          <o:OLEObject Type="Embed" ProgID="Equation.DSMT4" ShapeID="_x0000_i1908" DrawAspect="Content" ObjectID="_1495010429" r:id="rId1476"/>
        </w:object>
      </w:r>
      <w:r w:rsidR="006951CF">
        <w:rPr>
          <w:rFonts w:hint="eastAsia"/>
        </w:rPr>
        <w:t>既包含</w:t>
      </w:r>
      <w:r w:rsidR="006951CF" w:rsidRPr="000B5F69">
        <w:rPr>
          <w:position w:val="-14"/>
        </w:rPr>
        <w:object w:dxaOrig="940" w:dyaOrig="400">
          <v:shape id="_x0000_i1909" type="#_x0000_t75" style="width:47.25pt;height:20.25pt" o:ole="">
            <v:imagedata r:id="rId1460" o:title=""/>
          </v:shape>
          <o:OLEObject Type="Embed" ProgID="Equation.DSMT4" ShapeID="_x0000_i1909" DrawAspect="Content" ObjectID="_1495010430" r:id="rId1477"/>
        </w:object>
      </w:r>
      <w:r w:rsidR="006951CF">
        <w:rPr>
          <w:rFonts w:hint="eastAsia"/>
        </w:rPr>
        <w:t>又包含</w:t>
      </w:r>
      <w:r w:rsidR="006951CF" w:rsidRPr="0099542B">
        <w:rPr>
          <w:position w:val="-14"/>
        </w:rPr>
        <w:object w:dxaOrig="960" w:dyaOrig="400">
          <v:shape id="_x0000_i1910" type="#_x0000_t75" style="width:48pt;height:20.25pt" o:ole="">
            <v:imagedata r:id="rId1462" o:title=""/>
          </v:shape>
          <o:OLEObject Type="Embed" ProgID="Equation.DSMT4" ShapeID="_x0000_i1910" DrawAspect="Content" ObjectID="_1495010431" r:id="rId1478"/>
        </w:object>
      </w:r>
      <w:r w:rsidR="006951CF">
        <w:rPr>
          <w:rFonts w:hint="eastAsia"/>
        </w:rPr>
        <w:t>，</w:t>
      </w:r>
      <w:r w:rsidR="006951CF" w:rsidRPr="000B5F69">
        <w:rPr>
          <w:position w:val="-6"/>
        </w:rPr>
        <w:object w:dxaOrig="420" w:dyaOrig="279">
          <v:shape id="_x0000_i1911" type="#_x0000_t75" style="width:21pt;height:14.25pt" o:ole="">
            <v:imagedata r:id="rId1450" o:title=""/>
          </v:shape>
          <o:OLEObject Type="Embed" ProgID="Equation.DSMT4" ShapeID="_x0000_i1911" DrawAspect="Content" ObjectID="_1495010432" r:id="rId1479"/>
        </w:object>
      </w:r>
      <w:r w:rsidR="006951CF">
        <w:rPr>
          <w:rFonts w:hint="eastAsia"/>
        </w:rPr>
        <w:t>从枚举</w:t>
      </w:r>
      <w:r w:rsidR="006951CF" w:rsidRPr="000B5F69">
        <w:rPr>
          <w:position w:val="-6"/>
        </w:rPr>
        <w:object w:dxaOrig="440" w:dyaOrig="279">
          <v:shape id="_x0000_i1912" type="#_x0000_t75" style="width:21.75pt;height:14.25pt" o:ole="">
            <v:imagedata r:id="rId1469" o:title=""/>
          </v:shape>
          <o:OLEObject Type="Embed" ProgID="Equation.DSMT4" ShapeID="_x0000_i1912" DrawAspect="Content" ObjectID="_1495010433" r:id="rId1480"/>
        </w:object>
      </w:r>
      <w:r w:rsidR="006951CF">
        <w:rPr>
          <w:rFonts w:hint="eastAsia"/>
        </w:rPr>
        <w:t>首先替换</w:t>
      </w:r>
      <w:r w:rsidR="006951CF" w:rsidRPr="000B5F69">
        <w:rPr>
          <w:position w:val="-14"/>
        </w:rPr>
        <w:object w:dxaOrig="940" w:dyaOrig="400">
          <v:shape id="_x0000_i1913" type="#_x0000_t75" style="width:47.25pt;height:20.25pt" o:ole="">
            <v:imagedata r:id="rId1460" o:title=""/>
          </v:shape>
          <o:OLEObject Type="Embed" ProgID="Equation.DSMT4" ShapeID="_x0000_i1913" DrawAspect="Content" ObjectID="_1495010434" r:id="rId1481"/>
        </w:object>
      </w:r>
      <w:r w:rsidR="006951CF">
        <w:rPr>
          <w:rFonts w:hint="eastAsia"/>
        </w:rPr>
        <w:t>得到，</w:t>
      </w:r>
      <w:r w:rsidR="006951CF" w:rsidRPr="000B5F69">
        <w:rPr>
          <w:position w:val="-6"/>
        </w:rPr>
        <w:object w:dxaOrig="440" w:dyaOrig="279">
          <v:shape id="_x0000_i1914" type="#_x0000_t75" style="width:21.75pt;height:14.25pt" o:ole="">
            <v:imagedata r:id="rId1465" o:title=""/>
          </v:shape>
          <o:OLEObject Type="Embed" ProgID="Equation.DSMT4" ShapeID="_x0000_i1914" DrawAspect="Content" ObjectID="_1495010435" r:id="rId1482"/>
        </w:object>
      </w:r>
      <w:r w:rsidR="006951CF">
        <w:rPr>
          <w:rFonts w:hint="eastAsia"/>
        </w:rPr>
        <w:t>从枚举</w:t>
      </w:r>
      <w:r w:rsidR="006951CF" w:rsidRPr="000B5F69">
        <w:rPr>
          <w:position w:val="-6"/>
        </w:rPr>
        <w:object w:dxaOrig="440" w:dyaOrig="279">
          <v:shape id="_x0000_i1915" type="#_x0000_t75" style="width:21.75pt;height:14.25pt" o:ole="">
            <v:imagedata r:id="rId1469" o:title=""/>
          </v:shape>
          <o:OLEObject Type="Embed" ProgID="Equation.DSMT4" ShapeID="_x0000_i1915" DrawAspect="Content" ObjectID="_1495010436" r:id="rId1483"/>
        </w:object>
      </w:r>
      <w:r w:rsidR="006951CF">
        <w:rPr>
          <w:rFonts w:hint="eastAsia"/>
        </w:rPr>
        <w:t>首先替换</w:t>
      </w:r>
      <w:r w:rsidR="006951CF" w:rsidRPr="0099542B">
        <w:rPr>
          <w:position w:val="-14"/>
        </w:rPr>
        <w:object w:dxaOrig="960" w:dyaOrig="400">
          <v:shape id="_x0000_i1916" type="#_x0000_t75" style="width:48pt;height:20.25pt" o:ole="">
            <v:imagedata r:id="rId1462" o:title=""/>
          </v:shape>
          <o:OLEObject Type="Embed" ProgID="Equation.DSMT4" ShapeID="_x0000_i1916" DrawAspect="Content" ObjectID="_1495010437" r:id="rId1484"/>
        </w:object>
      </w:r>
      <w:r w:rsidR="006951CF">
        <w:rPr>
          <w:rFonts w:hint="eastAsia"/>
        </w:rPr>
        <w:t>得到。在不损失普遍性的情况下，假设</w:t>
      </w:r>
      <w:r w:rsidR="006951CF" w:rsidRPr="006951CF">
        <w:rPr>
          <w:position w:val="-10"/>
        </w:rPr>
        <w:object w:dxaOrig="1719" w:dyaOrig="320">
          <v:shape id="_x0000_i1917" type="#_x0000_t75" style="width:86.25pt;height:15.75pt" o:ole="">
            <v:imagedata r:id="rId1485" o:title=""/>
          </v:shape>
          <o:OLEObject Type="Embed" ProgID="Equation.DSMT4" ShapeID="_x0000_i1917" DrawAspect="Content" ObjectID="_1495010438" r:id="rId1486"/>
        </w:object>
      </w:r>
      <w:r w:rsidR="006951CF">
        <w:rPr>
          <w:rFonts w:hint="eastAsia"/>
        </w:rPr>
        <w:t>，</w:t>
      </w:r>
      <w:r w:rsidR="006951CF" w:rsidRPr="0099542B">
        <w:rPr>
          <w:position w:val="-10"/>
        </w:rPr>
        <w:object w:dxaOrig="1780" w:dyaOrig="320">
          <v:shape id="_x0000_i1918" type="#_x0000_t75" style="width:89.25pt;height:15.75pt" o:ole="">
            <v:imagedata r:id="rId1487" o:title=""/>
          </v:shape>
          <o:OLEObject Type="Embed" ProgID="Equation.DSMT4" ShapeID="_x0000_i1918" DrawAspect="Content" ObjectID="_1495010439" r:id="rId1488"/>
        </w:object>
      </w:r>
      <w:r w:rsidR="006951CF">
        <w:rPr>
          <w:rFonts w:hint="eastAsia"/>
        </w:rPr>
        <w:t>，并且</w:t>
      </w:r>
      <w:r w:rsidR="006951CF" w:rsidRPr="0099542B">
        <w:rPr>
          <w:position w:val="-10"/>
        </w:rPr>
        <w:object w:dxaOrig="499" w:dyaOrig="300">
          <v:shape id="_x0000_i1919" type="#_x0000_t75" style="width:24.75pt;height:15pt" o:ole="">
            <v:imagedata r:id="rId1489" o:title=""/>
          </v:shape>
          <o:OLEObject Type="Embed" ProgID="Equation.DSMT4" ShapeID="_x0000_i1919" DrawAspect="Content" ObjectID="_1495010440" r:id="rId1490"/>
        </w:object>
      </w:r>
      <w:r w:rsidR="006951CF">
        <w:rPr>
          <w:rFonts w:hint="eastAsia"/>
        </w:rPr>
        <w:t>。根据算法</w:t>
      </w:r>
      <w:r w:rsidR="006951CF">
        <w:rPr>
          <w:rFonts w:hint="eastAsia"/>
        </w:rPr>
        <w:t>3.5</w:t>
      </w:r>
      <w:r w:rsidR="006951CF">
        <w:rPr>
          <w:rFonts w:hint="eastAsia"/>
        </w:rPr>
        <w:t>，</w:t>
      </w:r>
      <w:r w:rsidR="006951CF" w:rsidRPr="000B5F69">
        <w:rPr>
          <w:position w:val="-6"/>
        </w:rPr>
        <w:object w:dxaOrig="440" w:dyaOrig="279">
          <v:shape id="_x0000_i1920" type="#_x0000_t75" style="width:21.75pt;height:14.25pt" o:ole="">
            <v:imagedata r:id="rId1465" o:title=""/>
          </v:shape>
          <o:OLEObject Type="Embed" ProgID="Equation.DSMT4" ShapeID="_x0000_i1920" DrawAspect="Content" ObjectID="_1495010441" r:id="rId1491"/>
        </w:object>
      </w:r>
      <w:r w:rsidR="006951CF">
        <w:rPr>
          <w:rFonts w:hint="eastAsia"/>
        </w:rPr>
        <w:t>从枚举</w:t>
      </w:r>
      <w:r w:rsidR="006951CF" w:rsidRPr="000B5F69">
        <w:rPr>
          <w:position w:val="-6"/>
        </w:rPr>
        <w:object w:dxaOrig="440" w:dyaOrig="279">
          <v:shape id="_x0000_i1921" type="#_x0000_t75" style="width:21.75pt;height:14.25pt" o:ole="">
            <v:imagedata r:id="rId1469" o:title=""/>
          </v:shape>
          <o:OLEObject Type="Embed" ProgID="Equation.DSMT4" ShapeID="_x0000_i1921" DrawAspect="Content" ObjectID="_1495010442" r:id="rId1492"/>
        </w:object>
      </w:r>
      <w:r w:rsidR="006951CF">
        <w:rPr>
          <w:rFonts w:hint="eastAsia"/>
        </w:rPr>
        <w:t>迭代地替换层数不小于</w:t>
      </w:r>
      <w:r w:rsidR="006951CF" w:rsidRPr="006951CF">
        <w:rPr>
          <w:kern w:val="0"/>
          <w:position w:val="-10"/>
        </w:rPr>
        <w:object w:dxaOrig="200" w:dyaOrig="300">
          <v:shape id="_x0000_i1922" type="#_x0000_t75" style="width:9.75pt;height:15pt" o:ole="">
            <v:imagedata r:id="rId1493" o:title=""/>
          </v:shape>
          <o:OLEObject Type="Embed" ProgID="Equation.DSMT4" ShapeID="_x0000_i1922" DrawAspect="Content" ObjectID="_1495010443" r:id="rId1494"/>
        </w:object>
      </w:r>
      <w:r w:rsidR="006951CF">
        <w:rPr>
          <w:rFonts w:hint="eastAsia"/>
        </w:rPr>
        <w:t>的边</w:t>
      </w:r>
      <w:r w:rsidR="00F0798A">
        <w:rPr>
          <w:rFonts w:hint="eastAsia"/>
        </w:rPr>
        <w:t>得到。因此，</w:t>
      </w:r>
      <w:r w:rsidR="00F0798A" w:rsidRPr="000B5F69">
        <w:rPr>
          <w:position w:val="-6"/>
        </w:rPr>
        <w:object w:dxaOrig="440" w:dyaOrig="279">
          <v:shape id="_x0000_i1923" type="#_x0000_t75" style="width:21.75pt;height:14.25pt" o:ole="">
            <v:imagedata r:id="rId1465" o:title=""/>
          </v:shape>
          <o:OLEObject Type="Embed" ProgID="Equation.DSMT4" ShapeID="_x0000_i1923" DrawAspect="Content" ObjectID="_1495010444" r:id="rId1495"/>
        </w:object>
      </w:r>
      <w:r w:rsidR="00F0798A">
        <w:rPr>
          <w:rFonts w:hint="eastAsia"/>
        </w:rPr>
        <w:t>包含</w:t>
      </w:r>
      <w:r w:rsidR="00F0798A" w:rsidRPr="000B5F69">
        <w:rPr>
          <w:position w:val="-14"/>
        </w:rPr>
        <w:object w:dxaOrig="940" w:dyaOrig="400">
          <v:shape id="_x0000_i1924" type="#_x0000_t75" style="width:47.25pt;height:20.25pt" o:ole="">
            <v:imagedata r:id="rId1460" o:title=""/>
          </v:shape>
          <o:OLEObject Type="Embed" ProgID="Equation.DSMT4" ShapeID="_x0000_i1924" DrawAspect="Content" ObjectID="_1495010445" r:id="rId1496"/>
        </w:object>
      </w:r>
      <w:r w:rsidR="00F0798A">
        <w:rPr>
          <w:rFonts w:hint="eastAsia"/>
        </w:rPr>
        <w:t>，那么</w:t>
      </w:r>
      <w:r w:rsidR="00F0798A" w:rsidRPr="00C64404">
        <w:rPr>
          <w:position w:val="-10"/>
        </w:rPr>
        <w:object w:dxaOrig="279" w:dyaOrig="260">
          <v:shape id="_x0000_i1925" type="#_x0000_t75" style="width:14.25pt;height:12.75pt" o:ole="">
            <v:imagedata r:id="rId1456" o:title=""/>
          </v:shape>
          <o:OLEObject Type="Embed" ProgID="Equation.DSMT4" ShapeID="_x0000_i1925" DrawAspect="Content" ObjectID="_1495010446" r:id="rId1497"/>
        </w:object>
      </w:r>
      <w:r w:rsidR="00F0798A">
        <w:rPr>
          <w:rFonts w:hint="eastAsia"/>
        </w:rPr>
        <w:t>包含</w:t>
      </w:r>
      <w:r w:rsidR="00F0798A" w:rsidRPr="000B5F69">
        <w:rPr>
          <w:position w:val="-14"/>
        </w:rPr>
        <w:object w:dxaOrig="940" w:dyaOrig="400">
          <v:shape id="_x0000_i1926" type="#_x0000_t75" style="width:47.25pt;height:20.25pt" o:ole="">
            <v:imagedata r:id="rId1460" o:title=""/>
          </v:shape>
          <o:OLEObject Type="Embed" ProgID="Equation.DSMT4" ShapeID="_x0000_i1926" DrawAspect="Content" ObjectID="_1495010447" r:id="rId1498"/>
        </w:object>
      </w:r>
      <w:r w:rsidR="00F0798A">
        <w:rPr>
          <w:rFonts w:hint="eastAsia"/>
        </w:rPr>
        <w:t>，又因为</w:t>
      </w:r>
      <w:r w:rsidR="00F0798A" w:rsidRPr="00C64404">
        <w:rPr>
          <w:position w:val="-10"/>
        </w:rPr>
        <w:object w:dxaOrig="260" w:dyaOrig="260">
          <v:shape id="_x0000_i1927" type="#_x0000_t75" style="width:12.75pt;height:12.75pt" o:ole="">
            <v:imagedata r:id="rId1448" o:title=""/>
          </v:shape>
          <o:OLEObject Type="Embed" ProgID="Equation.DSMT4" ShapeID="_x0000_i1927" DrawAspect="Content" ObjectID="_1495010448" r:id="rId1499"/>
        </w:object>
      </w:r>
      <w:r w:rsidR="00F0798A">
        <w:rPr>
          <w:rFonts w:hint="eastAsia"/>
        </w:rPr>
        <w:t>不包含</w:t>
      </w:r>
      <w:r w:rsidR="00F0798A" w:rsidRPr="000B5F69">
        <w:rPr>
          <w:position w:val="-14"/>
        </w:rPr>
        <w:object w:dxaOrig="940" w:dyaOrig="400">
          <v:shape id="_x0000_i1928" type="#_x0000_t75" style="width:47.25pt;height:20.25pt" o:ole="">
            <v:imagedata r:id="rId1460" o:title=""/>
          </v:shape>
          <o:OLEObject Type="Embed" ProgID="Equation.DSMT4" ShapeID="_x0000_i1928" DrawAspect="Content" ObjectID="_1495010449" r:id="rId1500"/>
        </w:object>
      </w:r>
      <w:r w:rsidR="00F0798A">
        <w:rPr>
          <w:rFonts w:hint="eastAsia"/>
        </w:rPr>
        <w:t>，所以</w:t>
      </w:r>
      <w:r w:rsidR="00F0798A" w:rsidRPr="00C64404">
        <w:rPr>
          <w:position w:val="-10"/>
        </w:rPr>
        <w:object w:dxaOrig="700" w:dyaOrig="279">
          <v:shape id="_x0000_i1929" type="#_x0000_t75" style="width:35.25pt;height:14.25pt" o:ole="">
            <v:imagedata r:id="rId1411" o:title=""/>
          </v:shape>
          <o:OLEObject Type="Embed" ProgID="Equation.DSMT4" ShapeID="_x0000_i1929" DrawAspect="Content" ObjectID="_1495010450" r:id="rId1501"/>
        </w:object>
      </w:r>
      <w:r w:rsidR="00F0798A">
        <w:rPr>
          <w:rFonts w:hint="eastAsia"/>
        </w:rPr>
        <w:t>。</w:t>
      </w:r>
    </w:p>
    <w:p w:rsidR="00F4396C" w:rsidRDefault="005D1FEA" w:rsidP="00C124C0">
      <w:pPr>
        <w:spacing w:line="440" w:lineRule="exact"/>
        <w:ind w:firstLine="420"/>
      </w:pPr>
      <w:r>
        <w:rPr>
          <w:rFonts w:hint="eastAsia"/>
        </w:rPr>
        <w:t>综上所述定理</w:t>
      </w:r>
      <w:r>
        <w:rPr>
          <w:rFonts w:hint="eastAsia"/>
        </w:rPr>
        <w:t>3.1</w:t>
      </w:r>
      <w:r>
        <w:rPr>
          <w:rFonts w:hint="eastAsia"/>
        </w:rPr>
        <w:t>得证。</w:t>
      </w:r>
      <w:r w:rsidR="00F4396C">
        <w:rPr>
          <w:rFonts w:hint="eastAsia"/>
        </w:rPr>
        <w:t>证毕。</w:t>
      </w:r>
    </w:p>
    <w:p w:rsidR="005D1FEA" w:rsidRDefault="005D1FEA" w:rsidP="00C124C0">
      <w:pPr>
        <w:spacing w:line="440" w:lineRule="exact"/>
        <w:ind w:firstLine="420"/>
      </w:pPr>
      <w:r>
        <w:rPr>
          <w:rFonts w:hint="eastAsia"/>
        </w:rPr>
        <w:lastRenderedPageBreak/>
        <w:t>定理</w:t>
      </w:r>
      <w:r>
        <w:rPr>
          <w:rFonts w:hint="eastAsia"/>
        </w:rPr>
        <w:t>3.1</w:t>
      </w:r>
      <w:r>
        <w:rPr>
          <w:rFonts w:hint="eastAsia"/>
        </w:rPr>
        <w:t>显示了只要每一个边排除集</w:t>
      </w:r>
      <w:r w:rsidRPr="005D1FEA">
        <w:rPr>
          <w:position w:val="-6"/>
        </w:rPr>
        <w:object w:dxaOrig="560" w:dyaOrig="279">
          <v:shape id="_x0000_i1930" type="#_x0000_t75" style="width:27.75pt;height:13.5pt" o:ole="">
            <v:imagedata r:id="rId1502" o:title=""/>
          </v:shape>
          <o:OLEObject Type="Embed" ProgID="Equation.DSMT4" ShapeID="_x0000_i1930" DrawAspect="Content" ObjectID="_1495010451" r:id="rId1503"/>
        </w:object>
      </w:r>
      <w:r>
        <w:rPr>
          <w:rFonts w:hint="eastAsia"/>
        </w:rPr>
        <w:t>在匹配时</w:t>
      </w:r>
      <w:r w:rsidR="005C5B70">
        <w:rPr>
          <w:rFonts w:hint="eastAsia"/>
        </w:rPr>
        <w:t>能够</w:t>
      </w:r>
      <w:r>
        <w:rPr>
          <w:rFonts w:hint="eastAsia"/>
        </w:rPr>
        <w:t>被强制执行，那么产生的所有相似性最大匹配都是不同的，定理</w:t>
      </w:r>
      <w:r>
        <w:rPr>
          <w:rFonts w:hint="eastAsia"/>
        </w:rPr>
        <w:t>3.1</w:t>
      </w:r>
      <w:r>
        <w:rPr>
          <w:rFonts w:hint="eastAsia"/>
        </w:rPr>
        <w:t>的成立保证了本文使用方法的正确性。</w:t>
      </w:r>
    </w:p>
    <w:p w:rsidR="00002001" w:rsidRDefault="0001032B" w:rsidP="00C124C0">
      <w:pPr>
        <w:spacing w:line="440" w:lineRule="exact"/>
        <w:ind w:firstLine="420"/>
      </w:pPr>
      <w:r w:rsidRPr="0001032B">
        <w:rPr>
          <w:rFonts w:hint="eastAsia"/>
          <w:b/>
        </w:rPr>
        <w:t>定理</w:t>
      </w:r>
      <w:r w:rsidRPr="0001032B">
        <w:rPr>
          <w:rFonts w:hint="eastAsia"/>
          <w:b/>
        </w:rPr>
        <w:t>3.2</w:t>
      </w:r>
      <w:r>
        <w:rPr>
          <w:rFonts w:hint="eastAsia"/>
          <w:b/>
        </w:rPr>
        <w:t xml:space="preserve"> </w:t>
      </w:r>
      <w:r w:rsidRPr="0001032B">
        <w:rPr>
          <w:rFonts w:hint="eastAsia"/>
        </w:rPr>
        <w:t>对于</w:t>
      </w:r>
      <w:r w:rsidRPr="00C64404">
        <w:rPr>
          <w:position w:val="-10"/>
        </w:rPr>
        <w:object w:dxaOrig="200" w:dyaOrig="260">
          <v:shape id="_x0000_i1931" type="#_x0000_t75" style="width:9.75pt;height:12.75pt" o:ole="">
            <v:imagedata r:id="rId1504" o:title=""/>
          </v:shape>
          <o:OLEObject Type="Embed" ProgID="Equation.DSMT4" ShapeID="_x0000_i1931" DrawAspect="Content" ObjectID="_1495010452" r:id="rId1505"/>
        </w:object>
      </w:r>
      <w:r>
        <w:rPr>
          <w:rFonts w:hint="eastAsia"/>
        </w:rPr>
        <w:t>至多少</w:t>
      </w:r>
      <w:r w:rsidRPr="0001032B">
        <w:rPr>
          <w:position w:val="-6"/>
        </w:rPr>
        <w:object w:dxaOrig="200" w:dyaOrig="279">
          <v:shape id="_x0000_i1932" type="#_x0000_t75" style="width:9.75pt;height:13.5pt" o:ole="">
            <v:imagedata r:id="rId1506" o:title=""/>
          </v:shape>
          <o:OLEObject Type="Embed" ProgID="Equation.DSMT4" ShapeID="_x0000_i1932" DrawAspect="Content" ObjectID="_1495010453" r:id="rId1507"/>
        </w:object>
      </w:r>
      <w:r>
        <w:rPr>
          <w:rFonts w:hint="eastAsia"/>
        </w:rPr>
        <w:t>条边的生成子图</w:t>
      </w:r>
      <w:r w:rsidRPr="00C64404">
        <w:rPr>
          <w:position w:val="-10"/>
        </w:rPr>
        <w:object w:dxaOrig="260" w:dyaOrig="320">
          <v:shape id="_x0000_i1933" type="#_x0000_t75" style="width:12.75pt;height:15.75pt" o:ole="">
            <v:imagedata r:id="rId1508" o:title=""/>
          </v:shape>
          <o:OLEObject Type="Embed" ProgID="Equation.DSMT4" ShapeID="_x0000_i1933" DrawAspect="Content" ObjectID="_1495010454" r:id="rId1509"/>
        </w:object>
      </w:r>
      <w:r>
        <w:rPr>
          <w:rFonts w:hint="eastAsia"/>
        </w:rPr>
        <w:t>，存在</w:t>
      </w:r>
      <w:r w:rsidR="000E6644">
        <w:rPr>
          <w:rFonts w:hint="eastAsia"/>
        </w:rPr>
        <w:t>一颗生成树</w:t>
      </w:r>
      <w:r w:rsidRPr="00C64404">
        <w:rPr>
          <w:position w:val="-10"/>
        </w:rPr>
        <w:object w:dxaOrig="1040" w:dyaOrig="320">
          <v:shape id="_x0000_i1934" type="#_x0000_t75" style="width:51pt;height:15.75pt" o:ole="">
            <v:imagedata r:id="rId1510" o:title=""/>
          </v:shape>
          <o:OLEObject Type="Embed" ProgID="Equation.DSMT4" ShapeID="_x0000_i1934" DrawAspect="Content" ObjectID="_1495010455" r:id="rId1511"/>
        </w:object>
      </w:r>
      <w:r>
        <w:rPr>
          <w:rFonts w:hint="eastAsia"/>
        </w:rPr>
        <w:t>，使得</w:t>
      </w:r>
      <w:r w:rsidRPr="00C64404">
        <w:rPr>
          <w:position w:val="-10"/>
        </w:rPr>
        <w:object w:dxaOrig="260" w:dyaOrig="320">
          <v:shape id="_x0000_i1935" type="#_x0000_t75" style="width:12.75pt;height:15.75pt" o:ole="">
            <v:imagedata r:id="rId1508" o:title=""/>
          </v:shape>
          <o:OLEObject Type="Embed" ProgID="Equation.DSMT4" ShapeID="_x0000_i1935" DrawAspect="Content" ObjectID="_1495010456" r:id="rId1512"/>
        </w:object>
      </w:r>
      <w:r>
        <w:rPr>
          <w:rFonts w:hint="eastAsia"/>
        </w:rPr>
        <w:t>包含</w:t>
      </w:r>
      <w:r w:rsidRPr="0001032B">
        <w:rPr>
          <w:position w:val="-6"/>
        </w:rPr>
        <w:object w:dxaOrig="360" w:dyaOrig="279">
          <v:shape id="_x0000_i1936" type="#_x0000_t75" style="width:18pt;height:13.5pt" o:ole="">
            <v:imagedata r:id="rId1513" o:title=""/>
          </v:shape>
          <o:OLEObject Type="Embed" ProgID="Equation.DSMT4" ShapeID="_x0000_i1936" DrawAspect="Content" ObjectID="_1495010457" r:id="rId1514"/>
        </w:object>
      </w:r>
      <w:r>
        <w:rPr>
          <w:rFonts w:hint="eastAsia"/>
        </w:rPr>
        <w:t>，且</w:t>
      </w:r>
      <w:r w:rsidRPr="00C64404">
        <w:rPr>
          <w:position w:val="-10"/>
        </w:rPr>
        <w:object w:dxaOrig="260" w:dyaOrig="320">
          <v:shape id="_x0000_i1937" type="#_x0000_t75" style="width:12.75pt;height:15.75pt" o:ole="">
            <v:imagedata r:id="rId1508" o:title=""/>
          </v:shape>
          <o:OLEObject Type="Embed" ProgID="Equation.DSMT4" ShapeID="_x0000_i1937" DrawAspect="Content" ObjectID="_1495010458" r:id="rId1515"/>
        </w:object>
      </w:r>
      <w:r>
        <w:rPr>
          <w:rFonts w:hint="eastAsia"/>
        </w:rPr>
        <w:t>不包含</w:t>
      </w:r>
      <w:r w:rsidRPr="0001032B">
        <w:rPr>
          <w:position w:val="-6"/>
        </w:rPr>
        <w:object w:dxaOrig="560" w:dyaOrig="279">
          <v:shape id="_x0000_i1938" type="#_x0000_t75" style="width:27.75pt;height:13.5pt" o:ole="">
            <v:imagedata r:id="rId1516" o:title=""/>
          </v:shape>
          <o:OLEObject Type="Embed" ProgID="Equation.DSMT4" ShapeID="_x0000_i1938" DrawAspect="Content" ObjectID="_1495010459" r:id="rId1517"/>
        </w:object>
      </w:r>
      <w:r>
        <w:rPr>
          <w:rFonts w:hint="eastAsia"/>
        </w:rPr>
        <w:t>中的任何边。</w:t>
      </w:r>
    </w:p>
    <w:p w:rsidR="00005B1C" w:rsidRDefault="0001032B" w:rsidP="00C124C0">
      <w:pPr>
        <w:spacing w:line="440" w:lineRule="exact"/>
        <w:ind w:firstLine="420"/>
      </w:pPr>
      <w:r>
        <w:rPr>
          <w:rFonts w:hint="eastAsia"/>
        </w:rPr>
        <w:t>证明。让</w:t>
      </w:r>
      <w:r w:rsidRPr="0001032B">
        <w:rPr>
          <w:position w:val="-8"/>
        </w:rPr>
        <w:object w:dxaOrig="300" w:dyaOrig="300">
          <v:shape id="_x0000_i1939" type="#_x0000_t75" style="width:14.25pt;height:14.25pt" o:ole="">
            <v:imagedata r:id="rId1518" o:title=""/>
          </v:shape>
          <o:OLEObject Type="Embed" ProgID="Equation.DSMT4" ShapeID="_x0000_i1939" DrawAspect="Content" ObjectID="_1495010460" r:id="rId1519"/>
        </w:object>
      </w:r>
      <w:r>
        <w:rPr>
          <w:rFonts w:hint="eastAsia"/>
        </w:rPr>
        <w:t>表示</w:t>
      </w:r>
      <w:r w:rsidRPr="00C64404">
        <w:rPr>
          <w:position w:val="-10"/>
        </w:rPr>
        <w:object w:dxaOrig="260" w:dyaOrig="320">
          <v:shape id="_x0000_i1940" type="#_x0000_t75" style="width:12.75pt;height:15.75pt" o:ole="">
            <v:imagedata r:id="rId1508" o:title=""/>
          </v:shape>
          <o:OLEObject Type="Embed" ProgID="Equation.DSMT4" ShapeID="_x0000_i1940" DrawAspect="Content" ObjectID="_1495010461" r:id="rId1520"/>
        </w:object>
      </w:r>
      <w:r>
        <w:rPr>
          <w:rFonts w:hint="eastAsia"/>
        </w:rPr>
        <w:t>比</w:t>
      </w:r>
      <w:r w:rsidRPr="00C64404">
        <w:rPr>
          <w:position w:val="-10"/>
        </w:rPr>
        <w:object w:dxaOrig="200" w:dyaOrig="260">
          <v:shape id="_x0000_i1941" type="#_x0000_t75" style="width:9.75pt;height:12.75pt" o:ole="">
            <v:imagedata r:id="rId1504" o:title=""/>
          </v:shape>
          <o:OLEObject Type="Embed" ProgID="Equation.DSMT4" ShapeID="_x0000_i1941" DrawAspect="Content" ObjectID="_1495010462" r:id="rId1521"/>
        </w:object>
      </w:r>
      <w:r>
        <w:rPr>
          <w:rFonts w:hint="eastAsia"/>
        </w:rPr>
        <w:t>缺少的边的集合，即</w:t>
      </w:r>
      <w:r w:rsidRPr="0001032B">
        <w:rPr>
          <w:position w:val="-8"/>
        </w:rPr>
        <w:object w:dxaOrig="1260" w:dyaOrig="300">
          <v:shape id="_x0000_i1942" type="#_x0000_t75" style="width:61.5pt;height:14.25pt" o:ole="">
            <v:imagedata r:id="rId1522" o:title=""/>
          </v:shape>
          <o:OLEObject Type="Embed" ProgID="Equation.DSMT4" ShapeID="_x0000_i1942" DrawAspect="Content" ObjectID="_1495010463" r:id="rId1523"/>
        </w:object>
      </w:r>
      <w:r>
        <w:rPr>
          <w:rFonts w:hint="eastAsia"/>
        </w:rPr>
        <w:t>。</w:t>
      </w:r>
      <w:r w:rsidR="00005B1C">
        <w:rPr>
          <w:rFonts w:hint="eastAsia"/>
        </w:rPr>
        <w:t>按照初始的生成树</w:t>
      </w:r>
      <w:r w:rsidR="00005B1C" w:rsidRPr="0001032B">
        <w:rPr>
          <w:position w:val="-6"/>
        </w:rPr>
        <w:object w:dxaOrig="360" w:dyaOrig="279">
          <v:shape id="_x0000_i1943" type="#_x0000_t75" style="width:18pt;height:13.5pt" o:ole="">
            <v:imagedata r:id="rId1513" o:title=""/>
          </v:shape>
          <o:OLEObject Type="Embed" ProgID="Equation.DSMT4" ShapeID="_x0000_i1943" DrawAspect="Content" ObjectID="_1495010464" r:id="rId1524"/>
        </w:object>
      </w:r>
      <w:r w:rsidR="00005B1C">
        <w:rPr>
          <w:rFonts w:hint="eastAsia"/>
        </w:rPr>
        <w:t>中是否包含</w:t>
      </w:r>
      <w:r w:rsidR="00005B1C" w:rsidRPr="0001032B">
        <w:rPr>
          <w:position w:val="-8"/>
        </w:rPr>
        <w:object w:dxaOrig="300" w:dyaOrig="300">
          <v:shape id="_x0000_i1944" type="#_x0000_t75" style="width:14.25pt;height:14.25pt" o:ole="">
            <v:imagedata r:id="rId1518" o:title=""/>
          </v:shape>
          <o:OLEObject Type="Embed" ProgID="Equation.DSMT4" ShapeID="_x0000_i1944" DrawAspect="Content" ObjectID="_1495010465" r:id="rId1525"/>
        </w:object>
      </w:r>
      <w:r w:rsidR="00005B1C">
        <w:rPr>
          <w:rFonts w:hint="eastAsia"/>
        </w:rPr>
        <w:t>中的边来分析，存在以下两种情况：</w:t>
      </w:r>
    </w:p>
    <w:p w:rsidR="0001032B" w:rsidRDefault="00005B1C" w:rsidP="00C124C0">
      <w:pPr>
        <w:spacing w:line="440" w:lineRule="exact"/>
        <w:ind w:firstLine="420"/>
      </w:pPr>
      <w:r>
        <w:rPr>
          <w:rFonts w:hint="eastAsia"/>
        </w:rPr>
        <w:t>情况</w:t>
      </w:r>
      <w:proofErr w:type="gramStart"/>
      <w:r>
        <w:rPr>
          <w:rFonts w:hint="eastAsia"/>
        </w:rPr>
        <w:t>一</w:t>
      </w:r>
      <w:proofErr w:type="gramEnd"/>
      <w:r>
        <w:rPr>
          <w:rFonts w:hint="eastAsia"/>
        </w:rPr>
        <w:t>：</w:t>
      </w:r>
      <w:r w:rsidR="0001032B">
        <w:rPr>
          <w:rFonts w:hint="eastAsia"/>
        </w:rPr>
        <w:t>初始的生成树</w:t>
      </w:r>
      <w:r w:rsidR="0001032B" w:rsidRPr="0001032B">
        <w:rPr>
          <w:position w:val="-6"/>
        </w:rPr>
        <w:object w:dxaOrig="360" w:dyaOrig="279">
          <v:shape id="_x0000_i1945" type="#_x0000_t75" style="width:18pt;height:13.5pt" o:ole="">
            <v:imagedata r:id="rId1513" o:title=""/>
          </v:shape>
          <o:OLEObject Type="Embed" ProgID="Equation.DSMT4" ShapeID="_x0000_i1945" DrawAspect="Content" ObjectID="_1495010466" r:id="rId1526"/>
        </w:object>
      </w:r>
      <w:r w:rsidR="0001032B">
        <w:rPr>
          <w:rFonts w:hint="eastAsia"/>
        </w:rPr>
        <w:t>不包含</w:t>
      </w:r>
      <w:bookmarkStart w:id="72" w:name="OLE_LINK5"/>
      <w:bookmarkStart w:id="73" w:name="OLE_LINK6"/>
      <w:r w:rsidR="0001032B" w:rsidRPr="0001032B">
        <w:rPr>
          <w:position w:val="-8"/>
        </w:rPr>
        <w:object w:dxaOrig="300" w:dyaOrig="300">
          <v:shape id="_x0000_i1946" type="#_x0000_t75" style="width:14.25pt;height:14.25pt" o:ole="">
            <v:imagedata r:id="rId1518" o:title=""/>
          </v:shape>
          <o:OLEObject Type="Embed" ProgID="Equation.DSMT4" ShapeID="_x0000_i1946" DrawAspect="Content" ObjectID="_1495010467" r:id="rId1527"/>
        </w:object>
      </w:r>
      <w:bookmarkEnd w:id="72"/>
      <w:bookmarkEnd w:id="73"/>
      <w:r w:rsidR="0001032B">
        <w:rPr>
          <w:rFonts w:hint="eastAsia"/>
        </w:rPr>
        <w:t>中的边</w:t>
      </w:r>
      <w:r>
        <w:rPr>
          <w:rFonts w:hint="eastAsia"/>
        </w:rPr>
        <w:t>。此时，</w:t>
      </w:r>
      <w:r w:rsidR="0001032B">
        <w:rPr>
          <w:rFonts w:hint="eastAsia"/>
        </w:rPr>
        <w:t>定理成立。</w:t>
      </w:r>
    </w:p>
    <w:p w:rsidR="005D1FEA" w:rsidRDefault="00005B1C" w:rsidP="00C124C0">
      <w:pPr>
        <w:spacing w:line="440" w:lineRule="exact"/>
        <w:ind w:firstLine="420"/>
      </w:pPr>
      <w:r>
        <w:rPr>
          <w:rFonts w:hint="eastAsia"/>
        </w:rPr>
        <w:t>情况二：初始的生成树</w:t>
      </w:r>
      <w:r w:rsidRPr="0001032B">
        <w:rPr>
          <w:position w:val="-6"/>
        </w:rPr>
        <w:object w:dxaOrig="360" w:dyaOrig="279">
          <v:shape id="_x0000_i1947" type="#_x0000_t75" style="width:18pt;height:13.5pt" o:ole="">
            <v:imagedata r:id="rId1513" o:title=""/>
          </v:shape>
          <o:OLEObject Type="Embed" ProgID="Equation.DSMT4" ShapeID="_x0000_i1947" DrawAspect="Content" ObjectID="_1495010468" r:id="rId1528"/>
        </w:object>
      </w:r>
      <w:r>
        <w:rPr>
          <w:rFonts w:hint="eastAsia"/>
        </w:rPr>
        <w:t>包含</w:t>
      </w:r>
      <w:r w:rsidRPr="0001032B">
        <w:rPr>
          <w:position w:val="-8"/>
        </w:rPr>
        <w:object w:dxaOrig="300" w:dyaOrig="300">
          <v:shape id="_x0000_i1948" type="#_x0000_t75" style="width:14.25pt;height:14.25pt" o:ole="">
            <v:imagedata r:id="rId1518" o:title=""/>
          </v:shape>
          <o:OLEObject Type="Embed" ProgID="Equation.DSMT4" ShapeID="_x0000_i1948" DrawAspect="Content" ObjectID="_1495010469" r:id="rId1529"/>
        </w:object>
      </w:r>
      <w:r>
        <w:rPr>
          <w:rFonts w:hint="eastAsia"/>
        </w:rPr>
        <w:t>中的边。假设在初始的生成树</w:t>
      </w:r>
      <w:bookmarkStart w:id="74" w:name="OLE_LINK40"/>
      <w:bookmarkStart w:id="75" w:name="OLE_LINK41"/>
      <w:r w:rsidRPr="0001032B">
        <w:rPr>
          <w:position w:val="-6"/>
        </w:rPr>
        <w:object w:dxaOrig="360" w:dyaOrig="279">
          <v:shape id="_x0000_i1949" type="#_x0000_t75" style="width:18pt;height:13.5pt" o:ole="">
            <v:imagedata r:id="rId1513" o:title=""/>
          </v:shape>
          <o:OLEObject Type="Embed" ProgID="Equation.DSMT4" ShapeID="_x0000_i1949" DrawAspect="Content" ObjectID="_1495010470" r:id="rId1530"/>
        </w:object>
      </w:r>
      <w:bookmarkEnd w:id="74"/>
      <w:bookmarkEnd w:id="75"/>
      <w:r>
        <w:rPr>
          <w:rFonts w:hint="eastAsia"/>
        </w:rPr>
        <w:t>中包含</w:t>
      </w:r>
      <w:r w:rsidRPr="0001032B">
        <w:rPr>
          <w:position w:val="-6"/>
        </w:rPr>
        <w:object w:dxaOrig="200" w:dyaOrig="279">
          <v:shape id="_x0000_i1950" type="#_x0000_t75" style="width:9.75pt;height:13.5pt" o:ole="">
            <v:imagedata r:id="rId1531" o:title=""/>
          </v:shape>
          <o:OLEObject Type="Embed" ProgID="Equation.DSMT4" ShapeID="_x0000_i1950" DrawAspect="Content" ObjectID="_1495010471" r:id="rId1532"/>
        </w:object>
      </w:r>
      <w:r>
        <w:rPr>
          <w:rFonts w:hint="eastAsia"/>
        </w:rPr>
        <w:t>条</w:t>
      </w:r>
      <w:r w:rsidRPr="0001032B">
        <w:rPr>
          <w:position w:val="-8"/>
        </w:rPr>
        <w:object w:dxaOrig="300" w:dyaOrig="300">
          <v:shape id="_x0000_i1951" type="#_x0000_t75" style="width:14.25pt;height:14.25pt" o:ole="">
            <v:imagedata r:id="rId1518" o:title=""/>
          </v:shape>
          <o:OLEObject Type="Embed" ProgID="Equation.DSMT4" ShapeID="_x0000_i1951" DrawAspect="Content" ObjectID="_1495010472" r:id="rId1533"/>
        </w:object>
      </w:r>
      <w:r>
        <w:rPr>
          <w:rFonts w:hint="eastAsia"/>
        </w:rPr>
        <w:t>中的边，</w:t>
      </w:r>
      <w:r w:rsidR="00976B60">
        <w:rPr>
          <w:rFonts w:hint="eastAsia"/>
        </w:rPr>
        <w:t>记为</w:t>
      </w:r>
      <w:r w:rsidR="00976B60" w:rsidRPr="00976B60">
        <w:rPr>
          <w:position w:val="-10"/>
        </w:rPr>
        <w:object w:dxaOrig="2220" w:dyaOrig="320">
          <v:shape id="_x0000_i1952" type="#_x0000_t75" style="width:108.75pt;height:15.75pt" o:ole="">
            <v:imagedata r:id="rId1534" o:title=""/>
          </v:shape>
          <o:OLEObject Type="Embed" ProgID="Equation.DSMT4" ShapeID="_x0000_i1952" DrawAspect="Content" ObjectID="_1495010473" r:id="rId1535"/>
        </w:object>
      </w:r>
      <w:r w:rsidR="00976B60">
        <w:rPr>
          <w:rFonts w:hint="eastAsia"/>
        </w:rPr>
        <w:t>，其中</w:t>
      </w:r>
      <w:r w:rsidR="00976B60" w:rsidRPr="00976B60">
        <w:rPr>
          <w:position w:val="-6"/>
        </w:rPr>
        <w:object w:dxaOrig="1120" w:dyaOrig="260">
          <v:shape id="_x0000_i1953" type="#_x0000_t75" style="width:54.75pt;height:12.75pt" o:ole="">
            <v:imagedata r:id="rId1536" o:title=""/>
          </v:shape>
          <o:OLEObject Type="Embed" ProgID="Equation.DSMT4" ShapeID="_x0000_i1953" DrawAspect="Content" ObjectID="_1495010474" r:id="rId1537"/>
        </w:object>
      </w:r>
      <w:r w:rsidR="00976B60">
        <w:rPr>
          <w:rFonts w:hint="eastAsia"/>
        </w:rPr>
        <w:t>。</w:t>
      </w:r>
      <w:r w:rsidR="00577807">
        <w:rPr>
          <w:rFonts w:hint="eastAsia"/>
        </w:rPr>
        <w:t>作为算法</w:t>
      </w:r>
      <w:r w:rsidR="00577807">
        <w:rPr>
          <w:rFonts w:hint="eastAsia"/>
        </w:rPr>
        <w:t>3.5</w:t>
      </w:r>
      <w:r w:rsidR="00577807">
        <w:rPr>
          <w:rFonts w:hint="eastAsia"/>
        </w:rPr>
        <w:t>的一部分，我们连续地执行</w:t>
      </w:r>
      <w:r w:rsidR="00E81AB2" w:rsidRPr="00577807">
        <w:rPr>
          <w:position w:val="-10"/>
        </w:rPr>
        <w:object w:dxaOrig="3220" w:dyaOrig="320">
          <v:shape id="_x0000_i1954" type="#_x0000_t75" style="width:157.5pt;height:15.75pt" o:ole="">
            <v:imagedata r:id="rId1538" o:title=""/>
          </v:shape>
          <o:OLEObject Type="Embed" ProgID="Equation.DSMT4" ShapeID="_x0000_i1954" DrawAspect="Content" ObjectID="_1495010475" r:id="rId1539"/>
        </w:object>
      </w:r>
      <w:r w:rsidR="00577807">
        <w:rPr>
          <w:rFonts w:hint="eastAsia"/>
        </w:rPr>
        <w:t>这一部分来到达</w:t>
      </w:r>
      <w:r w:rsidR="00577807" w:rsidRPr="0001032B">
        <w:rPr>
          <w:position w:val="-6"/>
        </w:rPr>
        <w:object w:dxaOrig="200" w:dyaOrig="260">
          <v:shape id="_x0000_i1955" type="#_x0000_t75" style="width:9.75pt;height:12.75pt" o:ole="">
            <v:imagedata r:id="rId1540" o:title=""/>
          </v:shape>
          <o:OLEObject Type="Embed" ProgID="Equation.DSMT4" ShapeID="_x0000_i1955" DrawAspect="Content" ObjectID="_1495010476" r:id="rId1541"/>
        </w:object>
      </w:r>
      <w:r w:rsidR="00577807">
        <w:rPr>
          <w:rFonts w:hint="eastAsia"/>
        </w:rPr>
        <w:t>层，然后再执行迭代替换</w:t>
      </w:r>
      <w:r w:rsidR="00E81AB2">
        <w:rPr>
          <w:rFonts w:hint="eastAsia"/>
        </w:rPr>
        <w:t>并重新排序</w:t>
      </w:r>
      <w:r w:rsidR="00577807">
        <w:rPr>
          <w:rFonts w:hint="eastAsia"/>
        </w:rPr>
        <w:t>阶段通过边</w:t>
      </w:r>
      <w:r w:rsidR="00577807" w:rsidRPr="0001032B">
        <w:rPr>
          <w:position w:val="-6"/>
        </w:rPr>
        <w:object w:dxaOrig="180" w:dyaOrig="220">
          <v:shape id="_x0000_i1956" type="#_x0000_t75" style="width:9pt;height:11.25pt" o:ole="">
            <v:imagedata r:id="rId1542" o:title=""/>
          </v:shape>
          <o:OLEObject Type="Embed" ProgID="Equation.DSMT4" ShapeID="_x0000_i1956" DrawAspect="Content" ObjectID="_1495010477" r:id="rId1543"/>
        </w:object>
      </w:r>
      <w:r w:rsidR="006879FE">
        <w:rPr>
          <w:rFonts w:hint="eastAsia"/>
        </w:rPr>
        <w:t>代替</w:t>
      </w:r>
      <w:r w:rsidR="006879FE" w:rsidRPr="00976B60">
        <w:rPr>
          <w:position w:val="-10"/>
        </w:rPr>
        <w:object w:dxaOrig="620" w:dyaOrig="320">
          <v:shape id="_x0000_i1957" type="#_x0000_t75" style="width:30.75pt;height:15.75pt" o:ole="">
            <v:imagedata r:id="rId1544" o:title=""/>
          </v:shape>
          <o:OLEObject Type="Embed" ProgID="Equation.DSMT4" ShapeID="_x0000_i1957" DrawAspect="Content" ObjectID="_1495010478" r:id="rId1545"/>
        </w:object>
      </w:r>
      <w:r w:rsidR="006879FE">
        <w:rPr>
          <w:rFonts w:hint="eastAsia"/>
        </w:rPr>
        <w:t>来形成</w:t>
      </w:r>
      <w:r w:rsidR="006879FE" w:rsidRPr="006879FE">
        <w:rPr>
          <w:position w:val="-6"/>
        </w:rPr>
        <w:object w:dxaOrig="420" w:dyaOrig="279">
          <v:shape id="_x0000_i1958" type="#_x0000_t75" style="width:21pt;height:13.5pt" o:ole="">
            <v:imagedata r:id="rId1546" o:title=""/>
          </v:shape>
          <o:OLEObject Type="Embed" ProgID="Equation.DSMT4" ShapeID="_x0000_i1958" DrawAspect="Content" ObjectID="_1495010479" r:id="rId1547"/>
        </w:object>
      </w:r>
      <w:r w:rsidR="00577807">
        <w:rPr>
          <w:rFonts w:hint="eastAsia"/>
        </w:rPr>
        <w:t>。</w:t>
      </w:r>
      <w:r w:rsidR="006879FE">
        <w:rPr>
          <w:rFonts w:hint="eastAsia"/>
        </w:rPr>
        <w:t>注意，</w:t>
      </w:r>
      <w:r w:rsidR="006879FE" w:rsidRPr="0001032B">
        <w:rPr>
          <w:position w:val="-6"/>
        </w:rPr>
        <w:object w:dxaOrig="180" w:dyaOrig="220">
          <v:shape id="_x0000_i1959" type="#_x0000_t75" style="width:9pt;height:11.25pt" o:ole="">
            <v:imagedata r:id="rId1542" o:title=""/>
          </v:shape>
          <o:OLEObject Type="Embed" ProgID="Equation.DSMT4" ShapeID="_x0000_i1959" DrawAspect="Content" ObjectID="_1495010480" r:id="rId1548"/>
        </w:object>
      </w:r>
      <w:r w:rsidR="006879FE">
        <w:rPr>
          <w:rFonts w:hint="eastAsia"/>
        </w:rPr>
        <w:t>既可能是，也可能不是</w:t>
      </w:r>
      <w:r w:rsidR="006879FE" w:rsidRPr="006879FE">
        <w:rPr>
          <w:position w:val="-10"/>
        </w:rPr>
        <w:object w:dxaOrig="1120" w:dyaOrig="320">
          <v:shape id="_x0000_i1960" type="#_x0000_t75" style="width:54.75pt;height:15.75pt" o:ole="">
            <v:imagedata r:id="rId1549" o:title=""/>
          </v:shape>
          <o:OLEObject Type="Embed" ProgID="Equation.DSMT4" ShapeID="_x0000_i1960" DrawAspect="Content" ObjectID="_1495010481" r:id="rId1550"/>
        </w:object>
      </w:r>
      <w:r w:rsidR="006879FE">
        <w:rPr>
          <w:rFonts w:hint="eastAsia"/>
        </w:rPr>
        <w:t>中的边，现在我们只需关注</w:t>
      </w:r>
      <w:r w:rsidR="00F673BE" w:rsidRPr="006879FE">
        <w:rPr>
          <w:position w:val="-10"/>
        </w:rPr>
        <w:object w:dxaOrig="1120" w:dyaOrig="320">
          <v:shape id="_x0000_i1961" type="#_x0000_t75" style="width:54.75pt;height:15.75pt" o:ole="">
            <v:imagedata r:id="rId1549" o:title=""/>
          </v:shape>
          <o:OLEObject Type="Embed" ProgID="Equation.DSMT4" ShapeID="_x0000_i1961" DrawAspect="Content" ObjectID="_1495010482" r:id="rId1551"/>
        </w:object>
      </w:r>
      <w:r w:rsidR="002F7725">
        <w:rPr>
          <w:rFonts w:hint="eastAsia"/>
        </w:rPr>
        <w:t>。由于每次替换边之后会根据边的序列号进行排序，</w:t>
      </w:r>
      <w:r w:rsidR="002F7725" w:rsidRPr="006879FE">
        <w:rPr>
          <w:position w:val="-10"/>
        </w:rPr>
        <w:object w:dxaOrig="1740" w:dyaOrig="320">
          <v:shape id="_x0000_i1962" type="#_x0000_t75" style="width:85.5pt;height:15.75pt" o:ole="">
            <v:imagedata r:id="rId1552" o:title=""/>
          </v:shape>
          <o:OLEObject Type="Embed" ProgID="Equation.DSMT4" ShapeID="_x0000_i1962" DrawAspect="Content" ObjectID="_1495010483" r:id="rId1553"/>
        </w:object>
      </w:r>
      <w:r w:rsidR="002F7725">
        <w:rPr>
          <w:rFonts w:hint="eastAsia"/>
        </w:rPr>
        <w:t>中的边在</w:t>
      </w:r>
      <w:r w:rsidR="002F7725" w:rsidRPr="0001032B">
        <w:rPr>
          <w:position w:val="-6"/>
        </w:rPr>
        <w:object w:dxaOrig="360" w:dyaOrig="279">
          <v:shape id="_x0000_i1963" type="#_x0000_t75" style="width:18pt;height:13.5pt" o:ole="">
            <v:imagedata r:id="rId1513" o:title=""/>
          </v:shape>
          <o:OLEObject Type="Embed" ProgID="Equation.DSMT4" ShapeID="_x0000_i1963" DrawAspect="Content" ObjectID="_1495010484" r:id="rId1554"/>
        </w:object>
      </w:r>
      <w:r w:rsidR="002F7725">
        <w:rPr>
          <w:rFonts w:hint="eastAsia"/>
        </w:rPr>
        <w:t>中的位置可能会改变。然而，因为我们只对层数不低于</w:t>
      </w:r>
      <w:r w:rsidR="002F7725" w:rsidRPr="0001032B">
        <w:rPr>
          <w:position w:val="-6"/>
        </w:rPr>
        <w:object w:dxaOrig="200" w:dyaOrig="260">
          <v:shape id="_x0000_i1964" type="#_x0000_t75" style="width:9.75pt;height:12.75pt" o:ole="">
            <v:imagedata r:id="rId1540" o:title=""/>
          </v:shape>
          <o:OLEObject Type="Embed" ProgID="Equation.DSMT4" ShapeID="_x0000_i1964" DrawAspect="Content" ObjectID="_1495010485" r:id="rId1555"/>
        </w:object>
      </w:r>
      <w:r w:rsidR="002F7725">
        <w:rPr>
          <w:rFonts w:hint="eastAsia"/>
        </w:rPr>
        <w:t>的边重新进行排序，</w:t>
      </w:r>
      <w:r w:rsidR="00F673BE" w:rsidRPr="006879FE">
        <w:rPr>
          <w:position w:val="-10"/>
        </w:rPr>
        <w:object w:dxaOrig="1740" w:dyaOrig="320">
          <v:shape id="_x0000_i1965" type="#_x0000_t75" style="width:85.5pt;height:15.75pt" o:ole="">
            <v:imagedata r:id="rId1552" o:title=""/>
          </v:shape>
          <o:OLEObject Type="Embed" ProgID="Equation.DSMT4" ShapeID="_x0000_i1965" DrawAspect="Content" ObjectID="_1495010486" r:id="rId1556"/>
        </w:object>
      </w:r>
      <w:r w:rsidR="00F673BE">
        <w:rPr>
          <w:rFonts w:hint="eastAsia"/>
        </w:rPr>
        <w:t>中层数最低的边</w:t>
      </w:r>
      <w:r w:rsidR="00F673BE" w:rsidRPr="006879FE">
        <w:rPr>
          <w:position w:val="-10"/>
        </w:rPr>
        <w:object w:dxaOrig="540" w:dyaOrig="320">
          <v:shape id="_x0000_i1966" type="#_x0000_t75" style="width:26.25pt;height:15.75pt" o:ole="">
            <v:imagedata r:id="rId1557" o:title=""/>
          </v:shape>
          <o:OLEObject Type="Embed" ProgID="Equation.DSMT4" ShapeID="_x0000_i1966" DrawAspect="Content" ObjectID="_1495010487" r:id="rId1558"/>
        </w:object>
      </w:r>
      <w:r w:rsidR="00F673BE">
        <w:rPr>
          <w:rFonts w:hint="eastAsia"/>
        </w:rPr>
        <w:t>一定比</w:t>
      </w:r>
      <w:bookmarkStart w:id="76" w:name="OLE_LINK42"/>
      <w:bookmarkStart w:id="77" w:name="OLE_LINK43"/>
      <w:r w:rsidR="00F673BE" w:rsidRPr="0001032B">
        <w:rPr>
          <w:position w:val="-6"/>
        </w:rPr>
        <w:object w:dxaOrig="200" w:dyaOrig="260">
          <v:shape id="_x0000_i1967" type="#_x0000_t75" style="width:9.75pt;height:12.75pt" o:ole="">
            <v:imagedata r:id="rId1540" o:title=""/>
          </v:shape>
          <o:OLEObject Type="Embed" ProgID="Equation.DSMT4" ShapeID="_x0000_i1967" DrawAspect="Content" ObjectID="_1495010488" r:id="rId1559"/>
        </w:object>
      </w:r>
      <w:bookmarkEnd w:id="76"/>
      <w:bookmarkEnd w:id="77"/>
      <w:r w:rsidR="00F673BE">
        <w:rPr>
          <w:rFonts w:hint="eastAsia"/>
        </w:rPr>
        <w:t>低，即</w:t>
      </w:r>
      <w:r w:rsidR="00F673BE" w:rsidRPr="00F673BE">
        <w:rPr>
          <w:position w:val="-10"/>
        </w:rPr>
        <w:object w:dxaOrig="560" w:dyaOrig="300">
          <v:shape id="_x0000_i1968" type="#_x0000_t75" style="width:27.75pt;height:14.25pt" o:ole="">
            <v:imagedata r:id="rId1560" o:title=""/>
          </v:shape>
          <o:OLEObject Type="Embed" ProgID="Equation.DSMT4" ShapeID="_x0000_i1968" DrawAspect="Content" ObjectID="_1495010489" r:id="rId1561"/>
        </w:object>
      </w:r>
      <w:r w:rsidR="00F673BE">
        <w:rPr>
          <w:rFonts w:hint="eastAsia"/>
        </w:rPr>
        <w:t>。因此，算法</w:t>
      </w:r>
      <w:r w:rsidR="00F673BE">
        <w:rPr>
          <w:rFonts w:hint="eastAsia"/>
        </w:rPr>
        <w:t>3.5</w:t>
      </w:r>
      <w:r w:rsidR="00F673BE">
        <w:rPr>
          <w:rFonts w:hint="eastAsia"/>
        </w:rPr>
        <w:t>向下走到</w:t>
      </w:r>
      <w:r w:rsidR="00F673BE" w:rsidRPr="00F673BE">
        <w:rPr>
          <w:position w:val="-10"/>
        </w:rPr>
        <w:object w:dxaOrig="200" w:dyaOrig="300">
          <v:shape id="_x0000_i1969" type="#_x0000_t75" style="width:9.75pt;height:14.25pt" o:ole="">
            <v:imagedata r:id="rId1562" o:title=""/>
          </v:shape>
          <o:OLEObject Type="Embed" ProgID="Equation.DSMT4" ShapeID="_x0000_i1969" DrawAspect="Content" ObjectID="_1495010490" r:id="rId1563"/>
        </w:object>
      </w:r>
      <w:r w:rsidR="00F673BE">
        <w:rPr>
          <w:rFonts w:hint="eastAsia"/>
        </w:rPr>
        <w:t>来替换</w:t>
      </w:r>
      <w:r w:rsidR="00F673BE" w:rsidRPr="006879FE">
        <w:rPr>
          <w:position w:val="-10"/>
        </w:rPr>
        <w:object w:dxaOrig="540" w:dyaOrig="320">
          <v:shape id="_x0000_i1970" type="#_x0000_t75" style="width:26.25pt;height:15.75pt" o:ole="">
            <v:imagedata r:id="rId1557" o:title=""/>
          </v:shape>
          <o:OLEObject Type="Embed" ProgID="Equation.DSMT4" ShapeID="_x0000_i1970" DrawAspect="Content" ObjectID="_1495010491" r:id="rId1564"/>
        </w:object>
      </w:r>
      <w:r w:rsidR="00F673BE">
        <w:rPr>
          <w:rFonts w:hint="eastAsia"/>
        </w:rPr>
        <w:t>。继续向下执行直到找到</w:t>
      </w:r>
      <w:r w:rsidR="000E6644">
        <w:rPr>
          <w:rFonts w:hint="eastAsia"/>
        </w:rPr>
        <w:t>一颗生成树</w:t>
      </w:r>
      <w:r w:rsidR="00F673BE" w:rsidRPr="00F673BE">
        <w:rPr>
          <w:position w:val="-10"/>
        </w:rPr>
        <w:object w:dxaOrig="1880" w:dyaOrig="340">
          <v:shape id="_x0000_i1971" type="#_x0000_t75" style="width:92.25pt;height:16.5pt" o:ole="">
            <v:imagedata r:id="rId1565" o:title=""/>
          </v:shape>
          <o:OLEObject Type="Embed" ProgID="Equation.DSMT4" ShapeID="_x0000_i1971" DrawAspect="Content" ObjectID="_1495010492" r:id="rId1566"/>
        </w:object>
      </w:r>
      <w:r w:rsidR="00F673BE">
        <w:rPr>
          <w:rFonts w:hint="eastAsia"/>
        </w:rPr>
        <w:t>，满足</w:t>
      </w:r>
      <w:r w:rsidR="00F673BE" w:rsidRPr="00880272">
        <w:rPr>
          <w:position w:val="-6"/>
        </w:rPr>
        <w:object w:dxaOrig="440" w:dyaOrig="279">
          <v:shape id="_x0000_i1972" type="#_x0000_t75" style="width:22.5pt;height:13.5pt" o:ole="">
            <v:imagedata r:id="rId1567" o:title=""/>
          </v:shape>
          <o:OLEObject Type="Embed" ProgID="Equation.DSMT4" ShapeID="_x0000_i1972" DrawAspect="Content" ObjectID="_1495010493" r:id="rId1568"/>
        </w:object>
      </w:r>
      <w:r w:rsidR="00F673BE">
        <w:rPr>
          <w:rFonts w:hint="eastAsia"/>
        </w:rPr>
        <w:t>不包含</w:t>
      </w:r>
      <w:r w:rsidR="00F673BE" w:rsidRPr="0001032B">
        <w:rPr>
          <w:position w:val="-8"/>
        </w:rPr>
        <w:object w:dxaOrig="300" w:dyaOrig="300">
          <v:shape id="_x0000_i1973" type="#_x0000_t75" style="width:14.25pt;height:14.25pt" o:ole="">
            <v:imagedata r:id="rId1518" o:title=""/>
          </v:shape>
          <o:OLEObject Type="Embed" ProgID="Equation.DSMT4" ShapeID="_x0000_i1973" DrawAspect="Content" ObjectID="_1495010494" r:id="rId1569"/>
        </w:object>
      </w:r>
      <w:r w:rsidR="00F673BE">
        <w:rPr>
          <w:rFonts w:hint="eastAsia"/>
        </w:rPr>
        <w:t>中的任何边，且</w:t>
      </w:r>
      <w:r w:rsidR="00F673BE" w:rsidRPr="00880272">
        <w:rPr>
          <w:position w:val="-6"/>
        </w:rPr>
        <w:object w:dxaOrig="639" w:dyaOrig="279">
          <v:shape id="_x0000_i1974" type="#_x0000_t75" style="width:31.5pt;height:13.5pt" o:ole="">
            <v:imagedata r:id="rId1570" o:title=""/>
          </v:shape>
          <o:OLEObject Type="Embed" ProgID="Equation.DSMT4" ShapeID="_x0000_i1974" DrawAspect="Content" ObjectID="_1495010495" r:id="rId1571"/>
        </w:object>
      </w:r>
      <w:r w:rsidR="00F673BE">
        <w:rPr>
          <w:rFonts w:hint="eastAsia"/>
        </w:rPr>
        <w:t>是</w:t>
      </w:r>
      <w:r w:rsidR="00F673BE" w:rsidRPr="0001032B">
        <w:rPr>
          <w:position w:val="-8"/>
        </w:rPr>
        <w:object w:dxaOrig="300" w:dyaOrig="300">
          <v:shape id="_x0000_i1975" type="#_x0000_t75" style="width:14.25pt;height:14.25pt" o:ole="">
            <v:imagedata r:id="rId1518" o:title=""/>
          </v:shape>
          <o:OLEObject Type="Embed" ProgID="Equation.DSMT4" ShapeID="_x0000_i1975" DrawAspect="Content" ObjectID="_1495010496" r:id="rId1572"/>
        </w:object>
      </w:r>
      <w:r w:rsidR="00F673BE">
        <w:rPr>
          <w:rFonts w:hint="eastAsia"/>
        </w:rPr>
        <w:t>的一个子集。因此，</w:t>
      </w:r>
      <w:r w:rsidR="00F673BE" w:rsidRPr="00C64404">
        <w:rPr>
          <w:position w:val="-10"/>
        </w:rPr>
        <w:object w:dxaOrig="260" w:dyaOrig="320">
          <v:shape id="_x0000_i1976" type="#_x0000_t75" style="width:12.75pt;height:15.75pt" o:ole="">
            <v:imagedata r:id="rId1508" o:title=""/>
          </v:shape>
          <o:OLEObject Type="Embed" ProgID="Equation.DSMT4" ShapeID="_x0000_i1976" DrawAspect="Content" ObjectID="_1495010497" r:id="rId1573"/>
        </w:object>
      </w:r>
      <w:r w:rsidR="00F673BE">
        <w:rPr>
          <w:rFonts w:hint="eastAsia"/>
        </w:rPr>
        <w:t>包含</w:t>
      </w:r>
      <w:r w:rsidR="00F673BE" w:rsidRPr="00880272">
        <w:rPr>
          <w:position w:val="-6"/>
        </w:rPr>
        <w:object w:dxaOrig="440" w:dyaOrig="279">
          <v:shape id="_x0000_i1977" type="#_x0000_t75" style="width:22.5pt;height:13.5pt" o:ole="">
            <v:imagedata r:id="rId1567" o:title=""/>
          </v:shape>
          <o:OLEObject Type="Embed" ProgID="Equation.DSMT4" ShapeID="_x0000_i1977" DrawAspect="Content" ObjectID="_1495010498" r:id="rId1574"/>
        </w:object>
      </w:r>
      <w:r w:rsidR="00F673BE">
        <w:rPr>
          <w:rFonts w:hint="eastAsia"/>
        </w:rPr>
        <w:t>，且</w:t>
      </w:r>
      <w:r w:rsidR="00F673BE" w:rsidRPr="00C64404">
        <w:rPr>
          <w:position w:val="-10"/>
        </w:rPr>
        <w:object w:dxaOrig="260" w:dyaOrig="320">
          <v:shape id="_x0000_i1978" type="#_x0000_t75" style="width:12.75pt;height:15.75pt" o:ole="">
            <v:imagedata r:id="rId1508" o:title=""/>
          </v:shape>
          <o:OLEObject Type="Embed" ProgID="Equation.DSMT4" ShapeID="_x0000_i1978" DrawAspect="Content" ObjectID="_1495010499" r:id="rId1575"/>
        </w:object>
      </w:r>
      <w:r w:rsidR="00F673BE">
        <w:rPr>
          <w:rFonts w:hint="eastAsia"/>
        </w:rPr>
        <w:t>不包含</w:t>
      </w:r>
      <w:r w:rsidR="00F673BE" w:rsidRPr="00880272">
        <w:rPr>
          <w:position w:val="-6"/>
        </w:rPr>
        <w:object w:dxaOrig="639" w:dyaOrig="279">
          <v:shape id="_x0000_i1979" type="#_x0000_t75" style="width:31.5pt;height:13.5pt" o:ole="">
            <v:imagedata r:id="rId1570" o:title=""/>
          </v:shape>
          <o:OLEObject Type="Embed" ProgID="Equation.DSMT4" ShapeID="_x0000_i1979" DrawAspect="Content" ObjectID="_1495010500" r:id="rId1576"/>
        </w:object>
      </w:r>
      <w:r w:rsidR="00F673BE">
        <w:rPr>
          <w:rFonts w:hint="eastAsia"/>
        </w:rPr>
        <w:t>中的任一条边。</w:t>
      </w:r>
    </w:p>
    <w:p w:rsidR="005D1FEA" w:rsidRDefault="005D1FEA" w:rsidP="00C124C0">
      <w:pPr>
        <w:spacing w:line="440" w:lineRule="exact"/>
        <w:ind w:firstLine="420"/>
      </w:pPr>
      <w:r>
        <w:rPr>
          <w:rFonts w:hint="eastAsia"/>
        </w:rPr>
        <w:t>综上所述定理</w:t>
      </w:r>
      <w:r>
        <w:rPr>
          <w:rFonts w:hint="eastAsia"/>
        </w:rPr>
        <w:t>3.2</w:t>
      </w:r>
      <w:r>
        <w:rPr>
          <w:rFonts w:hint="eastAsia"/>
        </w:rPr>
        <w:t>得证。证毕。</w:t>
      </w:r>
    </w:p>
    <w:p w:rsidR="005D1FEA" w:rsidRDefault="005D1FEA" w:rsidP="00C124C0">
      <w:pPr>
        <w:spacing w:line="440" w:lineRule="exact"/>
        <w:ind w:firstLine="420"/>
      </w:pPr>
      <w:r>
        <w:rPr>
          <w:rFonts w:hint="eastAsia"/>
        </w:rPr>
        <w:t>定理</w:t>
      </w:r>
      <w:r>
        <w:rPr>
          <w:rFonts w:hint="eastAsia"/>
        </w:rPr>
        <w:t>3.2</w:t>
      </w:r>
      <w:r>
        <w:rPr>
          <w:rFonts w:hint="eastAsia"/>
        </w:rPr>
        <w:t>保证了所有与</w:t>
      </w:r>
      <w:r w:rsidRPr="00C64404">
        <w:rPr>
          <w:position w:val="-10"/>
        </w:rPr>
        <w:object w:dxaOrig="200" w:dyaOrig="260">
          <v:shape id="_x0000_i1980" type="#_x0000_t75" style="width:9.75pt;height:12.75pt" o:ole="">
            <v:imagedata r:id="rId1577" o:title=""/>
          </v:shape>
          <o:OLEObject Type="Embed" ProgID="Equation.DSMT4" ShapeID="_x0000_i1980" DrawAspect="Content" ObjectID="_1495010501" r:id="rId1578"/>
        </w:object>
      </w:r>
      <w:r>
        <w:rPr>
          <w:rFonts w:hint="eastAsia"/>
        </w:rPr>
        <w:t>满足编辑距离阈值</w:t>
      </w:r>
      <w:r w:rsidRPr="005D1FEA">
        <w:rPr>
          <w:position w:val="-6"/>
        </w:rPr>
        <w:object w:dxaOrig="200" w:dyaOrig="279">
          <v:shape id="_x0000_i1981" type="#_x0000_t75" style="width:9.75pt;height:13.5pt" o:ole="">
            <v:imagedata r:id="rId1579" o:title=""/>
          </v:shape>
          <o:OLEObject Type="Embed" ProgID="Equation.DSMT4" ShapeID="_x0000_i1981" DrawAspect="Content" ObjectID="_1495010502" r:id="rId1580"/>
        </w:object>
      </w:r>
      <w:r>
        <w:rPr>
          <w:rFonts w:hint="eastAsia"/>
        </w:rPr>
        <w:t>的生成子图</w:t>
      </w:r>
      <w:r w:rsidRPr="00C64404">
        <w:rPr>
          <w:position w:val="-10"/>
        </w:rPr>
        <w:object w:dxaOrig="260" w:dyaOrig="320">
          <v:shape id="_x0000_i1982" type="#_x0000_t75" style="width:12.75pt;height:15.75pt" o:ole="">
            <v:imagedata r:id="rId1508" o:title=""/>
          </v:shape>
          <o:OLEObject Type="Embed" ProgID="Equation.DSMT4" ShapeID="_x0000_i1982" DrawAspect="Content" ObjectID="_1495010503" r:id="rId1581"/>
        </w:object>
      </w:r>
      <w:r>
        <w:rPr>
          <w:rFonts w:hint="eastAsia"/>
        </w:rPr>
        <w:t>均能通过</w:t>
      </w:r>
      <w:r w:rsidR="00CB7FD2" w:rsidRPr="00C64404">
        <w:rPr>
          <w:position w:val="-10"/>
        </w:rPr>
        <w:object w:dxaOrig="520" w:dyaOrig="320">
          <v:shape id="_x0000_i1983" type="#_x0000_t75" style="width:25.5pt;height:15.75pt" o:ole="">
            <v:imagedata r:id="rId1582" o:title=""/>
          </v:shape>
          <o:OLEObject Type="Embed" ProgID="Equation.DSMT4" ShapeID="_x0000_i1983" DrawAspect="Content" ObjectID="_1495010504" r:id="rId1583"/>
        </w:object>
      </w:r>
      <w:r w:rsidR="005C5B70">
        <w:rPr>
          <w:rFonts w:hint="eastAsia"/>
        </w:rPr>
        <w:t>中的</w:t>
      </w:r>
      <w:r w:rsidR="000E6644">
        <w:rPr>
          <w:rFonts w:hint="eastAsia"/>
        </w:rPr>
        <w:t>一颗生成树</w:t>
      </w:r>
      <w:r w:rsidR="00E81AB2" w:rsidRPr="00E81AB2">
        <w:rPr>
          <w:position w:val="-6"/>
        </w:rPr>
        <w:object w:dxaOrig="360" w:dyaOrig="279">
          <v:shape id="_x0000_i1984" type="#_x0000_t75" style="width:17.25pt;height:13.5pt" o:ole="">
            <v:imagedata r:id="rId1584" o:title=""/>
          </v:shape>
          <o:OLEObject Type="Embed" ProgID="Equation.DSMT4" ShapeID="_x0000_i1984" DrawAspect="Content" ObjectID="_1495010505" r:id="rId1585"/>
        </w:object>
      </w:r>
      <w:r w:rsidR="005C5B70">
        <w:rPr>
          <w:rFonts w:hint="eastAsia"/>
        </w:rPr>
        <w:t>得到，保证了本文所使用方法的完整性。</w:t>
      </w:r>
    </w:p>
    <w:p w:rsidR="00F44600" w:rsidRDefault="00F44600" w:rsidP="00C124C0">
      <w:pPr>
        <w:spacing w:line="440" w:lineRule="exact"/>
        <w:ind w:firstLine="420"/>
      </w:pPr>
      <w:r w:rsidRPr="00F44600">
        <w:rPr>
          <w:rFonts w:hint="eastAsia"/>
          <w:b/>
        </w:rPr>
        <w:t>定理</w:t>
      </w:r>
      <w:r w:rsidRPr="00F44600">
        <w:rPr>
          <w:rFonts w:hint="eastAsia"/>
          <w:b/>
        </w:rPr>
        <w:t>3.3</w:t>
      </w:r>
      <w:r>
        <w:rPr>
          <w:rFonts w:hint="eastAsia"/>
        </w:rPr>
        <w:t xml:space="preserve"> </w:t>
      </w:r>
      <w:r>
        <w:rPr>
          <w:rFonts w:hint="eastAsia"/>
        </w:rPr>
        <w:t>通过算法</w:t>
      </w:r>
      <w:r>
        <w:rPr>
          <w:rFonts w:hint="eastAsia"/>
        </w:rPr>
        <w:t>3</w:t>
      </w:r>
      <w:r w:rsidR="00E81AB2">
        <w:rPr>
          <w:rFonts w:hint="eastAsia"/>
        </w:rPr>
        <w:t>.</w:t>
      </w:r>
      <w:r>
        <w:rPr>
          <w:rFonts w:hint="eastAsia"/>
        </w:rPr>
        <w:t>5</w:t>
      </w:r>
      <w:r>
        <w:rPr>
          <w:rFonts w:hint="eastAsia"/>
        </w:rPr>
        <w:t>得到的查询图生成树集合</w:t>
      </w:r>
      <w:r w:rsidR="00E81AB2" w:rsidRPr="00C64404">
        <w:rPr>
          <w:position w:val="-10"/>
        </w:rPr>
        <w:object w:dxaOrig="520" w:dyaOrig="320">
          <v:shape id="_x0000_i1985" type="#_x0000_t75" style="width:25.5pt;height:15.75pt" o:ole="">
            <v:imagedata r:id="rId1586" o:title=""/>
          </v:shape>
          <o:OLEObject Type="Embed" ProgID="Equation.DSMT4" ShapeID="_x0000_i1985" DrawAspect="Content" ObjectID="_1495010506" r:id="rId1587"/>
        </w:object>
      </w:r>
      <w:r>
        <w:rPr>
          <w:rFonts w:hint="eastAsia"/>
        </w:rPr>
        <w:t>是最小的。</w:t>
      </w:r>
    </w:p>
    <w:p w:rsidR="00E81AB2" w:rsidRDefault="00F44600" w:rsidP="00C124C0">
      <w:pPr>
        <w:spacing w:line="440" w:lineRule="exact"/>
        <w:ind w:firstLine="420"/>
      </w:pPr>
      <w:r>
        <w:rPr>
          <w:rFonts w:hint="eastAsia"/>
        </w:rPr>
        <w:t>证明：</w:t>
      </w:r>
      <w:r w:rsidR="00E81AB2">
        <w:rPr>
          <w:rFonts w:hint="eastAsia"/>
        </w:rPr>
        <w:t>反证法。</w:t>
      </w:r>
    </w:p>
    <w:p w:rsidR="00F44600" w:rsidRPr="005C5B70" w:rsidRDefault="00E81AB2" w:rsidP="00C124C0">
      <w:pPr>
        <w:spacing w:line="440" w:lineRule="exact"/>
        <w:ind w:firstLine="420"/>
      </w:pPr>
      <w:r>
        <w:rPr>
          <w:rFonts w:hint="eastAsia"/>
        </w:rPr>
        <w:t>假设通过算法</w:t>
      </w:r>
      <w:r>
        <w:rPr>
          <w:rFonts w:hint="eastAsia"/>
        </w:rPr>
        <w:t>3.5</w:t>
      </w:r>
      <w:r>
        <w:rPr>
          <w:rFonts w:hint="eastAsia"/>
        </w:rPr>
        <w:t>得到的查询图生成树集合</w:t>
      </w:r>
      <w:r w:rsidRPr="00C64404">
        <w:rPr>
          <w:position w:val="-10"/>
        </w:rPr>
        <w:object w:dxaOrig="520" w:dyaOrig="320">
          <v:shape id="_x0000_i1986" type="#_x0000_t75" style="width:25.5pt;height:15.75pt" o:ole="">
            <v:imagedata r:id="rId1588" o:title=""/>
          </v:shape>
          <o:OLEObject Type="Embed" ProgID="Equation.DSMT4" ShapeID="_x0000_i1986" DrawAspect="Content" ObjectID="_1495010507" r:id="rId1589"/>
        </w:object>
      </w:r>
      <w:r>
        <w:rPr>
          <w:rFonts w:hint="eastAsia"/>
        </w:rPr>
        <w:t>不是最小的。进一步假设即对于生成的两颗生成树</w:t>
      </w:r>
      <w:r w:rsidRPr="00E81AB2">
        <w:rPr>
          <w:position w:val="-6"/>
        </w:rPr>
        <w:object w:dxaOrig="360" w:dyaOrig="279">
          <v:shape id="_x0000_i1987" type="#_x0000_t75" style="width:17.25pt;height:13.5pt" o:ole="">
            <v:imagedata r:id="rId1590" o:title=""/>
          </v:shape>
          <o:OLEObject Type="Embed" ProgID="Equation.DSMT4" ShapeID="_x0000_i1987" DrawAspect="Content" ObjectID="_1495010508" r:id="rId1591"/>
        </w:object>
      </w:r>
      <w:r>
        <w:rPr>
          <w:rFonts w:hint="eastAsia"/>
        </w:rPr>
        <w:t>和</w:t>
      </w:r>
      <w:r w:rsidRPr="00E81AB2">
        <w:rPr>
          <w:position w:val="-6"/>
        </w:rPr>
        <w:object w:dxaOrig="420" w:dyaOrig="279">
          <v:shape id="_x0000_i1988" type="#_x0000_t75" style="width:20.25pt;height:13.5pt" o:ole="">
            <v:imagedata r:id="rId1592" o:title=""/>
          </v:shape>
          <o:OLEObject Type="Embed" ProgID="Equation.DSMT4" ShapeID="_x0000_i1988" DrawAspect="Content" ObjectID="_1495010509" r:id="rId1593"/>
        </w:object>
      </w:r>
      <w:r>
        <w:rPr>
          <w:rFonts w:hint="eastAsia"/>
        </w:rPr>
        <w:t>，存在一个查询图</w:t>
      </w:r>
      <w:r w:rsidRPr="00E81AB2">
        <w:rPr>
          <w:position w:val="-10"/>
        </w:rPr>
        <w:object w:dxaOrig="200" w:dyaOrig="260">
          <v:shape id="_x0000_i1989" type="#_x0000_t75" style="width:9.75pt;height:12.75pt" o:ole="">
            <v:imagedata r:id="rId1594" o:title=""/>
          </v:shape>
          <o:OLEObject Type="Embed" ProgID="Equation.DSMT4" ShapeID="_x0000_i1989" DrawAspect="Content" ObjectID="_1495010510" r:id="rId1595"/>
        </w:object>
      </w:r>
      <w:r>
        <w:rPr>
          <w:rFonts w:hint="eastAsia"/>
        </w:rPr>
        <w:t>的生成子图</w:t>
      </w:r>
      <w:r w:rsidRPr="00E81AB2">
        <w:rPr>
          <w:position w:val="-10"/>
        </w:rPr>
        <w:object w:dxaOrig="260" w:dyaOrig="320">
          <v:shape id="_x0000_i1990" type="#_x0000_t75" style="width:12.75pt;height:15.75pt" o:ole="">
            <v:imagedata r:id="rId1596" o:title=""/>
          </v:shape>
          <o:OLEObject Type="Embed" ProgID="Equation.DSMT4" ShapeID="_x0000_i1990" DrawAspect="Content" ObjectID="_1495010511" r:id="rId1597"/>
        </w:object>
      </w:r>
      <w:r>
        <w:rPr>
          <w:rFonts w:hint="eastAsia"/>
        </w:rPr>
        <w:t>，使得</w:t>
      </w:r>
      <w:r w:rsidRPr="00E81AB2">
        <w:rPr>
          <w:position w:val="-10"/>
        </w:rPr>
        <w:object w:dxaOrig="260" w:dyaOrig="320">
          <v:shape id="_x0000_i1991" type="#_x0000_t75" style="width:12.75pt;height:15.75pt" o:ole="">
            <v:imagedata r:id="rId1598" o:title=""/>
          </v:shape>
          <o:OLEObject Type="Embed" ProgID="Equation.DSMT4" ShapeID="_x0000_i1991" DrawAspect="Content" ObjectID="_1495010512" r:id="rId1599"/>
        </w:object>
      </w:r>
      <w:r>
        <w:rPr>
          <w:rFonts w:hint="eastAsia"/>
        </w:rPr>
        <w:t>既包含</w:t>
      </w:r>
      <w:r w:rsidRPr="00116ABD">
        <w:rPr>
          <w:position w:val="-6"/>
        </w:rPr>
        <w:object w:dxaOrig="360" w:dyaOrig="279">
          <v:shape id="_x0000_i1992" type="#_x0000_t75" style="width:18pt;height:14.25pt" o:ole="">
            <v:imagedata r:id="rId1600" o:title=""/>
          </v:shape>
          <o:OLEObject Type="Embed" ProgID="Equation.DSMT4" ShapeID="_x0000_i1992" DrawAspect="Content" ObjectID="_1495010513" r:id="rId1601"/>
        </w:object>
      </w:r>
      <w:r>
        <w:rPr>
          <w:rFonts w:hint="eastAsia"/>
        </w:rPr>
        <w:t>，也包含</w:t>
      </w:r>
      <w:r w:rsidRPr="00E81AB2">
        <w:rPr>
          <w:position w:val="-6"/>
        </w:rPr>
        <w:object w:dxaOrig="420" w:dyaOrig="279">
          <v:shape id="_x0000_i1993" type="#_x0000_t75" style="width:20.25pt;height:13.5pt" o:ole="">
            <v:imagedata r:id="rId1592" o:title=""/>
          </v:shape>
          <o:OLEObject Type="Embed" ProgID="Equation.DSMT4" ShapeID="_x0000_i1993" DrawAspect="Content" ObjectID="_1495010514" r:id="rId1602"/>
        </w:object>
      </w:r>
      <w:r>
        <w:rPr>
          <w:rFonts w:hint="eastAsia"/>
        </w:rPr>
        <w:t>。显然地，假设不符合定理</w:t>
      </w:r>
      <w:r>
        <w:rPr>
          <w:rFonts w:hint="eastAsia"/>
        </w:rPr>
        <w:t>3.1</w:t>
      </w:r>
      <w:r>
        <w:rPr>
          <w:rFonts w:hint="eastAsia"/>
        </w:rPr>
        <w:t>，因此假设不成立。那么可以得到通过算法</w:t>
      </w:r>
      <w:r>
        <w:rPr>
          <w:rFonts w:hint="eastAsia"/>
        </w:rPr>
        <w:t>3.5</w:t>
      </w:r>
      <w:r>
        <w:rPr>
          <w:rFonts w:hint="eastAsia"/>
        </w:rPr>
        <w:t>得到的查询图生成树集合</w:t>
      </w:r>
      <w:r w:rsidRPr="00C64404">
        <w:rPr>
          <w:position w:val="-10"/>
        </w:rPr>
        <w:object w:dxaOrig="520" w:dyaOrig="320">
          <v:shape id="_x0000_i1994" type="#_x0000_t75" style="width:25.5pt;height:15.75pt" o:ole="">
            <v:imagedata r:id="rId1586" o:title=""/>
          </v:shape>
          <o:OLEObject Type="Embed" ProgID="Equation.DSMT4" ShapeID="_x0000_i1994" DrawAspect="Content" ObjectID="_1495010515" r:id="rId1603"/>
        </w:object>
      </w:r>
      <w:r>
        <w:rPr>
          <w:rFonts w:hint="eastAsia"/>
        </w:rPr>
        <w:t>是最小的。</w:t>
      </w:r>
    </w:p>
    <w:p w:rsidR="00F44600" w:rsidRDefault="00E81AB2" w:rsidP="00C124C0">
      <w:pPr>
        <w:spacing w:line="440" w:lineRule="exact"/>
        <w:ind w:firstLine="420"/>
      </w:pPr>
      <w:r>
        <w:rPr>
          <w:rFonts w:hint="eastAsia"/>
        </w:rPr>
        <w:t>综上所述定理</w:t>
      </w:r>
      <w:r>
        <w:rPr>
          <w:rFonts w:hint="eastAsia"/>
        </w:rPr>
        <w:t>3.3</w:t>
      </w:r>
      <w:r>
        <w:rPr>
          <w:rFonts w:hint="eastAsia"/>
        </w:rPr>
        <w:t>得证。证毕。</w:t>
      </w:r>
    </w:p>
    <w:p w:rsidR="00E81AB2" w:rsidRPr="00F44600" w:rsidRDefault="00E81AB2" w:rsidP="00C124C0">
      <w:pPr>
        <w:spacing w:line="440" w:lineRule="exact"/>
        <w:ind w:firstLine="420"/>
      </w:pPr>
      <w:r>
        <w:rPr>
          <w:rFonts w:hint="eastAsia"/>
        </w:rPr>
        <w:t>定理</w:t>
      </w:r>
      <w:r>
        <w:rPr>
          <w:rFonts w:hint="eastAsia"/>
        </w:rPr>
        <w:t>3.3</w:t>
      </w:r>
      <w:r>
        <w:rPr>
          <w:rFonts w:hint="eastAsia"/>
        </w:rPr>
        <w:t>保证了查询图生成树集合</w:t>
      </w:r>
      <w:r w:rsidRPr="00C64404">
        <w:rPr>
          <w:position w:val="-10"/>
        </w:rPr>
        <w:object w:dxaOrig="520" w:dyaOrig="320">
          <v:shape id="_x0000_i1995" type="#_x0000_t75" style="width:25.5pt;height:15.75pt" o:ole="">
            <v:imagedata r:id="rId1604" o:title=""/>
          </v:shape>
          <o:OLEObject Type="Embed" ProgID="Equation.DSMT4" ShapeID="_x0000_i1995" DrawAspect="Content" ObjectID="_1495010516" r:id="rId1605"/>
        </w:object>
      </w:r>
      <w:r>
        <w:rPr>
          <w:rFonts w:hint="eastAsia"/>
        </w:rPr>
        <w:t>的最小性。也就是说，从</w:t>
      </w:r>
      <w:r w:rsidRPr="00C64404">
        <w:rPr>
          <w:position w:val="-10"/>
        </w:rPr>
        <w:object w:dxaOrig="520" w:dyaOrig="320">
          <v:shape id="_x0000_i1996" type="#_x0000_t75" style="width:25.5pt;height:15.75pt" o:ole="">
            <v:imagedata r:id="rId1606" o:title=""/>
          </v:shape>
          <o:OLEObject Type="Embed" ProgID="Equation.DSMT4" ShapeID="_x0000_i1996" DrawAspect="Content" ObjectID="_1495010517" r:id="rId1607"/>
        </w:object>
      </w:r>
      <w:r>
        <w:rPr>
          <w:rFonts w:hint="eastAsia"/>
        </w:rPr>
        <w:t>中移除一颗生成树</w:t>
      </w:r>
      <w:r w:rsidRPr="00E81AB2">
        <w:rPr>
          <w:position w:val="-6"/>
        </w:rPr>
        <w:object w:dxaOrig="360" w:dyaOrig="279">
          <v:shape id="_x0000_i1997" type="#_x0000_t75" style="width:17.25pt;height:13.5pt" o:ole="">
            <v:imagedata r:id="rId1590" o:title=""/>
          </v:shape>
          <o:OLEObject Type="Embed" ProgID="Equation.DSMT4" ShapeID="_x0000_i1997" DrawAspect="Content" ObjectID="_1495010518" r:id="rId1608"/>
        </w:object>
      </w:r>
      <w:r>
        <w:rPr>
          <w:rFonts w:hint="eastAsia"/>
        </w:rPr>
        <w:t>，由</w:t>
      </w:r>
      <w:r w:rsidRPr="00E81AB2">
        <w:rPr>
          <w:position w:val="-6"/>
        </w:rPr>
        <w:object w:dxaOrig="360" w:dyaOrig="279">
          <v:shape id="_x0000_i1998" type="#_x0000_t75" style="width:17.25pt;height:13.5pt" o:ole="">
            <v:imagedata r:id="rId1609" o:title=""/>
          </v:shape>
          <o:OLEObject Type="Embed" ProgID="Equation.DSMT4" ShapeID="_x0000_i1998" DrawAspect="Content" ObjectID="_1495010519" r:id="rId1610"/>
        </w:object>
      </w:r>
      <w:r>
        <w:rPr>
          <w:rFonts w:hint="eastAsia"/>
        </w:rPr>
        <w:t>通过边排除集</w:t>
      </w:r>
      <w:r w:rsidRPr="00E81AB2">
        <w:rPr>
          <w:position w:val="-6"/>
        </w:rPr>
        <w:object w:dxaOrig="560" w:dyaOrig="279">
          <v:shape id="_x0000_i1999" type="#_x0000_t75" style="width:27.75pt;height:13.5pt" o:ole="">
            <v:imagedata r:id="rId1611" o:title=""/>
          </v:shape>
          <o:OLEObject Type="Embed" ProgID="Equation.DSMT4" ShapeID="_x0000_i1999" DrawAspect="Content" ObjectID="_1495010520" r:id="rId1612"/>
        </w:object>
      </w:r>
      <w:r>
        <w:rPr>
          <w:rFonts w:hint="eastAsia"/>
        </w:rPr>
        <w:t>得到的最大相似性匹配不能由另外一</w:t>
      </w:r>
      <w:r>
        <w:rPr>
          <w:rFonts w:hint="eastAsia"/>
        </w:rPr>
        <w:lastRenderedPageBreak/>
        <w:t>个</w:t>
      </w:r>
      <w:r w:rsidRPr="00E81AB2">
        <w:rPr>
          <w:position w:val="-6"/>
        </w:rPr>
        <w:object w:dxaOrig="420" w:dyaOrig="279">
          <v:shape id="_x0000_i2000" type="#_x0000_t75" style="width:20.25pt;height:13.5pt" o:ole="">
            <v:imagedata r:id="rId1613" o:title=""/>
          </v:shape>
          <o:OLEObject Type="Embed" ProgID="Equation.DSMT4" ShapeID="_x0000_i2000" DrawAspect="Content" ObjectID="_1495010521" r:id="rId1614"/>
        </w:object>
      </w:r>
      <w:r>
        <w:rPr>
          <w:rFonts w:hint="eastAsia"/>
        </w:rPr>
        <w:t>通过边排除集</w:t>
      </w:r>
      <w:r w:rsidRPr="00E81AB2">
        <w:rPr>
          <w:position w:val="-6"/>
        </w:rPr>
        <w:object w:dxaOrig="620" w:dyaOrig="279">
          <v:shape id="_x0000_i2001" type="#_x0000_t75" style="width:30.75pt;height:13.5pt" o:ole="">
            <v:imagedata r:id="rId1615" o:title=""/>
          </v:shape>
          <o:OLEObject Type="Embed" ProgID="Equation.DSMT4" ShapeID="_x0000_i2001" DrawAspect="Content" ObjectID="_1495010522" r:id="rId1616"/>
        </w:object>
      </w:r>
      <w:r>
        <w:rPr>
          <w:rFonts w:hint="eastAsia"/>
        </w:rPr>
        <w:t>得到。</w:t>
      </w:r>
      <w:r w:rsidRPr="00F44600">
        <w:t xml:space="preserve"> </w:t>
      </w:r>
    </w:p>
    <w:p w:rsidR="005600FE" w:rsidRDefault="005600FE" w:rsidP="00C40183">
      <w:pPr>
        <w:pStyle w:val="3"/>
        <w:spacing w:before="156" w:after="156"/>
      </w:pPr>
      <w:bookmarkStart w:id="78" w:name="_Toc421107633"/>
      <w:r>
        <w:rPr>
          <w:rFonts w:hint="eastAsia"/>
        </w:rPr>
        <w:t>3.3.2</w:t>
      </w:r>
      <w:r w:rsidR="00A22379">
        <w:rPr>
          <w:rFonts w:hint="eastAsia"/>
        </w:rPr>
        <w:t>有效的</w:t>
      </w:r>
      <w:r>
        <w:rPr>
          <w:rFonts w:hint="eastAsia"/>
        </w:rPr>
        <w:t>存储方式</w:t>
      </w:r>
      <w:bookmarkEnd w:id="78"/>
    </w:p>
    <w:p w:rsidR="006647C6" w:rsidRDefault="00B8009F" w:rsidP="00C124C0">
      <w:pPr>
        <w:spacing w:line="440" w:lineRule="exact"/>
        <w:ind w:firstLine="420"/>
      </w:pPr>
      <w:r>
        <w:rPr>
          <w:rFonts w:hint="eastAsia"/>
        </w:rPr>
        <w:t>本文中使用一种树形结构来有效地存储查询图的最小生成树集合</w:t>
      </w:r>
      <w:r w:rsidR="00CB7FD2" w:rsidRPr="00C64404">
        <w:rPr>
          <w:position w:val="-10"/>
        </w:rPr>
        <w:object w:dxaOrig="520" w:dyaOrig="320">
          <v:shape id="_x0000_i2002" type="#_x0000_t75" style="width:25.5pt;height:15.75pt" o:ole="">
            <v:imagedata r:id="rId1582" o:title=""/>
          </v:shape>
          <o:OLEObject Type="Embed" ProgID="Equation.DSMT4" ShapeID="_x0000_i2002" DrawAspect="Content" ObjectID="_1495010523" r:id="rId1617"/>
        </w:object>
      </w:r>
      <w:r>
        <w:rPr>
          <w:rFonts w:hint="eastAsia"/>
        </w:rPr>
        <w:t>，这种树形结构</w:t>
      </w:r>
      <w:r w:rsidR="00CB7FD2">
        <w:rPr>
          <w:rFonts w:hint="eastAsia"/>
        </w:rPr>
        <w:t>我们称之为</w:t>
      </w:r>
      <w:r>
        <w:rPr>
          <w:rFonts w:hint="eastAsia"/>
        </w:rPr>
        <w:t>深度优先</w:t>
      </w:r>
      <w:proofErr w:type="gramStart"/>
      <w:r>
        <w:rPr>
          <w:rFonts w:hint="eastAsia"/>
        </w:rPr>
        <w:t>遍历树</w:t>
      </w:r>
      <w:proofErr w:type="gramEnd"/>
      <w:r w:rsidR="00CB7FD2">
        <w:rPr>
          <w:rFonts w:hint="eastAsia"/>
        </w:rPr>
        <w:t>(</w:t>
      </w:r>
      <w:r w:rsidR="00AA69CA" w:rsidRPr="00AA69CA">
        <w:rPr>
          <w:position w:val="-6"/>
        </w:rPr>
        <w:object w:dxaOrig="2060" w:dyaOrig="279">
          <v:shape id="_x0000_i2003" type="#_x0000_t75" style="width:102.75pt;height:13.5pt" o:ole="">
            <v:imagedata r:id="rId1618" o:title=""/>
          </v:shape>
          <o:OLEObject Type="Embed" ProgID="Equation.DSMT4" ShapeID="_x0000_i2003" DrawAspect="Content" ObjectID="_1495010524" r:id="rId1619"/>
        </w:object>
      </w:r>
      <w:r w:rsidR="00CB7FD2">
        <w:rPr>
          <w:rFonts w:hint="eastAsia"/>
        </w:rPr>
        <w:t>，简称</w:t>
      </w:r>
      <w:r w:rsidR="00CB7FD2" w:rsidRPr="00CB7FD2">
        <w:rPr>
          <w:position w:val="-4"/>
        </w:rPr>
        <w:object w:dxaOrig="560" w:dyaOrig="260">
          <v:shape id="_x0000_i2004" type="#_x0000_t75" style="width:27.75pt;height:12.75pt" o:ole="">
            <v:imagedata r:id="rId1620" o:title=""/>
          </v:shape>
          <o:OLEObject Type="Embed" ProgID="Equation.DSMT4" ShapeID="_x0000_i2004" DrawAspect="Content" ObjectID="_1495010525" r:id="rId1621"/>
        </w:object>
      </w:r>
      <w:r w:rsidR="00CB7FD2">
        <w:rPr>
          <w:rFonts w:hint="eastAsia"/>
        </w:rPr>
        <w:t>)</w:t>
      </w:r>
      <w:r w:rsidR="00CB7FD2">
        <w:rPr>
          <w:rFonts w:hint="eastAsia"/>
        </w:rPr>
        <w:t>，它</w:t>
      </w:r>
      <w:r>
        <w:rPr>
          <w:rFonts w:hint="eastAsia"/>
        </w:rPr>
        <w:t>不仅能够节省存储</w:t>
      </w:r>
      <w:r w:rsidR="00CB7FD2" w:rsidRPr="00C64404">
        <w:rPr>
          <w:position w:val="-10"/>
        </w:rPr>
        <w:object w:dxaOrig="520" w:dyaOrig="320">
          <v:shape id="_x0000_i2005" type="#_x0000_t75" style="width:25.5pt;height:15.75pt" o:ole="">
            <v:imagedata r:id="rId1582" o:title=""/>
          </v:shape>
          <o:OLEObject Type="Embed" ProgID="Equation.DSMT4" ShapeID="_x0000_i2005" DrawAspect="Content" ObjectID="_1495010526" r:id="rId1622"/>
        </w:object>
      </w:r>
      <w:r>
        <w:rPr>
          <w:rFonts w:hint="eastAsia"/>
        </w:rPr>
        <w:t>所需的存储空间，还可以加快匹配时的速度。</w:t>
      </w:r>
      <w:r w:rsidR="00CB7FD2">
        <w:rPr>
          <w:rFonts w:hint="eastAsia"/>
        </w:rPr>
        <w:t>主要思想如下：当通过在</w:t>
      </w:r>
      <w:r w:rsidR="00CB7FD2" w:rsidRPr="00CB7FD2">
        <w:rPr>
          <w:position w:val="-6"/>
        </w:rPr>
        <w:object w:dxaOrig="360" w:dyaOrig="279">
          <v:shape id="_x0000_i2006" type="#_x0000_t75" style="width:18pt;height:13.5pt" o:ole="">
            <v:imagedata r:id="rId1623" o:title=""/>
          </v:shape>
          <o:OLEObject Type="Embed" ProgID="Equation.DSMT4" ShapeID="_x0000_i2006" DrawAspect="Content" ObjectID="_1495010527" r:id="rId1624"/>
        </w:object>
      </w:r>
      <w:r w:rsidR="00CB7FD2">
        <w:rPr>
          <w:rFonts w:hint="eastAsia"/>
        </w:rPr>
        <w:t>中替换</w:t>
      </w:r>
      <w:r w:rsidR="00CB7FD2" w:rsidRPr="00C64404">
        <w:rPr>
          <w:position w:val="-10"/>
        </w:rPr>
        <w:object w:dxaOrig="620" w:dyaOrig="320">
          <v:shape id="_x0000_i2007" type="#_x0000_t75" style="width:30.75pt;height:15.75pt" o:ole="">
            <v:imagedata r:id="rId1625" o:title=""/>
          </v:shape>
          <o:OLEObject Type="Embed" ProgID="Equation.DSMT4" ShapeID="_x0000_i2007" DrawAspect="Content" ObjectID="_1495010528" r:id="rId1626"/>
        </w:object>
      </w:r>
      <w:r w:rsidR="00CB7FD2">
        <w:rPr>
          <w:rFonts w:hint="eastAsia"/>
        </w:rPr>
        <w:t>产生</w:t>
      </w:r>
      <w:r w:rsidR="00CB7FD2" w:rsidRPr="00CB7FD2">
        <w:rPr>
          <w:position w:val="-6"/>
        </w:rPr>
        <w:object w:dxaOrig="420" w:dyaOrig="279">
          <v:shape id="_x0000_i2008" type="#_x0000_t75" style="width:21pt;height:13.5pt" o:ole="">
            <v:imagedata r:id="rId1627" o:title=""/>
          </v:shape>
          <o:OLEObject Type="Embed" ProgID="Equation.DSMT4" ShapeID="_x0000_i2008" DrawAspect="Content" ObjectID="_1495010529" r:id="rId1628"/>
        </w:object>
      </w:r>
      <w:r w:rsidR="00CB7FD2">
        <w:rPr>
          <w:rFonts w:hint="eastAsia"/>
        </w:rPr>
        <w:t>时，本文在</w:t>
      </w:r>
      <w:r w:rsidR="00CB7FD2" w:rsidRPr="00CB7FD2">
        <w:rPr>
          <w:position w:val="-4"/>
        </w:rPr>
        <w:object w:dxaOrig="560" w:dyaOrig="260">
          <v:shape id="_x0000_i2009" type="#_x0000_t75" style="width:27.75pt;height:12.75pt" o:ole="">
            <v:imagedata r:id="rId1620" o:title=""/>
          </v:shape>
          <o:OLEObject Type="Embed" ProgID="Equation.DSMT4" ShapeID="_x0000_i2009" DrawAspect="Content" ObjectID="_1495010530" r:id="rId1629"/>
        </w:object>
      </w:r>
      <w:r w:rsidR="00CB7FD2">
        <w:rPr>
          <w:rFonts w:hint="eastAsia"/>
        </w:rPr>
        <w:t>中只存储他们的共同前缀</w:t>
      </w:r>
      <w:r w:rsidR="00CB7FD2" w:rsidRPr="00C64404">
        <w:rPr>
          <w:position w:val="-10"/>
        </w:rPr>
        <w:object w:dxaOrig="2420" w:dyaOrig="320">
          <v:shape id="_x0000_i2010" type="#_x0000_t75" style="width:118.5pt;height:15.75pt" o:ole="">
            <v:imagedata r:id="rId1630" o:title=""/>
          </v:shape>
          <o:OLEObject Type="Embed" ProgID="Equation.DSMT4" ShapeID="_x0000_i2010" DrawAspect="Content" ObjectID="_1495010531" r:id="rId1631"/>
        </w:object>
      </w:r>
      <w:r w:rsidR="00CB7FD2">
        <w:rPr>
          <w:rFonts w:hint="eastAsia"/>
        </w:rPr>
        <w:t>一次，</w:t>
      </w:r>
      <w:r w:rsidR="00CB7FD2" w:rsidRPr="00CB7FD2">
        <w:rPr>
          <w:position w:val="-6"/>
        </w:rPr>
        <w:object w:dxaOrig="360" w:dyaOrig="279">
          <v:shape id="_x0000_i2011" type="#_x0000_t75" style="width:18pt;height:13.5pt" o:ole="">
            <v:imagedata r:id="rId1623" o:title=""/>
          </v:shape>
          <o:OLEObject Type="Embed" ProgID="Equation.DSMT4" ShapeID="_x0000_i2011" DrawAspect="Content" ObjectID="_1495010532" r:id="rId1632"/>
        </w:object>
      </w:r>
      <w:r w:rsidR="00CB7FD2">
        <w:rPr>
          <w:rFonts w:hint="eastAsia"/>
        </w:rPr>
        <w:t>和</w:t>
      </w:r>
      <w:r w:rsidR="00CB7FD2" w:rsidRPr="00CB7FD2">
        <w:rPr>
          <w:position w:val="-6"/>
        </w:rPr>
        <w:object w:dxaOrig="420" w:dyaOrig="279">
          <v:shape id="_x0000_i2012" type="#_x0000_t75" style="width:21pt;height:13.5pt" o:ole="">
            <v:imagedata r:id="rId1627" o:title=""/>
          </v:shape>
          <o:OLEObject Type="Embed" ProgID="Equation.DSMT4" ShapeID="_x0000_i2012" DrawAspect="Content" ObjectID="_1495010533" r:id="rId1633"/>
        </w:object>
      </w:r>
      <w:r w:rsidR="00CB7FD2">
        <w:rPr>
          <w:rFonts w:hint="eastAsia"/>
        </w:rPr>
        <w:t>其余的边分别作为两个不同的分枝进行存储。</w:t>
      </w:r>
    </w:p>
    <w:p w:rsidR="00BE3A2A" w:rsidRDefault="00CB7FD2" w:rsidP="00C124C0">
      <w:pPr>
        <w:spacing w:line="440" w:lineRule="exact"/>
        <w:ind w:firstLine="420"/>
      </w:pPr>
      <w:r>
        <w:rPr>
          <w:rFonts w:hint="eastAsia"/>
        </w:rPr>
        <w:t>在一颗</w:t>
      </w:r>
      <w:r w:rsidRPr="00CB7FD2">
        <w:rPr>
          <w:position w:val="-4"/>
        </w:rPr>
        <w:object w:dxaOrig="560" w:dyaOrig="260">
          <v:shape id="_x0000_i2013" type="#_x0000_t75" style="width:27.75pt;height:12.75pt" o:ole="">
            <v:imagedata r:id="rId1620" o:title=""/>
          </v:shape>
          <o:OLEObject Type="Embed" ProgID="Equation.DSMT4" ShapeID="_x0000_i2013" DrawAspect="Content" ObjectID="_1495010534" r:id="rId1634"/>
        </w:object>
      </w:r>
      <w:r>
        <w:rPr>
          <w:rFonts w:hint="eastAsia"/>
        </w:rPr>
        <w:t>中，每一个节点</w:t>
      </w:r>
      <w:r w:rsidRPr="00CB7FD2">
        <w:rPr>
          <w:position w:val="-6"/>
        </w:rPr>
        <w:object w:dxaOrig="279" w:dyaOrig="279">
          <v:shape id="_x0000_i2014" type="#_x0000_t75" style="width:13.5pt;height:13.5pt" o:ole="">
            <v:imagedata r:id="rId1635" o:title=""/>
          </v:shape>
          <o:OLEObject Type="Embed" ProgID="Equation.DSMT4" ShapeID="_x0000_i2014" DrawAspect="Content" ObjectID="_1495010535" r:id="rId1636"/>
        </w:object>
      </w:r>
      <w:r>
        <w:rPr>
          <w:rFonts w:hint="eastAsia"/>
        </w:rPr>
        <w:t>代表生成树</w:t>
      </w:r>
      <w:r w:rsidRPr="00CB7FD2">
        <w:rPr>
          <w:position w:val="-6"/>
        </w:rPr>
        <w:object w:dxaOrig="360" w:dyaOrig="279">
          <v:shape id="_x0000_i2015" type="#_x0000_t75" style="width:18pt;height:13.5pt" o:ole="">
            <v:imagedata r:id="rId1623" o:title=""/>
          </v:shape>
          <o:OLEObject Type="Embed" ProgID="Equation.DSMT4" ShapeID="_x0000_i2015" DrawAspect="Content" ObjectID="_1495010536" r:id="rId1637"/>
        </w:object>
      </w:r>
      <w:r>
        <w:rPr>
          <w:rFonts w:hint="eastAsia"/>
        </w:rPr>
        <w:t>的一条边</w:t>
      </w:r>
      <w:r w:rsidRPr="00CB7FD2">
        <w:rPr>
          <w:position w:val="-10"/>
        </w:rPr>
        <w:object w:dxaOrig="620" w:dyaOrig="320">
          <v:shape id="_x0000_i2016" type="#_x0000_t75" style="width:30.75pt;height:15.75pt" o:ole="">
            <v:imagedata r:id="rId1638" o:title=""/>
          </v:shape>
          <o:OLEObject Type="Embed" ProgID="Equation.DSMT4" ShapeID="_x0000_i2016" DrawAspect="Content" ObjectID="_1495010537" r:id="rId1639"/>
        </w:object>
      </w:r>
      <w:r>
        <w:rPr>
          <w:rFonts w:hint="eastAsia"/>
        </w:rPr>
        <w:t>，其中根节点</w:t>
      </w:r>
      <w:r w:rsidRPr="00CB7FD2">
        <w:rPr>
          <w:position w:val="-4"/>
        </w:rPr>
        <w:object w:dxaOrig="240" w:dyaOrig="260">
          <v:shape id="_x0000_i2017" type="#_x0000_t75" style="width:12pt;height:12.75pt" o:ole="">
            <v:imagedata r:id="rId1640" o:title=""/>
          </v:shape>
          <o:OLEObject Type="Embed" ProgID="Equation.DSMT4" ShapeID="_x0000_i2017" DrawAspect="Content" ObjectID="_1495010538" r:id="rId1641"/>
        </w:object>
      </w:r>
      <w:r>
        <w:rPr>
          <w:rFonts w:hint="eastAsia"/>
        </w:rPr>
        <w:t>代表最小生成树集合</w:t>
      </w:r>
      <w:r w:rsidRPr="00C64404">
        <w:rPr>
          <w:position w:val="-10"/>
        </w:rPr>
        <w:object w:dxaOrig="520" w:dyaOrig="320">
          <v:shape id="_x0000_i2018" type="#_x0000_t75" style="width:25.5pt;height:15.75pt" o:ole="">
            <v:imagedata r:id="rId1582" o:title=""/>
          </v:shape>
          <o:OLEObject Type="Embed" ProgID="Equation.DSMT4" ShapeID="_x0000_i2018" DrawAspect="Content" ObjectID="_1495010539" r:id="rId1642"/>
        </w:object>
      </w:r>
      <w:r>
        <w:rPr>
          <w:rFonts w:hint="eastAsia"/>
        </w:rPr>
        <w:t>中生成树的头结点。初始的生成树首先被加载为</w:t>
      </w:r>
      <w:r w:rsidRPr="00CB7FD2">
        <w:rPr>
          <w:position w:val="-4"/>
        </w:rPr>
        <w:object w:dxaOrig="560" w:dyaOrig="260">
          <v:shape id="_x0000_i2019" type="#_x0000_t75" style="width:27.75pt;height:12.75pt" o:ole="">
            <v:imagedata r:id="rId1620" o:title=""/>
          </v:shape>
          <o:OLEObject Type="Embed" ProgID="Equation.DSMT4" ShapeID="_x0000_i2019" DrawAspect="Content" ObjectID="_1495010540" r:id="rId1643"/>
        </w:object>
      </w:r>
      <w:r>
        <w:rPr>
          <w:rFonts w:hint="eastAsia"/>
        </w:rPr>
        <w:t>的最左边的路径。在算法</w:t>
      </w:r>
      <w:r>
        <w:rPr>
          <w:rFonts w:hint="eastAsia"/>
        </w:rPr>
        <w:t>3.5</w:t>
      </w:r>
      <w:r>
        <w:rPr>
          <w:rFonts w:hint="eastAsia"/>
        </w:rPr>
        <w:t>中，迭代地，如果一条边</w:t>
      </w:r>
      <w:r w:rsidRPr="00CB7FD2">
        <w:rPr>
          <w:position w:val="-6"/>
        </w:rPr>
        <w:object w:dxaOrig="180" w:dyaOrig="220">
          <v:shape id="_x0000_i2020" type="#_x0000_t75" style="width:9pt;height:11.25pt" o:ole="">
            <v:imagedata r:id="rId1644" o:title=""/>
          </v:shape>
          <o:OLEObject Type="Embed" ProgID="Equation.DSMT4" ShapeID="_x0000_i2020" DrawAspect="Content" ObjectID="_1495010541" r:id="rId1645"/>
        </w:object>
      </w:r>
      <w:r>
        <w:rPr>
          <w:rFonts w:hint="eastAsia"/>
        </w:rPr>
        <w:t>代替了</w:t>
      </w:r>
      <w:r w:rsidRPr="00CB7FD2">
        <w:rPr>
          <w:position w:val="-6"/>
        </w:rPr>
        <w:object w:dxaOrig="360" w:dyaOrig="279">
          <v:shape id="_x0000_i2021" type="#_x0000_t75" style="width:18pt;height:13.5pt" o:ole="">
            <v:imagedata r:id="rId1623" o:title=""/>
          </v:shape>
          <o:OLEObject Type="Embed" ProgID="Equation.DSMT4" ShapeID="_x0000_i2021" DrawAspect="Content" ObjectID="_1495010542" r:id="rId1646"/>
        </w:object>
      </w:r>
      <w:r>
        <w:rPr>
          <w:rFonts w:hint="eastAsia"/>
        </w:rPr>
        <w:t>中的</w:t>
      </w:r>
      <w:r w:rsidR="00AA69CA">
        <w:rPr>
          <w:rFonts w:hint="eastAsia"/>
        </w:rPr>
        <w:t>边</w:t>
      </w:r>
      <w:r w:rsidRPr="00CB7FD2">
        <w:rPr>
          <w:position w:val="-10"/>
        </w:rPr>
        <w:object w:dxaOrig="620" w:dyaOrig="320">
          <v:shape id="_x0000_i2022" type="#_x0000_t75" style="width:30.75pt;height:15.75pt" o:ole="">
            <v:imagedata r:id="rId1638" o:title=""/>
          </v:shape>
          <o:OLEObject Type="Embed" ProgID="Equation.DSMT4" ShapeID="_x0000_i2022" DrawAspect="Content" ObjectID="_1495010543" r:id="rId1647"/>
        </w:object>
      </w:r>
      <w:r>
        <w:rPr>
          <w:rFonts w:hint="eastAsia"/>
        </w:rPr>
        <w:t>来形成另</w:t>
      </w:r>
      <w:r w:rsidR="000E6644">
        <w:rPr>
          <w:rFonts w:hint="eastAsia"/>
        </w:rPr>
        <w:t>一颗生成树</w:t>
      </w:r>
      <w:r w:rsidRPr="00CB7FD2">
        <w:rPr>
          <w:position w:val="-6"/>
        </w:rPr>
        <w:object w:dxaOrig="420" w:dyaOrig="279">
          <v:shape id="_x0000_i2023" type="#_x0000_t75" style="width:21pt;height:13.5pt" o:ole="">
            <v:imagedata r:id="rId1648" o:title=""/>
          </v:shape>
          <o:OLEObject Type="Embed" ProgID="Equation.DSMT4" ShapeID="_x0000_i2023" DrawAspect="Content" ObjectID="_1495010544" r:id="rId1649"/>
        </w:object>
      </w:r>
      <w:r>
        <w:rPr>
          <w:rFonts w:hint="eastAsia"/>
        </w:rPr>
        <w:t>，那么</w:t>
      </w:r>
      <w:r w:rsidR="00AA69CA" w:rsidRPr="00CB7FD2">
        <w:rPr>
          <w:position w:val="-10"/>
        </w:rPr>
        <w:object w:dxaOrig="680" w:dyaOrig="320">
          <v:shape id="_x0000_i2024" type="#_x0000_t75" style="width:33pt;height:15.75pt" o:ole="">
            <v:imagedata r:id="rId1650" o:title=""/>
          </v:shape>
          <o:OLEObject Type="Embed" ProgID="Equation.DSMT4" ShapeID="_x0000_i2024" DrawAspect="Content" ObjectID="_1495010545" r:id="rId1651"/>
        </w:object>
      </w:r>
      <w:r>
        <w:rPr>
          <w:rFonts w:hint="eastAsia"/>
        </w:rPr>
        <w:t>作为临近</w:t>
      </w:r>
      <w:r w:rsidRPr="00CB7FD2">
        <w:rPr>
          <w:position w:val="-10"/>
        </w:rPr>
        <w:object w:dxaOrig="620" w:dyaOrig="320">
          <v:shape id="_x0000_i2025" type="#_x0000_t75" style="width:30.75pt;height:15.75pt" o:ole="">
            <v:imagedata r:id="rId1638" o:title=""/>
          </v:shape>
          <o:OLEObject Type="Embed" ProgID="Equation.DSMT4" ShapeID="_x0000_i2025" DrawAspect="Content" ObjectID="_1495010546" r:id="rId1652"/>
        </w:object>
      </w:r>
      <w:r>
        <w:rPr>
          <w:rFonts w:hint="eastAsia"/>
        </w:rPr>
        <w:t>的右兄弟被加载到</w:t>
      </w:r>
      <w:r w:rsidRPr="00CB7FD2">
        <w:rPr>
          <w:position w:val="-4"/>
        </w:rPr>
        <w:object w:dxaOrig="560" w:dyaOrig="260">
          <v:shape id="_x0000_i2026" type="#_x0000_t75" style="width:27.75pt;height:12.75pt" o:ole="">
            <v:imagedata r:id="rId1620" o:title=""/>
          </v:shape>
          <o:OLEObject Type="Embed" ProgID="Equation.DSMT4" ShapeID="_x0000_i2026" DrawAspect="Content" ObjectID="_1495010547" r:id="rId1653"/>
        </w:object>
      </w:r>
      <w:r>
        <w:rPr>
          <w:rFonts w:hint="eastAsia"/>
        </w:rPr>
        <w:t>中，使得</w:t>
      </w:r>
      <w:r w:rsidRPr="00CB7FD2">
        <w:rPr>
          <w:position w:val="-6"/>
        </w:rPr>
        <w:object w:dxaOrig="360" w:dyaOrig="279">
          <v:shape id="_x0000_i2027" type="#_x0000_t75" style="width:18pt;height:13.5pt" o:ole="">
            <v:imagedata r:id="rId1623" o:title=""/>
          </v:shape>
          <o:OLEObject Type="Embed" ProgID="Equation.DSMT4" ShapeID="_x0000_i2027" DrawAspect="Content" ObjectID="_1495010548" r:id="rId1654"/>
        </w:object>
      </w:r>
      <w:r>
        <w:rPr>
          <w:rFonts w:hint="eastAsia"/>
        </w:rPr>
        <w:t>和</w:t>
      </w:r>
      <w:r w:rsidRPr="00CB7FD2">
        <w:rPr>
          <w:position w:val="-6"/>
        </w:rPr>
        <w:object w:dxaOrig="420" w:dyaOrig="279">
          <v:shape id="_x0000_i2028" type="#_x0000_t75" style="width:21pt;height:13.5pt" o:ole="">
            <v:imagedata r:id="rId1627" o:title=""/>
          </v:shape>
          <o:OLEObject Type="Embed" ProgID="Equation.DSMT4" ShapeID="_x0000_i2028" DrawAspect="Content" ObjectID="_1495010549" r:id="rId1655"/>
        </w:object>
      </w:r>
      <w:r>
        <w:rPr>
          <w:rFonts w:hint="eastAsia"/>
        </w:rPr>
        <w:t>能够共享前缀</w:t>
      </w:r>
      <w:r w:rsidRPr="00C64404">
        <w:rPr>
          <w:position w:val="-10"/>
        </w:rPr>
        <w:object w:dxaOrig="2420" w:dyaOrig="320">
          <v:shape id="_x0000_i2029" type="#_x0000_t75" style="width:118.5pt;height:15.75pt" o:ole="">
            <v:imagedata r:id="rId1630" o:title=""/>
          </v:shape>
          <o:OLEObject Type="Embed" ProgID="Equation.DSMT4" ShapeID="_x0000_i2029" DrawAspect="Content" ObjectID="_1495010550" r:id="rId1656"/>
        </w:object>
      </w:r>
      <w:r>
        <w:rPr>
          <w:rFonts w:hint="eastAsia"/>
        </w:rPr>
        <w:t>。明显地，深度优先</w:t>
      </w:r>
      <w:proofErr w:type="gramStart"/>
      <w:r>
        <w:rPr>
          <w:rFonts w:hint="eastAsia"/>
        </w:rPr>
        <w:t>遍历树</w:t>
      </w:r>
      <w:proofErr w:type="gramEnd"/>
      <w:r w:rsidRPr="00CB7FD2">
        <w:rPr>
          <w:position w:val="-4"/>
        </w:rPr>
        <w:object w:dxaOrig="560" w:dyaOrig="260">
          <v:shape id="_x0000_i2030" type="#_x0000_t75" style="width:27.75pt;height:12.75pt" o:ole="">
            <v:imagedata r:id="rId1620" o:title=""/>
          </v:shape>
          <o:OLEObject Type="Embed" ProgID="Equation.DSMT4" ShapeID="_x0000_i2030" DrawAspect="Content" ObjectID="_1495010551" r:id="rId1657"/>
        </w:object>
      </w:r>
      <w:r>
        <w:rPr>
          <w:rFonts w:hint="eastAsia"/>
        </w:rPr>
        <w:t>所需空间为</w:t>
      </w:r>
      <w:r w:rsidRPr="00C64404">
        <w:rPr>
          <w:position w:val="-10"/>
        </w:rPr>
        <w:object w:dxaOrig="1460" w:dyaOrig="320">
          <v:shape id="_x0000_i2031" type="#_x0000_t75" style="width:71.25pt;height:15.75pt" o:ole="">
            <v:imagedata r:id="rId1658" o:title=""/>
          </v:shape>
          <o:OLEObject Type="Embed" ProgID="Equation.DSMT4" ShapeID="_x0000_i2031" DrawAspect="Content" ObjectID="_1495010552" r:id="rId1659"/>
        </w:object>
      </w:r>
      <w:r>
        <w:rPr>
          <w:rFonts w:hint="eastAsia"/>
        </w:rPr>
        <w:t>。</w:t>
      </w:r>
      <w:r w:rsidR="00AA69CA" w:rsidRPr="00880272">
        <w:rPr>
          <w:position w:val="-10"/>
        </w:rPr>
        <w:object w:dxaOrig="680" w:dyaOrig="320">
          <v:shape id="_x0000_i2032" type="#_x0000_t75" style="width:33.75pt;height:15.75pt" o:ole="">
            <v:imagedata r:id="rId1660" o:title=""/>
          </v:shape>
          <o:OLEObject Type="Embed" ProgID="Equation.DSMT4" ShapeID="_x0000_i2032" DrawAspect="Content" ObjectID="_1495010553" r:id="rId1661"/>
        </w:object>
      </w:r>
      <w:r w:rsidR="00AA69CA">
        <w:rPr>
          <w:rFonts w:hint="eastAsia"/>
        </w:rPr>
        <w:t>为查询图的最小生成树集合</w:t>
      </w:r>
      <w:r w:rsidR="00AA69CA" w:rsidRPr="00C64404">
        <w:rPr>
          <w:position w:val="-10"/>
        </w:rPr>
        <w:object w:dxaOrig="520" w:dyaOrig="320">
          <v:shape id="_x0000_i2033" type="#_x0000_t75" style="width:25.5pt;height:15.75pt" o:ole="">
            <v:imagedata r:id="rId1582" o:title=""/>
          </v:shape>
          <o:OLEObject Type="Embed" ProgID="Equation.DSMT4" ShapeID="_x0000_i2033" DrawAspect="Content" ObjectID="_1495010554" r:id="rId1662"/>
        </w:object>
      </w:r>
      <w:r w:rsidR="00AA69CA">
        <w:rPr>
          <w:rFonts w:hint="eastAsia"/>
        </w:rPr>
        <w:t>中所包含的生成树的个数，</w:t>
      </w:r>
      <w:r w:rsidR="00AA69CA" w:rsidRPr="00880272">
        <w:rPr>
          <w:position w:val="-10"/>
        </w:rPr>
        <w:object w:dxaOrig="480" w:dyaOrig="320">
          <v:shape id="_x0000_i2034" type="#_x0000_t75" style="width:24pt;height:15.75pt" o:ole="">
            <v:imagedata r:id="rId1663" o:title=""/>
          </v:shape>
          <o:OLEObject Type="Embed" ProgID="Equation.DSMT4" ShapeID="_x0000_i2034" DrawAspect="Content" ObjectID="_1495010555" r:id="rId1664"/>
        </w:object>
      </w:r>
      <w:r w:rsidR="00AA69CA">
        <w:rPr>
          <w:rFonts w:hint="eastAsia"/>
        </w:rPr>
        <w:t>为查询图中顶点个数。</w:t>
      </w:r>
    </w:p>
    <w:p w:rsidR="002B762F" w:rsidRDefault="000E6644" w:rsidP="00C124C0">
      <w:pPr>
        <w:spacing w:line="440" w:lineRule="exact"/>
        <w:ind w:firstLine="420"/>
      </w:pPr>
      <w:r>
        <w:rPr>
          <w:rFonts w:hint="eastAsia"/>
        </w:rPr>
        <w:t>根据图</w:t>
      </w:r>
      <w:r>
        <w:rPr>
          <w:rFonts w:hint="eastAsia"/>
        </w:rPr>
        <w:t>3.10</w:t>
      </w:r>
      <w:r>
        <w:rPr>
          <w:rFonts w:hint="eastAsia"/>
        </w:rPr>
        <w:t>中的查询图</w:t>
      </w:r>
      <w:r w:rsidRPr="00880272">
        <w:rPr>
          <w:position w:val="-10"/>
        </w:rPr>
        <w:object w:dxaOrig="200" w:dyaOrig="260">
          <v:shape id="_x0000_i2035" type="#_x0000_t75" style="width:9.75pt;height:12.75pt" o:ole="">
            <v:imagedata r:id="rId1665" o:title=""/>
          </v:shape>
          <o:OLEObject Type="Embed" ProgID="Equation.DSMT4" ShapeID="_x0000_i2035" DrawAspect="Content" ObjectID="_1495010556" r:id="rId1666"/>
        </w:object>
      </w:r>
      <w:r>
        <w:rPr>
          <w:rFonts w:hint="eastAsia"/>
        </w:rPr>
        <w:t>，通过算法</w:t>
      </w:r>
      <w:r>
        <w:rPr>
          <w:rFonts w:hint="eastAsia"/>
        </w:rPr>
        <w:t>3.5</w:t>
      </w:r>
      <w:r>
        <w:rPr>
          <w:rFonts w:hint="eastAsia"/>
        </w:rPr>
        <w:t>得到的</w:t>
      </w:r>
      <w:r w:rsidRPr="00880272">
        <w:rPr>
          <w:position w:val="-10"/>
        </w:rPr>
        <w:object w:dxaOrig="200" w:dyaOrig="260">
          <v:shape id="_x0000_i2036" type="#_x0000_t75" style="width:9.75pt;height:12.75pt" o:ole="">
            <v:imagedata r:id="rId1665" o:title=""/>
          </v:shape>
          <o:OLEObject Type="Embed" ProgID="Equation.DSMT4" ShapeID="_x0000_i2036" DrawAspect="Content" ObjectID="_1495010557" r:id="rId1667"/>
        </w:object>
      </w:r>
      <w:r>
        <w:rPr>
          <w:rFonts w:hint="eastAsia"/>
        </w:rPr>
        <w:t>的最小生成树集合</w:t>
      </w:r>
      <w:r w:rsidR="002B762F" w:rsidRPr="00880272">
        <w:rPr>
          <w:position w:val="-10"/>
        </w:rPr>
        <w:object w:dxaOrig="520" w:dyaOrig="320">
          <v:shape id="_x0000_i2037" type="#_x0000_t75" style="width:26.25pt;height:15.75pt" o:ole="">
            <v:imagedata r:id="rId1668" o:title=""/>
          </v:shape>
          <o:OLEObject Type="Embed" ProgID="Equation.DSMT4" ShapeID="_x0000_i2037" DrawAspect="Content" ObjectID="_1495010558" r:id="rId1669"/>
        </w:object>
      </w:r>
      <w:r>
        <w:rPr>
          <w:rFonts w:hint="eastAsia"/>
        </w:rPr>
        <w:t>对应的存储结构</w:t>
      </w:r>
      <w:r w:rsidRPr="000E6644">
        <w:rPr>
          <w:position w:val="-4"/>
        </w:rPr>
        <w:object w:dxaOrig="560" w:dyaOrig="260">
          <v:shape id="_x0000_i2038" type="#_x0000_t75" style="width:27.75pt;height:12.75pt" o:ole="">
            <v:imagedata r:id="rId1670" o:title=""/>
          </v:shape>
          <o:OLEObject Type="Embed" ProgID="Equation.DSMT4" ShapeID="_x0000_i2038" DrawAspect="Content" ObjectID="_1495010559" r:id="rId1671"/>
        </w:object>
      </w:r>
      <w:r>
        <w:rPr>
          <w:rFonts w:hint="eastAsia"/>
        </w:rPr>
        <w:t>如图</w:t>
      </w:r>
      <w:r>
        <w:rPr>
          <w:rFonts w:hint="eastAsia"/>
        </w:rPr>
        <w:t>3.11</w:t>
      </w:r>
      <w:r>
        <w:rPr>
          <w:rFonts w:hint="eastAsia"/>
        </w:rPr>
        <w:t>所示。图中箭头既表示一棵生成树中边的顺序，又表示从根到叶子节点给出一颗生成树的路径。</w:t>
      </w:r>
      <w:r w:rsidR="002B762F">
        <w:rPr>
          <w:rFonts w:hint="eastAsia"/>
        </w:rPr>
        <w:t>首先将</w:t>
      </w:r>
      <w:r w:rsidR="002B762F" w:rsidRPr="002B762F">
        <w:rPr>
          <w:position w:val="-6"/>
        </w:rPr>
        <w:object w:dxaOrig="600" w:dyaOrig="220">
          <v:shape id="_x0000_i2039" type="#_x0000_t75" style="width:30pt;height:11.25pt" o:ole="">
            <v:imagedata r:id="rId1672" o:title=""/>
          </v:shape>
          <o:OLEObject Type="Embed" ProgID="Equation.DSMT4" ShapeID="_x0000_i2039" DrawAspect="Content" ObjectID="_1495010560" r:id="rId1673"/>
        </w:object>
      </w:r>
      <w:r w:rsidR="002B762F">
        <w:rPr>
          <w:rFonts w:hint="eastAsia"/>
        </w:rPr>
        <w:t>加载为</w:t>
      </w:r>
      <w:r w:rsidR="002B762F" w:rsidRPr="000E6644">
        <w:rPr>
          <w:position w:val="-4"/>
        </w:rPr>
        <w:object w:dxaOrig="560" w:dyaOrig="260">
          <v:shape id="_x0000_i2040" type="#_x0000_t75" style="width:27.75pt;height:12.75pt" o:ole="">
            <v:imagedata r:id="rId1670" o:title=""/>
          </v:shape>
          <o:OLEObject Type="Embed" ProgID="Equation.DSMT4" ShapeID="_x0000_i2040" DrawAspect="Content" ObjectID="_1495010561" r:id="rId1674"/>
        </w:object>
      </w:r>
      <w:r w:rsidR="002B762F">
        <w:rPr>
          <w:rFonts w:hint="eastAsia"/>
        </w:rPr>
        <w:t>的最左边的路径。然后根据生成树集合的形成过程，首先将</w:t>
      </w:r>
      <w:r w:rsidR="002B762F" w:rsidRPr="002B762F">
        <w:rPr>
          <w:position w:val="-6"/>
        </w:rPr>
        <w:object w:dxaOrig="260" w:dyaOrig="220">
          <v:shape id="_x0000_i2041" type="#_x0000_t75" style="width:12.75pt;height:11.25pt" o:ole="">
            <v:imagedata r:id="rId1675" o:title=""/>
          </v:shape>
          <o:OLEObject Type="Embed" ProgID="Equation.DSMT4" ShapeID="_x0000_i2041" DrawAspect="Content" ObjectID="_1495010562" r:id="rId1676"/>
        </w:object>
      </w:r>
      <w:r w:rsidR="002B762F">
        <w:rPr>
          <w:rFonts w:hint="eastAsia"/>
        </w:rPr>
        <w:t>替换成</w:t>
      </w:r>
      <w:r w:rsidR="002B762F" w:rsidRPr="002B762F">
        <w:rPr>
          <w:position w:val="-6"/>
        </w:rPr>
        <w:object w:dxaOrig="260" w:dyaOrig="220">
          <v:shape id="_x0000_i2042" type="#_x0000_t75" style="width:12.75pt;height:11.25pt" o:ole="">
            <v:imagedata r:id="rId1677" o:title=""/>
          </v:shape>
          <o:OLEObject Type="Embed" ProgID="Equation.DSMT4" ShapeID="_x0000_i2042" DrawAspect="Content" ObjectID="_1495010563" r:id="rId1678"/>
        </w:object>
      </w:r>
      <w:r w:rsidR="002B762F">
        <w:rPr>
          <w:rFonts w:hint="eastAsia"/>
        </w:rPr>
        <w:t>，形成第二条分支</w:t>
      </w:r>
      <w:r w:rsidR="002B762F" w:rsidRPr="002B762F">
        <w:rPr>
          <w:position w:val="-6"/>
        </w:rPr>
        <w:object w:dxaOrig="600" w:dyaOrig="220">
          <v:shape id="_x0000_i2043" type="#_x0000_t75" style="width:30pt;height:11.25pt" o:ole="">
            <v:imagedata r:id="rId1679" o:title=""/>
          </v:shape>
          <o:OLEObject Type="Embed" ProgID="Equation.DSMT4" ShapeID="_x0000_i2043" DrawAspect="Content" ObjectID="_1495010564" r:id="rId1680"/>
        </w:object>
      </w:r>
      <w:r w:rsidR="002B762F">
        <w:rPr>
          <w:rFonts w:hint="eastAsia"/>
        </w:rPr>
        <w:t>。然后用</w:t>
      </w:r>
      <w:r w:rsidR="002B762F" w:rsidRPr="002B762F">
        <w:rPr>
          <w:position w:val="-6"/>
        </w:rPr>
        <w:object w:dxaOrig="260" w:dyaOrig="220">
          <v:shape id="_x0000_i2044" type="#_x0000_t75" style="width:12.75pt;height:11.25pt" o:ole="">
            <v:imagedata r:id="rId1677" o:title=""/>
          </v:shape>
          <o:OLEObject Type="Embed" ProgID="Equation.DSMT4" ShapeID="_x0000_i2044" DrawAspect="Content" ObjectID="_1495010565" r:id="rId1681"/>
        </w:object>
      </w:r>
      <w:r w:rsidR="002B762F">
        <w:rPr>
          <w:rFonts w:hint="eastAsia"/>
        </w:rPr>
        <w:t>替换</w:t>
      </w:r>
      <w:r w:rsidR="002B762F" w:rsidRPr="00116ABD">
        <w:rPr>
          <w:position w:val="-6"/>
        </w:rPr>
        <w:object w:dxaOrig="260" w:dyaOrig="220">
          <v:shape id="_x0000_i2045" type="#_x0000_t75" style="width:12.75pt;height:11.25pt" o:ole="">
            <v:imagedata r:id="rId1682" o:title=""/>
          </v:shape>
          <o:OLEObject Type="Embed" ProgID="Equation.DSMT4" ShapeID="_x0000_i2045" DrawAspect="Content" ObjectID="_1495010566" r:id="rId1683"/>
        </w:object>
      </w:r>
      <w:r w:rsidR="002B762F">
        <w:rPr>
          <w:rFonts w:hint="eastAsia"/>
        </w:rPr>
        <w:t>形成分支</w:t>
      </w:r>
      <w:r w:rsidR="002B762F" w:rsidRPr="002B762F">
        <w:rPr>
          <w:position w:val="-6"/>
        </w:rPr>
        <w:object w:dxaOrig="600" w:dyaOrig="220">
          <v:shape id="_x0000_i2046" type="#_x0000_t75" style="width:30pt;height:11.25pt" o:ole="">
            <v:imagedata r:id="rId1684" o:title=""/>
          </v:shape>
          <o:OLEObject Type="Embed" ProgID="Equation.DSMT4" ShapeID="_x0000_i2046" DrawAspect="Content" ObjectID="_1495010567" r:id="rId1685"/>
        </w:object>
      </w:r>
      <w:r w:rsidR="002B762F">
        <w:rPr>
          <w:rFonts w:hint="eastAsia"/>
        </w:rPr>
        <w:t>，再用</w:t>
      </w:r>
      <w:r w:rsidR="00150708" w:rsidRPr="002B762F">
        <w:rPr>
          <w:position w:val="-6"/>
        </w:rPr>
        <w:object w:dxaOrig="260" w:dyaOrig="220">
          <v:shape id="_x0000_i2047" type="#_x0000_t75" style="width:12.75pt;height:11.25pt" o:ole="">
            <v:imagedata r:id="rId1686" o:title=""/>
          </v:shape>
          <o:OLEObject Type="Embed" ProgID="Equation.DSMT4" ShapeID="_x0000_i2047" DrawAspect="Content" ObjectID="_1495010568" r:id="rId1687"/>
        </w:object>
      </w:r>
      <w:r w:rsidR="00150708">
        <w:rPr>
          <w:rFonts w:hint="eastAsia"/>
        </w:rPr>
        <w:t>替换成</w:t>
      </w:r>
      <w:r w:rsidR="00150708" w:rsidRPr="002B762F">
        <w:rPr>
          <w:position w:val="-6"/>
        </w:rPr>
        <w:object w:dxaOrig="260" w:dyaOrig="220">
          <v:shape id="_x0000_i2048" type="#_x0000_t75" style="width:12.75pt;height:11.25pt" o:ole="">
            <v:imagedata r:id="rId1688" o:title=""/>
          </v:shape>
          <o:OLEObject Type="Embed" ProgID="Equation.DSMT4" ShapeID="_x0000_i2048" DrawAspect="Content" ObjectID="_1495010569" r:id="rId1689"/>
        </w:object>
      </w:r>
      <w:r w:rsidR="00150708">
        <w:rPr>
          <w:rFonts w:hint="eastAsia"/>
        </w:rPr>
        <w:t>形成分支</w:t>
      </w:r>
      <w:r w:rsidR="00150708" w:rsidRPr="002B762F">
        <w:rPr>
          <w:position w:val="-6"/>
        </w:rPr>
        <w:object w:dxaOrig="600" w:dyaOrig="220">
          <v:shape id="_x0000_i2049" type="#_x0000_t75" style="width:30pt;height:11.25pt" o:ole="">
            <v:imagedata r:id="rId1690" o:title=""/>
          </v:shape>
          <o:OLEObject Type="Embed" ProgID="Equation.DSMT4" ShapeID="_x0000_i2049" DrawAspect="Content" ObjectID="_1495010570" r:id="rId1691"/>
        </w:object>
      </w:r>
      <w:r w:rsidR="00150708">
        <w:rPr>
          <w:rFonts w:hint="eastAsia"/>
        </w:rPr>
        <w:t>。同样形成分支</w:t>
      </w:r>
      <w:r w:rsidR="00150708" w:rsidRPr="002B762F">
        <w:rPr>
          <w:position w:val="-6"/>
        </w:rPr>
        <w:object w:dxaOrig="600" w:dyaOrig="220">
          <v:shape id="_x0000_i2050" type="#_x0000_t75" style="width:30pt;height:11.25pt" o:ole="">
            <v:imagedata r:id="rId1692" o:title=""/>
          </v:shape>
          <o:OLEObject Type="Embed" ProgID="Equation.DSMT4" ShapeID="_x0000_i2050" DrawAspect="Content" ObjectID="_1495010571" r:id="rId1693"/>
        </w:object>
      </w:r>
      <w:r w:rsidR="00150708">
        <w:rPr>
          <w:rFonts w:hint="eastAsia"/>
        </w:rPr>
        <w:t>。然后用用</w:t>
      </w:r>
      <w:r w:rsidR="00150708" w:rsidRPr="002B762F">
        <w:rPr>
          <w:position w:val="-6"/>
        </w:rPr>
        <w:object w:dxaOrig="260" w:dyaOrig="220">
          <v:shape id="_x0000_i2051" type="#_x0000_t75" style="width:12.75pt;height:11.25pt" o:ole="">
            <v:imagedata r:id="rId1677" o:title=""/>
          </v:shape>
          <o:OLEObject Type="Embed" ProgID="Equation.DSMT4" ShapeID="_x0000_i2051" DrawAspect="Content" ObjectID="_1495010572" r:id="rId1694"/>
        </w:object>
      </w:r>
      <w:r w:rsidR="00150708">
        <w:rPr>
          <w:rFonts w:hint="eastAsia"/>
        </w:rPr>
        <w:t>替换</w:t>
      </w:r>
      <w:r w:rsidR="00150708" w:rsidRPr="00116ABD">
        <w:rPr>
          <w:position w:val="-6"/>
        </w:rPr>
        <w:object w:dxaOrig="240" w:dyaOrig="220">
          <v:shape id="_x0000_i2052" type="#_x0000_t75" style="width:12pt;height:11.25pt" o:ole="">
            <v:imagedata r:id="rId1695" o:title=""/>
          </v:shape>
          <o:OLEObject Type="Embed" ProgID="Equation.DSMT4" ShapeID="_x0000_i2052" DrawAspect="Content" ObjectID="_1495010573" r:id="rId1696"/>
        </w:object>
      </w:r>
      <w:r w:rsidR="00150708">
        <w:rPr>
          <w:rFonts w:hint="eastAsia"/>
        </w:rPr>
        <w:t>，并重新排序形成分支</w:t>
      </w:r>
      <w:r w:rsidR="00150708" w:rsidRPr="002B762F">
        <w:rPr>
          <w:position w:val="-6"/>
        </w:rPr>
        <w:object w:dxaOrig="620" w:dyaOrig="220">
          <v:shape id="_x0000_i2053" type="#_x0000_t75" style="width:30.75pt;height:11.25pt" o:ole="">
            <v:imagedata r:id="rId1697" o:title=""/>
          </v:shape>
          <o:OLEObject Type="Embed" ProgID="Equation.DSMT4" ShapeID="_x0000_i2053" DrawAspect="Content" ObjectID="_1495010574" r:id="rId1698"/>
        </w:object>
      </w:r>
      <w:r w:rsidR="00150708">
        <w:rPr>
          <w:rFonts w:hint="eastAsia"/>
        </w:rPr>
        <w:t>。以同样方式一次进行存储，最后形成如下所示</w:t>
      </w:r>
      <w:r w:rsidR="00150708" w:rsidRPr="000E6644">
        <w:rPr>
          <w:position w:val="-4"/>
        </w:rPr>
        <w:object w:dxaOrig="560" w:dyaOrig="260">
          <v:shape id="_x0000_i2054" type="#_x0000_t75" style="width:27.75pt;height:12.75pt" o:ole="">
            <v:imagedata r:id="rId1670" o:title=""/>
          </v:shape>
          <o:OLEObject Type="Embed" ProgID="Equation.DSMT4" ShapeID="_x0000_i2054" DrawAspect="Content" ObjectID="_1495010575" r:id="rId1699"/>
        </w:object>
      </w:r>
      <w:r w:rsidR="00150708">
        <w:rPr>
          <w:rFonts w:hint="eastAsia"/>
        </w:rPr>
        <w:t>。</w:t>
      </w:r>
    </w:p>
    <w:bookmarkStart w:id="79" w:name="_MON_1491404710"/>
    <w:bookmarkEnd w:id="79"/>
    <w:p w:rsidR="00740C8D" w:rsidRDefault="00740C8D" w:rsidP="00BE3A2A">
      <w:r>
        <w:object w:dxaOrig="10845" w:dyaOrig="3930">
          <v:shape id="_x0000_i2055" type="#_x0000_t75" style="width:414.75pt;height:150pt" o:ole="">
            <v:imagedata r:id="rId1700" o:title=""/>
          </v:shape>
          <o:OLEObject Type="Embed" ProgID="Visio.Drawing.15" ShapeID="_x0000_i2055" DrawAspect="Content" ObjectID="_1495010576" r:id="rId1701"/>
        </w:object>
      </w:r>
    </w:p>
    <w:p w:rsidR="00BE3A2A" w:rsidRPr="00740C8D" w:rsidRDefault="00740C8D" w:rsidP="00592E0A">
      <w:pPr>
        <w:spacing w:line="240" w:lineRule="auto"/>
        <w:jc w:val="center"/>
        <w:rPr>
          <w:sz w:val="21"/>
          <w:szCs w:val="21"/>
        </w:rPr>
      </w:pPr>
      <w:r w:rsidRPr="00740C8D">
        <w:rPr>
          <w:rFonts w:hint="eastAsia"/>
          <w:sz w:val="21"/>
          <w:szCs w:val="21"/>
        </w:rPr>
        <w:t>图</w:t>
      </w:r>
      <w:r w:rsidRPr="00740C8D">
        <w:rPr>
          <w:rFonts w:hint="eastAsia"/>
          <w:sz w:val="21"/>
          <w:szCs w:val="21"/>
        </w:rPr>
        <w:t>3.11</w:t>
      </w:r>
      <w:r w:rsidRPr="00740C8D">
        <w:rPr>
          <w:rFonts w:hint="eastAsia"/>
          <w:sz w:val="21"/>
          <w:szCs w:val="21"/>
        </w:rPr>
        <w:t>最小生成树的存储</w:t>
      </w:r>
    </w:p>
    <w:p w:rsidR="00BE3A2A" w:rsidRPr="00740C8D" w:rsidRDefault="00740C8D" w:rsidP="00592E0A">
      <w:pPr>
        <w:spacing w:line="240" w:lineRule="auto"/>
        <w:jc w:val="center"/>
        <w:rPr>
          <w:sz w:val="21"/>
          <w:szCs w:val="21"/>
        </w:rPr>
      </w:pPr>
      <w:r w:rsidRPr="00740C8D">
        <w:rPr>
          <w:rFonts w:hint="eastAsia"/>
          <w:sz w:val="21"/>
          <w:szCs w:val="21"/>
        </w:rPr>
        <w:lastRenderedPageBreak/>
        <w:t>Fig</w:t>
      </w:r>
      <w:r w:rsidR="00BF158D">
        <w:rPr>
          <w:rFonts w:hint="eastAsia"/>
          <w:sz w:val="21"/>
          <w:szCs w:val="21"/>
        </w:rPr>
        <w:t>.</w:t>
      </w:r>
      <w:r w:rsidRPr="00740C8D">
        <w:rPr>
          <w:rFonts w:hint="eastAsia"/>
          <w:sz w:val="21"/>
          <w:szCs w:val="21"/>
        </w:rPr>
        <w:t xml:space="preserve">3.11 the storage of </w:t>
      </w:r>
      <w:r w:rsidRPr="00740C8D">
        <w:rPr>
          <w:sz w:val="21"/>
          <w:szCs w:val="21"/>
        </w:rPr>
        <w:t>minimum</w:t>
      </w:r>
      <w:r w:rsidRPr="00740C8D">
        <w:rPr>
          <w:rFonts w:hint="eastAsia"/>
          <w:sz w:val="21"/>
          <w:szCs w:val="21"/>
        </w:rPr>
        <w:t xml:space="preserve"> spanning tree</w:t>
      </w:r>
    </w:p>
    <w:p w:rsidR="00160884" w:rsidRDefault="00160884" w:rsidP="00C40183">
      <w:pPr>
        <w:pStyle w:val="2"/>
        <w:spacing w:before="156" w:after="156"/>
      </w:pPr>
      <w:bookmarkStart w:id="80" w:name="_Toc421107634"/>
      <w:r>
        <w:rPr>
          <w:rFonts w:hint="eastAsia"/>
        </w:rPr>
        <w:t xml:space="preserve">3.4 </w:t>
      </w:r>
      <w:r>
        <w:rPr>
          <w:rFonts w:hint="eastAsia"/>
        </w:rPr>
        <w:t>子图全匹配</w:t>
      </w:r>
      <w:bookmarkEnd w:id="80"/>
    </w:p>
    <w:p w:rsidR="002B762F" w:rsidRDefault="00A8138E" w:rsidP="00C124C0">
      <w:pPr>
        <w:spacing w:line="440" w:lineRule="exact"/>
        <w:ind w:firstLine="420"/>
      </w:pPr>
      <w:r>
        <w:rPr>
          <w:rFonts w:hint="eastAsia"/>
        </w:rPr>
        <w:t>再按上述方法分别为图数据流</w:t>
      </w:r>
      <w:r w:rsidR="006E7BE7">
        <w:rPr>
          <w:rFonts w:hint="eastAsia"/>
        </w:rPr>
        <w:t>进行分区</w:t>
      </w:r>
      <w:r w:rsidR="00107F90">
        <w:rPr>
          <w:rFonts w:hint="eastAsia"/>
        </w:rPr>
        <w:t>，并为查询</w:t>
      </w:r>
      <w:proofErr w:type="gramStart"/>
      <w:r w:rsidR="00107F90">
        <w:rPr>
          <w:rFonts w:hint="eastAsia"/>
        </w:rPr>
        <w:t>图</w:t>
      </w:r>
      <w:r>
        <w:rPr>
          <w:rFonts w:hint="eastAsia"/>
        </w:rPr>
        <w:t>创建</w:t>
      </w:r>
      <w:proofErr w:type="gramEnd"/>
      <w:r>
        <w:rPr>
          <w:rFonts w:hint="eastAsia"/>
        </w:rPr>
        <w:t>生成树集合后，接下来</w:t>
      </w:r>
      <w:r w:rsidR="006E7BE7">
        <w:rPr>
          <w:rFonts w:hint="eastAsia"/>
        </w:rPr>
        <w:t>执行子图相似性匹配操作。本文的主要思想是初始时按照静态图上的方法进行子图全匹配，当图数据流进行更新之后，在原有的结果上直接进行增量的维护。</w:t>
      </w:r>
    </w:p>
    <w:p w:rsidR="009719AE" w:rsidRDefault="009719AE" w:rsidP="00C40183">
      <w:pPr>
        <w:pStyle w:val="3"/>
        <w:spacing w:before="156" w:after="156"/>
      </w:pPr>
      <w:bookmarkStart w:id="81" w:name="_Toc421107635"/>
      <w:r>
        <w:rPr>
          <w:rFonts w:hint="eastAsia"/>
        </w:rPr>
        <w:t>3.4.1 QI-Sequence</w:t>
      </w:r>
      <w:bookmarkEnd w:id="81"/>
    </w:p>
    <w:p w:rsidR="007772EB" w:rsidRPr="007772EB" w:rsidRDefault="009719AE" w:rsidP="00C124C0">
      <w:pPr>
        <w:spacing w:line="440" w:lineRule="exact"/>
        <w:ind w:firstLine="420"/>
      </w:pPr>
      <w:r>
        <w:rPr>
          <w:rFonts w:hint="eastAsia"/>
        </w:rPr>
        <w:t>本文使用</w:t>
      </w:r>
      <w:r>
        <w:rPr>
          <w:rFonts w:hint="eastAsia"/>
        </w:rPr>
        <w:t>[20]</w:t>
      </w:r>
      <w:r>
        <w:rPr>
          <w:rFonts w:hint="eastAsia"/>
        </w:rPr>
        <w:t>中对于图的一种编码方式，来实现</w:t>
      </w:r>
      <w:r w:rsidR="008063CB">
        <w:rPr>
          <w:rFonts w:hint="eastAsia"/>
        </w:rPr>
        <w:t>文中</w:t>
      </w:r>
      <w:r>
        <w:rPr>
          <w:rFonts w:hint="eastAsia"/>
        </w:rPr>
        <w:t>的算法。一个</w:t>
      </w:r>
      <w:r>
        <w:rPr>
          <w:rFonts w:hint="eastAsia"/>
        </w:rPr>
        <w:t xml:space="preserve">QI-Sequence </w:t>
      </w:r>
      <w:r>
        <w:rPr>
          <w:rFonts w:hint="eastAsia"/>
        </w:rPr>
        <w:t>表示</w:t>
      </w:r>
      <w:bookmarkStart w:id="82" w:name="OLE_LINK46"/>
      <w:bookmarkStart w:id="83" w:name="OLE_LINK47"/>
      <w:r w:rsidRPr="009719AE">
        <w:rPr>
          <w:position w:val="-10"/>
        </w:rPr>
        <w:object w:dxaOrig="200" w:dyaOrig="260">
          <v:shape id="_x0000_i2056" type="#_x0000_t75" style="width:9.75pt;height:12.75pt" o:ole="">
            <v:imagedata r:id="rId1702" o:title=""/>
          </v:shape>
          <o:OLEObject Type="Embed" ProgID="Equation.DSMT4" ShapeID="_x0000_i2056" DrawAspect="Content" ObjectID="_1495010577" r:id="rId1703"/>
        </w:object>
      </w:r>
      <w:bookmarkEnd w:id="82"/>
      <w:bookmarkEnd w:id="83"/>
      <w:r>
        <w:rPr>
          <w:rFonts w:hint="eastAsia"/>
        </w:rPr>
        <w:t>的一颗生成树</w:t>
      </w:r>
      <w:bookmarkStart w:id="84" w:name="OLE_LINK48"/>
      <w:bookmarkStart w:id="85" w:name="OLE_LINK49"/>
      <w:r w:rsidRPr="009719AE">
        <w:rPr>
          <w:position w:val="-6"/>
        </w:rPr>
        <w:object w:dxaOrig="360" w:dyaOrig="279">
          <v:shape id="_x0000_i2057" type="#_x0000_t75" style="width:18pt;height:14.25pt" o:ole="">
            <v:imagedata r:id="rId1704" o:title=""/>
          </v:shape>
          <o:OLEObject Type="Embed" ProgID="Equation.DSMT4" ShapeID="_x0000_i2057" DrawAspect="Content" ObjectID="_1495010578" r:id="rId1705"/>
        </w:object>
      </w:r>
      <w:bookmarkEnd w:id="84"/>
      <w:bookmarkEnd w:id="85"/>
      <w:r>
        <w:rPr>
          <w:rFonts w:hint="eastAsia"/>
        </w:rPr>
        <w:t>，记为</w:t>
      </w:r>
      <w:r w:rsidR="008063CB" w:rsidRPr="009719AE">
        <w:rPr>
          <w:position w:val="-10"/>
        </w:rPr>
        <w:object w:dxaOrig="680" w:dyaOrig="320">
          <v:shape id="_x0000_i2058" type="#_x0000_t75" style="width:33.75pt;height:15.75pt" o:ole="">
            <v:imagedata r:id="rId1706" o:title=""/>
          </v:shape>
          <o:OLEObject Type="Embed" ProgID="Equation.DSMT4" ShapeID="_x0000_i2058" DrawAspect="Content" ObjectID="_1495010579" r:id="rId1707"/>
        </w:object>
      </w:r>
      <w:r w:rsidR="008063CB">
        <w:rPr>
          <w:rFonts w:hint="eastAsia"/>
        </w:rPr>
        <w:t>，它由一组序列</w:t>
      </w:r>
      <w:r w:rsidR="008063CB" w:rsidRPr="008063CB">
        <w:rPr>
          <w:position w:val="-10"/>
        </w:rPr>
        <w:object w:dxaOrig="2200" w:dyaOrig="320">
          <v:shape id="_x0000_i2059" type="#_x0000_t75" style="width:110.25pt;height:15.75pt" o:ole="">
            <v:imagedata r:id="rId1708" o:title=""/>
          </v:shape>
          <o:OLEObject Type="Embed" ProgID="Equation.DSMT4" ShapeID="_x0000_i2059" DrawAspect="Content" ObjectID="_1495010580" r:id="rId1709"/>
        </w:object>
      </w:r>
      <w:r w:rsidR="008063CB">
        <w:rPr>
          <w:rFonts w:hint="eastAsia"/>
        </w:rPr>
        <w:t>表示，其中每一个</w:t>
      </w:r>
      <w:r w:rsidR="008063CB">
        <w:rPr>
          <w:kern w:val="0"/>
          <w:position w:val="-10"/>
        </w:rPr>
        <w:object w:dxaOrig="1579" w:dyaOrig="320">
          <v:shape id="_x0000_i2060" type="#_x0000_t75" style="width:78.75pt;height:15.75pt" o:ole="">
            <v:imagedata r:id="rId1710" o:title=""/>
          </v:shape>
          <o:OLEObject Type="Embed" ProgID="Equation.DSMT4" ShapeID="_x0000_i2060" DrawAspect="Content" ObjectID="_1495010581" r:id="rId1711"/>
        </w:object>
      </w:r>
      <w:r w:rsidR="008063CB">
        <w:rPr>
          <w:rFonts w:hint="eastAsia"/>
          <w:kern w:val="0"/>
        </w:rPr>
        <w:t>被称为</w:t>
      </w:r>
      <w:r w:rsidR="008063CB" w:rsidRPr="009719AE">
        <w:rPr>
          <w:position w:val="-10"/>
        </w:rPr>
        <w:object w:dxaOrig="680" w:dyaOrig="320">
          <v:shape id="_x0000_i2061" type="#_x0000_t75" style="width:33.75pt;height:15.75pt" o:ole="">
            <v:imagedata r:id="rId1706" o:title=""/>
          </v:shape>
          <o:OLEObject Type="Embed" ProgID="Equation.DSMT4" ShapeID="_x0000_i2061" DrawAspect="Content" ObjectID="_1495010582" r:id="rId1712"/>
        </w:object>
      </w:r>
      <w:r w:rsidR="008063CB">
        <w:rPr>
          <w:rFonts w:hint="eastAsia"/>
        </w:rPr>
        <w:t>的一个入口，同时对应</w:t>
      </w:r>
      <w:r w:rsidR="008063CB" w:rsidRPr="009719AE">
        <w:rPr>
          <w:position w:val="-10"/>
        </w:rPr>
        <w:object w:dxaOrig="200" w:dyaOrig="260">
          <v:shape id="_x0000_i2062" type="#_x0000_t75" style="width:9.75pt;height:12.75pt" o:ole="">
            <v:imagedata r:id="rId1713" o:title=""/>
          </v:shape>
          <o:OLEObject Type="Embed" ProgID="Equation.DSMT4" ShapeID="_x0000_i2062" DrawAspect="Content" ObjectID="_1495010583" r:id="rId1714"/>
        </w:object>
      </w:r>
      <w:r w:rsidR="008063CB">
        <w:rPr>
          <w:rFonts w:hint="eastAsia"/>
        </w:rPr>
        <w:t>的一个顶点，入口</w:t>
      </w:r>
      <w:r w:rsidR="008063CB" w:rsidRPr="009719AE">
        <w:rPr>
          <w:position w:val="-10"/>
        </w:rPr>
        <w:object w:dxaOrig="440" w:dyaOrig="320">
          <v:shape id="_x0000_i2063" type="#_x0000_t75" style="width:21.75pt;height:15.75pt" o:ole="">
            <v:imagedata r:id="rId1715" o:title=""/>
          </v:shape>
          <o:OLEObject Type="Embed" ProgID="Equation.DSMT4" ShapeID="_x0000_i2063" DrawAspect="Content" ObjectID="_1495010584" r:id="rId1716"/>
        </w:object>
      </w:r>
      <w:r w:rsidR="008063CB">
        <w:rPr>
          <w:rFonts w:hint="eastAsia"/>
        </w:rPr>
        <w:t>对应于</w:t>
      </w:r>
      <w:r w:rsidR="008063CB" w:rsidRPr="009719AE">
        <w:rPr>
          <w:position w:val="-6"/>
        </w:rPr>
        <w:object w:dxaOrig="360" w:dyaOrig="279">
          <v:shape id="_x0000_i2064" type="#_x0000_t75" style="width:18pt;height:14.25pt" o:ole="">
            <v:imagedata r:id="rId1704" o:title=""/>
          </v:shape>
          <o:OLEObject Type="Embed" ProgID="Equation.DSMT4" ShapeID="_x0000_i2064" DrawAspect="Content" ObjectID="_1495010585" r:id="rId1717"/>
        </w:object>
      </w:r>
      <w:r w:rsidR="008063CB">
        <w:rPr>
          <w:rFonts w:hint="eastAsia"/>
        </w:rPr>
        <w:t>的根顶点。</w:t>
      </w:r>
      <w:r w:rsidR="008063CB" w:rsidRPr="009719AE">
        <w:rPr>
          <w:position w:val="-6"/>
        </w:rPr>
        <w:object w:dxaOrig="360" w:dyaOrig="279">
          <v:shape id="_x0000_i2065" type="#_x0000_t75" style="width:18pt;height:14.25pt" o:ole="">
            <v:imagedata r:id="rId1704" o:title=""/>
          </v:shape>
          <o:OLEObject Type="Embed" ProgID="Equation.DSMT4" ShapeID="_x0000_i2065" DrawAspect="Content" ObjectID="_1495010586" r:id="rId1718"/>
        </w:object>
      </w:r>
      <w:r w:rsidR="008063CB">
        <w:rPr>
          <w:rFonts w:hint="eastAsia"/>
        </w:rPr>
        <w:t>中所有</w:t>
      </w:r>
      <w:r w:rsidR="00BA73F5">
        <w:rPr>
          <w:rFonts w:hint="eastAsia"/>
        </w:rPr>
        <w:t>的</w:t>
      </w:r>
      <w:r w:rsidR="008063CB">
        <w:rPr>
          <w:rFonts w:hint="eastAsia"/>
        </w:rPr>
        <w:t>边</w:t>
      </w:r>
      <w:r w:rsidR="00BA73F5">
        <w:rPr>
          <w:rFonts w:hint="eastAsia"/>
        </w:rPr>
        <w:t>由</w:t>
      </w:r>
      <w:r w:rsidR="00BA73F5" w:rsidRPr="009719AE">
        <w:rPr>
          <w:position w:val="-10"/>
        </w:rPr>
        <w:object w:dxaOrig="680" w:dyaOrig="320">
          <v:shape id="_x0000_i2066" type="#_x0000_t75" style="width:33.75pt;height:15.75pt" o:ole="">
            <v:imagedata r:id="rId1706" o:title=""/>
          </v:shape>
          <o:OLEObject Type="Embed" ProgID="Equation.DSMT4" ShapeID="_x0000_i2066" DrawAspect="Content" ObjectID="_1495010587" r:id="rId1719"/>
        </w:object>
      </w:r>
      <w:r w:rsidR="00BA73F5">
        <w:rPr>
          <w:rFonts w:hint="eastAsia"/>
        </w:rPr>
        <w:t>中的生成边（</w:t>
      </w:r>
      <w:r w:rsidR="00BA73F5">
        <w:rPr>
          <w:rFonts w:hint="eastAsia"/>
        </w:rPr>
        <w:t>spanning edges</w:t>
      </w:r>
      <w:r w:rsidR="00BA73F5">
        <w:rPr>
          <w:rFonts w:hint="eastAsia"/>
        </w:rPr>
        <w:t>）表示，每一个入口</w:t>
      </w:r>
      <w:r w:rsidR="00BA73F5">
        <w:rPr>
          <w:kern w:val="0"/>
          <w:position w:val="-10"/>
        </w:rPr>
        <w:object w:dxaOrig="1640" w:dyaOrig="320">
          <v:shape id="_x0000_i2067" type="#_x0000_t75" style="width:81.75pt;height:15.75pt" o:ole="">
            <v:imagedata r:id="rId1720" o:title=""/>
          </v:shape>
          <o:OLEObject Type="Embed" ProgID="Equation.DSMT4" ShapeID="_x0000_i2067" DrawAspect="Content" ObjectID="_1495010588" r:id="rId1721"/>
        </w:object>
      </w:r>
      <w:r w:rsidR="00BA73F5">
        <w:rPr>
          <w:rFonts w:hint="eastAsia"/>
          <w:kern w:val="0"/>
        </w:rPr>
        <w:t>有且只有一条</w:t>
      </w:r>
      <w:proofErr w:type="gramStart"/>
      <w:r w:rsidR="00BA73F5">
        <w:rPr>
          <w:rFonts w:hint="eastAsia"/>
          <w:kern w:val="0"/>
        </w:rPr>
        <w:t>生成边</w:t>
      </w:r>
      <w:proofErr w:type="gramEnd"/>
      <w:r w:rsidR="00BA73F5">
        <w:rPr>
          <w:kern w:val="0"/>
          <w:position w:val="-10"/>
        </w:rPr>
        <w:object w:dxaOrig="1120" w:dyaOrig="320">
          <v:shape id="_x0000_i2068" type="#_x0000_t75" style="width:56.25pt;height:15.75pt" o:ole="">
            <v:imagedata r:id="rId1722" o:title=""/>
          </v:shape>
          <o:OLEObject Type="Embed" ProgID="Equation.DSMT4" ShapeID="_x0000_i2068" DrawAspect="Content" ObjectID="_1495010589" r:id="rId1723"/>
        </w:object>
      </w:r>
      <w:r w:rsidR="00BA73F5">
        <w:rPr>
          <w:rFonts w:hint="eastAsia"/>
          <w:kern w:val="0"/>
        </w:rPr>
        <w:t>，记为</w:t>
      </w:r>
      <w:r w:rsidR="00BA73F5">
        <w:rPr>
          <w:kern w:val="0"/>
          <w:position w:val="-10"/>
        </w:rPr>
        <w:object w:dxaOrig="1100" w:dyaOrig="320">
          <v:shape id="_x0000_i2069" type="#_x0000_t75" style="width:54.75pt;height:15.75pt" o:ole="">
            <v:imagedata r:id="rId1724" o:title=""/>
          </v:shape>
          <o:OLEObject Type="Embed" ProgID="Equation.DSMT4" ShapeID="_x0000_i2069" DrawAspect="Content" ObjectID="_1495010590" r:id="rId1725"/>
        </w:object>
      </w:r>
      <w:r w:rsidR="00BA73F5">
        <w:rPr>
          <w:rFonts w:hint="eastAsia"/>
          <w:kern w:val="0"/>
        </w:rPr>
        <w:t>，其中</w:t>
      </w:r>
      <w:r w:rsidR="00BA73F5">
        <w:rPr>
          <w:kern w:val="0"/>
          <w:position w:val="-10"/>
        </w:rPr>
        <w:object w:dxaOrig="499" w:dyaOrig="300">
          <v:shape id="_x0000_i2070" type="#_x0000_t75" style="width:24.75pt;height:15pt" o:ole="">
            <v:imagedata r:id="rId1726" o:title=""/>
          </v:shape>
          <o:OLEObject Type="Embed" ProgID="Equation.DSMT4" ShapeID="_x0000_i2070" DrawAspect="Content" ObjectID="_1495010591" r:id="rId1727"/>
        </w:object>
      </w:r>
      <w:r w:rsidR="00BA73F5">
        <w:rPr>
          <w:rFonts w:hint="eastAsia"/>
          <w:kern w:val="0"/>
        </w:rPr>
        <w:t>。此时称</w:t>
      </w:r>
      <w:r w:rsidR="00BA73F5">
        <w:rPr>
          <w:kern w:val="0"/>
          <w:position w:val="-10"/>
        </w:rPr>
        <w:object w:dxaOrig="480" w:dyaOrig="320">
          <v:shape id="_x0000_i2071" type="#_x0000_t75" style="width:24pt;height:15.75pt" o:ole="">
            <v:imagedata r:id="rId1728" o:title=""/>
          </v:shape>
          <o:OLEObject Type="Embed" ProgID="Equation.DSMT4" ShapeID="_x0000_i2071" DrawAspect="Content" ObjectID="_1495010592" r:id="rId1729"/>
        </w:object>
      </w:r>
      <w:r w:rsidR="00BA73F5">
        <w:rPr>
          <w:rFonts w:hint="eastAsia"/>
          <w:kern w:val="0"/>
        </w:rPr>
        <w:t>是</w:t>
      </w:r>
      <w:r w:rsidR="00BA73F5">
        <w:rPr>
          <w:kern w:val="0"/>
          <w:position w:val="-10"/>
        </w:rPr>
        <w:object w:dxaOrig="440" w:dyaOrig="320">
          <v:shape id="_x0000_i2072" type="#_x0000_t75" style="width:21.75pt;height:15.75pt" o:ole="">
            <v:imagedata r:id="rId1730" o:title=""/>
          </v:shape>
          <o:OLEObject Type="Embed" ProgID="Equation.DSMT4" ShapeID="_x0000_i2072" DrawAspect="Content" ObjectID="_1495010593" r:id="rId1731"/>
        </w:object>
      </w:r>
      <w:r w:rsidR="00BA73F5">
        <w:rPr>
          <w:rFonts w:hint="eastAsia"/>
          <w:kern w:val="0"/>
        </w:rPr>
        <w:t>在</w:t>
      </w:r>
      <w:r w:rsidR="00BA73F5">
        <w:rPr>
          <w:rFonts w:hint="eastAsia"/>
        </w:rPr>
        <w:t>生成树</w:t>
      </w:r>
      <w:r w:rsidR="00BA73F5" w:rsidRPr="009719AE">
        <w:rPr>
          <w:position w:val="-6"/>
        </w:rPr>
        <w:object w:dxaOrig="360" w:dyaOrig="279">
          <v:shape id="_x0000_i2073" type="#_x0000_t75" style="width:18pt;height:14.25pt" o:ole="">
            <v:imagedata r:id="rId1704" o:title=""/>
          </v:shape>
          <o:OLEObject Type="Embed" ProgID="Equation.DSMT4" ShapeID="_x0000_i2073" DrawAspect="Content" ObjectID="_1495010594" r:id="rId1732"/>
        </w:object>
      </w:r>
      <w:r w:rsidR="00BA73F5">
        <w:rPr>
          <w:rFonts w:hint="eastAsia"/>
        </w:rPr>
        <w:t>中的父亲。</w:t>
      </w:r>
      <w:r w:rsidR="00BA73F5" w:rsidRPr="009719AE">
        <w:rPr>
          <w:position w:val="-10"/>
        </w:rPr>
        <w:object w:dxaOrig="200" w:dyaOrig="260">
          <v:shape id="_x0000_i2074" type="#_x0000_t75" style="width:9.75pt;height:12.75pt" o:ole="">
            <v:imagedata r:id="rId1702" o:title=""/>
          </v:shape>
          <o:OLEObject Type="Embed" ProgID="Equation.DSMT4" ShapeID="_x0000_i2074" DrawAspect="Content" ObjectID="_1495010595" r:id="rId1733"/>
        </w:object>
      </w:r>
      <w:r w:rsidR="00BA73F5">
        <w:rPr>
          <w:rFonts w:hint="eastAsia"/>
        </w:rPr>
        <w:t>中其他的边均称为</w:t>
      </w:r>
      <w:r w:rsidR="00BA73F5" w:rsidRPr="009719AE">
        <w:rPr>
          <w:position w:val="-10"/>
        </w:rPr>
        <w:object w:dxaOrig="680" w:dyaOrig="320">
          <v:shape id="_x0000_i2075" type="#_x0000_t75" style="width:33.75pt;height:15.75pt" o:ole="">
            <v:imagedata r:id="rId1706" o:title=""/>
          </v:shape>
          <o:OLEObject Type="Embed" ProgID="Equation.DSMT4" ShapeID="_x0000_i2075" DrawAspect="Content" ObjectID="_1495010596" r:id="rId1734"/>
        </w:object>
      </w:r>
      <w:r w:rsidR="00BA73F5">
        <w:rPr>
          <w:rFonts w:hint="eastAsia"/>
        </w:rPr>
        <w:t>中的非生成边（</w:t>
      </w:r>
      <w:r w:rsidR="00BA73F5">
        <w:rPr>
          <w:rFonts w:hint="eastAsia"/>
        </w:rPr>
        <w:t>not spanning edges</w:t>
      </w:r>
      <w:r w:rsidR="00BA73F5">
        <w:rPr>
          <w:rFonts w:hint="eastAsia"/>
        </w:rPr>
        <w:t>），与入口</w:t>
      </w:r>
      <w:r w:rsidR="00BA73F5">
        <w:rPr>
          <w:kern w:val="0"/>
          <w:position w:val="-10"/>
        </w:rPr>
        <w:object w:dxaOrig="440" w:dyaOrig="320">
          <v:shape id="_x0000_i2076" type="#_x0000_t75" style="width:21.75pt;height:15.75pt" o:ole="">
            <v:imagedata r:id="rId1730" o:title=""/>
          </v:shape>
          <o:OLEObject Type="Embed" ProgID="Equation.DSMT4" ShapeID="_x0000_i2076" DrawAspect="Content" ObjectID="_1495010597" r:id="rId1735"/>
        </w:object>
      </w:r>
      <w:r w:rsidR="00BA73F5">
        <w:rPr>
          <w:rFonts w:hint="eastAsia"/>
          <w:kern w:val="0"/>
        </w:rPr>
        <w:t>相关的非</w:t>
      </w:r>
      <w:proofErr w:type="gramStart"/>
      <w:r w:rsidR="00BA73F5">
        <w:rPr>
          <w:rFonts w:hint="eastAsia"/>
          <w:kern w:val="0"/>
        </w:rPr>
        <w:t>生成边</w:t>
      </w:r>
      <w:proofErr w:type="gramEnd"/>
      <w:r w:rsidR="00BA73F5">
        <w:rPr>
          <w:rFonts w:hint="eastAsia"/>
          <w:kern w:val="0"/>
        </w:rPr>
        <w:t>的集合记为</w:t>
      </w:r>
      <w:r w:rsidR="00BA73F5">
        <w:rPr>
          <w:kern w:val="0"/>
          <w:position w:val="-10"/>
        </w:rPr>
        <w:object w:dxaOrig="1280" w:dyaOrig="320">
          <v:shape id="_x0000_i2077" type="#_x0000_t75" style="width:63.75pt;height:15.75pt" o:ole="">
            <v:imagedata r:id="rId1736" o:title=""/>
          </v:shape>
          <o:OLEObject Type="Embed" ProgID="Equation.DSMT4" ShapeID="_x0000_i2077" DrawAspect="Content" ObjectID="_1495010598" r:id="rId1737"/>
        </w:object>
      </w:r>
      <w:r w:rsidR="00BA73F5">
        <w:rPr>
          <w:rFonts w:hint="eastAsia"/>
          <w:kern w:val="0"/>
        </w:rPr>
        <w:t>。也就是说，</w:t>
      </w:r>
      <w:r w:rsidR="00BA73F5">
        <w:rPr>
          <w:kern w:val="0"/>
          <w:position w:val="-10"/>
        </w:rPr>
        <w:object w:dxaOrig="1100" w:dyaOrig="320">
          <v:shape id="_x0000_i2078" type="#_x0000_t75" style="width:54.75pt;height:15.75pt" o:ole="">
            <v:imagedata r:id="rId1724" o:title=""/>
          </v:shape>
          <o:OLEObject Type="Embed" ProgID="Equation.DSMT4" ShapeID="_x0000_i2078" DrawAspect="Content" ObjectID="_1495010599" r:id="rId1738"/>
        </w:object>
      </w:r>
      <w:r w:rsidR="00BA73F5">
        <w:rPr>
          <w:rFonts w:hint="eastAsia"/>
          <w:kern w:val="0"/>
        </w:rPr>
        <w:t>中存放的是与</w:t>
      </w:r>
      <w:r w:rsidR="00BA73F5">
        <w:rPr>
          <w:rFonts w:hint="eastAsia"/>
        </w:rPr>
        <w:t>入口</w:t>
      </w:r>
      <w:r w:rsidR="00BA73F5">
        <w:rPr>
          <w:kern w:val="0"/>
          <w:position w:val="-10"/>
        </w:rPr>
        <w:object w:dxaOrig="440" w:dyaOrig="320">
          <v:shape id="_x0000_i2079" type="#_x0000_t75" style="width:21.75pt;height:15.75pt" o:ole="">
            <v:imagedata r:id="rId1730" o:title=""/>
          </v:shape>
          <o:OLEObject Type="Embed" ProgID="Equation.DSMT4" ShapeID="_x0000_i2079" DrawAspect="Content" ObjectID="_1495010600" r:id="rId1739"/>
        </w:object>
      </w:r>
      <w:r w:rsidR="00BA73F5">
        <w:rPr>
          <w:rFonts w:hint="eastAsia"/>
          <w:kern w:val="0"/>
        </w:rPr>
        <w:t>相关的</w:t>
      </w:r>
      <w:r w:rsidR="00BA73F5">
        <w:rPr>
          <w:rFonts w:hint="eastAsia"/>
        </w:rPr>
        <w:t>生成树</w:t>
      </w:r>
      <w:r w:rsidR="00BA73F5" w:rsidRPr="009719AE">
        <w:rPr>
          <w:position w:val="-6"/>
        </w:rPr>
        <w:object w:dxaOrig="360" w:dyaOrig="279">
          <v:shape id="_x0000_i2080" type="#_x0000_t75" style="width:18pt;height:14.25pt" o:ole="">
            <v:imagedata r:id="rId1704" o:title=""/>
          </v:shape>
          <o:OLEObject Type="Embed" ProgID="Equation.DSMT4" ShapeID="_x0000_i2080" DrawAspect="Content" ObjectID="_1495010601" r:id="rId1740"/>
        </w:object>
      </w:r>
      <w:r w:rsidR="00BA73F5">
        <w:rPr>
          <w:rFonts w:hint="eastAsia"/>
        </w:rPr>
        <w:t>中的边，</w:t>
      </w:r>
      <w:r w:rsidR="00BA73F5">
        <w:rPr>
          <w:kern w:val="0"/>
          <w:position w:val="-10"/>
        </w:rPr>
        <w:object w:dxaOrig="1280" w:dyaOrig="320">
          <v:shape id="_x0000_i2081" type="#_x0000_t75" style="width:63.75pt;height:15.75pt" o:ole="">
            <v:imagedata r:id="rId1736" o:title=""/>
          </v:shape>
          <o:OLEObject Type="Embed" ProgID="Equation.DSMT4" ShapeID="_x0000_i2081" DrawAspect="Content" ObjectID="_1495010602" r:id="rId1741"/>
        </w:object>
      </w:r>
      <w:r w:rsidR="00BA73F5">
        <w:rPr>
          <w:rFonts w:hint="eastAsia"/>
          <w:kern w:val="0"/>
        </w:rPr>
        <w:t>中存放的是与</w:t>
      </w:r>
      <w:r w:rsidR="00BA73F5">
        <w:rPr>
          <w:rFonts w:hint="eastAsia"/>
        </w:rPr>
        <w:t>入口</w:t>
      </w:r>
      <w:r w:rsidR="00BA73F5">
        <w:rPr>
          <w:kern w:val="0"/>
          <w:position w:val="-10"/>
        </w:rPr>
        <w:object w:dxaOrig="440" w:dyaOrig="320">
          <v:shape id="_x0000_i2082" type="#_x0000_t75" style="width:21.75pt;height:15.75pt" o:ole="">
            <v:imagedata r:id="rId1730" o:title=""/>
          </v:shape>
          <o:OLEObject Type="Embed" ProgID="Equation.DSMT4" ShapeID="_x0000_i2082" DrawAspect="Content" ObjectID="_1495010603" r:id="rId1742"/>
        </w:object>
      </w:r>
      <w:r w:rsidR="00BA73F5">
        <w:rPr>
          <w:rFonts w:hint="eastAsia"/>
          <w:kern w:val="0"/>
        </w:rPr>
        <w:t>相关的</w:t>
      </w:r>
      <w:r w:rsidR="00BA73F5" w:rsidRPr="00BA73F5">
        <w:rPr>
          <w:position w:val="-8"/>
        </w:rPr>
        <w:object w:dxaOrig="840" w:dyaOrig="300">
          <v:shape id="_x0000_i2083" type="#_x0000_t75" style="width:42pt;height:15pt" o:ole="">
            <v:imagedata r:id="rId1743" o:title=""/>
          </v:shape>
          <o:OLEObject Type="Embed" ProgID="Equation.DSMT4" ShapeID="_x0000_i2083" DrawAspect="Content" ObjectID="_1495010604" r:id="rId1744"/>
        </w:object>
      </w:r>
      <w:r w:rsidR="00BA73F5">
        <w:rPr>
          <w:rFonts w:hint="eastAsia"/>
        </w:rPr>
        <w:t>中的边。</w:t>
      </w:r>
    </w:p>
    <w:tbl>
      <w:tblPr>
        <w:tblStyle w:val="aa"/>
        <w:tblpPr w:leftFromText="180" w:rightFromText="180" w:vertAnchor="text" w:horzAnchor="margin" w:tblpXSpec="right" w:tblpY="132"/>
        <w:tblW w:w="0" w:type="auto"/>
        <w:tblLook w:val="04A0" w:firstRow="1" w:lastRow="0" w:firstColumn="1" w:lastColumn="0" w:noHBand="0" w:noVBand="1"/>
      </w:tblPr>
      <w:tblGrid>
        <w:gridCol w:w="1526"/>
        <w:gridCol w:w="1559"/>
        <w:gridCol w:w="1559"/>
      </w:tblGrid>
      <w:tr w:rsidR="007772EB" w:rsidTr="007772EB">
        <w:tc>
          <w:tcPr>
            <w:tcW w:w="1526" w:type="dxa"/>
          </w:tcPr>
          <w:p w:rsidR="007772EB" w:rsidRPr="00E30807" w:rsidRDefault="007772EB" w:rsidP="007772EB">
            <w:pPr>
              <w:jc w:val="center"/>
            </w:pPr>
            <w:r w:rsidRPr="00C34B91">
              <w:rPr>
                <w:position w:val="-10"/>
              </w:rPr>
              <w:object w:dxaOrig="620" w:dyaOrig="320">
                <v:shape id="_x0000_i2084" type="#_x0000_t75" style="width:30.75pt;height:15.75pt" o:ole="">
                  <v:imagedata r:id="rId1745" o:title=""/>
                </v:shape>
                <o:OLEObject Type="Embed" ProgID="Equation.DSMT4" ShapeID="_x0000_i2084" DrawAspect="Content" ObjectID="_1495010605" r:id="rId1746"/>
              </w:object>
            </w:r>
          </w:p>
        </w:tc>
        <w:tc>
          <w:tcPr>
            <w:tcW w:w="1559" w:type="dxa"/>
          </w:tcPr>
          <w:p w:rsidR="007772EB" w:rsidRDefault="007772EB" w:rsidP="007772EB">
            <w:pPr>
              <w:jc w:val="center"/>
            </w:pPr>
            <w:r w:rsidRPr="00C34B91">
              <w:rPr>
                <w:position w:val="-10"/>
              </w:rPr>
              <w:object w:dxaOrig="700" w:dyaOrig="320">
                <v:shape id="_x0000_i2085" type="#_x0000_t75" style="width:35.25pt;height:15.75pt" o:ole="">
                  <v:imagedata r:id="rId1747" o:title=""/>
                </v:shape>
                <o:OLEObject Type="Embed" ProgID="Equation.DSMT4" ShapeID="_x0000_i2085" DrawAspect="Content" ObjectID="_1495010606" r:id="rId1748"/>
              </w:object>
            </w:r>
          </w:p>
        </w:tc>
        <w:tc>
          <w:tcPr>
            <w:tcW w:w="1559" w:type="dxa"/>
          </w:tcPr>
          <w:p w:rsidR="007772EB" w:rsidRDefault="007772EB" w:rsidP="007772EB">
            <w:pPr>
              <w:jc w:val="center"/>
            </w:pPr>
            <w:r w:rsidRPr="00C34B91">
              <w:rPr>
                <w:position w:val="-10"/>
              </w:rPr>
              <w:object w:dxaOrig="859" w:dyaOrig="320">
                <v:shape id="_x0000_i2086" type="#_x0000_t75" style="width:42.75pt;height:15.75pt" o:ole="">
                  <v:imagedata r:id="rId1749" o:title=""/>
                </v:shape>
                <o:OLEObject Type="Embed" ProgID="Equation.DSMT4" ShapeID="_x0000_i2086" DrawAspect="Content" ObjectID="_1495010607" r:id="rId1750"/>
              </w:object>
            </w:r>
          </w:p>
        </w:tc>
      </w:tr>
      <w:tr w:rsidR="007772EB" w:rsidTr="007772EB">
        <w:tc>
          <w:tcPr>
            <w:tcW w:w="1526" w:type="dxa"/>
          </w:tcPr>
          <w:p w:rsidR="007772EB" w:rsidRDefault="007772EB" w:rsidP="007772EB">
            <w:pPr>
              <w:jc w:val="center"/>
            </w:pPr>
            <w:r>
              <w:rPr>
                <w:rFonts w:hint="eastAsia"/>
              </w:rPr>
              <w:t>S[1](u</w:t>
            </w:r>
            <w:r w:rsidRPr="00E30807">
              <w:rPr>
                <w:rFonts w:hint="eastAsia"/>
                <w:vertAlign w:val="subscript"/>
              </w:rPr>
              <w:t>1</w:t>
            </w:r>
            <w:r>
              <w:rPr>
                <w:rFonts w:hint="eastAsia"/>
              </w:rPr>
              <w:t>)</w:t>
            </w:r>
          </w:p>
        </w:tc>
        <w:tc>
          <w:tcPr>
            <w:tcW w:w="1559" w:type="dxa"/>
          </w:tcPr>
          <w:p w:rsidR="007772EB" w:rsidRDefault="007772EB" w:rsidP="007772EB">
            <w:pPr>
              <w:jc w:val="center"/>
            </w:pPr>
            <w:r>
              <w:rPr>
                <w:rFonts w:hint="eastAsia"/>
              </w:rPr>
              <w:t>NULL</w:t>
            </w:r>
          </w:p>
        </w:tc>
        <w:tc>
          <w:tcPr>
            <w:tcW w:w="1559" w:type="dxa"/>
          </w:tcPr>
          <w:p w:rsidR="007772EB" w:rsidRPr="00C34B91" w:rsidRDefault="007772EB" w:rsidP="007772EB">
            <w:pPr>
              <w:jc w:val="center"/>
              <w:rPr>
                <w:rFonts w:cs="Times New Roman"/>
              </w:rPr>
            </w:pPr>
            <w:r w:rsidRPr="00C34B91">
              <w:rPr>
                <w:rFonts w:cs="Times New Roman"/>
              </w:rPr>
              <w:t>Φ</w:t>
            </w:r>
          </w:p>
        </w:tc>
      </w:tr>
      <w:tr w:rsidR="007772EB" w:rsidTr="007772EB">
        <w:tc>
          <w:tcPr>
            <w:tcW w:w="1526" w:type="dxa"/>
          </w:tcPr>
          <w:p w:rsidR="007772EB" w:rsidRDefault="007772EB" w:rsidP="007772EB">
            <w:pPr>
              <w:jc w:val="center"/>
            </w:pPr>
            <w:r>
              <w:rPr>
                <w:rFonts w:hint="eastAsia"/>
              </w:rPr>
              <w:t>S[2](u</w:t>
            </w:r>
            <w:r>
              <w:rPr>
                <w:rFonts w:hint="eastAsia"/>
                <w:vertAlign w:val="subscript"/>
              </w:rPr>
              <w:t>2</w:t>
            </w:r>
            <w:r>
              <w:rPr>
                <w:rFonts w:hint="eastAsia"/>
              </w:rPr>
              <w:t>)</w:t>
            </w:r>
          </w:p>
        </w:tc>
        <w:tc>
          <w:tcPr>
            <w:tcW w:w="1559" w:type="dxa"/>
          </w:tcPr>
          <w:p w:rsidR="007772EB" w:rsidRDefault="007772EB" w:rsidP="007772EB">
            <w:pPr>
              <w:jc w:val="center"/>
            </w:pPr>
            <w:r>
              <w:rPr>
                <w:rFonts w:hint="eastAsia"/>
              </w:rPr>
              <w:t>(S[2],S[1])</w:t>
            </w:r>
          </w:p>
        </w:tc>
        <w:tc>
          <w:tcPr>
            <w:tcW w:w="1559" w:type="dxa"/>
          </w:tcPr>
          <w:p w:rsidR="007772EB" w:rsidRPr="00C34B91" w:rsidRDefault="007772EB" w:rsidP="007772EB">
            <w:pPr>
              <w:jc w:val="center"/>
              <w:rPr>
                <w:rFonts w:cs="Times New Roman"/>
              </w:rPr>
            </w:pPr>
            <w:r w:rsidRPr="00C34B91">
              <w:rPr>
                <w:rFonts w:cs="Times New Roman"/>
              </w:rPr>
              <w:t>Φ</w:t>
            </w:r>
          </w:p>
        </w:tc>
      </w:tr>
      <w:tr w:rsidR="007772EB" w:rsidTr="007772EB">
        <w:tc>
          <w:tcPr>
            <w:tcW w:w="1526" w:type="dxa"/>
          </w:tcPr>
          <w:p w:rsidR="007772EB" w:rsidRDefault="007772EB" w:rsidP="007772EB">
            <w:pPr>
              <w:jc w:val="center"/>
            </w:pPr>
            <w:r>
              <w:rPr>
                <w:rFonts w:hint="eastAsia"/>
              </w:rPr>
              <w:t>S[3](u</w:t>
            </w:r>
            <w:r>
              <w:rPr>
                <w:rFonts w:hint="eastAsia"/>
                <w:vertAlign w:val="subscript"/>
              </w:rPr>
              <w:t>3</w:t>
            </w:r>
            <w:r>
              <w:rPr>
                <w:rFonts w:hint="eastAsia"/>
              </w:rPr>
              <w:t>)</w:t>
            </w:r>
          </w:p>
        </w:tc>
        <w:tc>
          <w:tcPr>
            <w:tcW w:w="1559" w:type="dxa"/>
          </w:tcPr>
          <w:p w:rsidR="007772EB" w:rsidRDefault="007772EB" w:rsidP="007772EB">
            <w:pPr>
              <w:jc w:val="center"/>
            </w:pPr>
            <w:r>
              <w:rPr>
                <w:rFonts w:hint="eastAsia"/>
              </w:rPr>
              <w:t>(S[3],S[1])</w:t>
            </w:r>
          </w:p>
        </w:tc>
        <w:tc>
          <w:tcPr>
            <w:tcW w:w="1559" w:type="dxa"/>
          </w:tcPr>
          <w:p w:rsidR="007772EB" w:rsidRDefault="007772EB" w:rsidP="007772EB">
            <w:pPr>
              <w:jc w:val="center"/>
            </w:pPr>
            <w:r>
              <w:rPr>
                <w:rFonts w:hint="eastAsia"/>
              </w:rPr>
              <w:t>(S[3],S[2])</w:t>
            </w:r>
          </w:p>
        </w:tc>
      </w:tr>
      <w:tr w:rsidR="007772EB" w:rsidTr="007772EB">
        <w:tc>
          <w:tcPr>
            <w:tcW w:w="1526" w:type="dxa"/>
          </w:tcPr>
          <w:p w:rsidR="007772EB" w:rsidRDefault="007772EB" w:rsidP="007772EB">
            <w:pPr>
              <w:jc w:val="center"/>
            </w:pPr>
            <w:r>
              <w:rPr>
                <w:rFonts w:hint="eastAsia"/>
              </w:rPr>
              <w:t>S[4](u</w:t>
            </w:r>
            <w:r>
              <w:rPr>
                <w:rFonts w:hint="eastAsia"/>
                <w:vertAlign w:val="subscript"/>
              </w:rPr>
              <w:t>4</w:t>
            </w:r>
            <w:r>
              <w:rPr>
                <w:rFonts w:hint="eastAsia"/>
              </w:rPr>
              <w:t>)</w:t>
            </w:r>
          </w:p>
        </w:tc>
        <w:tc>
          <w:tcPr>
            <w:tcW w:w="1559" w:type="dxa"/>
          </w:tcPr>
          <w:p w:rsidR="007772EB" w:rsidRDefault="007772EB" w:rsidP="007772EB">
            <w:pPr>
              <w:jc w:val="center"/>
            </w:pPr>
            <w:r>
              <w:rPr>
                <w:rFonts w:hint="eastAsia"/>
              </w:rPr>
              <w:t>(S[4],S[1])</w:t>
            </w:r>
          </w:p>
        </w:tc>
        <w:tc>
          <w:tcPr>
            <w:tcW w:w="1559" w:type="dxa"/>
          </w:tcPr>
          <w:p w:rsidR="007772EB" w:rsidRDefault="007772EB" w:rsidP="007772EB">
            <w:pPr>
              <w:jc w:val="center"/>
            </w:pPr>
            <w:r>
              <w:rPr>
                <w:rFonts w:hint="eastAsia"/>
              </w:rPr>
              <w:t>(S[4],S[3])</w:t>
            </w:r>
          </w:p>
        </w:tc>
      </w:tr>
    </w:tbl>
    <w:p w:rsidR="007772EB" w:rsidRDefault="007772EB" w:rsidP="007772EB">
      <w:pPr>
        <w:ind w:firstLineChars="50" w:firstLine="120"/>
      </w:pPr>
      <w:r>
        <w:object w:dxaOrig="2955" w:dyaOrig="2385">
          <v:shape id="_x0000_i2087" type="#_x0000_t75" style="width:147.75pt;height:119.25pt" o:ole="">
            <v:imagedata r:id="rId1751" o:title=""/>
          </v:shape>
          <o:OLEObject Type="Embed" ProgID="Visio.Drawing.15" ShapeID="_x0000_i2087" DrawAspect="Content" ObjectID="_1495010608" r:id="rId1752"/>
        </w:object>
      </w:r>
    </w:p>
    <w:p w:rsidR="00C34B91" w:rsidRPr="007772EB" w:rsidRDefault="002624D9" w:rsidP="007772EB">
      <w:r>
        <w:rPr>
          <w:noProof/>
        </w:rPr>
        <mc:AlternateContent>
          <mc:Choice Requires="wps">
            <w:drawing>
              <wp:anchor distT="0" distB="0" distL="114300" distR="114300" simplePos="0" relativeHeight="251661312" behindDoc="0" locked="0" layoutInCell="1" allowOverlap="1" wp14:anchorId="6CEF57D6" wp14:editId="35098FB9">
                <wp:simplePos x="0" y="0"/>
                <wp:positionH relativeFrom="column">
                  <wp:posOffset>3400425</wp:posOffset>
                </wp:positionH>
                <wp:positionV relativeFrom="paragraph">
                  <wp:posOffset>24765</wp:posOffset>
                </wp:positionV>
                <wp:extent cx="1076325" cy="4191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076325" cy="419100"/>
                        </a:xfrm>
                        <a:prstGeom prst="rect">
                          <a:avLst/>
                        </a:prstGeom>
                        <a:noFill/>
                        <a:ln>
                          <a:noFill/>
                        </a:ln>
                        <a:effectLst/>
                      </wps:spPr>
                      <wps:txbx>
                        <w:txbxContent>
                          <w:p w:rsidR="00483BEA" w:rsidRPr="00F40970" w:rsidRDefault="00483BEA" w:rsidP="00F40970">
                            <w:pPr>
                              <w:jc w:val="center"/>
                              <w:rPr>
                                <w:outline/>
                                <w:color w:val="4F81BD"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r>
                              <w:rPr>
                                <w:rFonts w:hint="eastAsia"/>
                                <w:color w:val="000000" w:themeColor="text1"/>
                                <w:sz w:val="21"/>
                                <w:szCs w:val="21"/>
                                <w14:textOutline w14:w="17780" w14:cap="flat" w14:cmpd="sng" w14:algn="ctr">
                                  <w14:noFill/>
                                  <w14:prstDash w14:val="solid"/>
                                  <w14:miter w14:lim="0"/>
                                </w14:textOutline>
                              </w:rPr>
                              <w:t>(</w:t>
                            </w:r>
                            <w:r w:rsidRPr="002624D9">
                              <w:rPr>
                                <w:rFonts w:hint="eastAsia"/>
                                <w:color w:val="000000" w:themeColor="text1"/>
                                <w:sz w:val="21"/>
                                <w:szCs w:val="21"/>
                                <w14:textOutline w14:w="17780" w14:cap="flat" w14:cmpd="sng" w14:algn="ctr">
                                  <w14:noFill/>
                                  <w14:prstDash w14:val="solid"/>
                                  <w14:miter w14:lim="0"/>
                                </w14:textOutline>
                              </w:rPr>
                              <w:t>b</w:t>
                            </w:r>
                            <w:r>
                              <w:rPr>
                                <w:rFonts w:hint="eastAsia"/>
                                <w:color w:val="000000" w:themeColor="text1"/>
                                <w:sz w:val="21"/>
                                <w:szCs w:val="21"/>
                                <w14:textOutline w14:w="17780" w14:cap="flat" w14:cmpd="sng" w14:algn="ctr">
                                  <w14:noFill/>
                                  <w14:prstDash w14:val="solid"/>
                                  <w14:miter w14:lim="0"/>
                                </w14:textOutline>
                              </w:rPr>
                              <w:t>)</w:t>
                            </w:r>
                            <w:r>
                              <w:rPr>
                                <w:rFonts w:hint="eastAsia"/>
                                <w:outline/>
                                <w:color w:val="4F81BD"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（（））请在此放置您的文字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67.75pt;margin-top:1.95pt;width:84.7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" filled="f" stroked="f">
                <v:textbox>
                  <w:txbxContent>
                    <w:p w:rsidR="00483BEA" w:rsidRPr="00F40970" w:rsidRDefault="00483BEA" w:rsidP="00F40970">
                      <w:pPr>
                        <w:jc w:val="center"/>
                        <w:rPr>
                          <w:outline/>
                          <w:color w:val="4F81BD"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r>
                        <w:rPr>
                          <w:rFonts w:hint="eastAsia"/>
                          <w:color w:val="000000" w:themeColor="text1"/>
                          <w:sz w:val="21"/>
                          <w:szCs w:val="21"/>
                          <w14:textOutline w14:w="17780" w14:cap="flat" w14:cmpd="sng" w14:algn="ctr">
                            <w14:noFill/>
                            <w14:prstDash w14:val="solid"/>
                            <w14:miter w14:lim="0"/>
                          </w14:textOutline>
                        </w:rPr>
                        <w:t>(</w:t>
                      </w:r>
                      <w:r w:rsidRPr="002624D9">
                        <w:rPr>
                          <w:rFonts w:hint="eastAsia"/>
                          <w:color w:val="000000" w:themeColor="text1"/>
                          <w:sz w:val="21"/>
                          <w:szCs w:val="21"/>
                          <w14:textOutline w14:w="17780" w14:cap="flat" w14:cmpd="sng" w14:algn="ctr">
                            <w14:noFill/>
                            <w14:prstDash w14:val="solid"/>
                            <w14:miter w14:lim="0"/>
                          </w14:textOutline>
                        </w:rPr>
                        <w:t>b</w:t>
                      </w:r>
                      <w:r>
                        <w:rPr>
                          <w:rFonts w:hint="eastAsia"/>
                          <w:color w:val="000000" w:themeColor="text1"/>
                          <w:sz w:val="21"/>
                          <w:szCs w:val="21"/>
                          <w14:textOutline w14:w="17780" w14:cap="flat" w14:cmpd="sng" w14:algn="ctr">
                            <w14:noFill/>
                            <w14:prstDash w14:val="solid"/>
                            <w14:miter w14:lim="0"/>
                          </w14:textOutline>
                        </w:rPr>
                        <w:t>)</w:t>
                      </w:r>
                      <w:r>
                        <w:rPr>
                          <w:rFonts w:hint="eastAsia"/>
                          <w:outline/>
                          <w:color w:val="4F81BD"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（（））请在此放置您的文字</w:t>
                      </w:r>
                    </w:p>
                  </w:txbxContent>
                </v:textbox>
              </v:shape>
            </w:pict>
          </mc:Fallback>
        </mc:AlternateContent>
      </w:r>
      <w:r w:rsidR="00C34B91">
        <w:rPr>
          <w:rFonts w:hint="eastAsia"/>
        </w:rPr>
        <w:t xml:space="preserve"> </w:t>
      </w:r>
      <w:r w:rsidR="00E30807">
        <w:rPr>
          <w:rFonts w:hint="eastAsia"/>
        </w:rPr>
        <w:t xml:space="preserve">  </w:t>
      </w:r>
      <w:r w:rsidR="00C34B91">
        <w:rPr>
          <w:rFonts w:hint="eastAsia"/>
        </w:rPr>
        <w:t xml:space="preserve">   </w:t>
      </w:r>
      <w:r w:rsidR="007772EB">
        <w:rPr>
          <w:rFonts w:hint="eastAsia"/>
        </w:rPr>
        <w:t xml:space="preserve"> </w:t>
      </w:r>
      <w:r w:rsidR="007772EB">
        <w:rPr>
          <w:rFonts w:hint="eastAsia"/>
          <w:sz w:val="21"/>
          <w:szCs w:val="21"/>
        </w:rPr>
        <w:t>(a)</w:t>
      </w:r>
      <w:r w:rsidR="007772EB" w:rsidRPr="007772EB">
        <w:rPr>
          <w:position w:val="-10"/>
          <w:sz w:val="21"/>
          <w:szCs w:val="21"/>
        </w:rPr>
        <w:object w:dxaOrig="740" w:dyaOrig="320">
          <v:shape id="_x0000_i2088" type="#_x0000_t75" style="width:36.75pt;height:15.75pt" o:ole="">
            <v:imagedata r:id="rId1753" o:title=""/>
          </v:shape>
          <o:OLEObject Type="Embed" ProgID="Equation.DSMT4" ShapeID="_x0000_i2088" DrawAspect="Content" ObjectID="_1495010609" r:id="rId1754"/>
        </w:object>
      </w:r>
      <w:r w:rsidR="007772EB">
        <w:rPr>
          <w:rFonts w:hint="eastAsia"/>
          <w:sz w:val="21"/>
          <w:szCs w:val="21"/>
        </w:rPr>
        <w:t xml:space="preserve">                                    </w:t>
      </w:r>
      <w:r w:rsidR="00C34B91">
        <w:rPr>
          <w:rFonts w:hint="eastAsia"/>
          <w:sz w:val="21"/>
          <w:szCs w:val="21"/>
        </w:rPr>
        <w:t xml:space="preserve">                  </w:t>
      </w:r>
      <w:r w:rsidR="00C34B91" w:rsidRPr="00C34B91">
        <w:rPr>
          <w:rFonts w:hint="eastAsia"/>
          <w:sz w:val="21"/>
          <w:szCs w:val="21"/>
        </w:rPr>
        <w:t xml:space="preserve">       </w:t>
      </w:r>
      <w:r w:rsidR="00C34B91">
        <w:rPr>
          <w:rFonts w:hint="eastAsia"/>
          <w:sz w:val="21"/>
          <w:szCs w:val="21"/>
        </w:rPr>
        <w:t xml:space="preserve">  </w:t>
      </w:r>
      <w:r w:rsidR="00C34B91" w:rsidRPr="00C34B91">
        <w:rPr>
          <w:rFonts w:hint="eastAsia"/>
          <w:sz w:val="21"/>
          <w:szCs w:val="21"/>
        </w:rPr>
        <w:t xml:space="preserve">                       </w:t>
      </w:r>
    </w:p>
    <w:p w:rsidR="00E30807" w:rsidRPr="00C34B91" w:rsidRDefault="00C34B91" w:rsidP="00592E0A">
      <w:pPr>
        <w:spacing w:line="240" w:lineRule="auto"/>
        <w:jc w:val="center"/>
        <w:rPr>
          <w:sz w:val="21"/>
          <w:szCs w:val="21"/>
        </w:rPr>
      </w:pPr>
      <w:r w:rsidRPr="00C34B91">
        <w:rPr>
          <w:rFonts w:hint="eastAsia"/>
          <w:sz w:val="21"/>
          <w:szCs w:val="21"/>
        </w:rPr>
        <w:t>图</w:t>
      </w:r>
      <w:r w:rsidRPr="00C34B91">
        <w:rPr>
          <w:rFonts w:hint="eastAsia"/>
          <w:sz w:val="21"/>
          <w:szCs w:val="21"/>
        </w:rPr>
        <w:t>3.12QI-Sequence</w:t>
      </w:r>
      <w:r w:rsidRPr="00C34B91">
        <w:rPr>
          <w:rFonts w:hint="eastAsia"/>
          <w:sz w:val="21"/>
          <w:szCs w:val="21"/>
        </w:rPr>
        <w:t>的实例</w:t>
      </w:r>
    </w:p>
    <w:p w:rsidR="00C34B91" w:rsidRDefault="00C34B91" w:rsidP="00592E0A">
      <w:pPr>
        <w:spacing w:line="240" w:lineRule="auto"/>
        <w:jc w:val="center"/>
        <w:rPr>
          <w:sz w:val="21"/>
          <w:szCs w:val="21"/>
        </w:rPr>
      </w:pPr>
      <w:r w:rsidRPr="00C34B91">
        <w:rPr>
          <w:rFonts w:hint="eastAsia"/>
          <w:sz w:val="21"/>
          <w:szCs w:val="21"/>
        </w:rPr>
        <w:t>Fig</w:t>
      </w:r>
      <w:r w:rsidR="00BF158D">
        <w:rPr>
          <w:rFonts w:hint="eastAsia"/>
          <w:sz w:val="21"/>
          <w:szCs w:val="21"/>
        </w:rPr>
        <w:t>.</w:t>
      </w:r>
      <w:r w:rsidRPr="00C34B91">
        <w:rPr>
          <w:rFonts w:hint="eastAsia"/>
          <w:sz w:val="21"/>
          <w:szCs w:val="21"/>
        </w:rPr>
        <w:t>3.12 The instance of QI-Sequence</w:t>
      </w:r>
    </w:p>
    <w:p w:rsidR="00C34B91" w:rsidRPr="007772EB" w:rsidRDefault="007772EB" w:rsidP="00C124C0">
      <w:pPr>
        <w:spacing w:line="440" w:lineRule="exact"/>
        <w:ind w:firstLine="420"/>
      </w:pPr>
      <w:r>
        <w:rPr>
          <w:rFonts w:hint="eastAsia"/>
        </w:rPr>
        <w:t>图</w:t>
      </w:r>
      <w:r>
        <w:rPr>
          <w:rFonts w:hint="eastAsia"/>
        </w:rPr>
        <w:t>3.12</w:t>
      </w:r>
      <w:r>
        <w:rPr>
          <w:rFonts w:hint="eastAsia"/>
        </w:rPr>
        <w:t>为图</w:t>
      </w:r>
      <w:r>
        <w:rPr>
          <w:rFonts w:hint="eastAsia"/>
        </w:rPr>
        <w:t>3.9(b)</w:t>
      </w:r>
      <w:r>
        <w:rPr>
          <w:rFonts w:hint="eastAsia"/>
        </w:rPr>
        <w:t>中查询图</w:t>
      </w:r>
      <w:r w:rsidRPr="00116ABD">
        <w:rPr>
          <w:position w:val="-10"/>
        </w:rPr>
        <w:object w:dxaOrig="200" w:dyaOrig="260">
          <v:shape id="_x0000_i2089" type="#_x0000_t75" style="width:9.75pt;height:12.75pt" o:ole="">
            <v:imagedata r:id="rId1755" o:title=""/>
          </v:shape>
          <o:OLEObject Type="Embed" ProgID="Equation.DSMT4" ShapeID="_x0000_i2089" DrawAspect="Content" ObjectID="_1495010610" r:id="rId1756"/>
        </w:object>
      </w:r>
      <w:r>
        <w:rPr>
          <w:rFonts w:hint="eastAsia"/>
        </w:rPr>
        <w:t>的</w:t>
      </w:r>
      <w:r>
        <w:rPr>
          <w:rFonts w:hint="eastAsia"/>
        </w:rPr>
        <w:t>3.9(</w:t>
      </w:r>
      <w:r w:rsidR="0024763A">
        <w:t>d</w:t>
      </w:r>
      <w:r>
        <w:rPr>
          <w:rFonts w:hint="eastAsia"/>
        </w:rPr>
        <w:t>)</w:t>
      </w:r>
      <w:r>
        <w:rPr>
          <w:rFonts w:hint="eastAsia"/>
        </w:rPr>
        <w:t>中的生成树</w:t>
      </w:r>
      <w:r w:rsidRPr="009719AE">
        <w:rPr>
          <w:position w:val="-6"/>
        </w:rPr>
        <w:object w:dxaOrig="420" w:dyaOrig="279">
          <v:shape id="_x0000_i2090" type="#_x0000_t75" style="width:21pt;height:14.25pt" o:ole="">
            <v:imagedata r:id="rId1757" o:title=""/>
          </v:shape>
          <o:OLEObject Type="Embed" ProgID="Equation.DSMT4" ShapeID="_x0000_i2090" DrawAspect="Content" ObjectID="_1495010611" r:id="rId1758"/>
        </w:object>
      </w:r>
      <w:r>
        <w:rPr>
          <w:rFonts w:hint="eastAsia"/>
        </w:rPr>
        <w:t>所对应的</w:t>
      </w:r>
      <w:r>
        <w:rPr>
          <w:rFonts w:hint="eastAsia"/>
        </w:rPr>
        <w:t>QI-Sequence</w:t>
      </w:r>
      <w:r>
        <w:rPr>
          <w:rFonts w:hint="eastAsia"/>
        </w:rPr>
        <w:t>。图</w:t>
      </w:r>
      <w:r>
        <w:rPr>
          <w:rFonts w:hint="eastAsia"/>
        </w:rPr>
        <w:t>3.12(a)</w:t>
      </w:r>
      <w:r>
        <w:rPr>
          <w:rFonts w:hint="eastAsia"/>
        </w:rPr>
        <w:t>中实现表示生成边，虚线表示非生成边。对应的每个入口</w:t>
      </w:r>
      <w:r>
        <w:rPr>
          <w:kern w:val="0"/>
          <w:position w:val="-10"/>
        </w:rPr>
        <w:object w:dxaOrig="440" w:dyaOrig="320">
          <v:shape id="_x0000_i2091" type="#_x0000_t75" style="width:21.75pt;height:15.75pt" o:ole="">
            <v:imagedata r:id="rId1730" o:title=""/>
          </v:shape>
          <o:OLEObject Type="Embed" ProgID="Equation.DSMT4" ShapeID="_x0000_i2091" DrawAspect="Content" ObjectID="_1495010612" r:id="rId1759"/>
        </w:object>
      </w:r>
      <w:r>
        <w:rPr>
          <w:rFonts w:hint="eastAsia"/>
          <w:kern w:val="0"/>
        </w:rPr>
        <w:t>的信息如</w:t>
      </w:r>
      <w:r>
        <w:rPr>
          <w:rFonts w:hint="eastAsia"/>
        </w:rPr>
        <w:t>3.12(b)</w:t>
      </w:r>
      <w:r>
        <w:rPr>
          <w:rFonts w:hint="eastAsia"/>
        </w:rPr>
        <w:t>所示。</w:t>
      </w:r>
    </w:p>
    <w:p w:rsidR="00E440B5" w:rsidRDefault="00E440B5" w:rsidP="00C40183">
      <w:pPr>
        <w:pStyle w:val="3"/>
        <w:spacing w:before="156" w:after="156"/>
        <w:ind w:firstLineChars="50" w:firstLine="140"/>
      </w:pPr>
      <w:bookmarkStart w:id="86" w:name="_Toc421107636"/>
      <w:r>
        <w:rPr>
          <w:rFonts w:hint="eastAsia"/>
        </w:rPr>
        <w:lastRenderedPageBreak/>
        <w:t>3.4.</w:t>
      </w:r>
      <w:r w:rsidR="009719AE">
        <w:rPr>
          <w:rFonts w:hint="eastAsia"/>
        </w:rPr>
        <w:t>2</w:t>
      </w:r>
      <w:r>
        <w:rPr>
          <w:rFonts w:hint="eastAsia"/>
        </w:rPr>
        <w:t>子图全匹配</w:t>
      </w:r>
      <w:bookmarkEnd w:id="86"/>
    </w:p>
    <w:p w:rsidR="00C928C9" w:rsidRDefault="00AA6C51" w:rsidP="00C124C0">
      <w:pPr>
        <w:spacing w:line="440" w:lineRule="exact"/>
        <w:ind w:firstLine="420"/>
      </w:pPr>
      <w:r>
        <w:rPr>
          <w:rFonts w:hint="eastAsia"/>
        </w:rPr>
        <w:t>本文进行子图全匹配的主要思想是以深度优先的方式搜索</w:t>
      </w:r>
      <w:r w:rsidRPr="00AA6C51">
        <w:rPr>
          <w:position w:val="-4"/>
        </w:rPr>
        <w:object w:dxaOrig="600" w:dyaOrig="260">
          <v:shape id="_x0000_i2092" type="#_x0000_t75" style="width:30pt;height:12.75pt" o:ole="">
            <v:imagedata r:id="rId1760" o:title=""/>
          </v:shape>
          <o:OLEObject Type="Embed" ProgID="Equation.DSMT4" ShapeID="_x0000_i2092" DrawAspect="Content" ObjectID="_1495010613" r:id="rId1761"/>
        </w:object>
      </w:r>
      <w:r>
        <w:rPr>
          <w:rFonts w:hint="eastAsia"/>
        </w:rPr>
        <w:t>，为每一个生成树</w:t>
      </w:r>
      <w:r w:rsidRPr="00AA6C51">
        <w:rPr>
          <w:position w:val="-10"/>
        </w:rPr>
        <w:object w:dxaOrig="1040" w:dyaOrig="320">
          <v:shape id="_x0000_i2093" type="#_x0000_t75" style="width:51.75pt;height:15.75pt" o:ole="">
            <v:imagedata r:id="rId1762" o:title=""/>
          </v:shape>
          <o:OLEObject Type="Embed" ProgID="Equation.DSMT4" ShapeID="_x0000_i2093" DrawAspect="Content" ObjectID="_1495010614" r:id="rId1763"/>
        </w:object>
      </w:r>
      <w:r>
        <w:rPr>
          <w:rFonts w:hint="eastAsia"/>
        </w:rPr>
        <w:t>在图数据流中找到满足条件的匹配，从而得到和查询图</w:t>
      </w:r>
      <w:r w:rsidRPr="00AA6C51">
        <w:rPr>
          <w:position w:val="-10"/>
        </w:rPr>
        <w:object w:dxaOrig="200" w:dyaOrig="260">
          <v:shape id="_x0000_i2094" type="#_x0000_t75" style="width:9.75pt;height:12.75pt" o:ole="">
            <v:imagedata r:id="rId1764" o:title=""/>
          </v:shape>
          <o:OLEObject Type="Embed" ProgID="Equation.DSMT4" ShapeID="_x0000_i2094" DrawAspect="Content" ObjectID="_1495010615" r:id="rId1765"/>
        </w:object>
      </w:r>
      <w:r>
        <w:rPr>
          <w:rFonts w:hint="eastAsia"/>
        </w:rPr>
        <w:t>满足编辑距离</w:t>
      </w:r>
      <w:r w:rsidRPr="00AA6C51">
        <w:rPr>
          <w:position w:val="-6"/>
        </w:rPr>
        <w:object w:dxaOrig="200" w:dyaOrig="279">
          <v:shape id="_x0000_i2095" type="#_x0000_t75" style="width:9.75pt;height:14.25pt" o:ole="">
            <v:imagedata r:id="rId1766" o:title=""/>
          </v:shape>
          <o:OLEObject Type="Embed" ProgID="Equation.DSMT4" ShapeID="_x0000_i2095" DrawAspect="Content" ObjectID="_1495010616" r:id="rId1767"/>
        </w:object>
      </w:r>
      <w:r>
        <w:rPr>
          <w:rFonts w:hint="eastAsia"/>
        </w:rPr>
        <w:t>的所有最大相似性匹配。</w:t>
      </w:r>
      <w:r w:rsidR="00C928C9">
        <w:rPr>
          <w:rFonts w:hint="eastAsia"/>
        </w:rPr>
        <w:t>为了加快子图全匹配的速度，本文不</w:t>
      </w:r>
      <w:r w:rsidR="00F40970">
        <w:rPr>
          <w:rFonts w:hint="eastAsia"/>
        </w:rPr>
        <w:t>需要</w:t>
      </w:r>
      <w:r>
        <w:rPr>
          <w:rFonts w:hint="eastAsia"/>
        </w:rPr>
        <w:t>枚举所有的生成树，而是采用一种边</w:t>
      </w:r>
      <w:proofErr w:type="gramStart"/>
      <w:r>
        <w:rPr>
          <w:rFonts w:hint="eastAsia"/>
        </w:rPr>
        <w:t>枚举边判断</w:t>
      </w:r>
      <w:proofErr w:type="gramEnd"/>
      <w:r>
        <w:rPr>
          <w:rFonts w:hint="eastAsia"/>
        </w:rPr>
        <w:t>的方式进行匹配。只要判断出</w:t>
      </w:r>
      <w:r w:rsidRPr="00AA6C51">
        <w:rPr>
          <w:position w:val="-4"/>
        </w:rPr>
        <w:object w:dxaOrig="600" w:dyaOrig="260">
          <v:shape id="_x0000_i2096" type="#_x0000_t75" style="width:30pt;height:12.75pt" o:ole="">
            <v:imagedata r:id="rId1760" o:title=""/>
          </v:shape>
          <o:OLEObject Type="Embed" ProgID="Equation.DSMT4" ShapeID="_x0000_i2096" DrawAspect="Content" ObjectID="_1495010617" r:id="rId1768"/>
        </w:object>
      </w:r>
      <w:r>
        <w:rPr>
          <w:rFonts w:hint="eastAsia"/>
        </w:rPr>
        <w:t>中的一个节点不满足当前映射的扩展，那么就立刻终止扩展到</w:t>
      </w:r>
      <w:r w:rsidRPr="00AA6C51">
        <w:rPr>
          <w:position w:val="-4"/>
        </w:rPr>
        <w:object w:dxaOrig="600" w:dyaOrig="260">
          <v:shape id="_x0000_i2097" type="#_x0000_t75" style="width:30pt;height:12.75pt" o:ole="">
            <v:imagedata r:id="rId1760" o:title=""/>
          </v:shape>
          <o:OLEObject Type="Embed" ProgID="Equation.DSMT4" ShapeID="_x0000_i2097" DrawAspect="Content" ObjectID="_1495010618" r:id="rId1769"/>
        </w:object>
      </w:r>
      <w:r>
        <w:rPr>
          <w:rFonts w:hint="eastAsia"/>
        </w:rPr>
        <w:t>的下一层。</w:t>
      </w:r>
      <w:r w:rsidR="00107F90">
        <w:rPr>
          <w:rFonts w:hint="eastAsia"/>
        </w:rPr>
        <w:t>具体过程如下：</w:t>
      </w:r>
    </w:p>
    <w:p w:rsidR="00107F90" w:rsidRDefault="00107F90" w:rsidP="00C124C0">
      <w:pPr>
        <w:spacing w:line="440" w:lineRule="exact"/>
        <w:ind w:firstLine="420"/>
      </w:pPr>
      <w:r>
        <w:rPr>
          <w:rFonts w:hint="eastAsia"/>
        </w:rPr>
        <w:t>具体分为两个</w:t>
      </w:r>
      <w:r w:rsidR="00976344">
        <w:rPr>
          <w:rFonts w:hint="eastAsia"/>
        </w:rPr>
        <w:t>递归</w:t>
      </w:r>
      <w:r>
        <w:rPr>
          <w:rFonts w:hint="eastAsia"/>
        </w:rPr>
        <w:t>部分，第一个</w:t>
      </w:r>
      <w:r w:rsidR="00976344">
        <w:rPr>
          <w:rFonts w:hint="eastAsia"/>
        </w:rPr>
        <w:t>递归</w:t>
      </w:r>
      <w:r>
        <w:rPr>
          <w:rFonts w:hint="eastAsia"/>
        </w:rPr>
        <w:t>部分是</w:t>
      </w:r>
      <w:r w:rsidR="00976344">
        <w:rPr>
          <w:rFonts w:hint="eastAsia"/>
        </w:rPr>
        <w:t>递归</w:t>
      </w:r>
      <w:r>
        <w:rPr>
          <w:rFonts w:hint="eastAsia"/>
        </w:rPr>
        <w:t>匹配部分（</w:t>
      </w:r>
      <w:r>
        <w:rPr>
          <w:rFonts w:hint="eastAsia"/>
        </w:rPr>
        <w:t>1-15</w:t>
      </w:r>
      <w:r>
        <w:rPr>
          <w:rFonts w:hint="eastAsia"/>
        </w:rPr>
        <w:t>行），第二个</w:t>
      </w:r>
      <w:r w:rsidR="00976344">
        <w:rPr>
          <w:rFonts w:hint="eastAsia"/>
        </w:rPr>
        <w:t>递归</w:t>
      </w:r>
      <w:r>
        <w:rPr>
          <w:rFonts w:hint="eastAsia"/>
        </w:rPr>
        <w:t>部分是</w:t>
      </w:r>
      <w:r w:rsidR="00976344">
        <w:rPr>
          <w:rFonts w:hint="eastAsia"/>
        </w:rPr>
        <w:t>递归</w:t>
      </w:r>
      <w:r>
        <w:rPr>
          <w:rFonts w:hint="eastAsia"/>
        </w:rPr>
        <w:t>产生每个生成树所对应的</w:t>
      </w:r>
      <w:r>
        <w:rPr>
          <w:rFonts w:hint="eastAsia"/>
        </w:rPr>
        <w:t>QI-Sequence</w:t>
      </w:r>
      <w:r>
        <w:rPr>
          <w:rFonts w:hint="eastAsia"/>
        </w:rPr>
        <w:t>（</w:t>
      </w:r>
      <w:r>
        <w:rPr>
          <w:rFonts w:hint="eastAsia"/>
        </w:rPr>
        <w:t>16-23</w:t>
      </w:r>
      <w:r>
        <w:rPr>
          <w:rFonts w:hint="eastAsia"/>
        </w:rPr>
        <w:t>行）。其中第二部分的过程与算法</w:t>
      </w:r>
      <w:r>
        <w:rPr>
          <w:rFonts w:hint="eastAsia"/>
        </w:rPr>
        <w:t>3.5</w:t>
      </w:r>
      <w:r>
        <w:rPr>
          <w:rFonts w:hint="eastAsia"/>
        </w:rPr>
        <w:t>相同，不再进行详细阐述。</w:t>
      </w:r>
      <w:r w:rsidR="00976344">
        <w:rPr>
          <w:rFonts w:hint="eastAsia"/>
        </w:rPr>
        <w:t>递归匹配时对每个分区中的每个连通图分别进行处理，处理前先通过顶点标签集合进行过滤，当查询图的顶点标签集包含于该连通图的顶点标签集合时才继续向下执行匹配操作，否则将其过滤。因为本文中的匹配要求顶点必须匹配，边可以缺失，所以如果该连通图不包含查询图中的所有顶点标签，那么该连通图中的任何子图都一定不会成为最终的匹配结果，因此将其直接过滤掉。</w:t>
      </w:r>
    </w:p>
    <w:p w:rsidR="008B063F" w:rsidRDefault="00976344" w:rsidP="00C124C0">
      <w:pPr>
        <w:autoSpaceDE w:val="0"/>
        <w:autoSpaceDN w:val="0"/>
        <w:adjustRightInd w:val="0"/>
        <w:snapToGrid w:val="0"/>
        <w:spacing w:line="440" w:lineRule="exact"/>
        <w:ind w:firstLine="420"/>
        <w:rPr>
          <w:rFonts w:cs="Times New Roman"/>
          <w:szCs w:val="21"/>
        </w:rPr>
      </w:pPr>
      <w:r>
        <w:rPr>
          <w:rFonts w:hint="eastAsia"/>
        </w:rPr>
        <w:t>在进行完上述过滤之后，开始执行匹配操作。初始时，</w:t>
      </w:r>
      <w:r w:rsidR="008B063F">
        <w:rPr>
          <w:rFonts w:hint="eastAsia"/>
        </w:rPr>
        <w:t>当前所在层数</w:t>
      </w:r>
      <w:r w:rsidR="008B063F" w:rsidRPr="008B063F">
        <w:rPr>
          <w:position w:val="-6"/>
        </w:rPr>
        <w:object w:dxaOrig="520" w:dyaOrig="279">
          <v:shape id="_x0000_i2098" type="#_x0000_t75" style="width:26.25pt;height:14.25pt" o:ole="">
            <v:imagedata r:id="rId1770" o:title=""/>
          </v:shape>
          <o:OLEObject Type="Embed" ProgID="Equation.DSMT4" ShapeID="_x0000_i2098" DrawAspect="Content" ObjectID="_1495010619" r:id="rId1771"/>
        </w:object>
      </w:r>
      <w:r w:rsidR="008B063F">
        <w:rPr>
          <w:rFonts w:hint="eastAsia"/>
        </w:rPr>
        <w:t>，</w:t>
      </w:r>
      <w:r w:rsidR="008B063F" w:rsidRPr="004515B8">
        <w:rPr>
          <w:rFonts w:cs="Times New Roman"/>
          <w:position w:val="-4"/>
          <w:szCs w:val="21"/>
        </w:rPr>
        <w:object w:dxaOrig="600" w:dyaOrig="260">
          <v:shape id="_x0000_i2099" type="#_x0000_t75" style="width:30pt;height:12.75pt" o:ole="">
            <v:imagedata r:id="rId1772" o:title=""/>
          </v:shape>
          <o:OLEObject Type="Embed" ProgID="Equation.DSMT4" ShapeID="_x0000_i2099" DrawAspect="Content" ObjectID="_1495010620" r:id="rId1773"/>
        </w:object>
      </w:r>
      <w:r w:rsidR="008B063F">
        <w:rPr>
          <w:rFonts w:cs="Times New Roman" w:hint="eastAsia"/>
          <w:szCs w:val="21"/>
        </w:rPr>
        <w:t>中所存储的</w:t>
      </w:r>
      <w:r w:rsidR="008B063F" w:rsidRPr="004515B8">
        <w:rPr>
          <w:rFonts w:cs="Times New Roman"/>
          <w:position w:val="-10"/>
          <w:szCs w:val="21"/>
        </w:rPr>
        <w:object w:dxaOrig="520" w:dyaOrig="320">
          <v:shape id="_x0000_i2100" type="#_x0000_t75" style="width:26.25pt;height:15.75pt" o:ole="">
            <v:imagedata r:id="rId1774" o:title=""/>
          </v:shape>
          <o:OLEObject Type="Embed" ProgID="Equation.DSMT4" ShapeID="_x0000_i2100" DrawAspect="Content" ObjectID="_1495010621" r:id="rId1775"/>
        </w:object>
      </w:r>
      <w:r w:rsidR="008B063F">
        <w:rPr>
          <w:rFonts w:cs="Times New Roman" w:hint="eastAsia"/>
          <w:szCs w:val="21"/>
        </w:rPr>
        <w:t>，只有最左边的路径，即只有按照规则</w:t>
      </w:r>
      <w:r w:rsidR="006C4874">
        <w:rPr>
          <w:rFonts w:cs="Times New Roman" w:hint="eastAsia"/>
          <w:szCs w:val="21"/>
        </w:rPr>
        <w:t>3.1</w:t>
      </w:r>
      <w:r w:rsidR="008B063F">
        <w:rPr>
          <w:rFonts w:cs="Times New Roman" w:hint="eastAsia"/>
          <w:szCs w:val="21"/>
        </w:rPr>
        <w:t>所生成的初始的生成树</w:t>
      </w:r>
      <w:r w:rsidR="008B063F" w:rsidRPr="008B063F">
        <w:rPr>
          <w:rFonts w:cs="Times New Roman"/>
          <w:position w:val="-6"/>
          <w:szCs w:val="21"/>
        </w:rPr>
        <w:object w:dxaOrig="360" w:dyaOrig="279">
          <v:shape id="_x0000_i2101" type="#_x0000_t75" style="width:18pt;height:13.5pt" o:ole="">
            <v:imagedata r:id="rId1776" o:title=""/>
          </v:shape>
          <o:OLEObject Type="Embed" ProgID="Equation.DSMT4" ShapeID="_x0000_i2101" DrawAspect="Content" ObjectID="_1495010622" r:id="rId1777"/>
        </w:object>
      </w:r>
      <w:r w:rsidR="008B063F">
        <w:rPr>
          <w:rFonts w:cs="Times New Roman" w:hint="eastAsia"/>
          <w:szCs w:val="21"/>
        </w:rPr>
        <w:t>，同时</w:t>
      </w:r>
      <w:r w:rsidR="008B063F" w:rsidRPr="004515B8">
        <w:rPr>
          <w:rFonts w:cs="Times New Roman"/>
          <w:position w:val="-10"/>
          <w:szCs w:val="21"/>
        </w:rPr>
        <w:object w:dxaOrig="520" w:dyaOrig="320">
          <v:shape id="_x0000_i2102" type="#_x0000_t75" style="width:26.25pt;height:15.75pt" o:ole="">
            <v:imagedata r:id="rId1778" o:title=""/>
          </v:shape>
          <o:OLEObject Type="Embed" ProgID="Equation.DSMT4" ShapeID="_x0000_i2102" DrawAspect="Content" ObjectID="_1495010623" r:id="rId1779"/>
        </w:object>
      </w:r>
      <w:r w:rsidR="008B063F">
        <w:rPr>
          <w:rFonts w:cs="Times New Roman" w:hint="eastAsia"/>
          <w:szCs w:val="21"/>
        </w:rPr>
        <w:t>中也只包含</w:t>
      </w:r>
      <w:r w:rsidR="009E4315">
        <w:rPr>
          <w:rFonts w:cs="Times New Roman" w:hint="eastAsia"/>
          <w:szCs w:val="21"/>
        </w:rPr>
        <w:t>初始</w:t>
      </w:r>
      <w:r w:rsidR="008B063F">
        <w:rPr>
          <w:rFonts w:cs="Times New Roman" w:hint="eastAsia"/>
          <w:szCs w:val="21"/>
        </w:rPr>
        <w:t>生成树</w:t>
      </w:r>
      <w:r w:rsidR="008B063F" w:rsidRPr="008B063F">
        <w:rPr>
          <w:rFonts w:cs="Times New Roman"/>
          <w:position w:val="-6"/>
          <w:szCs w:val="21"/>
        </w:rPr>
        <w:object w:dxaOrig="360" w:dyaOrig="279">
          <v:shape id="_x0000_i2103" type="#_x0000_t75" style="width:18pt;height:13.5pt" o:ole="">
            <v:imagedata r:id="rId1776" o:title=""/>
          </v:shape>
          <o:OLEObject Type="Embed" ProgID="Equation.DSMT4" ShapeID="_x0000_i2103" DrawAspect="Content" ObjectID="_1495010624" r:id="rId1780"/>
        </w:object>
      </w:r>
      <w:r w:rsidR="008B063F">
        <w:rPr>
          <w:rFonts w:cs="Times New Roman" w:hint="eastAsia"/>
          <w:szCs w:val="21"/>
        </w:rPr>
        <w:t>所对应的</w:t>
      </w:r>
      <w:r w:rsidR="008B063F">
        <w:rPr>
          <w:rFonts w:hint="eastAsia"/>
        </w:rPr>
        <w:t>QI-Sequence</w:t>
      </w:r>
      <w:r w:rsidR="008B063F">
        <w:rPr>
          <w:rFonts w:hint="eastAsia"/>
        </w:rPr>
        <w:t>，</w:t>
      </w:r>
      <w:r w:rsidR="008B063F" w:rsidRPr="004515B8">
        <w:rPr>
          <w:rFonts w:cs="Times New Roman"/>
          <w:position w:val="-10"/>
          <w:szCs w:val="21"/>
        </w:rPr>
        <w:object w:dxaOrig="680" w:dyaOrig="320">
          <v:shape id="_x0000_i2104" type="#_x0000_t75" style="width:34.5pt;height:15.75pt" o:ole="">
            <v:imagedata r:id="rId1781" o:title=""/>
          </v:shape>
          <o:OLEObject Type="Embed" ProgID="Equation.DSMT4" ShapeID="_x0000_i2104" DrawAspect="Content" ObjectID="_1495010625" r:id="rId1782"/>
        </w:object>
      </w:r>
      <w:r w:rsidR="008B063F">
        <w:rPr>
          <w:rFonts w:cs="Times New Roman" w:hint="eastAsia"/>
          <w:szCs w:val="21"/>
        </w:rPr>
        <w:t>。</w:t>
      </w:r>
      <w:r w:rsidR="008B063F" w:rsidRPr="004515B8">
        <w:rPr>
          <w:rFonts w:cs="Times New Roman"/>
          <w:position w:val="-10"/>
          <w:szCs w:val="21"/>
        </w:rPr>
        <w:object w:dxaOrig="240" w:dyaOrig="320">
          <v:shape id="_x0000_i2105" type="#_x0000_t75" style="width:12pt;height:15.75pt" o:ole="">
            <v:imagedata r:id="rId1783" o:title=""/>
          </v:shape>
          <o:OLEObject Type="Embed" ProgID="Equation.DSMT4" ShapeID="_x0000_i2105" DrawAspect="Content" ObjectID="_1495010626" r:id="rId1784"/>
        </w:object>
      </w:r>
      <w:r w:rsidR="008B063F">
        <w:rPr>
          <w:rFonts w:cs="Times New Roman" w:hint="eastAsia"/>
          <w:szCs w:val="21"/>
        </w:rPr>
        <w:t>为当前的部分映射函数，当前在</w:t>
      </w:r>
      <w:r w:rsidR="008B063F" w:rsidRPr="008B063F">
        <w:rPr>
          <w:rFonts w:cs="Times New Roman"/>
          <w:position w:val="-12"/>
          <w:szCs w:val="21"/>
        </w:rPr>
        <w:object w:dxaOrig="1620" w:dyaOrig="360">
          <v:shape id="_x0000_i2106" type="#_x0000_t75" style="width:81.75pt;height:18pt" o:ole="">
            <v:imagedata r:id="rId1785" o:title=""/>
          </v:shape>
          <o:OLEObject Type="Embed" ProgID="Equation.DSMT4" ShapeID="_x0000_i2106" DrawAspect="Content" ObjectID="_1495010627" r:id="rId1786"/>
        </w:object>
      </w:r>
      <w:r w:rsidR="008B063F">
        <w:rPr>
          <w:rFonts w:cs="Times New Roman" w:hint="eastAsia"/>
          <w:szCs w:val="21"/>
        </w:rPr>
        <w:t>上的部分映射是一个向量</w:t>
      </w:r>
      <w:r w:rsidR="008B063F" w:rsidRPr="004515B8">
        <w:rPr>
          <w:rFonts w:cs="Times New Roman"/>
          <w:position w:val="-10"/>
          <w:szCs w:val="21"/>
        </w:rPr>
        <w:object w:dxaOrig="1719" w:dyaOrig="320">
          <v:shape id="_x0000_i2107" type="#_x0000_t75" style="width:87pt;height:15.75pt" o:ole="">
            <v:imagedata r:id="rId1787" o:title=""/>
          </v:shape>
          <o:OLEObject Type="Embed" ProgID="Equation.DSMT4" ShapeID="_x0000_i2107" DrawAspect="Content" ObjectID="_1495010628" r:id="rId1788"/>
        </w:object>
      </w:r>
      <w:r w:rsidR="008B063F">
        <w:rPr>
          <w:rFonts w:cs="Times New Roman" w:hint="eastAsia"/>
          <w:szCs w:val="21"/>
        </w:rPr>
        <w:t>，其中</w:t>
      </w:r>
      <w:r w:rsidR="008B063F" w:rsidRPr="008B063F">
        <w:rPr>
          <w:rFonts w:cs="Times New Roman"/>
          <w:position w:val="-10"/>
          <w:szCs w:val="21"/>
        </w:rPr>
        <w:object w:dxaOrig="1660" w:dyaOrig="320">
          <v:shape id="_x0000_i2108" type="#_x0000_t75" style="width:83.25pt;height:15.75pt" o:ole="">
            <v:imagedata r:id="rId1789" o:title=""/>
          </v:shape>
          <o:OLEObject Type="Embed" ProgID="Equation.DSMT4" ShapeID="_x0000_i2108" DrawAspect="Content" ObjectID="_1495010629" r:id="rId1790"/>
        </w:object>
      </w:r>
      <w:r w:rsidR="008B063F">
        <w:rPr>
          <w:rFonts w:cs="Times New Roman" w:hint="eastAsia"/>
          <w:szCs w:val="21"/>
        </w:rPr>
        <w:t>是从入口</w:t>
      </w:r>
      <w:r w:rsidR="008B063F" w:rsidRPr="008B063F">
        <w:rPr>
          <w:rFonts w:cs="Times New Roman"/>
          <w:position w:val="-10"/>
          <w:szCs w:val="21"/>
        </w:rPr>
        <w:object w:dxaOrig="440" w:dyaOrig="320">
          <v:shape id="_x0000_i2109" type="#_x0000_t75" style="width:21.75pt;height:15.75pt" o:ole="">
            <v:imagedata r:id="rId1791" o:title=""/>
          </v:shape>
          <o:OLEObject Type="Embed" ProgID="Equation.DSMT4" ShapeID="_x0000_i2109" DrawAspect="Content" ObjectID="_1495010630" r:id="rId1792"/>
        </w:object>
      </w:r>
      <w:r w:rsidR="008B063F">
        <w:rPr>
          <w:rFonts w:cs="Times New Roman" w:hint="eastAsia"/>
          <w:szCs w:val="21"/>
        </w:rPr>
        <w:t>映射到图数据流</w:t>
      </w:r>
      <w:r w:rsidR="008B063F" w:rsidRPr="008B063F">
        <w:rPr>
          <w:rFonts w:cs="Times New Roman"/>
          <w:position w:val="-6"/>
          <w:szCs w:val="21"/>
        </w:rPr>
        <w:object w:dxaOrig="260" w:dyaOrig="279">
          <v:shape id="_x0000_i2110" type="#_x0000_t75" style="width:13.5pt;height:13.5pt" o:ole="">
            <v:imagedata r:id="rId1793" o:title=""/>
          </v:shape>
          <o:OLEObject Type="Embed" ProgID="Equation.DSMT4" ShapeID="_x0000_i2110" DrawAspect="Content" ObjectID="_1495010631" r:id="rId1794"/>
        </w:object>
      </w:r>
      <w:r w:rsidR="008B063F">
        <w:rPr>
          <w:rFonts w:cs="Times New Roman" w:hint="eastAsia"/>
          <w:szCs w:val="21"/>
        </w:rPr>
        <w:t>中的一个顶点，并且</w:t>
      </w:r>
      <w:r w:rsidR="003027FC" w:rsidRPr="008B063F">
        <w:rPr>
          <w:rFonts w:cs="Times New Roman"/>
          <w:position w:val="-12"/>
          <w:szCs w:val="21"/>
        </w:rPr>
        <w:object w:dxaOrig="1260" w:dyaOrig="360">
          <v:shape id="_x0000_i2111" type="#_x0000_t75" style="width:63.75pt;height:18pt" o:ole="">
            <v:imagedata r:id="rId1795" o:title=""/>
          </v:shape>
          <o:OLEObject Type="Embed" ProgID="Equation.DSMT4" ShapeID="_x0000_i2111" DrawAspect="Content" ObjectID="_1495010632" r:id="rId1796"/>
        </w:object>
      </w:r>
      <w:r w:rsidR="003027FC">
        <w:rPr>
          <w:rFonts w:cs="Times New Roman" w:hint="eastAsia"/>
          <w:szCs w:val="21"/>
        </w:rPr>
        <w:t>表示</w:t>
      </w:r>
      <w:r w:rsidR="003027FC" w:rsidRPr="004515B8">
        <w:rPr>
          <w:rFonts w:cs="Times New Roman"/>
          <w:position w:val="-10"/>
          <w:szCs w:val="21"/>
        </w:rPr>
        <w:object w:dxaOrig="680" w:dyaOrig="320">
          <v:shape id="_x0000_i2112" type="#_x0000_t75" style="width:34.5pt;height:15.75pt" o:ole="">
            <v:imagedata r:id="rId1781" o:title=""/>
          </v:shape>
          <o:OLEObject Type="Embed" ProgID="Equation.DSMT4" ShapeID="_x0000_i2112" DrawAspect="Content" ObjectID="_1495010633" r:id="rId1797"/>
        </w:object>
      </w:r>
      <w:r w:rsidR="003027FC">
        <w:rPr>
          <w:rFonts w:cs="Times New Roman" w:hint="eastAsia"/>
          <w:szCs w:val="21"/>
        </w:rPr>
        <w:t>从</w:t>
      </w:r>
      <w:r w:rsidR="003027FC">
        <w:rPr>
          <w:rFonts w:cs="Times New Roman" w:hint="eastAsia"/>
          <w:szCs w:val="21"/>
        </w:rPr>
        <w:t>1</w:t>
      </w:r>
      <w:r w:rsidR="003027FC">
        <w:rPr>
          <w:rFonts w:cs="Times New Roman" w:hint="eastAsia"/>
          <w:szCs w:val="21"/>
        </w:rPr>
        <w:t>到入口</w:t>
      </w:r>
      <w:r w:rsidR="003027FC" w:rsidRPr="008B063F">
        <w:rPr>
          <w:rFonts w:cs="Times New Roman"/>
          <w:position w:val="-10"/>
          <w:szCs w:val="21"/>
        </w:rPr>
        <w:object w:dxaOrig="440" w:dyaOrig="320">
          <v:shape id="_x0000_i2113" type="#_x0000_t75" style="width:21.75pt;height:15.75pt" o:ole="">
            <v:imagedata r:id="rId1791" o:title=""/>
          </v:shape>
          <o:OLEObject Type="Embed" ProgID="Equation.DSMT4" ShapeID="_x0000_i2113" DrawAspect="Content" ObjectID="_1495010634" r:id="rId1798"/>
        </w:object>
      </w:r>
      <w:r w:rsidR="003027FC">
        <w:rPr>
          <w:rFonts w:cs="Times New Roman" w:hint="eastAsia"/>
          <w:szCs w:val="21"/>
        </w:rPr>
        <w:t>的前缀，也就是说</w:t>
      </w:r>
      <w:r w:rsidR="003027FC" w:rsidRPr="008B063F">
        <w:rPr>
          <w:rFonts w:cs="Times New Roman"/>
          <w:position w:val="-12"/>
          <w:szCs w:val="21"/>
        </w:rPr>
        <w:object w:dxaOrig="1260" w:dyaOrig="360">
          <v:shape id="_x0000_i2114" type="#_x0000_t75" style="width:63.75pt;height:18pt" o:ole="">
            <v:imagedata r:id="rId1795" o:title=""/>
          </v:shape>
          <o:OLEObject Type="Embed" ProgID="Equation.DSMT4" ShapeID="_x0000_i2114" DrawAspect="Content" ObjectID="_1495010635" r:id="rId1799"/>
        </w:object>
      </w:r>
      <w:r w:rsidR="003027FC">
        <w:rPr>
          <w:rFonts w:cs="Times New Roman" w:hint="eastAsia"/>
          <w:szCs w:val="21"/>
        </w:rPr>
        <w:t>由入口</w:t>
      </w:r>
      <w:r w:rsidR="003027FC" w:rsidRPr="008B063F">
        <w:rPr>
          <w:rFonts w:cs="Times New Roman"/>
          <w:position w:val="-10"/>
          <w:szCs w:val="21"/>
        </w:rPr>
        <w:object w:dxaOrig="1400" w:dyaOrig="320">
          <v:shape id="_x0000_i2115" type="#_x0000_t75" style="width:69.75pt;height:15.75pt" o:ole="">
            <v:imagedata r:id="rId1800" o:title=""/>
          </v:shape>
          <o:OLEObject Type="Embed" ProgID="Equation.DSMT4" ShapeID="_x0000_i2115" DrawAspect="Content" ObjectID="_1495010636" r:id="rId1801"/>
        </w:object>
      </w:r>
      <w:r w:rsidR="003027FC">
        <w:rPr>
          <w:rFonts w:cs="Times New Roman" w:hint="eastAsia"/>
          <w:szCs w:val="21"/>
        </w:rPr>
        <w:t>的所有</w:t>
      </w:r>
      <w:r w:rsidR="001E5D64" w:rsidRPr="00F16026">
        <w:rPr>
          <w:rFonts w:cs="Times New Roman"/>
          <w:position w:val="-10"/>
          <w:szCs w:val="21"/>
        </w:rPr>
        <w:object w:dxaOrig="1160" w:dyaOrig="320">
          <v:shape id="_x0000_i2116" type="#_x0000_t75" style="width:57.75pt;height:15.75pt" o:ole="">
            <v:imagedata r:id="rId1802" o:title=""/>
          </v:shape>
          <o:OLEObject Type="Embed" ProgID="Equation.DSMT4" ShapeID="_x0000_i2116" DrawAspect="Content" ObjectID="_1495010637" r:id="rId1803"/>
        </w:object>
      </w:r>
      <w:r w:rsidR="003027FC">
        <w:rPr>
          <w:rFonts w:cs="Times New Roman" w:hint="eastAsia"/>
          <w:szCs w:val="21"/>
        </w:rPr>
        <w:t>和</w:t>
      </w:r>
      <w:r w:rsidR="001E5D64" w:rsidRPr="00EE598A">
        <w:rPr>
          <w:position w:val="-10"/>
        </w:rPr>
        <w:object w:dxaOrig="1340" w:dyaOrig="320">
          <v:shape id="_x0000_i2117" type="#_x0000_t75" style="width:66.75pt;height:15.75pt" o:ole="">
            <v:imagedata r:id="rId1804" o:title=""/>
          </v:shape>
          <o:OLEObject Type="Embed" ProgID="Equation.DSMT4" ShapeID="_x0000_i2117" DrawAspect="Content" ObjectID="_1495010638" r:id="rId1805"/>
        </w:object>
      </w:r>
      <w:r w:rsidR="003027FC">
        <w:rPr>
          <w:rFonts w:cs="Times New Roman" w:hint="eastAsia"/>
          <w:szCs w:val="21"/>
        </w:rPr>
        <w:t>组成。</w:t>
      </w:r>
    </w:p>
    <w:p w:rsidR="003027FC" w:rsidRDefault="003027FC" w:rsidP="00C124C0">
      <w:pPr>
        <w:autoSpaceDE w:val="0"/>
        <w:autoSpaceDN w:val="0"/>
        <w:adjustRightInd w:val="0"/>
        <w:snapToGrid w:val="0"/>
        <w:spacing w:line="440" w:lineRule="exact"/>
        <w:ind w:firstLine="420"/>
        <w:rPr>
          <w:rFonts w:cs="Times New Roman"/>
          <w:szCs w:val="21"/>
        </w:rPr>
      </w:pPr>
      <w:r>
        <w:rPr>
          <w:rFonts w:cs="Times New Roman" w:hint="eastAsia"/>
          <w:szCs w:val="21"/>
        </w:rPr>
        <w:t>如果当前所在的层</w:t>
      </w:r>
      <w:r w:rsidRPr="008B063F">
        <w:rPr>
          <w:position w:val="-6"/>
        </w:rPr>
        <w:object w:dxaOrig="520" w:dyaOrig="279">
          <v:shape id="_x0000_i2118" type="#_x0000_t75" style="width:26.25pt;height:14.25pt" o:ole="">
            <v:imagedata r:id="rId1770" o:title=""/>
          </v:shape>
          <o:OLEObject Type="Embed" ProgID="Equation.DSMT4" ShapeID="_x0000_i2118" DrawAspect="Content" ObjectID="_1495010639" r:id="rId1806"/>
        </w:object>
      </w:r>
      <w:r>
        <w:rPr>
          <w:rFonts w:hint="eastAsia"/>
        </w:rPr>
        <w:t>，那么就可以从查询图的顶点索引集当中随机选取一个顶点作为初始匹配顶点，否则所选则的顶点不仅要在查询图的顶点索引集当中，还要满足存在一条与该顶点相连的边与</w:t>
      </w:r>
      <w:proofErr w:type="gramStart"/>
      <w:r>
        <w:rPr>
          <w:rFonts w:hint="eastAsia"/>
        </w:rPr>
        <w:t>生成边</w:t>
      </w:r>
      <w:proofErr w:type="gramEnd"/>
      <w:r w:rsidRPr="00F16026">
        <w:rPr>
          <w:rFonts w:cs="Times New Roman"/>
          <w:position w:val="-10"/>
          <w:szCs w:val="21"/>
        </w:rPr>
        <w:object w:dxaOrig="1160" w:dyaOrig="320">
          <v:shape id="_x0000_i2119" type="#_x0000_t75" style="width:57.75pt;height:15.75pt" o:ole="">
            <v:imagedata r:id="rId1807" o:title=""/>
          </v:shape>
          <o:OLEObject Type="Embed" ProgID="Equation.DSMT4" ShapeID="_x0000_i2119" DrawAspect="Content" ObjectID="_1495010640" r:id="rId1808"/>
        </w:object>
      </w:r>
      <w:r>
        <w:rPr>
          <w:rFonts w:cs="Times New Roman" w:hint="eastAsia"/>
          <w:szCs w:val="21"/>
        </w:rPr>
        <w:t>相匹配，也就是说该顶点也必须是它在</w:t>
      </w:r>
      <w:r w:rsidRPr="004515B8">
        <w:rPr>
          <w:rFonts w:cs="Times New Roman"/>
          <w:position w:val="-10"/>
          <w:szCs w:val="21"/>
        </w:rPr>
        <w:object w:dxaOrig="680" w:dyaOrig="320">
          <v:shape id="_x0000_i2120" type="#_x0000_t75" style="width:34.5pt;height:15.75pt" o:ole="">
            <v:imagedata r:id="rId1781" o:title=""/>
          </v:shape>
          <o:OLEObject Type="Embed" ProgID="Equation.DSMT4" ShapeID="_x0000_i2120" DrawAspect="Content" ObjectID="_1495010641" r:id="rId1809"/>
        </w:object>
      </w:r>
      <w:r>
        <w:rPr>
          <w:rFonts w:cs="Times New Roman" w:hint="eastAsia"/>
          <w:szCs w:val="21"/>
        </w:rPr>
        <w:t>中的父亲对应的映射到</w:t>
      </w:r>
      <w:r>
        <w:rPr>
          <w:rFonts w:cs="Times New Roman" w:hint="eastAsia"/>
          <w:szCs w:val="21"/>
        </w:rPr>
        <w:t>G</w:t>
      </w:r>
      <w:r>
        <w:rPr>
          <w:rFonts w:cs="Times New Roman" w:hint="eastAsia"/>
          <w:szCs w:val="21"/>
        </w:rPr>
        <w:t>中的顶点的邻居。并且记录当前扩展到该顶点时</w:t>
      </w:r>
      <w:r w:rsidRPr="00F16026">
        <w:rPr>
          <w:rFonts w:cs="Times New Roman"/>
          <w:position w:val="-10"/>
          <w:szCs w:val="21"/>
        </w:rPr>
        <w:object w:dxaOrig="1340" w:dyaOrig="320">
          <v:shape id="_x0000_i2121" type="#_x0000_t75" style="width:66.75pt;height:15.75pt" o:ole="">
            <v:imagedata r:id="rId1810" o:title=""/>
          </v:shape>
          <o:OLEObject Type="Embed" ProgID="Equation.DSMT4" ShapeID="_x0000_i2121" DrawAspect="Content" ObjectID="_1495010642" r:id="rId1811"/>
        </w:object>
      </w:r>
      <w:r>
        <w:rPr>
          <w:rFonts w:cs="Times New Roman" w:hint="eastAsia"/>
          <w:szCs w:val="21"/>
        </w:rPr>
        <w:t>中所缺失的</w:t>
      </w:r>
      <w:r w:rsidRPr="00F16026">
        <w:rPr>
          <w:position w:val="-10"/>
        </w:rPr>
        <w:object w:dxaOrig="859" w:dyaOrig="320">
          <v:shape id="_x0000_i2122" type="#_x0000_t75" style="width:42.75pt;height:15.75pt" o:ole="">
            <v:imagedata r:id="rId1812" o:title=""/>
          </v:shape>
          <o:OLEObject Type="Embed" ProgID="Equation.DSMT4" ShapeID="_x0000_i2122" DrawAspect="Content" ObjectID="_1495010643" r:id="rId1813"/>
        </w:object>
      </w:r>
      <w:r>
        <w:rPr>
          <w:rFonts w:hint="eastAsia"/>
        </w:rPr>
        <w:t>的条数。</w:t>
      </w:r>
      <w:r w:rsidR="00131D6F">
        <w:rPr>
          <w:rFonts w:hint="eastAsia"/>
        </w:rPr>
        <w:t>如果当前生成树和查询图的编辑距离与</w:t>
      </w:r>
      <w:r w:rsidR="00131D6F">
        <w:rPr>
          <w:rFonts w:cs="Times New Roman" w:hint="eastAsia"/>
          <w:szCs w:val="21"/>
        </w:rPr>
        <w:t>扩展到该顶点时</w:t>
      </w:r>
      <w:r w:rsidR="00131D6F" w:rsidRPr="00F16026">
        <w:rPr>
          <w:rFonts w:cs="Times New Roman"/>
          <w:position w:val="-10"/>
          <w:szCs w:val="21"/>
        </w:rPr>
        <w:object w:dxaOrig="1340" w:dyaOrig="320">
          <v:shape id="_x0000_i2123" type="#_x0000_t75" style="width:66.75pt;height:15.75pt" o:ole="">
            <v:imagedata r:id="rId1810" o:title=""/>
          </v:shape>
          <o:OLEObject Type="Embed" ProgID="Equation.DSMT4" ShapeID="_x0000_i2123" DrawAspect="Content" ObjectID="_1495010644" r:id="rId1814"/>
        </w:object>
      </w:r>
      <w:r w:rsidR="00131D6F">
        <w:rPr>
          <w:rFonts w:cs="Times New Roman" w:hint="eastAsia"/>
          <w:szCs w:val="21"/>
        </w:rPr>
        <w:t>中所缺失的</w:t>
      </w:r>
      <w:r w:rsidR="00131D6F" w:rsidRPr="00F16026">
        <w:rPr>
          <w:position w:val="-10"/>
        </w:rPr>
        <w:object w:dxaOrig="859" w:dyaOrig="320">
          <v:shape id="_x0000_i2124" type="#_x0000_t75" style="width:42.75pt;height:15.75pt" o:ole="">
            <v:imagedata r:id="rId1812" o:title=""/>
          </v:shape>
          <o:OLEObject Type="Embed" ProgID="Equation.DSMT4" ShapeID="_x0000_i2124" DrawAspect="Content" ObjectID="_1495010645" r:id="rId1815"/>
        </w:object>
      </w:r>
      <w:r w:rsidR="00131D6F">
        <w:rPr>
          <w:rFonts w:hint="eastAsia"/>
        </w:rPr>
        <w:t>的条数之和小于总的编辑距离阈值</w:t>
      </w:r>
      <w:r w:rsidR="001E5D64" w:rsidRPr="001E5D64">
        <w:rPr>
          <w:rFonts w:cs="Times New Roman"/>
          <w:position w:val="-6"/>
          <w:szCs w:val="21"/>
        </w:rPr>
        <w:object w:dxaOrig="200" w:dyaOrig="279">
          <v:shape id="_x0000_i2125" type="#_x0000_t75" style="width:9.75pt;height:14.25pt" o:ole="">
            <v:imagedata r:id="rId1816" o:title=""/>
          </v:shape>
          <o:OLEObject Type="Embed" ProgID="Equation.DSMT4" ShapeID="_x0000_i2125" DrawAspect="Content" ObjectID="_1495010646" r:id="rId1817"/>
        </w:object>
      </w:r>
      <w:r w:rsidR="00131D6F">
        <w:rPr>
          <w:rFonts w:hint="eastAsia"/>
        </w:rPr>
        <w:t>，那么继续向下执行，否则不再继续扩展。继续判断当前</w:t>
      </w:r>
      <w:r w:rsidR="001E5D64">
        <w:rPr>
          <w:rFonts w:hint="eastAsia"/>
        </w:rPr>
        <w:t>进入的匹配是否包含</w:t>
      </w:r>
      <w:r w:rsidR="001E5D64" w:rsidRPr="00360C7F">
        <w:rPr>
          <w:rFonts w:cs="Times New Roman"/>
          <w:position w:val="-10"/>
          <w:szCs w:val="21"/>
        </w:rPr>
        <w:object w:dxaOrig="880" w:dyaOrig="320">
          <v:shape id="_x0000_i2126" type="#_x0000_t75" style="width:44.25pt;height:15.75pt" o:ole="">
            <v:imagedata r:id="rId1818" o:title=""/>
          </v:shape>
          <o:OLEObject Type="Embed" ProgID="Equation.DSMT4" ShapeID="_x0000_i2126" DrawAspect="Content" ObjectID="_1495010647" r:id="rId1819"/>
        </w:object>
      </w:r>
      <w:r w:rsidR="001E5D64">
        <w:rPr>
          <w:rFonts w:cs="Times New Roman" w:hint="eastAsia"/>
          <w:szCs w:val="21"/>
        </w:rPr>
        <w:t>中的边，如果不包含则可以扩展到该顶点。只要</w:t>
      </w:r>
      <w:r w:rsidR="001E5D64">
        <w:rPr>
          <w:rFonts w:cs="Times New Roman" w:hint="eastAsia"/>
          <w:szCs w:val="21"/>
        </w:rPr>
        <w:lastRenderedPageBreak/>
        <w:t>当前层数</w:t>
      </w:r>
      <w:r w:rsidR="001E5D64" w:rsidRPr="001E5D64">
        <w:rPr>
          <w:position w:val="-10"/>
        </w:rPr>
        <w:object w:dxaOrig="800" w:dyaOrig="320">
          <v:shape id="_x0000_i2127" type="#_x0000_t75" style="width:39.75pt;height:15.75pt" o:ole="">
            <v:imagedata r:id="rId1820" o:title=""/>
          </v:shape>
          <o:OLEObject Type="Embed" ProgID="Equation.DSMT4" ShapeID="_x0000_i2127" DrawAspect="Content" ObjectID="_1495010648" r:id="rId1821"/>
        </w:object>
      </w:r>
      <w:r w:rsidR="001E5D64">
        <w:rPr>
          <w:rFonts w:hint="eastAsia"/>
        </w:rPr>
        <w:t>，继续重复执行上述扩展操作，否则</w:t>
      </w:r>
      <w:r w:rsidR="00DE34A3" w:rsidRPr="00B416CF">
        <w:rPr>
          <w:rFonts w:cs="Times New Roman"/>
          <w:position w:val="-12"/>
          <w:szCs w:val="21"/>
        </w:rPr>
        <w:object w:dxaOrig="820" w:dyaOrig="360">
          <v:shape id="_x0000_i2128" type="#_x0000_t75" style="width:42pt;height:18pt" o:ole="">
            <v:imagedata r:id="rId1822" o:title=""/>
          </v:shape>
          <o:OLEObject Type="Embed" ProgID="Equation.DSMT4" ShapeID="_x0000_i2128" DrawAspect="Content" ObjectID="_1495010649" r:id="rId1823"/>
        </w:object>
      </w:r>
      <w:r w:rsidR="001E5D64">
        <w:rPr>
          <w:rFonts w:cs="Times New Roman" w:hint="eastAsia"/>
          <w:szCs w:val="21"/>
        </w:rPr>
        <w:t>，即是通过生成树</w:t>
      </w:r>
      <w:r w:rsidR="001E5D64" w:rsidRPr="004515B8">
        <w:rPr>
          <w:rFonts w:cs="Times New Roman"/>
          <w:position w:val="-10"/>
          <w:szCs w:val="21"/>
        </w:rPr>
        <w:object w:dxaOrig="680" w:dyaOrig="320">
          <v:shape id="_x0000_i2129" type="#_x0000_t75" style="width:34.5pt;height:15.75pt" o:ole="">
            <v:imagedata r:id="rId1781" o:title=""/>
          </v:shape>
          <o:OLEObject Type="Embed" ProgID="Equation.DSMT4" ShapeID="_x0000_i2129" DrawAspect="Content" ObjectID="_1495010650" r:id="rId1824"/>
        </w:object>
      </w:r>
      <w:r w:rsidR="001E5D64">
        <w:rPr>
          <w:rFonts w:cs="Times New Roman" w:hint="eastAsia"/>
          <w:szCs w:val="21"/>
        </w:rPr>
        <w:t>引入的与查询图</w:t>
      </w:r>
      <w:r w:rsidR="001E5D64" w:rsidRPr="004515B8">
        <w:rPr>
          <w:rFonts w:cs="Times New Roman"/>
          <w:position w:val="-10"/>
          <w:szCs w:val="21"/>
        </w:rPr>
        <w:object w:dxaOrig="200" w:dyaOrig="260">
          <v:shape id="_x0000_i2130" type="#_x0000_t75" style="width:10.5pt;height:12.75pt" o:ole="">
            <v:imagedata r:id="rId1825" o:title=""/>
          </v:shape>
          <o:OLEObject Type="Embed" ProgID="Equation.DSMT4" ShapeID="_x0000_i2130" DrawAspect="Content" ObjectID="_1495010651" r:id="rId1826"/>
        </w:object>
      </w:r>
      <w:r w:rsidR="001E5D64">
        <w:rPr>
          <w:rFonts w:cs="Times New Roman" w:hint="eastAsia"/>
          <w:szCs w:val="21"/>
        </w:rPr>
        <w:t>满足</w:t>
      </w:r>
      <w:r w:rsidR="001E5D64">
        <w:rPr>
          <w:rFonts w:hint="eastAsia"/>
        </w:rPr>
        <w:t>编辑距离阈值</w:t>
      </w:r>
      <w:r w:rsidR="001E5D64" w:rsidRPr="001E5D64">
        <w:rPr>
          <w:rFonts w:cs="Times New Roman"/>
          <w:position w:val="-6"/>
          <w:szCs w:val="21"/>
        </w:rPr>
        <w:object w:dxaOrig="200" w:dyaOrig="279">
          <v:shape id="_x0000_i2131" type="#_x0000_t75" style="width:9.75pt;height:14.25pt" o:ole="">
            <v:imagedata r:id="rId1816" o:title=""/>
          </v:shape>
          <o:OLEObject Type="Embed" ProgID="Equation.DSMT4" ShapeID="_x0000_i2131" DrawAspect="Content" ObjectID="_1495010652" r:id="rId1827"/>
        </w:object>
      </w:r>
      <w:r w:rsidR="00DE34A3">
        <w:rPr>
          <w:rFonts w:cs="Times New Roman" w:hint="eastAsia"/>
          <w:szCs w:val="21"/>
        </w:rPr>
        <w:t>映射函数为</w:t>
      </w:r>
      <w:r w:rsidR="00DE34A3" w:rsidRPr="00EE598A">
        <w:rPr>
          <w:position w:val="-10"/>
        </w:rPr>
        <w:object w:dxaOrig="240" w:dyaOrig="320">
          <v:shape id="_x0000_i2132" type="#_x0000_t75" style="width:12pt;height:15.75pt" o:ole="">
            <v:imagedata r:id="rId1828" o:title=""/>
          </v:shape>
          <o:OLEObject Type="Embed" ProgID="Equation.DSMT4" ShapeID="_x0000_i2132" DrawAspect="Content" ObjectID="_1495010653" r:id="rId1829"/>
        </w:object>
      </w:r>
      <w:r w:rsidR="001E5D64">
        <w:rPr>
          <w:rFonts w:cs="Times New Roman" w:hint="eastAsia"/>
          <w:szCs w:val="21"/>
        </w:rPr>
        <w:t>的一个最大相似性匹配。第</w:t>
      </w:r>
      <w:r w:rsidR="001E5D64">
        <w:rPr>
          <w:rFonts w:cs="Times New Roman" w:hint="eastAsia"/>
          <w:szCs w:val="21"/>
        </w:rPr>
        <w:t>4-11</w:t>
      </w:r>
      <w:r w:rsidR="001E5D64">
        <w:rPr>
          <w:rFonts w:cs="Times New Roman" w:hint="eastAsia"/>
          <w:szCs w:val="21"/>
        </w:rPr>
        <w:t>行的作用主要是判断当前引入的匹配顶点是否满足向下扩展的条件，即是否满足</w:t>
      </w:r>
      <w:r w:rsidR="001E5D64">
        <w:rPr>
          <w:rFonts w:hint="eastAsia"/>
        </w:rPr>
        <w:t>编辑距离阈值</w:t>
      </w:r>
      <w:r w:rsidR="001E5D64" w:rsidRPr="001E5D64">
        <w:rPr>
          <w:rFonts w:cs="Times New Roman"/>
          <w:position w:val="-6"/>
          <w:szCs w:val="21"/>
        </w:rPr>
        <w:object w:dxaOrig="200" w:dyaOrig="279">
          <v:shape id="_x0000_i2133" type="#_x0000_t75" style="width:9.75pt;height:14.25pt" o:ole="">
            <v:imagedata r:id="rId1816" o:title=""/>
          </v:shape>
          <o:OLEObject Type="Embed" ProgID="Equation.DSMT4" ShapeID="_x0000_i2133" DrawAspect="Content" ObjectID="_1495010654" r:id="rId1830"/>
        </w:object>
      </w:r>
      <w:r w:rsidR="001E5D64">
        <w:rPr>
          <w:rFonts w:cs="Times New Roman" w:hint="eastAsia"/>
          <w:szCs w:val="21"/>
        </w:rPr>
        <w:t>，并且不包含当前生成树所对应的边排除集合中的任何边。</w:t>
      </w:r>
    </w:p>
    <w:p w:rsidR="006E7BE7" w:rsidRPr="001E5D64" w:rsidRDefault="001E5D64" w:rsidP="00C124C0">
      <w:pPr>
        <w:autoSpaceDE w:val="0"/>
        <w:autoSpaceDN w:val="0"/>
        <w:adjustRightInd w:val="0"/>
        <w:snapToGrid w:val="0"/>
        <w:spacing w:line="440" w:lineRule="exact"/>
        <w:ind w:firstLine="420"/>
        <w:rPr>
          <w:rFonts w:cs="Times New Roman"/>
          <w:szCs w:val="21"/>
        </w:rPr>
      </w:pPr>
      <w:r>
        <w:rPr>
          <w:rFonts w:cs="Times New Roman" w:hint="eastAsia"/>
          <w:szCs w:val="21"/>
        </w:rPr>
        <w:t>处理</w:t>
      </w:r>
      <w:proofErr w:type="gramStart"/>
      <w:r>
        <w:rPr>
          <w:rFonts w:cs="Times New Roman" w:hint="eastAsia"/>
          <w:szCs w:val="21"/>
        </w:rPr>
        <w:t>完当前</w:t>
      </w:r>
      <w:proofErr w:type="gramEnd"/>
      <w:r>
        <w:rPr>
          <w:rFonts w:cs="Times New Roman" w:hint="eastAsia"/>
          <w:szCs w:val="21"/>
        </w:rPr>
        <w:t>生成树所引入的所有匹配结果后，按照第</w:t>
      </w:r>
      <w:r>
        <w:rPr>
          <w:rFonts w:cs="Times New Roman" w:hint="eastAsia"/>
          <w:szCs w:val="21"/>
        </w:rPr>
        <w:t>16-23</w:t>
      </w:r>
      <w:r>
        <w:rPr>
          <w:rFonts w:cs="Times New Roman" w:hint="eastAsia"/>
          <w:szCs w:val="21"/>
        </w:rPr>
        <w:t>行所示算法继续生成另一颗满足条件的生成树，然后再执行匹配的过程，直到处理完所有生成树为止。由此就可以得到所有与查询图</w:t>
      </w:r>
      <w:r w:rsidRPr="004515B8">
        <w:rPr>
          <w:rFonts w:cs="Times New Roman"/>
          <w:position w:val="-10"/>
          <w:szCs w:val="21"/>
        </w:rPr>
        <w:object w:dxaOrig="200" w:dyaOrig="260">
          <v:shape id="_x0000_i2134" type="#_x0000_t75" style="width:10.5pt;height:12.75pt" o:ole="">
            <v:imagedata r:id="rId1825" o:title=""/>
          </v:shape>
          <o:OLEObject Type="Embed" ProgID="Equation.DSMT4" ShapeID="_x0000_i2134" DrawAspect="Content" ObjectID="_1495010655" r:id="rId1831"/>
        </w:object>
      </w:r>
      <w:r>
        <w:rPr>
          <w:rFonts w:cs="Times New Roman" w:hint="eastAsia"/>
          <w:szCs w:val="21"/>
        </w:rPr>
        <w:t>满足</w:t>
      </w:r>
      <w:r>
        <w:rPr>
          <w:rFonts w:hint="eastAsia"/>
        </w:rPr>
        <w:t>编辑距离阈值</w:t>
      </w:r>
      <w:r w:rsidRPr="001E5D64">
        <w:rPr>
          <w:rFonts w:cs="Times New Roman"/>
          <w:position w:val="-6"/>
          <w:szCs w:val="21"/>
        </w:rPr>
        <w:object w:dxaOrig="200" w:dyaOrig="279">
          <v:shape id="_x0000_i2135" type="#_x0000_t75" style="width:9.75pt;height:14.25pt" o:ole="">
            <v:imagedata r:id="rId1816" o:title=""/>
          </v:shape>
          <o:OLEObject Type="Embed" ProgID="Equation.DSMT4" ShapeID="_x0000_i2135" DrawAspect="Content" ObjectID="_1495010656" r:id="rId1832"/>
        </w:object>
      </w:r>
      <w:r>
        <w:rPr>
          <w:rFonts w:cs="Times New Roman" w:hint="eastAsia"/>
          <w:szCs w:val="21"/>
        </w:rPr>
        <w:t>的最大相似性匹配。具体算法如下：</w:t>
      </w:r>
    </w:p>
    <w:p w:rsidR="00150708" w:rsidRPr="001E5D64" w:rsidRDefault="00150708" w:rsidP="00592E0A">
      <w:pPr>
        <w:spacing w:line="240" w:lineRule="auto"/>
        <w:ind w:firstLineChars="200" w:firstLine="420"/>
        <w:jc w:val="center"/>
        <w:rPr>
          <w:rFonts w:cs="Times New Roman"/>
          <w:sz w:val="21"/>
          <w:szCs w:val="21"/>
        </w:rPr>
      </w:pPr>
      <w:r w:rsidRPr="001E5D64">
        <w:rPr>
          <w:rFonts w:cs="Times New Roman"/>
          <w:sz w:val="21"/>
          <w:szCs w:val="21"/>
        </w:rPr>
        <w:t>表</w:t>
      </w:r>
      <w:r w:rsidRPr="001E5D64">
        <w:rPr>
          <w:rFonts w:cs="Times New Roman" w:hint="eastAsia"/>
          <w:sz w:val="21"/>
          <w:szCs w:val="21"/>
        </w:rPr>
        <w:t>3.6</w:t>
      </w:r>
      <w:r w:rsidRPr="001E5D64">
        <w:rPr>
          <w:rFonts w:cs="Times New Roman"/>
          <w:sz w:val="21"/>
          <w:szCs w:val="21"/>
        </w:rPr>
        <w:t xml:space="preserve"> </w:t>
      </w:r>
      <w:bookmarkStart w:id="87" w:name="OLE_LINK26"/>
      <w:bookmarkStart w:id="88" w:name="OLE_LINK33"/>
      <w:r w:rsidR="00F40970" w:rsidRPr="001E5D64">
        <w:rPr>
          <w:rFonts w:cs="Times New Roman" w:hint="eastAsia"/>
          <w:sz w:val="21"/>
          <w:szCs w:val="21"/>
        </w:rPr>
        <w:t>子图全匹配</w:t>
      </w:r>
      <w:r w:rsidRPr="001E5D64">
        <w:rPr>
          <w:rFonts w:cs="Times New Roman" w:hint="eastAsia"/>
          <w:sz w:val="21"/>
          <w:szCs w:val="21"/>
        </w:rPr>
        <w:t>算法</w:t>
      </w:r>
      <w:bookmarkEnd w:id="87"/>
      <w:bookmarkEnd w:id="88"/>
    </w:p>
    <w:p w:rsidR="00150708" w:rsidRPr="001E5D64" w:rsidRDefault="00150708" w:rsidP="00592E0A">
      <w:pPr>
        <w:spacing w:line="240" w:lineRule="auto"/>
        <w:ind w:firstLineChars="200" w:firstLine="420"/>
        <w:jc w:val="center"/>
        <w:rPr>
          <w:rFonts w:cs="Times New Roman"/>
          <w:sz w:val="21"/>
          <w:szCs w:val="21"/>
        </w:rPr>
      </w:pPr>
      <w:r w:rsidRPr="001E5D64">
        <w:rPr>
          <w:rFonts w:cs="Times New Roman"/>
          <w:sz w:val="21"/>
          <w:szCs w:val="21"/>
        </w:rPr>
        <w:t>Table</w:t>
      </w:r>
      <w:r w:rsidR="00BF158D">
        <w:rPr>
          <w:rFonts w:cs="Times New Roman" w:hint="eastAsia"/>
          <w:sz w:val="21"/>
          <w:szCs w:val="21"/>
        </w:rPr>
        <w:t xml:space="preserve"> </w:t>
      </w:r>
      <w:r w:rsidRPr="001E5D64">
        <w:rPr>
          <w:rFonts w:cs="Times New Roman" w:hint="eastAsia"/>
          <w:sz w:val="21"/>
          <w:szCs w:val="21"/>
        </w:rPr>
        <w:t>3.6</w:t>
      </w:r>
      <w:r w:rsidRPr="001E5D64">
        <w:rPr>
          <w:rFonts w:cs="Times New Roman"/>
          <w:sz w:val="21"/>
          <w:szCs w:val="21"/>
        </w:rPr>
        <w:t xml:space="preserve"> </w:t>
      </w:r>
      <w:proofErr w:type="gramStart"/>
      <w:r w:rsidR="00F40970" w:rsidRPr="001E5D64">
        <w:rPr>
          <w:rFonts w:cs="Times New Roman" w:hint="eastAsia"/>
          <w:sz w:val="21"/>
          <w:szCs w:val="21"/>
        </w:rPr>
        <w:t>The</w:t>
      </w:r>
      <w:proofErr w:type="gramEnd"/>
      <w:r w:rsidRPr="001E5D64">
        <w:rPr>
          <w:rFonts w:cs="Times New Roman" w:hint="eastAsia"/>
          <w:sz w:val="21"/>
          <w:szCs w:val="21"/>
        </w:rPr>
        <w:t xml:space="preserve"> </w:t>
      </w:r>
      <w:r w:rsidRPr="001E5D64">
        <w:rPr>
          <w:rFonts w:cs="Times New Roman"/>
          <w:sz w:val="21"/>
          <w:szCs w:val="21"/>
        </w:rPr>
        <w:t>algorithm</w:t>
      </w:r>
      <w:r w:rsidRPr="001E5D64">
        <w:rPr>
          <w:rFonts w:cs="Times New Roman" w:hint="eastAsia"/>
          <w:sz w:val="21"/>
          <w:szCs w:val="21"/>
        </w:rPr>
        <w:t xml:space="preserve"> of similarity all-matching</w:t>
      </w:r>
    </w:p>
    <w:tbl>
      <w:tblPr>
        <w:tblW w:w="8191" w:type="dxa"/>
        <w:jc w:val="center"/>
        <w:tblInd w:w="-1118" w:type="dxa"/>
        <w:tblBorders>
          <w:top w:val="single" w:sz="12" w:space="0" w:color="000000"/>
          <w:bottom w:val="single" w:sz="12" w:space="0" w:color="000000"/>
        </w:tblBorders>
        <w:tblLayout w:type="fixed"/>
        <w:tblLook w:val="0000" w:firstRow="0" w:lastRow="0" w:firstColumn="0" w:lastColumn="0" w:noHBand="0" w:noVBand="0"/>
      </w:tblPr>
      <w:tblGrid>
        <w:gridCol w:w="8191"/>
      </w:tblGrid>
      <w:tr w:rsidR="00150708" w:rsidTr="00F16026">
        <w:trPr>
          <w:trHeight w:val="270"/>
          <w:jc w:val="center"/>
        </w:trPr>
        <w:tc>
          <w:tcPr>
            <w:tcW w:w="8191" w:type="dxa"/>
            <w:tcBorders>
              <w:bottom w:val="single" w:sz="4" w:space="0" w:color="auto"/>
            </w:tcBorders>
          </w:tcPr>
          <w:p w:rsidR="00150708" w:rsidRDefault="00150708" w:rsidP="00C124C0">
            <w:pPr>
              <w:adjustRightInd w:val="0"/>
              <w:snapToGrid w:val="0"/>
              <w:spacing w:line="440" w:lineRule="exact"/>
              <w:textAlignment w:val="center"/>
              <w:rPr>
                <w:rFonts w:eastAsia="黑体" w:cs="Times New Roman"/>
                <w:szCs w:val="21"/>
              </w:rPr>
            </w:pPr>
            <w:r>
              <w:rPr>
                <w:rFonts w:cs="Times New Roman"/>
                <w:b/>
                <w:szCs w:val="21"/>
              </w:rPr>
              <w:t>算法</w:t>
            </w:r>
            <w:r>
              <w:rPr>
                <w:rFonts w:cs="Times New Roman" w:hint="eastAsia"/>
                <w:b/>
                <w:szCs w:val="21"/>
              </w:rPr>
              <w:t>3.6</w:t>
            </w:r>
            <w:r w:rsidR="00F40970">
              <w:rPr>
                <w:rFonts w:cs="Times New Roman"/>
                <w:b/>
                <w:szCs w:val="21"/>
              </w:rPr>
              <w:t xml:space="preserve"> </w:t>
            </w:r>
            <w:r w:rsidR="00A8138E">
              <w:rPr>
                <w:rFonts w:cs="Times New Roman"/>
                <w:b/>
                <w:szCs w:val="21"/>
              </w:rPr>
              <w:object w:dxaOrig="3200" w:dyaOrig="300">
                <v:shape id="_x0000_i2136" type="#_x0000_t75" style="width:159.75pt;height:15pt" o:ole="">
                  <v:imagedata r:id="rId1833" o:title=""/>
                </v:shape>
                <o:OLEObject Type="Embed" ProgID="Equation.DSMT4" ShapeID="_x0000_i2136" DrawAspect="Content" ObjectID="_1495010657" r:id="rId1834"/>
              </w:object>
            </w:r>
          </w:p>
        </w:tc>
      </w:tr>
      <w:tr w:rsidR="00150708" w:rsidRPr="00F16026" w:rsidTr="00F16026">
        <w:trPr>
          <w:trHeight w:val="478"/>
          <w:jc w:val="center"/>
        </w:trPr>
        <w:tc>
          <w:tcPr>
            <w:tcW w:w="8191" w:type="dxa"/>
            <w:tcBorders>
              <w:top w:val="single" w:sz="4" w:space="0" w:color="auto"/>
              <w:bottom w:val="nil"/>
            </w:tcBorders>
          </w:tcPr>
          <w:p w:rsidR="004515B8" w:rsidRDefault="00150708" w:rsidP="00C124C0">
            <w:pPr>
              <w:autoSpaceDE w:val="0"/>
              <w:autoSpaceDN w:val="0"/>
              <w:adjustRightInd w:val="0"/>
              <w:snapToGrid w:val="0"/>
              <w:spacing w:line="440" w:lineRule="exact"/>
              <w:ind w:leftChars="14" w:left="598" w:hangingChars="234" w:hanging="564"/>
              <w:jc w:val="left"/>
              <w:rPr>
                <w:rFonts w:cs="Times New Roman"/>
                <w:b/>
                <w:szCs w:val="21"/>
              </w:rPr>
            </w:pPr>
            <w:r>
              <w:rPr>
                <w:rFonts w:cs="Times New Roman"/>
                <w:b/>
                <w:szCs w:val="21"/>
              </w:rPr>
              <w:t>输入：</w:t>
            </w:r>
            <w:r w:rsidR="004515B8" w:rsidRPr="004515B8">
              <w:rPr>
                <w:rFonts w:cs="Times New Roman"/>
                <w:b/>
                <w:position w:val="-4"/>
                <w:szCs w:val="21"/>
              </w:rPr>
              <w:object w:dxaOrig="240" w:dyaOrig="260">
                <v:shape id="_x0000_i2137" type="#_x0000_t75" style="width:12pt;height:12.75pt" o:ole="">
                  <v:imagedata r:id="rId1835" o:title=""/>
                </v:shape>
                <o:OLEObject Type="Embed" ProgID="Equation.DSMT4" ShapeID="_x0000_i2137" DrawAspect="Content" ObjectID="_1495010658" r:id="rId1836"/>
              </w:object>
            </w:r>
            <w:r w:rsidR="004515B8" w:rsidRPr="004515B8">
              <w:rPr>
                <w:rFonts w:cs="Times New Roman" w:hint="eastAsia"/>
                <w:szCs w:val="21"/>
              </w:rPr>
              <w:t>：图数据流当前的分区</w:t>
            </w:r>
          </w:p>
          <w:p w:rsidR="00150708" w:rsidRDefault="00150708" w:rsidP="00C124C0">
            <w:pPr>
              <w:autoSpaceDE w:val="0"/>
              <w:autoSpaceDN w:val="0"/>
              <w:adjustRightInd w:val="0"/>
              <w:snapToGrid w:val="0"/>
              <w:spacing w:line="440" w:lineRule="exact"/>
              <w:ind w:leftChars="214" w:left="514" w:firstLineChars="150" w:firstLine="361"/>
              <w:jc w:val="left"/>
              <w:rPr>
                <w:rFonts w:cs="Times New Roman"/>
                <w:szCs w:val="21"/>
              </w:rPr>
            </w:pPr>
            <w:r w:rsidRPr="00150708">
              <w:rPr>
                <w:rFonts w:cs="Times New Roman"/>
                <w:b/>
                <w:position w:val="-6"/>
                <w:szCs w:val="21"/>
              </w:rPr>
              <w:object w:dxaOrig="200" w:dyaOrig="279">
                <v:shape id="_x0000_i2138" type="#_x0000_t75" style="width:9.75pt;height:14.25pt" o:ole="">
                  <v:imagedata r:id="rId1837" o:title=""/>
                </v:shape>
                <o:OLEObject Type="Embed" ProgID="Equation.DSMT4" ShapeID="_x0000_i2138" DrawAspect="Content" ObjectID="_1495010659" r:id="rId1838"/>
              </w:object>
            </w:r>
            <w:r w:rsidR="006E7BE7" w:rsidRPr="006E7BE7">
              <w:rPr>
                <w:rFonts w:cs="Times New Roman" w:hint="eastAsia"/>
                <w:szCs w:val="21"/>
              </w:rPr>
              <w:t>：当前</w:t>
            </w:r>
            <w:r w:rsidR="00F40970">
              <w:rPr>
                <w:rFonts w:cs="Times New Roman" w:hint="eastAsia"/>
                <w:szCs w:val="21"/>
              </w:rPr>
              <w:t>所在的层</w:t>
            </w:r>
            <w:r w:rsidR="006E7BE7">
              <w:rPr>
                <w:rFonts w:cs="Times New Roman" w:hint="eastAsia"/>
                <w:szCs w:val="21"/>
              </w:rPr>
              <w:t>，初始为</w:t>
            </w:r>
            <w:r w:rsidR="006706D2">
              <w:rPr>
                <w:rFonts w:cs="Times New Roman" w:hint="eastAsia"/>
                <w:szCs w:val="21"/>
              </w:rPr>
              <w:t>1</w:t>
            </w:r>
          </w:p>
          <w:p w:rsidR="004515B8" w:rsidRDefault="004515B8" w:rsidP="00C124C0">
            <w:pPr>
              <w:autoSpaceDE w:val="0"/>
              <w:autoSpaceDN w:val="0"/>
              <w:adjustRightInd w:val="0"/>
              <w:snapToGrid w:val="0"/>
              <w:spacing w:line="440" w:lineRule="exact"/>
              <w:ind w:leftChars="214" w:left="514" w:firstLineChars="150" w:firstLine="360"/>
              <w:jc w:val="left"/>
              <w:rPr>
                <w:rFonts w:cs="Times New Roman"/>
                <w:szCs w:val="21"/>
              </w:rPr>
            </w:pPr>
            <w:r w:rsidRPr="004515B8">
              <w:rPr>
                <w:rFonts w:cs="Times New Roman"/>
                <w:position w:val="-10"/>
                <w:szCs w:val="21"/>
              </w:rPr>
              <w:object w:dxaOrig="520" w:dyaOrig="320">
                <v:shape id="_x0000_i2139" type="#_x0000_t75" style="width:26.25pt;height:15.75pt" o:ole="">
                  <v:imagedata r:id="rId1778" o:title=""/>
                </v:shape>
                <o:OLEObject Type="Embed" ProgID="Equation.DSMT4" ShapeID="_x0000_i2139" DrawAspect="Content" ObjectID="_1495010660" r:id="rId1839"/>
              </w:object>
            </w:r>
            <w:r>
              <w:rPr>
                <w:rFonts w:cs="Times New Roman" w:hint="eastAsia"/>
                <w:szCs w:val="21"/>
              </w:rPr>
              <w:t>：当前的</w:t>
            </w:r>
            <w:r>
              <w:rPr>
                <w:rFonts w:hint="eastAsia"/>
              </w:rPr>
              <w:t>QI-Sequence</w:t>
            </w:r>
            <w:r w:rsidR="00F16026">
              <w:rPr>
                <w:rFonts w:hint="eastAsia"/>
              </w:rPr>
              <w:t>，初始时</w:t>
            </w:r>
            <w:r w:rsidR="00360C7F">
              <w:rPr>
                <w:rFonts w:hint="eastAsia"/>
              </w:rPr>
              <w:t>是</w:t>
            </w:r>
            <w:r w:rsidR="00F16026" w:rsidRPr="004515B8">
              <w:rPr>
                <w:rFonts w:cs="Times New Roman"/>
                <w:position w:val="-10"/>
                <w:szCs w:val="21"/>
              </w:rPr>
              <w:object w:dxaOrig="680" w:dyaOrig="320">
                <v:shape id="_x0000_i2140" type="#_x0000_t75" style="width:34.5pt;height:15.75pt" o:ole="">
                  <v:imagedata r:id="rId1781" o:title=""/>
                </v:shape>
                <o:OLEObject Type="Embed" ProgID="Equation.DSMT4" ShapeID="_x0000_i2140" DrawAspect="Content" ObjectID="_1495010661" r:id="rId1840"/>
              </w:object>
            </w:r>
          </w:p>
          <w:p w:rsidR="00F16026" w:rsidRDefault="00F16026" w:rsidP="00C124C0">
            <w:pPr>
              <w:autoSpaceDE w:val="0"/>
              <w:autoSpaceDN w:val="0"/>
              <w:adjustRightInd w:val="0"/>
              <w:snapToGrid w:val="0"/>
              <w:spacing w:line="440" w:lineRule="exact"/>
              <w:ind w:leftChars="214" w:left="514" w:firstLineChars="150" w:firstLine="360"/>
              <w:jc w:val="left"/>
            </w:pPr>
            <w:r w:rsidRPr="00F16026">
              <w:rPr>
                <w:position w:val="-4"/>
              </w:rPr>
              <w:object w:dxaOrig="200" w:dyaOrig="260">
                <v:shape id="_x0000_i2141" type="#_x0000_t75" style="width:9.75pt;height:12.75pt" o:ole="">
                  <v:imagedata r:id="rId1841" o:title=""/>
                </v:shape>
                <o:OLEObject Type="Embed" ProgID="Equation.DSMT4" ShapeID="_x0000_i2141" DrawAspect="Content" ObjectID="_1495010662" r:id="rId1842"/>
              </w:object>
            </w:r>
            <w:r>
              <w:rPr>
                <w:rFonts w:hint="eastAsia"/>
              </w:rPr>
              <w:t>：</w:t>
            </w:r>
            <w:r>
              <w:rPr>
                <w:rFonts w:cs="Times New Roman" w:hint="eastAsia"/>
                <w:szCs w:val="21"/>
              </w:rPr>
              <w:t>查询图</w:t>
            </w:r>
            <w:r>
              <w:rPr>
                <w:rFonts w:eastAsia="宋体" w:cs="Times New Roman"/>
                <w:position w:val="-10"/>
                <w:sz w:val="21"/>
                <w:szCs w:val="21"/>
              </w:rPr>
              <w:object w:dxaOrig="210" w:dyaOrig="255">
                <v:shape id="_x0000_i2142" type="#_x0000_t75" style="width:10.5pt;height:12.75pt" o:ole="">
                  <v:imagedata r:id="rId633" o:title=""/>
                </v:shape>
                <o:OLEObject Type="Embed" ProgID="Equation.DSMT4" ShapeID="_x0000_i2142" DrawAspect="Content" ObjectID="_1495010663" r:id="rId1843"/>
              </w:object>
            </w:r>
            <w:r>
              <w:rPr>
                <w:rFonts w:cs="Times New Roman" w:hint="eastAsia"/>
                <w:szCs w:val="21"/>
              </w:rPr>
              <w:t>中每个顶点的当前索引集</w:t>
            </w:r>
          </w:p>
          <w:bookmarkStart w:id="89" w:name="OLE_LINK50"/>
          <w:bookmarkStart w:id="90" w:name="OLE_LINK51"/>
          <w:p w:rsidR="004515B8" w:rsidRDefault="004515B8" w:rsidP="00C124C0">
            <w:pPr>
              <w:autoSpaceDE w:val="0"/>
              <w:autoSpaceDN w:val="0"/>
              <w:adjustRightInd w:val="0"/>
              <w:snapToGrid w:val="0"/>
              <w:spacing w:line="440" w:lineRule="exact"/>
              <w:ind w:leftChars="364" w:left="1354" w:hangingChars="200" w:hanging="480"/>
              <w:jc w:val="left"/>
              <w:rPr>
                <w:rFonts w:cs="Times New Roman"/>
                <w:szCs w:val="21"/>
              </w:rPr>
            </w:pPr>
            <w:r w:rsidRPr="004515B8">
              <w:rPr>
                <w:rFonts w:cs="Times New Roman"/>
                <w:position w:val="-10"/>
                <w:szCs w:val="21"/>
              </w:rPr>
              <w:object w:dxaOrig="240" w:dyaOrig="320">
                <v:shape id="_x0000_i2143" type="#_x0000_t75" style="width:12pt;height:15.75pt" o:ole="">
                  <v:imagedata r:id="rId1783" o:title=""/>
                </v:shape>
                <o:OLEObject Type="Embed" ProgID="Equation.DSMT4" ShapeID="_x0000_i2143" DrawAspect="Content" ObjectID="_1495010664" r:id="rId1844"/>
              </w:object>
            </w:r>
            <w:bookmarkEnd w:id="89"/>
            <w:bookmarkEnd w:id="90"/>
            <w:r>
              <w:rPr>
                <w:rFonts w:cs="Times New Roman" w:hint="eastAsia"/>
                <w:szCs w:val="21"/>
              </w:rPr>
              <w:t>：当前的</w:t>
            </w:r>
            <w:r w:rsidR="006F2902">
              <w:rPr>
                <w:rFonts w:cs="Times New Roman" w:hint="eastAsia"/>
                <w:szCs w:val="21"/>
              </w:rPr>
              <w:t>部分</w:t>
            </w:r>
            <w:r>
              <w:rPr>
                <w:rFonts w:cs="Times New Roman" w:hint="eastAsia"/>
                <w:szCs w:val="21"/>
              </w:rPr>
              <w:t>映射函数</w:t>
            </w:r>
            <w:r w:rsidR="003027FC">
              <w:rPr>
                <w:rFonts w:cs="Times New Roman"/>
                <w:szCs w:val="21"/>
              </w:rPr>
              <w:t xml:space="preserve"> </w:t>
            </w:r>
          </w:p>
          <w:p w:rsidR="004515B8" w:rsidRDefault="004515B8" w:rsidP="00C124C0">
            <w:pPr>
              <w:autoSpaceDE w:val="0"/>
              <w:autoSpaceDN w:val="0"/>
              <w:adjustRightInd w:val="0"/>
              <w:snapToGrid w:val="0"/>
              <w:spacing w:line="440" w:lineRule="exact"/>
              <w:ind w:leftChars="214" w:left="514" w:firstLineChars="150" w:firstLine="360"/>
              <w:jc w:val="left"/>
              <w:rPr>
                <w:rFonts w:cs="Times New Roman"/>
                <w:szCs w:val="21"/>
              </w:rPr>
            </w:pPr>
            <w:r w:rsidRPr="004515B8">
              <w:rPr>
                <w:rFonts w:cs="Times New Roman"/>
                <w:position w:val="-4"/>
                <w:szCs w:val="21"/>
              </w:rPr>
              <w:object w:dxaOrig="240" w:dyaOrig="260">
                <v:shape id="_x0000_i2144" type="#_x0000_t75" style="width:12pt;height:12.75pt" o:ole="">
                  <v:imagedata r:id="rId1845" o:title=""/>
                </v:shape>
                <o:OLEObject Type="Embed" ProgID="Equation.DSMT4" ShapeID="_x0000_i2144" DrawAspect="Content" ObjectID="_1495010665" r:id="rId1846"/>
              </w:object>
            </w:r>
            <w:r>
              <w:rPr>
                <w:rFonts w:cs="Times New Roman" w:hint="eastAsia"/>
                <w:szCs w:val="21"/>
              </w:rPr>
              <w:t>：</w:t>
            </w:r>
            <w:r w:rsidR="006F2902">
              <w:rPr>
                <w:rFonts w:cs="Times New Roman" w:hint="eastAsia"/>
                <w:szCs w:val="21"/>
              </w:rPr>
              <w:t>当前的</w:t>
            </w:r>
            <w:r w:rsidR="003027FC">
              <w:rPr>
                <w:rFonts w:cs="Times New Roman" w:hint="eastAsia"/>
                <w:szCs w:val="21"/>
              </w:rPr>
              <w:t>部分映射函数</w:t>
            </w:r>
            <w:r w:rsidR="006F2902" w:rsidRPr="004515B8">
              <w:rPr>
                <w:rFonts w:cs="Times New Roman"/>
                <w:position w:val="-10"/>
                <w:szCs w:val="21"/>
              </w:rPr>
              <w:object w:dxaOrig="240" w:dyaOrig="320">
                <v:shape id="_x0000_i2145" type="#_x0000_t75" style="width:12pt;height:15.75pt" o:ole="">
                  <v:imagedata r:id="rId1783" o:title=""/>
                </v:shape>
                <o:OLEObject Type="Embed" ProgID="Equation.DSMT4" ShapeID="_x0000_i2145" DrawAspect="Content" ObjectID="_1495010666" r:id="rId1847"/>
              </w:object>
            </w:r>
            <w:r w:rsidR="006F2902">
              <w:rPr>
                <w:rFonts w:cs="Times New Roman" w:hint="eastAsia"/>
                <w:szCs w:val="21"/>
              </w:rPr>
              <w:t>在</w:t>
            </w:r>
            <w:r w:rsidR="006F2902" w:rsidRPr="006F2902">
              <w:rPr>
                <w:rFonts w:cs="Times New Roman"/>
                <w:position w:val="-10"/>
                <w:szCs w:val="21"/>
              </w:rPr>
              <w:object w:dxaOrig="1320" w:dyaOrig="320">
                <v:shape id="_x0000_i2146" type="#_x0000_t75" style="width:66pt;height:15.75pt" o:ole="">
                  <v:imagedata r:id="rId1848" o:title=""/>
                </v:shape>
                <o:OLEObject Type="Embed" ProgID="Equation.DSMT4" ShapeID="_x0000_i2146" DrawAspect="Content" ObjectID="_1495010667" r:id="rId1849"/>
              </w:object>
            </w:r>
            <w:r w:rsidR="006F2902">
              <w:rPr>
                <w:rFonts w:cs="Times New Roman" w:hint="eastAsia"/>
                <w:szCs w:val="21"/>
              </w:rPr>
              <w:t>上</w:t>
            </w:r>
            <w:r>
              <w:rPr>
                <w:rFonts w:cs="Times New Roman" w:hint="eastAsia"/>
                <w:szCs w:val="21"/>
              </w:rPr>
              <w:t>缺少的边数</w:t>
            </w:r>
          </w:p>
          <w:p w:rsidR="004515B8" w:rsidRDefault="004515B8" w:rsidP="00C124C0">
            <w:pPr>
              <w:autoSpaceDE w:val="0"/>
              <w:autoSpaceDN w:val="0"/>
              <w:adjustRightInd w:val="0"/>
              <w:snapToGrid w:val="0"/>
              <w:spacing w:line="440" w:lineRule="exact"/>
              <w:ind w:leftChars="214" w:left="514" w:firstLineChars="150" w:firstLine="360"/>
              <w:jc w:val="left"/>
              <w:rPr>
                <w:rFonts w:cs="Times New Roman"/>
                <w:szCs w:val="21"/>
              </w:rPr>
            </w:pPr>
            <w:r w:rsidRPr="004515B8">
              <w:rPr>
                <w:rFonts w:cs="Times New Roman"/>
                <w:position w:val="-6"/>
                <w:szCs w:val="21"/>
              </w:rPr>
              <w:object w:dxaOrig="200" w:dyaOrig="279">
                <v:shape id="_x0000_i2147" type="#_x0000_t75" style="width:9.75pt;height:14.25pt" o:ole="">
                  <v:imagedata r:id="rId1850" o:title=""/>
                </v:shape>
                <o:OLEObject Type="Embed" ProgID="Equation.DSMT4" ShapeID="_x0000_i2147" DrawAspect="Content" ObjectID="_1495010668" r:id="rId1851"/>
              </w:object>
            </w:r>
            <w:r>
              <w:rPr>
                <w:rFonts w:cs="Times New Roman" w:hint="eastAsia"/>
                <w:szCs w:val="21"/>
              </w:rPr>
              <w:t>：编辑距离阈值</w:t>
            </w:r>
          </w:p>
          <w:p w:rsidR="004515B8" w:rsidRPr="004515B8" w:rsidRDefault="004515B8" w:rsidP="00C124C0">
            <w:pPr>
              <w:autoSpaceDE w:val="0"/>
              <w:autoSpaceDN w:val="0"/>
              <w:adjustRightInd w:val="0"/>
              <w:snapToGrid w:val="0"/>
              <w:spacing w:line="440" w:lineRule="exact"/>
              <w:ind w:leftChars="214" w:left="514" w:firstLineChars="150" w:firstLine="360"/>
              <w:jc w:val="left"/>
              <w:rPr>
                <w:rFonts w:cs="Times New Roman"/>
                <w:szCs w:val="21"/>
              </w:rPr>
            </w:pPr>
            <w:r w:rsidRPr="004515B8">
              <w:rPr>
                <w:rFonts w:cs="Times New Roman"/>
                <w:position w:val="-4"/>
                <w:szCs w:val="21"/>
              </w:rPr>
              <w:object w:dxaOrig="600" w:dyaOrig="260">
                <v:shape id="_x0000_i2148" type="#_x0000_t75" style="width:30pt;height:12.75pt" o:ole="">
                  <v:imagedata r:id="rId1772" o:title=""/>
                </v:shape>
                <o:OLEObject Type="Embed" ProgID="Equation.DSMT4" ShapeID="_x0000_i2148" DrawAspect="Content" ObjectID="_1495010669" r:id="rId1852"/>
              </w:object>
            </w:r>
            <w:r>
              <w:rPr>
                <w:rFonts w:cs="Times New Roman" w:hint="eastAsia"/>
                <w:szCs w:val="21"/>
              </w:rPr>
              <w:t>：存储</w:t>
            </w:r>
            <w:r w:rsidRPr="004515B8">
              <w:rPr>
                <w:rFonts w:cs="Times New Roman"/>
                <w:position w:val="-10"/>
                <w:szCs w:val="21"/>
              </w:rPr>
              <w:object w:dxaOrig="520" w:dyaOrig="320">
                <v:shape id="_x0000_i2149" type="#_x0000_t75" style="width:26.25pt;height:15.75pt" o:ole="">
                  <v:imagedata r:id="rId1774" o:title=""/>
                </v:shape>
                <o:OLEObject Type="Embed" ProgID="Equation.DSMT4" ShapeID="_x0000_i2149" DrawAspect="Content" ObjectID="_1495010670" r:id="rId1853"/>
              </w:object>
            </w:r>
            <w:r w:rsidR="00F16026">
              <w:rPr>
                <w:rFonts w:cs="Times New Roman" w:hint="eastAsia"/>
                <w:szCs w:val="21"/>
              </w:rPr>
              <w:t>，初始时只有最左边的路径</w:t>
            </w:r>
          </w:p>
          <w:p w:rsidR="00150708" w:rsidRDefault="00150708" w:rsidP="00C124C0">
            <w:pPr>
              <w:adjustRightInd w:val="0"/>
              <w:snapToGrid w:val="0"/>
              <w:spacing w:line="440" w:lineRule="exact"/>
              <w:rPr>
                <w:rFonts w:cs="Times New Roman"/>
                <w:szCs w:val="21"/>
              </w:rPr>
            </w:pPr>
            <w:r>
              <w:rPr>
                <w:rFonts w:cs="Times New Roman"/>
                <w:b/>
                <w:szCs w:val="21"/>
              </w:rPr>
              <w:t>输出：</w:t>
            </w:r>
            <w:r w:rsidR="00D6134B" w:rsidRPr="00B416CF">
              <w:rPr>
                <w:rFonts w:cs="Times New Roman"/>
                <w:b/>
                <w:position w:val="-12"/>
                <w:szCs w:val="21"/>
              </w:rPr>
              <w:object w:dxaOrig="820" w:dyaOrig="360">
                <v:shape id="_x0000_i2150" type="#_x0000_t75" style="width:41.25pt;height:18pt" o:ole="">
                  <v:imagedata r:id="rId1854" o:title=""/>
                </v:shape>
                <o:OLEObject Type="Embed" ProgID="Equation.DSMT4" ShapeID="_x0000_i2150" DrawAspect="Content" ObjectID="_1495010671" r:id="rId1855"/>
              </w:object>
            </w:r>
          </w:p>
          <w:p w:rsidR="00150708" w:rsidRPr="00F16026" w:rsidRDefault="00F16026" w:rsidP="00C124C0">
            <w:pPr>
              <w:numPr>
                <w:ilvl w:val="0"/>
                <w:numId w:val="22"/>
              </w:numPr>
              <w:adjustRightInd w:val="0"/>
              <w:snapToGrid w:val="0"/>
              <w:spacing w:line="440" w:lineRule="exact"/>
              <w:rPr>
                <w:rFonts w:cs="Times New Roman"/>
                <w:szCs w:val="21"/>
              </w:rPr>
            </w:pPr>
            <w:r w:rsidRPr="00F16026">
              <w:rPr>
                <w:rFonts w:cs="Times New Roman" w:hint="eastAsia"/>
                <w:szCs w:val="21"/>
              </w:rPr>
              <w:t>F</w:t>
            </w:r>
            <w:r w:rsidR="00150708" w:rsidRPr="00F16026">
              <w:rPr>
                <w:rFonts w:cs="Times New Roman"/>
                <w:szCs w:val="21"/>
              </w:rPr>
              <w:t xml:space="preserve">or each </w:t>
            </w:r>
            <w:r w:rsidRPr="00F16026">
              <w:rPr>
                <w:rFonts w:cs="Times New Roman"/>
                <w:position w:val="-6"/>
                <w:szCs w:val="21"/>
              </w:rPr>
              <w:object w:dxaOrig="600" w:dyaOrig="260">
                <v:shape id="_x0000_i2151" type="#_x0000_t75" style="width:29.25pt;height:12.75pt" o:ole="">
                  <v:imagedata r:id="rId1856" o:title=""/>
                </v:shape>
                <o:OLEObject Type="Embed" ProgID="Equation.DSMT4" ShapeID="_x0000_i2151" DrawAspect="Content" ObjectID="_1495010672" r:id="rId1857"/>
              </w:object>
            </w:r>
          </w:p>
          <w:p w:rsidR="00F16026" w:rsidRPr="00F16026" w:rsidRDefault="00F16026" w:rsidP="00C124C0">
            <w:pPr>
              <w:numPr>
                <w:ilvl w:val="0"/>
                <w:numId w:val="22"/>
              </w:numPr>
              <w:adjustRightInd w:val="0"/>
              <w:snapToGrid w:val="0"/>
              <w:spacing w:line="440" w:lineRule="exact"/>
              <w:rPr>
                <w:rFonts w:cs="Times New Roman"/>
                <w:szCs w:val="21"/>
              </w:rPr>
            </w:pPr>
            <w:r w:rsidRPr="00F16026">
              <w:rPr>
                <w:rFonts w:cs="Times New Roman" w:hint="eastAsia"/>
                <w:szCs w:val="21"/>
              </w:rPr>
              <w:t xml:space="preserve">    For each </w:t>
            </w:r>
            <w:r w:rsidRPr="00F16026">
              <w:rPr>
                <w:rFonts w:cs="Times New Roman"/>
                <w:position w:val="-10"/>
                <w:szCs w:val="21"/>
              </w:rPr>
              <w:object w:dxaOrig="620" w:dyaOrig="300">
                <v:shape id="_x0000_i2152" type="#_x0000_t75" style="width:30pt;height:15pt" o:ole="">
                  <v:imagedata r:id="rId1858" o:title=""/>
                </v:shape>
                <o:OLEObject Type="Embed" ProgID="Equation.DSMT4" ShapeID="_x0000_i2152" DrawAspect="Content" ObjectID="_1495010673" r:id="rId1859"/>
              </w:object>
            </w:r>
          </w:p>
          <w:p w:rsidR="00150708" w:rsidRDefault="00F16026" w:rsidP="00C124C0">
            <w:pPr>
              <w:numPr>
                <w:ilvl w:val="0"/>
                <w:numId w:val="22"/>
              </w:numPr>
              <w:adjustRightInd w:val="0"/>
              <w:snapToGrid w:val="0"/>
              <w:spacing w:line="440" w:lineRule="exact"/>
              <w:rPr>
                <w:rFonts w:cs="Times New Roman"/>
                <w:szCs w:val="21"/>
              </w:rPr>
            </w:pPr>
            <w:r>
              <w:rPr>
                <w:rFonts w:cs="Times New Roman" w:hint="eastAsia"/>
                <w:szCs w:val="21"/>
              </w:rPr>
              <w:t xml:space="preserve">        If(</w:t>
            </w:r>
            <w:r w:rsidR="00A700A1" w:rsidRPr="00360C7F">
              <w:rPr>
                <w:rFonts w:cs="Times New Roman"/>
                <w:position w:val="-12"/>
                <w:szCs w:val="21"/>
              </w:rPr>
              <w:object w:dxaOrig="999" w:dyaOrig="360">
                <v:shape id="_x0000_i2153" type="#_x0000_t75" style="width:50.25pt;height:18pt" o:ole="">
                  <v:imagedata r:id="rId1860" o:title=""/>
                </v:shape>
                <o:OLEObject Type="Embed" ProgID="Equation.DSMT4" ShapeID="_x0000_i2153" DrawAspect="Content" ObjectID="_1495010674" r:id="rId1861"/>
              </w:object>
            </w:r>
            <w:r>
              <w:rPr>
                <w:rFonts w:cs="Times New Roman" w:hint="eastAsia"/>
                <w:szCs w:val="21"/>
              </w:rPr>
              <w:t>)</w:t>
            </w:r>
          </w:p>
          <w:p w:rsidR="00F16026" w:rsidRDefault="00F16026" w:rsidP="00C124C0">
            <w:pPr>
              <w:numPr>
                <w:ilvl w:val="0"/>
                <w:numId w:val="22"/>
              </w:numPr>
              <w:adjustRightInd w:val="0"/>
              <w:snapToGrid w:val="0"/>
              <w:spacing w:line="440" w:lineRule="exact"/>
              <w:rPr>
                <w:rFonts w:cs="Times New Roman"/>
                <w:szCs w:val="21"/>
              </w:rPr>
            </w:pPr>
            <w:r>
              <w:rPr>
                <w:rFonts w:cs="Times New Roman" w:hint="eastAsia"/>
                <w:szCs w:val="21"/>
              </w:rPr>
              <w:t xml:space="preserve">            If(</w:t>
            </w:r>
            <w:r w:rsidR="003027FC" w:rsidRPr="00360C7F">
              <w:rPr>
                <w:rFonts w:cs="Times New Roman"/>
                <w:position w:val="-6"/>
                <w:szCs w:val="21"/>
              </w:rPr>
              <w:object w:dxaOrig="520" w:dyaOrig="279">
                <v:shape id="_x0000_i2154" type="#_x0000_t75" style="width:25.5pt;height:14.25pt" o:ole="">
                  <v:imagedata r:id="rId1862" o:title=""/>
                </v:shape>
                <o:OLEObject Type="Embed" ProgID="Equation.DSMT4" ShapeID="_x0000_i2154" DrawAspect="Content" ObjectID="_1495010675" r:id="rId1863"/>
              </w:object>
            </w:r>
            <w:r>
              <w:rPr>
                <w:rFonts w:cs="Times New Roman" w:hint="eastAsia"/>
                <w:szCs w:val="21"/>
              </w:rPr>
              <w:t>)</w:t>
            </w:r>
          </w:p>
          <w:p w:rsidR="00F16026" w:rsidRDefault="00F16026" w:rsidP="00C124C0">
            <w:pPr>
              <w:numPr>
                <w:ilvl w:val="0"/>
                <w:numId w:val="22"/>
              </w:numPr>
              <w:adjustRightInd w:val="0"/>
              <w:snapToGrid w:val="0"/>
              <w:spacing w:line="440" w:lineRule="exact"/>
              <w:rPr>
                <w:rFonts w:cs="Times New Roman"/>
                <w:szCs w:val="21"/>
              </w:rPr>
            </w:pPr>
            <w:r>
              <w:rPr>
                <w:rFonts w:cs="Times New Roman" w:hint="eastAsia"/>
                <w:szCs w:val="21"/>
              </w:rPr>
              <w:t xml:space="preserve">                </w:t>
            </w:r>
            <w:r w:rsidR="000048BB">
              <w:rPr>
                <w:rFonts w:cs="Times New Roman" w:hint="eastAsia"/>
                <w:szCs w:val="21"/>
              </w:rPr>
              <w:t>随机选择一个顶点</w:t>
            </w:r>
            <w:r w:rsidRPr="00F16026">
              <w:rPr>
                <w:rFonts w:cs="Times New Roman"/>
                <w:position w:val="-10"/>
                <w:szCs w:val="21"/>
              </w:rPr>
              <w:object w:dxaOrig="820" w:dyaOrig="320">
                <v:shape id="_x0000_i2155" type="#_x0000_t75" style="width:41.25pt;height:15.75pt" o:ole="">
                  <v:imagedata r:id="rId1864" o:title=""/>
                </v:shape>
                <o:OLEObject Type="Embed" ProgID="Equation.DSMT4" ShapeID="_x0000_i2155" DrawAspect="Content" ObjectID="_1495010676" r:id="rId1865"/>
              </w:object>
            </w:r>
            <w:r>
              <w:rPr>
                <w:rFonts w:cs="Times New Roman" w:hint="eastAsia"/>
                <w:szCs w:val="21"/>
              </w:rPr>
              <w:t>;</w:t>
            </w:r>
          </w:p>
          <w:p w:rsidR="00F16026" w:rsidRDefault="00F16026" w:rsidP="00C124C0">
            <w:pPr>
              <w:numPr>
                <w:ilvl w:val="0"/>
                <w:numId w:val="22"/>
              </w:numPr>
              <w:adjustRightInd w:val="0"/>
              <w:snapToGrid w:val="0"/>
              <w:spacing w:line="440" w:lineRule="exact"/>
              <w:rPr>
                <w:rFonts w:cs="Times New Roman"/>
                <w:szCs w:val="21"/>
              </w:rPr>
            </w:pPr>
            <w:r>
              <w:rPr>
                <w:rFonts w:cs="Times New Roman" w:hint="eastAsia"/>
                <w:szCs w:val="21"/>
              </w:rPr>
              <w:t xml:space="preserve">            Else</w:t>
            </w:r>
          </w:p>
          <w:p w:rsidR="000048BB" w:rsidRDefault="00F16026" w:rsidP="00C124C0">
            <w:pPr>
              <w:numPr>
                <w:ilvl w:val="0"/>
                <w:numId w:val="22"/>
              </w:numPr>
              <w:adjustRightInd w:val="0"/>
              <w:snapToGrid w:val="0"/>
              <w:spacing w:line="440" w:lineRule="exact"/>
              <w:rPr>
                <w:rFonts w:cs="Times New Roman"/>
                <w:szCs w:val="21"/>
              </w:rPr>
            </w:pPr>
            <w:r>
              <w:rPr>
                <w:rFonts w:cs="Times New Roman" w:hint="eastAsia"/>
                <w:szCs w:val="21"/>
              </w:rPr>
              <w:t xml:space="preserve">                </w:t>
            </w:r>
            <w:r w:rsidR="000048BB">
              <w:rPr>
                <w:rFonts w:cs="Times New Roman" w:hint="eastAsia"/>
                <w:szCs w:val="21"/>
              </w:rPr>
              <w:t>选择一个顶点</w:t>
            </w:r>
            <w:r w:rsidRPr="00F16026">
              <w:rPr>
                <w:rFonts w:cs="Times New Roman"/>
                <w:position w:val="-10"/>
                <w:szCs w:val="21"/>
              </w:rPr>
              <w:object w:dxaOrig="820" w:dyaOrig="320">
                <v:shape id="_x0000_i2156" type="#_x0000_t75" style="width:41.25pt;height:15.75pt" o:ole="">
                  <v:imagedata r:id="rId1864" o:title=""/>
                </v:shape>
                <o:OLEObject Type="Embed" ProgID="Equation.DSMT4" ShapeID="_x0000_i2156" DrawAspect="Content" ObjectID="_1495010677" r:id="rId1866"/>
              </w:object>
            </w:r>
            <w:r w:rsidR="000048BB">
              <w:rPr>
                <w:rFonts w:cs="Times New Roman" w:hint="eastAsia"/>
                <w:szCs w:val="21"/>
              </w:rPr>
              <w:t>，该顶点满足存在一条边</w:t>
            </w:r>
            <w:r w:rsidRPr="00F16026">
              <w:rPr>
                <w:rFonts w:cs="Times New Roman"/>
                <w:position w:val="-10"/>
                <w:szCs w:val="21"/>
              </w:rPr>
              <w:object w:dxaOrig="600" w:dyaOrig="320">
                <v:shape id="_x0000_i2157" type="#_x0000_t75" style="width:30pt;height:15.75pt" o:ole="">
                  <v:imagedata r:id="rId1867" o:title=""/>
                </v:shape>
                <o:OLEObject Type="Embed" ProgID="Equation.DSMT4" ShapeID="_x0000_i2157" DrawAspect="Content" ObjectID="_1495010678" r:id="rId1868"/>
              </w:object>
            </w:r>
            <w:r w:rsidR="000048BB">
              <w:rPr>
                <w:rFonts w:cs="Times New Roman" w:hint="eastAsia"/>
                <w:szCs w:val="21"/>
              </w:rPr>
              <w:t>能</w:t>
            </w:r>
          </w:p>
          <w:p w:rsidR="00F16026" w:rsidRPr="00F16026" w:rsidRDefault="000048BB" w:rsidP="00C124C0">
            <w:pPr>
              <w:adjustRightInd w:val="0"/>
              <w:snapToGrid w:val="0"/>
              <w:spacing w:line="440" w:lineRule="exact"/>
              <w:ind w:left="381" w:firstLineChars="800" w:firstLine="1920"/>
              <w:rPr>
                <w:rFonts w:cs="Times New Roman"/>
                <w:szCs w:val="21"/>
              </w:rPr>
            </w:pPr>
            <w:proofErr w:type="gramStart"/>
            <w:r>
              <w:rPr>
                <w:rFonts w:cs="Times New Roman" w:hint="eastAsia"/>
                <w:szCs w:val="21"/>
              </w:rPr>
              <w:t>够与生成边</w:t>
            </w:r>
            <w:proofErr w:type="gramEnd"/>
            <w:r w:rsidR="00F16026" w:rsidRPr="00F16026">
              <w:rPr>
                <w:rFonts w:cs="Times New Roman"/>
                <w:position w:val="-10"/>
                <w:szCs w:val="21"/>
              </w:rPr>
              <w:object w:dxaOrig="1160" w:dyaOrig="320">
                <v:shape id="_x0000_i2158" type="#_x0000_t75" style="width:57.75pt;height:15.75pt" o:ole="">
                  <v:imagedata r:id="rId1807" o:title=""/>
                </v:shape>
                <o:OLEObject Type="Embed" ProgID="Equation.DSMT4" ShapeID="_x0000_i2158" DrawAspect="Content" ObjectID="_1495010679" r:id="rId1869"/>
              </w:object>
            </w:r>
            <w:r>
              <w:rPr>
                <w:rFonts w:cs="Times New Roman" w:hint="eastAsia"/>
                <w:szCs w:val="21"/>
              </w:rPr>
              <w:t>相匹配；</w:t>
            </w:r>
            <w:r w:rsidR="00F16026">
              <w:rPr>
                <w:rFonts w:cs="Times New Roman" w:hint="eastAsia"/>
                <w:szCs w:val="21"/>
              </w:rPr>
              <w:t xml:space="preserve">   </w:t>
            </w:r>
          </w:p>
        </w:tc>
      </w:tr>
      <w:tr w:rsidR="00150708" w:rsidTr="00F16026">
        <w:trPr>
          <w:trHeight w:val="567"/>
          <w:jc w:val="center"/>
        </w:trPr>
        <w:tc>
          <w:tcPr>
            <w:tcW w:w="8191" w:type="dxa"/>
            <w:tcBorders>
              <w:top w:val="nil"/>
              <w:bottom w:val="nil"/>
            </w:tcBorders>
          </w:tcPr>
          <w:p w:rsidR="000048BB" w:rsidRPr="000048BB" w:rsidRDefault="00F16026"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b/>
                <w:szCs w:val="21"/>
              </w:rPr>
              <w:t xml:space="preserve">            </w:t>
            </w:r>
            <w:r w:rsidRPr="00F16026">
              <w:rPr>
                <w:rFonts w:cs="Times New Roman"/>
                <w:b/>
                <w:position w:val="-6"/>
                <w:szCs w:val="21"/>
              </w:rPr>
              <w:object w:dxaOrig="460" w:dyaOrig="220">
                <v:shape id="_x0000_i2159" type="#_x0000_t75" style="width:23.25pt;height:11.25pt" o:ole="">
                  <v:imagedata r:id="rId1870" o:title=""/>
                </v:shape>
                <o:OLEObject Type="Embed" ProgID="Equation.DSMT4" ShapeID="_x0000_i2159" DrawAspect="Content" ObjectID="_1495010680" r:id="rId1871"/>
              </w:object>
            </w:r>
            <w:r w:rsidR="000048BB" w:rsidRPr="000048BB">
              <w:rPr>
                <w:rFonts w:cs="Times New Roman" w:hint="eastAsia"/>
                <w:szCs w:val="21"/>
              </w:rPr>
              <w:t>扩展到顶点</w:t>
            </w:r>
            <w:r w:rsidR="000048BB" w:rsidRPr="000048BB">
              <w:rPr>
                <w:rFonts w:cs="Times New Roman"/>
                <w:position w:val="-6"/>
                <w:szCs w:val="21"/>
              </w:rPr>
              <w:object w:dxaOrig="180" w:dyaOrig="220">
                <v:shape id="_x0000_i2160" type="#_x0000_t75" style="width:9pt;height:11.25pt" o:ole="">
                  <v:imagedata r:id="rId1872" o:title=""/>
                </v:shape>
                <o:OLEObject Type="Embed" ProgID="Equation.DSMT4" ShapeID="_x0000_i2160" DrawAspect="Content" ObjectID="_1495010681" r:id="rId1873"/>
              </w:object>
            </w:r>
            <w:r w:rsidR="000048BB">
              <w:rPr>
                <w:rFonts w:cs="Times New Roman" w:hint="eastAsia"/>
                <w:szCs w:val="21"/>
              </w:rPr>
              <w:t>时</w:t>
            </w:r>
            <w:r w:rsidRPr="00F16026">
              <w:rPr>
                <w:rFonts w:cs="Times New Roman"/>
                <w:position w:val="-10"/>
                <w:szCs w:val="21"/>
              </w:rPr>
              <w:object w:dxaOrig="1340" w:dyaOrig="320">
                <v:shape id="_x0000_i2161" type="#_x0000_t75" style="width:66.75pt;height:15.75pt" o:ole="">
                  <v:imagedata r:id="rId1810" o:title=""/>
                </v:shape>
                <o:OLEObject Type="Embed" ProgID="Equation.DSMT4" ShapeID="_x0000_i2161" DrawAspect="Content" ObjectID="_1495010682" r:id="rId1874"/>
              </w:object>
            </w:r>
            <w:r w:rsidR="000048BB">
              <w:rPr>
                <w:rFonts w:cs="Times New Roman" w:hint="eastAsia"/>
                <w:szCs w:val="21"/>
              </w:rPr>
              <w:t>中没有匹配的</w:t>
            </w:r>
            <w:r w:rsidR="000048BB" w:rsidRPr="00F16026">
              <w:rPr>
                <w:position w:val="-10"/>
              </w:rPr>
              <w:object w:dxaOrig="859" w:dyaOrig="320">
                <v:shape id="_x0000_i2162" type="#_x0000_t75" style="width:42.75pt;height:15.75pt" o:ole="">
                  <v:imagedata r:id="rId1812" o:title=""/>
                </v:shape>
                <o:OLEObject Type="Embed" ProgID="Equation.DSMT4" ShapeID="_x0000_i2162" DrawAspect="Content" ObjectID="_1495010683" r:id="rId1875"/>
              </w:object>
            </w:r>
            <w:r w:rsidR="000048BB">
              <w:rPr>
                <w:rFonts w:hint="eastAsia"/>
              </w:rPr>
              <w:t>边</w:t>
            </w:r>
          </w:p>
          <w:p w:rsidR="00360C7F" w:rsidRDefault="00C124C0" w:rsidP="00C124C0">
            <w:pPr>
              <w:autoSpaceDE w:val="0"/>
              <w:autoSpaceDN w:val="0"/>
              <w:adjustRightInd w:val="0"/>
              <w:snapToGrid w:val="0"/>
              <w:spacing w:line="440" w:lineRule="exact"/>
              <w:ind w:left="381" w:firstLineChars="800" w:firstLine="1928"/>
              <w:jc w:val="left"/>
              <w:rPr>
                <w:rFonts w:cs="Times New Roman"/>
                <w:szCs w:val="21"/>
              </w:rPr>
            </w:pPr>
            <w:r>
              <w:rPr>
                <w:rFonts w:cs="Times New Roman" w:hint="eastAsia"/>
                <w:b/>
                <w:noProof/>
                <w:szCs w:val="21"/>
              </w:rPr>
              <mc:AlternateContent>
                <mc:Choice Requires="wps">
                  <w:drawing>
                    <wp:anchor distT="0" distB="0" distL="114300" distR="114300" simplePos="0" relativeHeight="251666432" behindDoc="0" locked="0" layoutInCell="1" allowOverlap="1" wp14:anchorId="1F608E26" wp14:editId="563A03AC">
                      <wp:simplePos x="0" y="0"/>
                      <wp:positionH relativeFrom="column">
                        <wp:posOffset>-66675</wp:posOffset>
                      </wp:positionH>
                      <wp:positionV relativeFrom="paragraph">
                        <wp:posOffset>278130</wp:posOffset>
                      </wp:positionV>
                      <wp:extent cx="5210175" cy="0"/>
                      <wp:effectExtent l="0" t="0" r="9525" b="19050"/>
                      <wp:wrapNone/>
                      <wp:docPr id="7" name="直接连接符 7"/>
                      <wp:cNvGraphicFramePr/>
                      <a:graphic xmlns:a="http://schemas.openxmlformats.org/drawingml/2006/main">
                        <a:graphicData uri="http://schemas.microsoft.com/office/word/2010/wordprocessingShape">
                          <wps:wsp>
                            <wps:cNvCnPr/>
                            <wps:spPr>
                              <a:xfrm>
                                <a:off x="0" y="0"/>
                                <a:ext cx="521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7" o:spid="_x0000_s1026" style="position:absolute;left:0;text-align:lef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21.9pt" to="40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" strokecolor="black [3040]"/>
                  </w:pict>
                </mc:Fallback>
              </mc:AlternateContent>
            </w:r>
            <w:r w:rsidR="000048BB">
              <w:rPr>
                <w:rFonts w:hint="eastAsia"/>
              </w:rPr>
              <w:t>的条数；</w:t>
            </w:r>
            <w:r w:rsidR="00F16026" w:rsidRPr="00F16026">
              <w:rPr>
                <w:rFonts w:cs="Times New Roman" w:hint="eastAsia"/>
                <w:szCs w:val="21"/>
              </w:rPr>
              <w:t xml:space="preserve"> </w:t>
            </w:r>
          </w:p>
          <w:p w:rsidR="00F16026" w:rsidRPr="00360C7F" w:rsidRDefault="00440DCC"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b/>
                <w:noProof/>
                <w:szCs w:val="21"/>
              </w:rPr>
              <w:lastRenderedPageBreak/>
              <mc:AlternateContent>
                <mc:Choice Requires="wps">
                  <w:drawing>
                    <wp:anchor distT="0" distB="0" distL="114300" distR="114300" simplePos="0" relativeHeight="251665408" behindDoc="0" locked="0" layoutInCell="1" allowOverlap="1" wp14:anchorId="082EBFEF" wp14:editId="0485E2F5">
                      <wp:simplePos x="0" y="0"/>
                      <wp:positionH relativeFrom="column">
                        <wp:posOffset>-95250</wp:posOffset>
                      </wp:positionH>
                      <wp:positionV relativeFrom="paragraph">
                        <wp:posOffset>38735</wp:posOffset>
                      </wp:positionV>
                      <wp:extent cx="5200650" cy="0"/>
                      <wp:effectExtent l="0" t="0" r="19050" b="19050"/>
                      <wp:wrapNone/>
                      <wp:docPr id="6" name="直接连接符 6"/>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05pt" to="40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" strokecolor="black [3040]"/>
                  </w:pict>
                </mc:Fallback>
              </mc:AlternateContent>
            </w:r>
            <w:r w:rsidR="00360C7F">
              <w:rPr>
                <w:rFonts w:cs="Times New Roman" w:hint="eastAsia"/>
                <w:b/>
                <w:szCs w:val="21"/>
              </w:rPr>
              <w:t xml:space="preserve">           </w:t>
            </w:r>
            <w:r w:rsidR="00360C7F" w:rsidRPr="00360C7F">
              <w:rPr>
                <w:rFonts w:cs="Times New Roman" w:hint="eastAsia"/>
                <w:szCs w:val="21"/>
              </w:rPr>
              <w:t xml:space="preserve"> If(</w:t>
            </w:r>
            <w:r w:rsidR="00360C7F" w:rsidRPr="00360C7F">
              <w:rPr>
                <w:rFonts w:cs="Times New Roman"/>
                <w:position w:val="-6"/>
                <w:szCs w:val="21"/>
              </w:rPr>
              <w:object w:dxaOrig="980" w:dyaOrig="279">
                <v:shape id="_x0000_i2163" type="#_x0000_t75" style="width:48.75pt;height:14.25pt" o:ole="">
                  <v:imagedata r:id="rId1876" o:title=""/>
                </v:shape>
                <o:OLEObject Type="Embed" ProgID="Equation.DSMT4" ShapeID="_x0000_i2163" DrawAspect="Content" ObjectID="_1495010684" r:id="rId1877"/>
              </w:object>
            </w:r>
            <w:r w:rsidR="00360C7F" w:rsidRPr="00360C7F">
              <w:rPr>
                <w:rFonts w:cs="Times New Roman" w:hint="eastAsia"/>
                <w:szCs w:val="21"/>
              </w:rPr>
              <w:t>)</w:t>
            </w:r>
          </w:p>
        </w:tc>
      </w:tr>
      <w:tr w:rsidR="00F16026" w:rsidTr="00DE34A3">
        <w:trPr>
          <w:trHeight w:val="284"/>
          <w:jc w:val="center"/>
        </w:trPr>
        <w:tc>
          <w:tcPr>
            <w:tcW w:w="8191" w:type="dxa"/>
            <w:tcBorders>
              <w:top w:val="nil"/>
              <w:bottom w:val="single" w:sz="12" w:space="0" w:color="000000"/>
            </w:tcBorders>
          </w:tcPr>
          <w:p w:rsidR="00360C7F" w:rsidRPr="000048BB"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b/>
                <w:szCs w:val="21"/>
              </w:rPr>
              <w:lastRenderedPageBreak/>
              <w:t xml:space="preserve">                </w:t>
            </w:r>
            <w:r w:rsidRPr="00360C7F">
              <w:rPr>
                <w:rFonts w:cs="Times New Roman" w:hint="eastAsia"/>
                <w:szCs w:val="21"/>
              </w:rPr>
              <w:t>If(</w:t>
            </w:r>
            <w:r w:rsidR="000048BB">
              <w:rPr>
                <w:rFonts w:cs="Times New Roman" w:hint="eastAsia"/>
                <w:szCs w:val="21"/>
              </w:rPr>
              <w:t>当前引入的匹配不包括</w:t>
            </w:r>
            <w:r w:rsidRPr="00360C7F">
              <w:rPr>
                <w:rFonts w:cs="Times New Roman"/>
                <w:position w:val="-10"/>
                <w:szCs w:val="21"/>
              </w:rPr>
              <w:object w:dxaOrig="880" w:dyaOrig="320">
                <v:shape id="_x0000_i2164" type="#_x0000_t75" style="width:44.25pt;height:15.75pt" o:ole="">
                  <v:imagedata r:id="rId1818" o:title=""/>
                </v:shape>
                <o:OLEObject Type="Embed" ProgID="Equation.DSMT4" ShapeID="_x0000_i2164" DrawAspect="Content" ObjectID="_1495010685" r:id="rId1878"/>
              </w:object>
            </w:r>
            <w:r w:rsidR="000048BB">
              <w:rPr>
                <w:rFonts w:cs="Times New Roman" w:hint="eastAsia"/>
                <w:szCs w:val="21"/>
              </w:rPr>
              <w:t>中的任何边</w:t>
            </w:r>
            <w:r w:rsidRPr="000048BB">
              <w:rPr>
                <w:rFonts w:cs="Times New Roman" w:hint="eastAsia"/>
                <w:szCs w:val="21"/>
              </w:rPr>
              <w:t>)</w:t>
            </w:r>
          </w:p>
          <w:p w:rsidR="00F16026"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Pr="00360C7F">
              <w:rPr>
                <w:rFonts w:cs="Times New Roman"/>
                <w:position w:val="-10"/>
                <w:szCs w:val="21"/>
              </w:rPr>
              <w:object w:dxaOrig="900" w:dyaOrig="320">
                <v:shape id="_x0000_i2165" type="#_x0000_t75" style="width:45pt;height:15.75pt" o:ole="">
                  <v:imagedata r:id="rId1879" o:title=""/>
                </v:shape>
                <o:OLEObject Type="Embed" ProgID="Equation.DSMT4" ShapeID="_x0000_i2165" DrawAspect="Content" ObjectID="_1495010686" r:id="rId1880"/>
              </w:object>
            </w:r>
            <w:r>
              <w:rPr>
                <w:rFonts w:cs="Times New Roman" w:hint="eastAsia"/>
                <w:szCs w:val="21"/>
              </w:rPr>
              <w:t>;</w:t>
            </w:r>
          </w:p>
          <w:p w:rsidR="00360C7F"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If(</w:t>
            </w:r>
            <w:r w:rsidRPr="00360C7F">
              <w:rPr>
                <w:rFonts w:cs="Times New Roman"/>
                <w:position w:val="-10"/>
                <w:szCs w:val="21"/>
              </w:rPr>
              <w:object w:dxaOrig="800" w:dyaOrig="320">
                <v:shape id="_x0000_i2166" type="#_x0000_t75" style="width:39.75pt;height:15.75pt" o:ole="">
                  <v:imagedata r:id="rId1881" o:title=""/>
                </v:shape>
                <o:OLEObject Type="Embed" ProgID="Equation.DSMT4" ShapeID="_x0000_i2166" DrawAspect="Content" ObjectID="_1495010687" r:id="rId1882"/>
              </w:object>
            </w:r>
            <w:r>
              <w:rPr>
                <w:rFonts w:cs="Times New Roman" w:hint="eastAsia"/>
                <w:szCs w:val="21"/>
              </w:rPr>
              <w:t>)</w:t>
            </w:r>
          </w:p>
          <w:p w:rsidR="00360C7F" w:rsidRPr="00360C7F"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Pr="00360C7F">
              <w:rPr>
                <w:rFonts w:cs="Times New Roman"/>
                <w:position w:val="-10"/>
                <w:szCs w:val="21"/>
              </w:rPr>
              <w:object w:dxaOrig="3460" w:dyaOrig="300">
                <v:shape id="_x0000_i2167" type="#_x0000_t75" style="width:173.25pt;height:15pt" o:ole="">
                  <v:imagedata r:id="rId1883" o:title=""/>
                </v:shape>
                <o:OLEObject Type="Embed" ProgID="Equation.DSMT4" ShapeID="_x0000_i2167" DrawAspect="Content" ObjectID="_1495010688" r:id="rId1884"/>
              </w:object>
            </w:r>
            <w:r>
              <w:rPr>
                <w:rFonts w:cs="Times New Roman" w:hint="eastAsia"/>
                <w:szCs w:val="21"/>
              </w:rPr>
              <w:t>;</w:t>
            </w:r>
          </w:p>
          <w:p w:rsidR="00360C7F"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Else </w:t>
            </w:r>
          </w:p>
          <w:p w:rsidR="00360C7F"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Output </w:t>
            </w:r>
            <w:r w:rsidR="00D6134B" w:rsidRPr="00B416CF">
              <w:rPr>
                <w:rFonts w:cs="Times New Roman"/>
                <w:position w:val="-12"/>
                <w:szCs w:val="21"/>
              </w:rPr>
              <w:object w:dxaOrig="820" w:dyaOrig="360">
                <v:shape id="_x0000_i2168" type="#_x0000_t75" style="width:42pt;height:18pt" o:ole="">
                  <v:imagedata r:id="rId1885" o:title=""/>
                </v:shape>
                <o:OLEObject Type="Embed" ProgID="Equation.DSMT4" ShapeID="_x0000_i2168" DrawAspect="Content" ObjectID="_1495010689" r:id="rId1886"/>
              </w:object>
            </w:r>
            <w:r>
              <w:rPr>
                <w:rFonts w:cs="Times New Roman" w:hint="eastAsia"/>
                <w:szCs w:val="21"/>
              </w:rPr>
              <w:t>;</w:t>
            </w:r>
          </w:p>
          <w:p w:rsidR="00360C7F"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If(</w:t>
            </w:r>
            <w:r w:rsidRPr="00360C7F">
              <w:rPr>
                <w:rFonts w:cs="Times New Roman"/>
                <w:position w:val="-6"/>
                <w:szCs w:val="21"/>
              </w:rPr>
              <w:object w:dxaOrig="600" w:dyaOrig="279">
                <v:shape id="_x0000_i2169" type="#_x0000_t75" style="width:30pt;height:14.25pt" o:ole="">
                  <v:imagedata r:id="rId1887" o:title=""/>
                </v:shape>
                <o:OLEObject Type="Embed" ProgID="Equation.DSMT4" ShapeID="_x0000_i2169" DrawAspect="Content" ObjectID="_1495010690" r:id="rId1888"/>
              </w:object>
            </w:r>
            <w:r>
              <w:rPr>
                <w:rFonts w:cs="Times New Roman" w:hint="eastAsia"/>
                <w:szCs w:val="21"/>
              </w:rPr>
              <w:t xml:space="preserve"> &amp;&amp; </w:t>
            </w:r>
            <w:r w:rsidRPr="00360C7F">
              <w:rPr>
                <w:rFonts w:cs="Times New Roman"/>
                <w:position w:val="-6"/>
                <w:szCs w:val="21"/>
              </w:rPr>
              <w:object w:dxaOrig="520" w:dyaOrig="279">
                <v:shape id="_x0000_i2170" type="#_x0000_t75" style="width:26.25pt;height:14.25pt" o:ole="">
                  <v:imagedata r:id="rId1889" o:title=""/>
                </v:shape>
                <o:OLEObject Type="Embed" ProgID="Equation.DSMT4" ShapeID="_x0000_i2170" DrawAspect="Content" ObjectID="_1495010691" r:id="rId1890"/>
              </w:object>
            </w:r>
            <w:r>
              <w:rPr>
                <w:rFonts w:cs="Times New Roman" w:hint="eastAsia"/>
                <w:szCs w:val="21"/>
              </w:rPr>
              <w:t>)</w:t>
            </w:r>
          </w:p>
          <w:p w:rsidR="00253A34"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If(</w:t>
            </w:r>
            <w:r w:rsidR="00253A34">
              <w:rPr>
                <w:rFonts w:cs="Times New Roman" w:hint="eastAsia"/>
                <w:szCs w:val="21"/>
              </w:rPr>
              <w:t>如果在</w:t>
            </w:r>
            <w:r w:rsidRPr="00360C7F">
              <w:rPr>
                <w:rFonts w:cs="Times New Roman"/>
                <w:position w:val="-14"/>
                <w:szCs w:val="21"/>
              </w:rPr>
              <w:object w:dxaOrig="2260" w:dyaOrig="380">
                <v:shape id="_x0000_i2171" type="#_x0000_t75" style="width:113.25pt;height:18.75pt" o:ole="">
                  <v:imagedata r:id="rId1891" o:title=""/>
                </v:shape>
                <o:OLEObject Type="Embed" ProgID="Equation.DSMT4" ShapeID="_x0000_i2171" DrawAspect="Content" ObjectID="_1495010692" r:id="rId1892"/>
              </w:object>
            </w:r>
            <w:r w:rsidR="00253A34">
              <w:rPr>
                <w:rFonts w:cs="Times New Roman" w:hint="eastAsia"/>
                <w:szCs w:val="21"/>
              </w:rPr>
              <w:t>中至少存在一条</w:t>
            </w:r>
            <w:proofErr w:type="gramStart"/>
            <w:r w:rsidR="00253A34">
              <w:rPr>
                <w:rFonts w:cs="Times New Roman" w:hint="eastAsia"/>
                <w:szCs w:val="21"/>
              </w:rPr>
              <w:t>边能够</w:t>
            </w:r>
            <w:proofErr w:type="gramEnd"/>
            <w:r w:rsidR="00253A34">
              <w:rPr>
                <w:rFonts w:cs="Times New Roman" w:hint="eastAsia"/>
                <w:szCs w:val="21"/>
              </w:rPr>
              <w:t>替换</w:t>
            </w:r>
          </w:p>
          <w:p w:rsidR="00360C7F" w:rsidRDefault="00253A34" w:rsidP="00C124C0">
            <w:pPr>
              <w:autoSpaceDE w:val="0"/>
              <w:autoSpaceDN w:val="0"/>
              <w:adjustRightInd w:val="0"/>
              <w:snapToGrid w:val="0"/>
              <w:spacing w:line="440" w:lineRule="exact"/>
              <w:ind w:left="381" w:firstLineChars="150" w:firstLine="360"/>
              <w:jc w:val="left"/>
              <w:rPr>
                <w:rFonts w:cs="Times New Roman"/>
                <w:szCs w:val="21"/>
              </w:rPr>
            </w:pPr>
            <w:r>
              <w:rPr>
                <w:rFonts w:cs="Times New Roman" w:hint="eastAsia"/>
                <w:szCs w:val="21"/>
              </w:rPr>
              <w:t xml:space="preserve">   </w:t>
            </w:r>
            <w:r w:rsidRPr="00804DED">
              <w:rPr>
                <w:rFonts w:cs="Times New Roman"/>
                <w:position w:val="-10"/>
                <w:szCs w:val="21"/>
              </w:rPr>
              <w:object w:dxaOrig="1160" w:dyaOrig="320">
                <v:shape id="_x0000_i2172" type="#_x0000_t75" style="width:57.75pt;height:15.75pt" o:ole="">
                  <v:imagedata r:id="rId1893" o:title=""/>
                </v:shape>
                <o:OLEObject Type="Embed" ProgID="Equation.DSMT4" ShapeID="_x0000_i2172" DrawAspect="Content" ObjectID="_1495010693" r:id="rId1894"/>
              </w:object>
            </w:r>
            <w:r>
              <w:rPr>
                <w:rFonts w:cs="Times New Roman" w:hint="eastAsia"/>
                <w:szCs w:val="21"/>
              </w:rPr>
              <w:t>来形成另一棵生成树</w:t>
            </w:r>
            <w:r w:rsidR="003B0C35">
              <w:rPr>
                <w:rFonts w:cs="Times New Roman" w:hint="eastAsia"/>
                <w:szCs w:val="21"/>
              </w:rPr>
              <w:t>)</w:t>
            </w:r>
          </w:p>
          <w:p w:rsidR="00360C7F" w:rsidRDefault="00360C7F"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00804DED" w:rsidRPr="00804DED">
              <w:rPr>
                <w:rFonts w:cs="Times New Roman"/>
                <w:position w:val="-10"/>
                <w:szCs w:val="21"/>
              </w:rPr>
              <w:object w:dxaOrig="1660" w:dyaOrig="320">
                <v:shape id="_x0000_i2173" type="#_x0000_t75" style="width:83.25pt;height:15.75pt" o:ole="">
                  <v:imagedata r:id="rId1895" o:title=""/>
                </v:shape>
                <o:OLEObject Type="Embed" ProgID="Equation.DSMT4" ShapeID="_x0000_i2173" DrawAspect="Content" ObjectID="_1495010694" r:id="rId1896"/>
              </w:object>
            </w:r>
            <w:r w:rsidR="00253A34">
              <w:rPr>
                <w:rFonts w:cs="Times New Roman" w:hint="eastAsia"/>
                <w:szCs w:val="21"/>
              </w:rPr>
              <w:t>，其中</w:t>
            </w:r>
            <w:r w:rsidR="00804DED" w:rsidRPr="00804DED">
              <w:rPr>
                <w:rFonts w:cs="Times New Roman"/>
                <w:position w:val="-6"/>
                <w:szCs w:val="21"/>
              </w:rPr>
              <w:object w:dxaOrig="240" w:dyaOrig="279">
                <v:shape id="_x0000_i2174" type="#_x0000_t75" style="width:12pt;height:14.25pt" o:ole="">
                  <v:imagedata r:id="rId1897" o:title=""/>
                </v:shape>
                <o:OLEObject Type="Embed" ProgID="Equation.DSMT4" ShapeID="_x0000_i2174" DrawAspect="Content" ObjectID="_1495010695" r:id="rId1898"/>
              </w:object>
            </w:r>
            <w:r w:rsidR="00804DED">
              <w:rPr>
                <w:rFonts w:cs="Times New Roman" w:hint="eastAsia"/>
                <w:szCs w:val="21"/>
              </w:rPr>
              <w:t xml:space="preserve"> </w:t>
            </w:r>
            <w:r w:rsidR="00253A34">
              <w:rPr>
                <w:rFonts w:cs="Times New Roman" w:hint="eastAsia"/>
                <w:szCs w:val="21"/>
              </w:rPr>
              <w:t>与算法</w:t>
            </w:r>
            <w:r w:rsidR="00804DED">
              <w:rPr>
                <w:rFonts w:cs="Times New Roman" w:hint="eastAsia"/>
                <w:szCs w:val="21"/>
              </w:rPr>
              <w:t>3.5</w:t>
            </w:r>
            <w:r w:rsidR="00253A34">
              <w:rPr>
                <w:rFonts w:cs="Times New Roman" w:hint="eastAsia"/>
                <w:szCs w:val="21"/>
              </w:rPr>
              <w:t>中的</w:t>
            </w:r>
            <w:r w:rsidR="00253A34" w:rsidRPr="00804DED">
              <w:rPr>
                <w:rFonts w:cs="Times New Roman"/>
                <w:position w:val="-6"/>
                <w:szCs w:val="21"/>
              </w:rPr>
              <w:object w:dxaOrig="240" w:dyaOrig="279">
                <v:shape id="_x0000_i2175" type="#_x0000_t75" style="width:12pt;height:14.25pt" o:ole="">
                  <v:imagedata r:id="rId1897" o:title=""/>
                </v:shape>
                <o:OLEObject Type="Embed" ProgID="Equation.DSMT4" ShapeID="_x0000_i2175" DrawAspect="Content" ObjectID="_1495010696" r:id="rId1899"/>
              </w:object>
            </w:r>
            <w:r w:rsidR="00253A34">
              <w:rPr>
                <w:rFonts w:cs="Times New Roman" w:hint="eastAsia"/>
                <w:szCs w:val="21"/>
              </w:rPr>
              <w:t>意思相同</w:t>
            </w:r>
            <w:r w:rsidR="00804DED">
              <w:rPr>
                <w:rFonts w:cs="Times New Roman" w:hint="eastAsia"/>
                <w:szCs w:val="21"/>
              </w:rPr>
              <w:t>;</w:t>
            </w:r>
          </w:p>
          <w:p w:rsidR="00253A34" w:rsidRDefault="00804DED"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If(</w:t>
            </w:r>
            <w:r w:rsidR="00253A34">
              <w:rPr>
                <w:rFonts w:cs="Times New Roman" w:hint="eastAsia"/>
                <w:szCs w:val="21"/>
              </w:rPr>
              <w:t>通过用</w:t>
            </w:r>
            <w:r w:rsidR="00253A34" w:rsidRPr="00804DED">
              <w:rPr>
                <w:rFonts w:cs="Times New Roman"/>
                <w:position w:val="-10"/>
                <w:szCs w:val="21"/>
              </w:rPr>
              <w:object w:dxaOrig="1219" w:dyaOrig="320">
                <v:shape id="_x0000_i2176" type="#_x0000_t75" style="width:60.75pt;height:15.75pt" o:ole="">
                  <v:imagedata r:id="rId1900" o:title=""/>
                </v:shape>
                <o:OLEObject Type="Embed" ProgID="Equation.DSMT4" ShapeID="_x0000_i2176" DrawAspect="Content" ObjectID="_1495010697" r:id="rId1901"/>
              </w:object>
            </w:r>
            <w:r w:rsidR="00253A34">
              <w:rPr>
                <w:rFonts w:cs="Times New Roman" w:hint="eastAsia"/>
                <w:szCs w:val="21"/>
              </w:rPr>
              <w:t>替换</w:t>
            </w:r>
            <w:r w:rsidR="00253A34" w:rsidRPr="00804DED">
              <w:rPr>
                <w:rFonts w:cs="Times New Roman"/>
                <w:position w:val="-10"/>
                <w:szCs w:val="21"/>
              </w:rPr>
              <w:object w:dxaOrig="1160" w:dyaOrig="320">
                <v:shape id="_x0000_i2177" type="#_x0000_t75" style="width:57.75pt;height:15.75pt" o:ole="">
                  <v:imagedata r:id="rId1893" o:title=""/>
                </v:shape>
                <o:OLEObject Type="Embed" ProgID="Equation.DSMT4" ShapeID="_x0000_i2177" DrawAspect="Content" ObjectID="_1495010698" r:id="rId1902"/>
              </w:object>
            </w:r>
            <w:r w:rsidR="00253A34">
              <w:rPr>
                <w:rFonts w:cs="Times New Roman" w:hint="eastAsia"/>
                <w:szCs w:val="21"/>
              </w:rPr>
              <w:t>得到的一个</w:t>
            </w:r>
            <w:r w:rsidRPr="00804DED">
              <w:rPr>
                <w:rFonts w:cs="Times New Roman"/>
                <w:position w:val="-12"/>
                <w:szCs w:val="21"/>
              </w:rPr>
              <w:object w:dxaOrig="720" w:dyaOrig="360">
                <v:shape id="_x0000_i2178" type="#_x0000_t75" style="width:36pt;height:18pt" o:ole="">
                  <v:imagedata r:id="rId1903" o:title=""/>
                </v:shape>
                <o:OLEObject Type="Embed" ProgID="Equation.DSMT4" ShapeID="_x0000_i2178" DrawAspect="Content" ObjectID="_1495010699" r:id="rId1904"/>
              </w:object>
            </w:r>
            <w:r w:rsidR="00253A34">
              <w:rPr>
                <w:rFonts w:cs="Times New Roman" w:hint="eastAsia"/>
                <w:szCs w:val="21"/>
              </w:rPr>
              <w:t>的生成</w:t>
            </w:r>
          </w:p>
          <w:p w:rsidR="00804DED" w:rsidRPr="00253A34" w:rsidRDefault="00253A34" w:rsidP="00C124C0">
            <w:pPr>
              <w:autoSpaceDE w:val="0"/>
              <w:autoSpaceDN w:val="0"/>
              <w:adjustRightInd w:val="0"/>
              <w:snapToGrid w:val="0"/>
              <w:spacing w:line="440" w:lineRule="exact"/>
              <w:ind w:left="381" w:firstLineChars="500" w:firstLine="1200"/>
              <w:jc w:val="left"/>
              <w:rPr>
                <w:rFonts w:cs="Times New Roman"/>
                <w:szCs w:val="21"/>
              </w:rPr>
            </w:pPr>
            <w:r>
              <w:rPr>
                <w:rFonts w:cs="Times New Roman" w:hint="eastAsia"/>
                <w:szCs w:val="21"/>
              </w:rPr>
              <w:t>树还没有被得到</w:t>
            </w:r>
            <w:r w:rsidR="00804DED" w:rsidRPr="00253A34">
              <w:rPr>
                <w:rFonts w:cs="Times New Roman" w:hint="eastAsia"/>
                <w:szCs w:val="21"/>
              </w:rPr>
              <w:t>)</w:t>
            </w:r>
          </w:p>
          <w:p w:rsidR="00804DED" w:rsidRDefault="00804DED"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Pr="00804DED">
              <w:rPr>
                <w:rFonts w:cs="Times New Roman"/>
                <w:position w:val="-12"/>
                <w:szCs w:val="21"/>
              </w:rPr>
              <w:object w:dxaOrig="720" w:dyaOrig="360">
                <v:shape id="_x0000_i2179" type="#_x0000_t75" style="width:36pt;height:18pt" o:ole="">
                  <v:imagedata r:id="rId1905" o:title=""/>
                </v:shape>
                <o:OLEObject Type="Embed" ProgID="Equation.DSMT4" ShapeID="_x0000_i2179" DrawAspect="Content" ObjectID="_1495010700" r:id="rId1906"/>
              </w:object>
            </w:r>
            <w:r>
              <w:rPr>
                <w:rFonts w:cs="Times New Roman" w:hint="eastAsia"/>
                <w:szCs w:val="21"/>
              </w:rPr>
              <w:t>=</w:t>
            </w:r>
            <w:r w:rsidR="00A8138E">
              <w:rPr>
                <w:rFonts w:cs="Times New Roman" w:hint="eastAsia"/>
                <w:szCs w:val="21"/>
              </w:rPr>
              <w:t xml:space="preserve"> </w:t>
            </w:r>
            <w:r>
              <w:rPr>
                <w:rFonts w:cs="Times New Roman" w:hint="eastAsia"/>
                <w:szCs w:val="21"/>
              </w:rPr>
              <w:t xml:space="preserve">reorder </w:t>
            </w:r>
            <w:r w:rsidRPr="00804DED">
              <w:rPr>
                <w:rFonts w:cs="Times New Roman"/>
                <w:position w:val="-14"/>
                <w:szCs w:val="21"/>
              </w:rPr>
              <w:object w:dxaOrig="3180" w:dyaOrig="380">
                <v:shape id="_x0000_i2180" type="#_x0000_t75" style="width:159pt;height:18.75pt" o:ole="">
                  <v:imagedata r:id="rId1907" o:title=""/>
                </v:shape>
                <o:OLEObject Type="Embed" ProgID="Equation.DSMT4" ShapeID="_x0000_i2180" DrawAspect="Content" ObjectID="_1495010701" r:id="rId1908"/>
              </w:object>
            </w:r>
            <w:r>
              <w:rPr>
                <w:rFonts w:cs="Times New Roman" w:hint="eastAsia"/>
                <w:szCs w:val="21"/>
              </w:rPr>
              <w:t>;</w:t>
            </w:r>
          </w:p>
          <w:p w:rsidR="00804DED" w:rsidRDefault="00804DED"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Pr="00804DED">
              <w:rPr>
                <w:rFonts w:cs="Times New Roman"/>
                <w:position w:val="-12"/>
                <w:szCs w:val="21"/>
              </w:rPr>
              <w:object w:dxaOrig="3519" w:dyaOrig="360">
                <v:shape id="_x0000_i2181" type="#_x0000_t75" style="width:176.25pt;height:18pt" o:ole="">
                  <v:imagedata r:id="rId1909" o:title=""/>
                </v:shape>
                <o:OLEObject Type="Embed" ProgID="Equation.DSMT4" ShapeID="_x0000_i2181" DrawAspect="Content" ObjectID="_1495010702" r:id="rId1910"/>
              </w:object>
            </w:r>
            <w:r>
              <w:rPr>
                <w:rFonts w:cs="Times New Roman" w:hint="eastAsia"/>
                <w:szCs w:val="21"/>
              </w:rPr>
              <w:t>;</w:t>
            </w:r>
          </w:p>
          <w:p w:rsidR="00804DED" w:rsidRDefault="00804DED"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Pr="00804DED">
              <w:rPr>
                <w:rFonts w:cs="Times New Roman"/>
                <w:position w:val="-12"/>
                <w:szCs w:val="21"/>
              </w:rPr>
              <w:object w:dxaOrig="2280" w:dyaOrig="360">
                <v:shape id="_x0000_i2182" type="#_x0000_t75" style="width:114pt;height:18pt" o:ole="">
                  <v:imagedata r:id="rId1911" o:title=""/>
                </v:shape>
                <o:OLEObject Type="Embed" ProgID="Equation.DSMT4" ShapeID="_x0000_i2182" DrawAspect="Content" ObjectID="_1495010703" r:id="rId1912"/>
              </w:object>
            </w:r>
            <w:r>
              <w:rPr>
                <w:rFonts w:cs="Times New Roman" w:hint="eastAsia"/>
                <w:szCs w:val="21"/>
              </w:rPr>
              <w:t>;</w:t>
            </w:r>
          </w:p>
          <w:p w:rsidR="00804DED" w:rsidRPr="00804DED" w:rsidRDefault="00804DED" w:rsidP="00C124C0">
            <w:pPr>
              <w:numPr>
                <w:ilvl w:val="0"/>
                <w:numId w:val="22"/>
              </w:numPr>
              <w:autoSpaceDE w:val="0"/>
              <w:autoSpaceDN w:val="0"/>
              <w:adjustRightInd w:val="0"/>
              <w:snapToGrid w:val="0"/>
              <w:spacing w:line="440" w:lineRule="exact"/>
              <w:jc w:val="left"/>
              <w:rPr>
                <w:rFonts w:cs="Times New Roman"/>
                <w:szCs w:val="21"/>
              </w:rPr>
            </w:pPr>
            <w:r>
              <w:rPr>
                <w:rFonts w:cs="Times New Roman" w:hint="eastAsia"/>
                <w:szCs w:val="21"/>
              </w:rPr>
              <w:t xml:space="preserve">        </w:t>
            </w:r>
            <w:r w:rsidRPr="00360C7F">
              <w:rPr>
                <w:rFonts w:cs="Times New Roman"/>
                <w:position w:val="-10"/>
                <w:szCs w:val="21"/>
              </w:rPr>
              <w:object w:dxaOrig="3640" w:dyaOrig="320">
                <v:shape id="_x0000_i2183" type="#_x0000_t75" style="width:182.25pt;height:15.75pt" o:ole="">
                  <v:imagedata r:id="rId1913" o:title=""/>
                </v:shape>
                <o:OLEObject Type="Embed" ProgID="Equation.DSMT4" ShapeID="_x0000_i2183" DrawAspect="Content" ObjectID="_1495010704" r:id="rId1914"/>
              </w:object>
            </w:r>
            <w:r>
              <w:rPr>
                <w:rFonts w:cs="Times New Roman" w:hint="eastAsia"/>
                <w:szCs w:val="21"/>
              </w:rPr>
              <w:t>;</w:t>
            </w:r>
          </w:p>
        </w:tc>
      </w:tr>
    </w:tbl>
    <w:p w:rsidR="009719AE" w:rsidRDefault="00E440B5" w:rsidP="00C40183">
      <w:pPr>
        <w:pStyle w:val="3"/>
        <w:spacing w:before="156" w:after="156"/>
      </w:pPr>
      <w:bookmarkStart w:id="91" w:name="_Toc421107637"/>
      <w:r>
        <w:rPr>
          <w:rFonts w:hint="eastAsia"/>
        </w:rPr>
        <w:t>3.4.</w:t>
      </w:r>
      <w:r w:rsidR="009719AE">
        <w:rPr>
          <w:rFonts w:hint="eastAsia"/>
        </w:rPr>
        <w:t>3</w:t>
      </w:r>
      <w:r>
        <w:rPr>
          <w:rFonts w:hint="eastAsia"/>
        </w:rPr>
        <w:t>子图全匹配</w:t>
      </w:r>
      <w:r w:rsidR="001B4430">
        <w:rPr>
          <w:rFonts w:hint="eastAsia"/>
        </w:rPr>
        <w:t>增量</w:t>
      </w:r>
      <w:r>
        <w:rPr>
          <w:rFonts w:hint="eastAsia"/>
        </w:rPr>
        <w:t>维护</w:t>
      </w:r>
      <w:bookmarkEnd w:id="91"/>
    </w:p>
    <w:p w:rsidR="0029677B" w:rsidRDefault="00D1516C" w:rsidP="00C124C0">
      <w:pPr>
        <w:spacing w:line="440" w:lineRule="exact"/>
        <w:ind w:firstLine="420"/>
      </w:pPr>
      <w:r>
        <w:rPr>
          <w:rFonts w:hint="eastAsia"/>
        </w:rPr>
        <w:t>通过上述内容就实现了图数据流上相似</w:t>
      </w:r>
      <w:proofErr w:type="gramStart"/>
      <w:r>
        <w:rPr>
          <w:rFonts w:hint="eastAsia"/>
        </w:rPr>
        <w:t>性子图全匹配</w:t>
      </w:r>
      <w:proofErr w:type="gramEnd"/>
      <w:r>
        <w:rPr>
          <w:rFonts w:hint="eastAsia"/>
        </w:rPr>
        <w:t>技术，为了实现本文增量更新的思想，当在每个时间戳上有更新到达时，</w:t>
      </w:r>
      <w:r w:rsidR="0029677B">
        <w:rPr>
          <w:rFonts w:hint="eastAsia"/>
        </w:rPr>
        <w:t>不需要重新进行一遍完整的匹配过程，本文使用如下思想</w:t>
      </w:r>
      <w:r>
        <w:rPr>
          <w:rFonts w:hint="eastAsia"/>
        </w:rPr>
        <w:t>进行增量处理：</w:t>
      </w:r>
      <w:r w:rsidR="00442175">
        <w:rPr>
          <w:rFonts w:hint="eastAsia"/>
          <w:color w:val="000000" w:themeColor="text1"/>
        </w:rPr>
        <w:t>首先按照最近邻分区的方式为图数据流</w:t>
      </w:r>
      <w:r w:rsidR="00442175" w:rsidRPr="00442175">
        <w:rPr>
          <w:rFonts w:hint="eastAsia"/>
          <w:color w:val="000000" w:themeColor="text1"/>
        </w:rPr>
        <w:t>进行分区，当</w:t>
      </w:r>
      <w:r w:rsidR="00442175" w:rsidRPr="00442175">
        <w:rPr>
          <w:color w:val="000000" w:themeColor="text1"/>
        </w:rPr>
        <w:t>t</w:t>
      </w:r>
      <w:r w:rsidR="00442175" w:rsidRPr="00442175">
        <w:rPr>
          <w:rFonts w:hint="eastAsia"/>
          <w:color w:val="000000" w:themeColor="text1"/>
        </w:rPr>
        <w:t>时刻图数据流上的改变操作流到达时，按上述方式增量对分区进行维护，并统计图数据流的改变操作流中的所有改变操作分别所属的分区，然后对于没有发生改变的区不需要进行处理，只对存在更新的区重新进行匹配，从而得到最终匹配结果。</w:t>
      </w:r>
    </w:p>
    <w:p w:rsidR="00AD533E" w:rsidRPr="0029677B" w:rsidRDefault="0029677B" w:rsidP="00C124C0">
      <w:pPr>
        <w:spacing w:line="440" w:lineRule="exact"/>
        <w:ind w:firstLine="420"/>
      </w:pPr>
      <w:r>
        <w:rPr>
          <w:rFonts w:hint="eastAsia"/>
        </w:rPr>
        <w:t>注意，由于图数据流更新的局部性，在某一时间间隔内的改变操作往往集中于某个或某几个区中，这些区的个数通常远远小于整个图中分区的个数。因此通过这样对整个图数据流的局部进行处理，并且增量进行更新，大大提高了图数据流上子图全匹配的速度。</w:t>
      </w:r>
      <w:r w:rsidR="001E5D64">
        <w:rPr>
          <w:rFonts w:hint="eastAsia"/>
        </w:rPr>
        <w:t xml:space="preserve">  </w:t>
      </w:r>
    </w:p>
    <w:p w:rsidR="00160884" w:rsidRDefault="00160884" w:rsidP="00C40183">
      <w:pPr>
        <w:pStyle w:val="2"/>
        <w:spacing w:before="156" w:after="156"/>
      </w:pPr>
      <w:bookmarkStart w:id="92" w:name="_Toc421107638"/>
      <w:r>
        <w:rPr>
          <w:rFonts w:hint="eastAsia"/>
        </w:rPr>
        <w:lastRenderedPageBreak/>
        <w:t>3.</w:t>
      </w:r>
      <w:r w:rsidR="009719AE">
        <w:rPr>
          <w:rFonts w:hint="eastAsia"/>
        </w:rPr>
        <w:t>5</w:t>
      </w:r>
      <w:r>
        <w:rPr>
          <w:rFonts w:hint="eastAsia"/>
        </w:rPr>
        <w:t>实验</w:t>
      </w:r>
      <w:bookmarkEnd w:id="92"/>
    </w:p>
    <w:p w:rsidR="00825342" w:rsidRPr="00825342" w:rsidRDefault="00825342" w:rsidP="00C124C0">
      <w:pPr>
        <w:spacing w:line="440" w:lineRule="exact"/>
        <w:ind w:firstLine="420"/>
      </w:pPr>
      <w:r>
        <w:rPr>
          <w:rFonts w:hint="eastAsia"/>
        </w:rPr>
        <w:t>本节对上述提出的算法进行实验，通过在真实数据集和合成数据集中进行实验，并与传统静态图上子图全匹配的方法进行对比，来证明我们提出方法的正确性和效率。</w:t>
      </w:r>
    </w:p>
    <w:p w:rsidR="00825342" w:rsidRDefault="00825342" w:rsidP="00825342">
      <w:pPr>
        <w:pStyle w:val="3"/>
        <w:spacing w:before="156" w:after="156"/>
      </w:pPr>
      <w:bookmarkStart w:id="93" w:name="_Toc421107639"/>
      <w:r>
        <w:rPr>
          <w:rFonts w:hint="eastAsia"/>
        </w:rPr>
        <w:t>3.5.1</w:t>
      </w:r>
      <w:r>
        <w:rPr>
          <w:rFonts w:hint="eastAsia"/>
        </w:rPr>
        <w:t>实验环境</w:t>
      </w:r>
      <w:bookmarkEnd w:id="93"/>
    </w:p>
    <w:p w:rsidR="00825342" w:rsidRPr="003E24CB" w:rsidRDefault="00825342" w:rsidP="003E24CB">
      <w:pPr>
        <w:spacing w:line="440" w:lineRule="exact"/>
        <w:ind w:firstLine="420"/>
      </w:pPr>
      <w:r>
        <w:rPr>
          <w:rFonts w:hint="eastAsia"/>
        </w:rPr>
        <w:t>本节中的所有实验都是在</w:t>
      </w:r>
      <w:r>
        <w:rPr>
          <w:rFonts w:hint="eastAsia"/>
        </w:rPr>
        <w:t>Eclipse JAVA</w:t>
      </w:r>
      <w:r>
        <w:rPr>
          <w:rFonts w:hint="eastAsia"/>
        </w:rPr>
        <w:t>平台下完成的。所有算法均由</w:t>
      </w:r>
      <w:r>
        <w:rPr>
          <w:rFonts w:hint="eastAsia"/>
        </w:rPr>
        <w:t>JAVA</w:t>
      </w:r>
      <w:r>
        <w:rPr>
          <w:rFonts w:hint="eastAsia"/>
        </w:rPr>
        <w:t>语言实现，</w:t>
      </w:r>
      <w:r w:rsidRPr="003E24CB">
        <w:t>实验运行环境</w:t>
      </w:r>
      <w:r w:rsidRPr="003E24CB">
        <w:rPr>
          <w:rFonts w:hint="eastAsia"/>
        </w:rPr>
        <w:t>如下：</w:t>
      </w:r>
    </w:p>
    <w:p w:rsidR="00825342" w:rsidRPr="003E24CB" w:rsidRDefault="00825342" w:rsidP="003E24CB">
      <w:pPr>
        <w:spacing w:line="440" w:lineRule="exact"/>
        <w:ind w:firstLine="420"/>
      </w:pPr>
      <w:r w:rsidRPr="003E24CB">
        <w:rPr>
          <w:rFonts w:hint="eastAsia"/>
        </w:rPr>
        <w:t>处理器：</w:t>
      </w:r>
      <w:r w:rsidRPr="003E24CB">
        <w:t>Inter</w:t>
      </w:r>
      <w:r w:rsidRPr="003E24CB">
        <w:rPr>
          <w:rFonts w:hint="eastAsia"/>
        </w:rPr>
        <w:t>(R)</w:t>
      </w:r>
      <w:r w:rsidRPr="003E24CB">
        <w:t xml:space="preserve"> Core</w:t>
      </w:r>
      <w:r w:rsidRPr="003E24CB">
        <w:rPr>
          <w:rFonts w:hint="eastAsia"/>
        </w:rPr>
        <w:t>(TM)</w:t>
      </w:r>
      <w:r w:rsidRPr="003E24CB">
        <w:t xml:space="preserve"> i7-2600 </w:t>
      </w:r>
      <w:r w:rsidRPr="003E24CB">
        <w:rPr>
          <w:rFonts w:hint="eastAsia"/>
        </w:rPr>
        <w:t>CPU @</w:t>
      </w:r>
      <w:r w:rsidRPr="003E24CB">
        <w:t>3.40GHz</w:t>
      </w:r>
      <w:r w:rsidRPr="003E24CB">
        <w:rPr>
          <w:rFonts w:hint="eastAsia"/>
        </w:rPr>
        <w:t>，</w:t>
      </w:r>
      <w:r w:rsidRPr="003E24CB">
        <w:rPr>
          <w:rFonts w:hint="eastAsia"/>
        </w:rPr>
        <w:t>3.40GHz</w:t>
      </w:r>
      <w:r w:rsidRPr="003E24CB">
        <w:rPr>
          <w:rFonts w:hint="eastAsia"/>
        </w:rPr>
        <w:t>。</w:t>
      </w:r>
    </w:p>
    <w:p w:rsidR="00825342" w:rsidRPr="003E24CB" w:rsidRDefault="00825342" w:rsidP="003E24CB">
      <w:pPr>
        <w:spacing w:line="440" w:lineRule="exact"/>
        <w:ind w:firstLine="420"/>
      </w:pPr>
      <w:r w:rsidRPr="003E24CB">
        <w:rPr>
          <w:rFonts w:hint="eastAsia"/>
        </w:rPr>
        <w:t>内存</w:t>
      </w:r>
      <w:r w:rsidRPr="003E24CB">
        <w:rPr>
          <w:rFonts w:hint="eastAsia"/>
        </w:rPr>
        <w:t>(RAM)</w:t>
      </w:r>
      <w:r w:rsidRPr="003E24CB">
        <w:rPr>
          <w:rFonts w:hint="eastAsia"/>
        </w:rPr>
        <w:t>：</w:t>
      </w:r>
      <w:r w:rsidRPr="003E24CB">
        <w:t>8.00GB</w:t>
      </w:r>
      <w:r w:rsidRPr="003E24CB">
        <w:rPr>
          <w:rFonts w:hint="eastAsia"/>
        </w:rPr>
        <w:t>。</w:t>
      </w:r>
    </w:p>
    <w:p w:rsidR="00825342" w:rsidRPr="003E24CB" w:rsidRDefault="00825342" w:rsidP="003E24CB">
      <w:pPr>
        <w:spacing w:line="440" w:lineRule="exact"/>
        <w:ind w:firstLine="420"/>
      </w:pPr>
      <w:r w:rsidRPr="003E24CB">
        <w:rPr>
          <w:rFonts w:hint="eastAsia"/>
        </w:rPr>
        <w:t>操作系统：</w:t>
      </w:r>
      <w:r w:rsidRPr="003E24CB">
        <w:t>64</w:t>
      </w:r>
      <w:r w:rsidRPr="003E24CB">
        <w:t>位</w:t>
      </w:r>
      <w:r w:rsidRPr="003E24CB">
        <w:t>Windows</w:t>
      </w:r>
      <w:r w:rsidRPr="003E24CB">
        <w:t>操作系统。</w:t>
      </w:r>
    </w:p>
    <w:p w:rsidR="00825342" w:rsidRDefault="00825342" w:rsidP="00825342">
      <w:pPr>
        <w:pStyle w:val="3"/>
        <w:spacing w:before="156" w:after="156"/>
      </w:pPr>
      <w:bookmarkStart w:id="94" w:name="_Toc421107640"/>
      <w:r>
        <w:rPr>
          <w:rFonts w:hint="eastAsia"/>
        </w:rPr>
        <w:t>3.5.2</w:t>
      </w:r>
      <w:r>
        <w:rPr>
          <w:rFonts w:hint="eastAsia"/>
        </w:rPr>
        <w:t>数据集</w:t>
      </w:r>
      <w:bookmarkEnd w:id="94"/>
    </w:p>
    <w:p w:rsidR="00B1179A" w:rsidRDefault="00B1179A" w:rsidP="003E24CB">
      <w:pPr>
        <w:spacing w:line="440" w:lineRule="exact"/>
        <w:ind w:firstLine="420"/>
      </w:pPr>
      <w:r>
        <w:rPr>
          <w:rFonts w:hint="eastAsia"/>
        </w:rPr>
        <w:t>本章分别使用真实数据集和合成数据集来进行实验</w:t>
      </w:r>
      <w:r w:rsidR="006C0FF7">
        <w:rPr>
          <w:rFonts w:hint="eastAsia"/>
        </w:rPr>
        <w:t>：</w:t>
      </w:r>
    </w:p>
    <w:p w:rsidR="00442175" w:rsidRDefault="00442175" w:rsidP="003E24CB">
      <w:pPr>
        <w:spacing w:line="440" w:lineRule="exact"/>
        <w:ind w:firstLine="420"/>
      </w:pPr>
      <w:r>
        <w:rPr>
          <w:rFonts w:hint="eastAsia"/>
        </w:rPr>
        <w:t>真实数据集</w:t>
      </w:r>
      <w:r>
        <w:t>1</w:t>
      </w:r>
      <w:r>
        <w:rPr>
          <w:rFonts w:hint="eastAsia"/>
        </w:rPr>
        <w:t>：</w:t>
      </w:r>
      <w:r>
        <w:t>DBLP</w:t>
      </w:r>
      <w:r>
        <w:rPr>
          <w:rFonts w:hint="eastAsia"/>
        </w:rPr>
        <w:t>，是一个共引用图，数据来源于</w:t>
      </w:r>
      <w:hyperlink r:id="rId1915" w:history="1">
        <w:r w:rsidRPr="003E24CB">
          <w:t>http://www.informatik.uni-trier.de/</w:t>
        </w:r>
        <w:r w:rsidRPr="003E24CB">
          <w:rPr>
            <w:rFonts w:hint="eastAsia"/>
          </w:rPr>
          <w:t>~</w:t>
        </w:r>
        <w:r w:rsidRPr="003E24CB">
          <w:t>ley/db/</w:t>
        </w:r>
      </w:hyperlink>
      <w:r>
        <w:rPr>
          <w:rFonts w:hint="eastAsia"/>
        </w:rPr>
        <w:t>。</w:t>
      </w:r>
      <w:r>
        <w:t>DBLP</w:t>
      </w:r>
      <w:r>
        <w:rPr>
          <w:rFonts w:hint="eastAsia"/>
        </w:rPr>
        <w:t>数据集包含计算机科学领域的自然科学出版物，每个顶点是一个带有属性的文章（如，出版年份），根据文章的你年份，提取一个子图，包括</w:t>
      </w:r>
      <w:r>
        <w:t>93560</w:t>
      </w:r>
      <w:r>
        <w:rPr>
          <w:rFonts w:hint="eastAsia"/>
        </w:rPr>
        <w:t>条边和</w:t>
      </w:r>
      <w:r>
        <w:t>13634</w:t>
      </w:r>
      <w:r>
        <w:rPr>
          <w:rFonts w:hint="eastAsia"/>
        </w:rPr>
        <w:t>个顶点。随机在不同时刻产生图数据流上的更新，平均更新大小为</w:t>
      </w:r>
      <w:r>
        <w:t>N</w:t>
      </w:r>
      <w:r w:rsidRPr="003E24CB">
        <w:t>1</w:t>
      </w:r>
      <w:r>
        <w:rPr>
          <w:rFonts w:hint="eastAsia"/>
        </w:rPr>
        <w:t>。</w:t>
      </w:r>
    </w:p>
    <w:p w:rsidR="00442175" w:rsidRDefault="00442175" w:rsidP="003E24CB">
      <w:pPr>
        <w:spacing w:line="440" w:lineRule="exact"/>
        <w:ind w:firstLine="420"/>
      </w:pPr>
      <w:r>
        <w:rPr>
          <w:rFonts w:hint="eastAsia"/>
        </w:rPr>
        <w:t>真实数据集</w:t>
      </w:r>
      <w:r>
        <w:t>2</w:t>
      </w:r>
      <w:r>
        <w:rPr>
          <w:rFonts w:hint="eastAsia"/>
        </w:rPr>
        <w:t>：人类蛋白质交互网络（</w:t>
      </w:r>
      <w:r>
        <w:t>The Human Protein Interaction Network</w:t>
      </w:r>
      <w:r>
        <w:rPr>
          <w:rFonts w:hint="eastAsia"/>
        </w:rPr>
        <w:t>，简称</w:t>
      </w:r>
      <w:r>
        <w:t>HPIN</w:t>
      </w:r>
      <w:r>
        <w:rPr>
          <w:rFonts w:hint="eastAsia"/>
        </w:rPr>
        <w:t>），数据来源于</w:t>
      </w:r>
      <w:hyperlink r:id="rId1916" w:history="1">
        <w:r w:rsidRPr="003E24CB">
          <w:t>http://www.hprd.org/download</w:t>
        </w:r>
      </w:hyperlink>
      <w:r>
        <w:rPr>
          <w:rFonts w:hint="eastAsia"/>
        </w:rPr>
        <w:t>。这个</w:t>
      </w:r>
      <w:proofErr w:type="gramStart"/>
      <w:r>
        <w:rPr>
          <w:rFonts w:hint="eastAsia"/>
        </w:rPr>
        <w:t>图包括</w:t>
      </w:r>
      <w:proofErr w:type="gramEnd"/>
      <w:r>
        <w:t>9460</w:t>
      </w:r>
      <w:r>
        <w:rPr>
          <w:rFonts w:hint="eastAsia"/>
        </w:rPr>
        <w:t>个顶点，</w:t>
      </w:r>
      <w:r>
        <w:t>37081</w:t>
      </w:r>
      <w:r>
        <w:rPr>
          <w:rFonts w:hint="eastAsia"/>
        </w:rPr>
        <w:t>条边，和</w:t>
      </w:r>
      <w:r>
        <w:t>307</w:t>
      </w:r>
      <w:r>
        <w:rPr>
          <w:rFonts w:hint="eastAsia"/>
        </w:rPr>
        <w:t>个不同的顶点标签。随机在不同时刻产生图数据流上的更新，平均每次更新大小为</w:t>
      </w:r>
      <w:r>
        <w:t>N</w:t>
      </w:r>
      <w:r w:rsidRPr="003E24CB">
        <w:t>2</w:t>
      </w:r>
      <w:r>
        <w:rPr>
          <w:rFonts w:hint="eastAsia"/>
        </w:rPr>
        <w:t>。</w:t>
      </w:r>
    </w:p>
    <w:p w:rsidR="00442175" w:rsidRDefault="00442175" w:rsidP="003E24CB">
      <w:pPr>
        <w:spacing w:line="440" w:lineRule="exact"/>
        <w:ind w:firstLine="420"/>
      </w:pPr>
      <w:r>
        <w:rPr>
          <w:rFonts w:hint="eastAsia"/>
        </w:rPr>
        <w:t>合成数据集：</w:t>
      </w:r>
      <w:r w:rsidR="009F3307">
        <w:rPr>
          <w:rFonts w:hint="eastAsia"/>
        </w:rPr>
        <w:t>我们简称为</w:t>
      </w:r>
      <w:r w:rsidR="009F3307">
        <w:rPr>
          <w:rFonts w:hint="eastAsia"/>
        </w:rPr>
        <w:t>SYN</w:t>
      </w:r>
      <w:r w:rsidR="009F3307">
        <w:rPr>
          <w:rFonts w:hint="eastAsia"/>
        </w:rPr>
        <w:t>，</w:t>
      </w:r>
      <w:r>
        <w:rPr>
          <w:rFonts w:hint="eastAsia"/>
        </w:rPr>
        <w:t>合成数据集按如下方法产生。首先随机产生一个生成树，然后在生成树上随机添加边，最后根据</w:t>
      </w:r>
      <w:proofErr w:type="gramStart"/>
      <w:r>
        <w:rPr>
          <w:rFonts w:hint="eastAsia"/>
        </w:rPr>
        <w:t>幂</w:t>
      </w:r>
      <w:proofErr w:type="gramEnd"/>
      <w:r>
        <w:rPr>
          <w:rFonts w:hint="eastAsia"/>
        </w:rPr>
        <w:t>律分布随机为顶点分配标签。使用</w:t>
      </w:r>
      <w:proofErr w:type="gramStart"/>
      <w:r>
        <w:rPr>
          <w:rFonts w:hint="eastAsia"/>
        </w:rPr>
        <w:t>幂</w:t>
      </w:r>
      <w:proofErr w:type="gramEnd"/>
      <w:r>
        <w:rPr>
          <w:rFonts w:hint="eastAsia"/>
        </w:rPr>
        <w:t>律分布是因为很多真实数据都符合</w:t>
      </w:r>
      <w:proofErr w:type="gramStart"/>
      <w:r>
        <w:rPr>
          <w:rFonts w:hint="eastAsia"/>
        </w:rPr>
        <w:t>幂</w:t>
      </w:r>
      <w:proofErr w:type="gramEnd"/>
      <w:r>
        <w:rPr>
          <w:rFonts w:hint="eastAsia"/>
        </w:rPr>
        <w:t>律分布。产生的合成数据</w:t>
      </w:r>
      <w:proofErr w:type="gramStart"/>
      <w:r>
        <w:rPr>
          <w:rFonts w:hint="eastAsia"/>
        </w:rPr>
        <w:t>集大小</w:t>
      </w:r>
      <w:proofErr w:type="gramEnd"/>
      <w:r>
        <w:rPr>
          <w:rFonts w:hint="eastAsia"/>
        </w:rPr>
        <w:t>为：</w:t>
      </w:r>
      <w:r>
        <w:rPr>
          <w:rFonts w:eastAsia="宋体" w:cs="黑体"/>
          <w:position w:val="-10"/>
        </w:rPr>
        <w:object w:dxaOrig="1005" w:dyaOrig="315">
          <v:shape id="图片 1157" o:spid="_x0000_i2184" type="#_x0000_t75" style="width:50.25pt;height:15.75pt" o:ole="">
            <v:imagedata r:id="rId1917" o:title=""/>
          </v:shape>
          <o:OLEObject Type="Embed" ProgID="Equation.DSMT4" ShapeID="图片 1157" DrawAspect="Content" ObjectID="_1495010705" r:id="rId1918"/>
        </w:object>
      </w:r>
      <w:r>
        <w:rPr>
          <w:rFonts w:hint="eastAsia"/>
        </w:rPr>
        <w:t>，</w:t>
      </w:r>
      <w:r w:rsidR="00EC0F69">
        <w:rPr>
          <w:rFonts w:eastAsia="宋体" w:cs="黑体"/>
        </w:rPr>
        <w:t xml:space="preserve"> </w:t>
      </w:r>
      <w:r>
        <w:rPr>
          <w:rFonts w:eastAsia="宋体" w:cs="黑体"/>
          <w:position w:val="-10"/>
        </w:rPr>
        <w:object w:dxaOrig="900" w:dyaOrig="315">
          <v:shape id="图片 1159" o:spid="_x0000_i2185" type="#_x0000_t75" style="width:45pt;height:15.75pt" o:ole="">
            <v:imagedata r:id="rId1919" o:title=""/>
          </v:shape>
          <o:OLEObject Type="Embed" ProgID="Equation.DSMT4" ShapeID="图片 1159" DrawAspect="Content" ObjectID="_1495010706" r:id="rId1920"/>
        </w:object>
      </w:r>
      <w:r>
        <w:rPr>
          <w:rFonts w:hint="eastAsia"/>
        </w:rPr>
        <w:t>（即标签种类为</w:t>
      </w:r>
      <w:r>
        <w:t>50</w:t>
      </w:r>
      <w:r>
        <w:rPr>
          <w:rFonts w:hint="eastAsia"/>
        </w:rPr>
        <w:t>种）</w:t>
      </w:r>
      <w:r w:rsidR="0006186D">
        <w:rPr>
          <w:rFonts w:hint="eastAsia"/>
        </w:rPr>
        <w:t>。</w:t>
      </w:r>
    </w:p>
    <w:p w:rsidR="0070328C" w:rsidRDefault="0070328C" w:rsidP="003E24CB">
      <w:pPr>
        <w:spacing w:line="440" w:lineRule="exact"/>
        <w:ind w:firstLine="420"/>
      </w:pPr>
      <w:r>
        <w:rPr>
          <w:rFonts w:hint="eastAsia"/>
        </w:rPr>
        <w:t>根据上述数据集，分别为每个数据集通过使用随机步的方式随机从各个数据集中产生如下查询图集，来研究不同查询图设置对结果的影响：</w:t>
      </w:r>
    </w:p>
    <w:p w:rsidR="00442175" w:rsidRDefault="00442175" w:rsidP="003E24CB">
      <w:pPr>
        <w:spacing w:line="440" w:lineRule="exact"/>
        <w:ind w:firstLine="420"/>
      </w:pPr>
      <w:r>
        <w:rPr>
          <w:rFonts w:hint="eastAsia"/>
        </w:rPr>
        <w:t>查询图：随机产生</w:t>
      </w:r>
      <w:r>
        <w:t>8</w:t>
      </w:r>
      <w:r>
        <w:rPr>
          <w:rFonts w:hint="eastAsia"/>
        </w:rPr>
        <w:t>个查询图集合，记为</w:t>
      </w:r>
      <w:r>
        <w:rPr>
          <w:rFonts w:eastAsia="宋体" w:cs="黑体"/>
          <w:position w:val="-10"/>
        </w:rPr>
        <w:object w:dxaOrig="315" w:dyaOrig="315">
          <v:shape id="图片 1160" o:spid="_x0000_i2186" type="#_x0000_t75" style="width:15.75pt;height:15.75pt" o:ole="">
            <v:imagedata r:id="rId1921" o:title=""/>
          </v:shape>
          <o:OLEObject Type="Embed" ProgID="Equation.DSMT4" ShapeID="图片 1160" DrawAspect="Content" ObjectID="_1495010707" r:id="rId1922"/>
        </w:object>
      </w:r>
      <w:r>
        <w:rPr>
          <w:rFonts w:hint="eastAsia"/>
        </w:rPr>
        <w:t>，</w:t>
      </w:r>
      <w:r>
        <w:rPr>
          <w:rFonts w:eastAsia="宋体" w:cs="黑体"/>
          <w:position w:val="-10"/>
        </w:rPr>
        <w:object w:dxaOrig="375" w:dyaOrig="315">
          <v:shape id="图片 1161" o:spid="_x0000_i2187" type="#_x0000_t75" style="width:18.75pt;height:15.75pt" o:ole="">
            <v:imagedata r:id="rId1923" o:title=""/>
          </v:shape>
          <o:OLEObject Type="Embed" ProgID="Equation.DSMT4" ShapeID="图片 1161" DrawAspect="Content" ObjectID="_1495010708" r:id="rId1924"/>
        </w:object>
      </w:r>
      <w:r>
        <w:rPr>
          <w:rFonts w:hint="eastAsia"/>
        </w:rPr>
        <w:t>，</w:t>
      </w:r>
      <w:r>
        <w:rPr>
          <w:rFonts w:eastAsia="宋体" w:cs="黑体"/>
          <w:position w:val="-10"/>
        </w:rPr>
        <w:object w:dxaOrig="375" w:dyaOrig="315">
          <v:shape id="图片 1162" o:spid="_x0000_i2188" type="#_x0000_t75" style="width:18.75pt;height:15.75pt" o:ole="">
            <v:imagedata r:id="rId1925" o:title=""/>
          </v:shape>
          <o:OLEObject Type="Embed" ProgID="Equation.DSMT4" ShapeID="图片 1162" DrawAspect="Content" ObjectID="_1495010709" r:id="rId1926"/>
        </w:object>
      </w:r>
      <w:r>
        <w:rPr>
          <w:rFonts w:hint="eastAsia"/>
        </w:rPr>
        <w:t>，</w:t>
      </w:r>
      <w:r>
        <w:rPr>
          <w:rFonts w:eastAsia="宋体" w:cs="黑体"/>
          <w:position w:val="-10"/>
        </w:rPr>
        <w:object w:dxaOrig="405" w:dyaOrig="315">
          <v:shape id="图片 1163" o:spid="_x0000_i2189" type="#_x0000_t75" style="width:20.25pt;height:15.75pt" o:ole="">
            <v:imagedata r:id="rId1927" o:title=""/>
          </v:shape>
          <o:OLEObject Type="Embed" ProgID="Equation.DSMT4" ShapeID="图片 1163" DrawAspect="Content" ObjectID="_1495010710" r:id="rId1928"/>
        </w:object>
      </w:r>
      <w:r>
        <w:rPr>
          <w:rFonts w:hint="eastAsia"/>
        </w:rPr>
        <w:t>，</w:t>
      </w:r>
      <w:r>
        <w:rPr>
          <w:rFonts w:eastAsia="宋体" w:cs="黑体"/>
          <w:position w:val="-10"/>
        </w:rPr>
        <w:object w:dxaOrig="405" w:dyaOrig="315">
          <v:shape id="图片 1164" o:spid="_x0000_i2190" type="#_x0000_t75" style="width:20.25pt;height:15.75pt" o:ole="">
            <v:imagedata r:id="rId1929" o:title=""/>
          </v:shape>
          <o:OLEObject Type="Embed" ProgID="Equation.DSMT4" ShapeID="图片 1164" DrawAspect="Content" ObjectID="_1495010711" r:id="rId1930"/>
        </w:object>
      </w:r>
      <w:r>
        <w:rPr>
          <w:rFonts w:hint="eastAsia"/>
        </w:rPr>
        <w:t>，</w:t>
      </w:r>
      <w:r>
        <w:rPr>
          <w:rFonts w:eastAsia="宋体" w:cs="黑体"/>
          <w:position w:val="-10"/>
        </w:rPr>
        <w:object w:dxaOrig="405" w:dyaOrig="315">
          <v:shape id="图片 1165" o:spid="_x0000_i2191" type="#_x0000_t75" style="width:20.25pt;height:15.75pt" o:ole="">
            <v:imagedata r:id="rId1931" o:title=""/>
          </v:shape>
          <o:OLEObject Type="Embed" ProgID="Equation.DSMT4" ShapeID="图片 1165" DrawAspect="Content" ObjectID="_1495010712" r:id="rId1932"/>
        </w:object>
      </w:r>
      <w:r>
        <w:t>,</w:t>
      </w:r>
      <w:r>
        <w:rPr>
          <w:rFonts w:eastAsia="宋体" w:cs="黑体"/>
          <w:position w:val="-10"/>
        </w:rPr>
        <w:object w:dxaOrig="375" w:dyaOrig="315">
          <v:shape id="图片 1166" o:spid="_x0000_i2192" type="#_x0000_t75" style="width:18.75pt;height:15.75pt" o:ole="">
            <v:imagedata r:id="rId1933" o:title=""/>
          </v:shape>
          <o:OLEObject Type="Embed" ProgID="Equation.DSMT4" ShapeID="图片 1166" DrawAspect="Content" ObjectID="_1495010713" r:id="rId1934"/>
        </w:object>
      </w:r>
      <w:r>
        <w:rPr>
          <w:rFonts w:hint="eastAsia"/>
        </w:rPr>
        <w:t>，</w:t>
      </w:r>
      <w:r>
        <w:rPr>
          <w:rFonts w:eastAsia="宋体" w:cs="黑体"/>
          <w:position w:val="-10"/>
        </w:rPr>
        <w:object w:dxaOrig="465" w:dyaOrig="315">
          <v:shape id="图片 1167" o:spid="_x0000_i2193" type="#_x0000_t75" style="width:23.25pt;height:15.75pt" o:ole="">
            <v:imagedata r:id="rId1935" o:title=""/>
          </v:shape>
          <o:OLEObject Type="Embed" ProgID="Equation.DSMT4" ShapeID="图片 1167" DrawAspect="Content" ObjectID="_1495010714" r:id="rId1936"/>
        </w:object>
      </w:r>
      <w:r>
        <w:rPr>
          <w:rFonts w:hint="eastAsia"/>
        </w:rPr>
        <w:t>，其中每一个查询图</w:t>
      </w:r>
      <w:r>
        <w:rPr>
          <w:rFonts w:eastAsia="宋体" w:cs="黑体"/>
          <w:position w:val="-10"/>
        </w:rPr>
        <w:object w:dxaOrig="285" w:dyaOrig="315">
          <v:shape id="图片 1168" o:spid="_x0000_i2194" type="#_x0000_t75" style="width:14.25pt;height:15.75pt" o:ole="">
            <v:imagedata r:id="rId1937" o:title=""/>
          </v:shape>
          <o:OLEObject Type="Embed" ProgID="Equation.DSMT4" ShapeID="图片 1168" DrawAspect="Content" ObjectID="_1495010715" r:id="rId1938"/>
        </w:object>
      </w:r>
      <w:r>
        <w:rPr>
          <w:rFonts w:hint="eastAsia"/>
        </w:rPr>
        <w:t>中有</w:t>
      </w:r>
      <w:r>
        <w:rPr>
          <w:rFonts w:eastAsia="宋体" w:cs="黑体"/>
          <w:position w:val="-6"/>
        </w:rPr>
        <w:object w:dxaOrig="135" w:dyaOrig="255">
          <v:shape id="图片 1169" o:spid="_x0000_i2195" type="#_x0000_t75" style="width:6.75pt;height:12.75pt" o:ole="">
            <v:imagedata r:id="rId1939" o:title=""/>
          </v:shape>
          <o:OLEObject Type="Embed" ProgID="Equation.DSMT4" ShapeID="图片 1169" DrawAspect="Content" ObjectID="_1495010716" r:id="rId1940"/>
        </w:object>
      </w:r>
      <w:proofErr w:type="gramStart"/>
      <w:r>
        <w:rPr>
          <w:rFonts w:hint="eastAsia"/>
        </w:rPr>
        <w:t>个</w:t>
      </w:r>
      <w:proofErr w:type="gramEnd"/>
      <w:r>
        <w:rPr>
          <w:rFonts w:hint="eastAsia"/>
        </w:rPr>
        <w:t>顶点，且平均的顶点的度为</w:t>
      </w:r>
      <w:r>
        <w:t>4</w:t>
      </w:r>
      <w:r>
        <w:rPr>
          <w:rFonts w:hint="eastAsia"/>
        </w:rPr>
        <w:t>。对于每一个</w:t>
      </w:r>
      <w:r>
        <w:rPr>
          <w:rFonts w:eastAsia="宋体" w:cs="黑体"/>
          <w:position w:val="-10"/>
        </w:rPr>
        <w:object w:dxaOrig="1845" w:dyaOrig="315">
          <v:shape id="图片 1170" o:spid="_x0000_i2196" type="#_x0000_t75" style="width:92.25pt;height:15.75pt" o:ole="">
            <v:imagedata r:id="rId1941" o:title=""/>
          </v:shape>
          <o:OLEObject Type="Embed" ProgID="Equation.DSMT4" ShapeID="图片 1170" DrawAspect="Content" ObjectID="_1495010717" r:id="rId1942"/>
        </w:object>
      </w:r>
      <w:r w:rsidR="0070328C">
        <w:rPr>
          <w:rFonts w:hint="eastAsia"/>
        </w:rPr>
        <w:t>，</w:t>
      </w:r>
      <w:r>
        <w:rPr>
          <w:rFonts w:hint="eastAsia"/>
        </w:rPr>
        <w:t>所有查询图均为相应图数据流的子图。</w:t>
      </w:r>
    </w:p>
    <w:p w:rsidR="00FD73B0" w:rsidRDefault="00FD73B0" w:rsidP="00442175">
      <w:r>
        <w:rPr>
          <w:rFonts w:hint="eastAsia"/>
        </w:rPr>
        <w:t xml:space="preserve">    </w:t>
      </w:r>
      <w:r>
        <w:rPr>
          <w:rFonts w:hint="eastAsia"/>
        </w:rPr>
        <w:t>本章中所执行的算法如下：</w:t>
      </w:r>
    </w:p>
    <w:p w:rsidR="00FD73B0" w:rsidRDefault="00FD73B0" w:rsidP="003E24CB">
      <w:pPr>
        <w:spacing w:line="440" w:lineRule="exact"/>
        <w:ind w:firstLine="420"/>
      </w:pPr>
      <w:r>
        <w:rPr>
          <w:rFonts w:hint="eastAsia"/>
        </w:rPr>
        <w:t>SimMatch</w:t>
      </w:r>
      <w:r>
        <w:rPr>
          <w:rFonts w:hint="eastAsia"/>
        </w:rPr>
        <w:t>：静态图上的子图全匹配算法，即不带有分区策略的子图全匹配算法；</w:t>
      </w:r>
    </w:p>
    <w:p w:rsidR="00FD73B0" w:rsidRPr="00FD73B0" w:rsidRDefault="00FD73B0" w:rsidP="003E24CB">
      <w:pPr>
        <w:spacing w:line="440" w:lineRule="exact"/>
        <w:ind w:firstLine="420"/>
      </w:pPr>
      <w:r>
        <w:rPr>
          <w:rFonts w:hint="eastAsia"/>
        </w:rPr>
        <w:t>NNJuegment</w:t>
      </w:r>
      <w:r>
        <w:rPr>
          <w:rFonts w:hint="eastAsia"/>
        </w:rPr>
        <w:t>：带有分区策略的子图全匹配方法，即本文提出的图数据流上的子图全匹配方法。</w:t>
      </w:r>
    </w:p>
    <w:p w:rsidR="00825342" w:rsidRDefault="00825342" w:rsidP="00825342">
      <w:pPr>
        <w:pStyle w:val="3"/>
        <w:spacing w:before="156" w:after="156"/>
      </w:pPr>
      <w:bookmarkStart w:id="95" w:name="_Toc421107641"/>
      <w:r>
        <w:rPr>
          <w:rFonts w:hint="eastAsia"/>
        </w:rPr>
        <w:t>3.5.3</w:t>
      </w:r>
      <w:r>
        <w:rPr>
          <w:rFonts w:hint="eastAsia"/>
        </w:rPr>
        <w:t>实验结果</w:t>
      </w:r>
      <w:bookmarkEnd w:id="95"/>
    </w:p>
    <w:p w:rsidR="00A07997" w:rsidRPr="00A07997" w:rsidRDefault="00FE7929" w:rsidP="00FE7929">
      <w:pPr>
        <w:spacing w:line="440" w:lineRule="exact"/>
        <w:ind w:firstLine="420"/>
      </w:pPr>
      <w:r>
        <w:rPr>
          <w:rFonts w:hint="eastAsia"/>
        </w:rPr>
        <w:t>首先我们检验了最近邻分区阶段结构剪枝的有效性。如图</w:t>
      </w:r>
      <w:r>
        <w:rPr>
          <w:rFonts w:hint="eastAsia"/>
        </w:rPr>
        <w:t>3.13</w:t>
      </w:r>
      <w:r>
        <w:rPr>
          <w:rFonts w:hint="eastAsia"/>
        </w:rPr>
        <w:t>所示，分别在</w:t>
      </w:r>
      <w:r>
        <w:rPr>
          <w:rFonts w:hint="eastAsia"/>
        </w:rPr>
        <w:t>DBLP</w:t>
      </w:r>
      <w:r>
        <w:rPr>
          <w:rFonts w:hint="eastAsia"/>
        </w:rPr>
        <w:t>，</w:t>
      </w:r>
      <w:r>
        <w:rPr>
          <w:rFonts w:hint="eastAsia"/>
        </w:rPr>
        <w:t>HPIN</w:t>
      </w:r>
      <w:r>
        <w:rPr>
          <w:rFonts w:hint="eastAsia"/>
        </w:rPr>
        <w:t>和合成数据集上进行了实验验证，主要测试在不同</w:t>
      </w:r>
      <w:proofErr w:type="gramStart"/>
      <w:r>
        <w:rPr>
          <w:rFonts w:hint="eastAsia"/>
        </w:rPr>
        <w:t>初始图</w:t>
      </w:r>
      <w:proofErr w:type="gramEnd"/>
      <w:r>
        <w:rPr>
          <w:rFonts w:hint="eastAsia"/>
        </w:rPr>
        <w:t>数据流顶点个数下，剪枝后</w:t>
      </w:r>
      <w:proofErr w:type="gramStart"/>
      <w:r>
        <w:rPr>
          <w:rFonts w:hint="eastAsia"/>
        </w:rPr>
        <w:t>初始图</w:t>
      </w:r>
      <w:proofErr w:type="gramEnd"/>
      <w:r>
        <w:rPr>
          <w:rFonts w:hint="eastAsia"/>
        </w:rPr>
        <w:t>数据流中所剩顶点个数与</w:t>
      </w:r>
      <w:proofErr w:type="gramStart"/>
      <w:r>
        <w:rPr>
          <w:rFonts w:hint="eastAsia"/>
        </w:rPr>
        <w:t>初始图</w:t>
      </w:r>
      <w:proofErr w:type="gramEnd"/>
      <w:r>
        <w:rPr>
          <w:rFonts w:hint="eastAsia"/>
        </w:rPr>
        <w:t>数据流中总的顶点个数的比值。可以看到当</w:t>
      </w:r>
      <w:proofErr w:type="gramStart"/>
      <w:r>
        <w:rPr>
          <w:rFonts w:hint="eastAsia"/>
        </w:rPr>
        <w:t>初始图</w:t>
      </w:r>
      <w:proofErr w:type="gramEnd"/>
      <w:r>
        <w:rPr>
          <w:rFonts w:hint="eastAsia"/>
        </w:rPr>
        <w:t>数据流中顶点个数从</w:t>
      </w:r>
      <w:r>
        <w:rPr>
          <w:rFonts w:hint="eastAsia"/>
        </w:rPr>
        <w:t>1000</w:t>
      </w:r>
      <w:r>
        <w:rPr>
          <w:rFonts w:hint="eastAsia"/>
        </w:rPr>
        <w:t>变化到</w:t>
      </w:r>
      <w:r>
        <w:rPr>
          <w:rFonts w:hint="eastAsia"/>
        </w:rPr>
        <w:t>6000</w:t>
      </w:r>
      <w:r>
        <w:rPr>
          <w:rFonts w:hint="eastAsia"/>
        </w:rPr>
        <w:t>的过程中，</w:t>
      </w:r>
      <w:r>
        <w:rPr>
          <w:rFonts w:hint="eastAsia"/>
        </w:rPr>
        <w:t>DBLP</w:t>
      </w:r>
      <w:r>
        <w:rPr>
          <w:rFonts w:hint="eastAsia"/>
        </w:rPr>
        <w:t>的剪枝效果大约在</w:t>
      </w:r>
      <w:r>
        <w:rPr>
          <w:rFonts w:hint="eastAsia"/>
        </w:rPr>
        <w:t>83%</w:t>
      </w:r>
      <w:r>
        <w:rPr>
          <w:rFonts w:hint="eastAsia"/>
        </w:rPr>
        <w:t>左右，</w:t>
      </w:r>
      <w:r>
        <w:rPr>
          <w:rFonts w:hint="eastAsia"/>
        </w:rPr>
        <w:t>HPIN</w:t>
      </w:r>
      <w:r>
        <w:rPr>
          <w:rFonts w:hint="eastAsia"/>
        </w:rPr>
        <w:t>的剪枝效果大约在</w:t>
      </w:r>
      <w:r>
        <w:rPr>
          <w:rFonts w:hint="eastAsia"/>
        </w:rPr>
        <w:t>74%</w:t>
      </w:r>
      <w:r>
        <w:rPr>
          <w:rFonts w:hint="eastAsia"/>
        </w:rPr>
        <w:t>左右，合成数据集</w:t>
      </w:r>
      <w:r>
        <w:rPr>
          <w:rFonts w:hint="eastAsia"/>
        </w:rPr>
        <w:t>SYN</w:t>
      </w:r>
      <w:r>
        <w:rPr>
          <w:rFonts w:hint="eastAsia"/>
        </w:rPr>
        <w:t>大约在</w:t>
      </w:r>
      <w:r>
        <w:rPr>
          <w:rFonts w:hint="eastAsia"/>
        </w:rPr>
        <w:t>85%</w:t>
      </w:r>
      <w:r>
        <w:rPr>
          <w:rFonts w:hint="eastAsia"/>
        </w:rPr>
        <w:t>左右。</w:t>
      </w:r>
      <w:bookmarkStart w:id="96" w:name="_GoBack"/>
      <w:bookmarkEnd w:id="96"/>
    </w:p>
    <w:p w:rsidR="00F233FE" w:rsidRDefault="000806B9" w:rsidP="00306D64">
      <w:pPr>
        <w:jc w:val="center"/>
      </w:pPr>
      <w:r>
        <w:rPr>
          <w:noProof/>
        </w:rPr>
        <w:drawing>
          <wp:inline distT="0" distB="0" distL="0" distR="0" wp14:anchorId="12B1E06F" wp14:editId="4CFBB427">
            <wp:extent cx="4772024" cy="280035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3"/>
              </a:graphicData>
            </a:graphic>
          </wp:inline>
        </w:drawing>
      </w:r>
    </w:p>
    <w:p w:rsidR="00306D64" w:rsidRDefault="00306D64" w:rsidP="00306D64">
      <w:pPr>
        <w:spacing w:line="240" w:lineRule="auto"/>
        <w:jc w:val="center"/>
        <w:rPr>
          <w:sz w:val="21"/>
          <w:szCs w:val="21"/>
        </w:rPr>
      </w:pPr>
      <w:r w:rsidRPr="00306D64">
        <w:rPr>
          <w:rFonts w:hint="eastAsia"/>
          <w:sz w:val="21"/>
          <w:szCs w:val="21"/>
        </w:rPr>
        <w:t>图</w:t>
      </w:r>
      <w:r w:rsidRPr="00306D64">
        <w:rPr>
          <w:rFonts w:hint="eastAsia"/>
          <w:sz w:val="21"/>
          <w:szCs w:val="21"/>
        </w:rPr>
        <w:t>3.13</w:t>
      </w:r>
      <w:r>
        <w:rPr>
          <w:rFonts w:hint="eastAsia"/>
          <w:sz w:val="21"/>
          <w:szCs w:val="21"/>
        </w:rPr>
        <w:t>结构</w:t>
      </w:r>
      <w:r w:rsidRPr="00306D64">
        <w:rPr>
          <w:rFonts w:hint="eastAsia"/>
          <w:sz w:val="21"/>
          <w:szCs w:val="21"/>
        </w:rPr>
        <w:t>剪枝效果</w:t>
      </w:r>
      <w:r w:rsidRPr="00306D64">
        <w:rPr>
          <w:rFonts w:hint="eastAsia"/>
          <w:sz w:val="21"/>
          <w:szCs w:val="21"/>
        </w:rPr>
        <w:t xml:space="preserve"> vs </w:t>
      </w:r>
      <w:proofErr w:type="gramStart"/>
      <w:r>
        <w:rPr>
          <w:rFonts w:hint="eastAsia"/>
          <w:sz w:val="21"/>
          <w:szCs w:val="21"/>
        </w:rPr>
        <w:t>初始图</w:t>
      </w:r>
      <w:proofErr w:type="gramEnd"/>
      <w:r>
        <w:rPr>
          <w:rFonts w:hint="eastAsia"/>
          <w:sz w:val="21"/>
          <w:szCs w:val="21"/>
        </w:rPr>
        <w:t>数据流</w:t>
      </w:r>
      <w:r w:rsidRPr="00306D64">
        <w:rPr>
          <w:rFonts w:hint="eastAsia"/>
          <w:sz w:val="21"/>
          <w:szCs w:val="21"/>
        </w:rPr>
        <w:t>顶点个数</w:t>
      </w:r>
    </w:p>
    <w:p w:rsidR="00306D64" w:rsidRPr="00306D64" w:rsidRDefault="00306D64" w:rsidP="00306D64">
      <w:pPr>
        <w:spacing w:line="240" w:lineRule="auto"/>
        <w:jc w:val="center"/>
        <w:rPr>
          <w:sz w:val="21"/>
          <w:szCs w:val="21"/>
        </w:rPr>
      </w:pPr>
      <w:r>
        <w:rPr>
          <w:rFonts w:hint="eastAsia"/>
          <w:sz w:val="21"/>
          <w:szCs w:val="21"/>
        </w:rPr>
        <w:t>Fig</w:t>
      </w:r>
      <w:r w:rsidR="00BF158D">
        <w:rPr>
          <w:rFonts w:hint="eastAsia"/>
          <w:sz w:val="21"/>
          <w:szCs w:val="21"/>
        </w:rPr>
        <w:t>.</w:t>
      </w:r>
      <w:r>
        <w:rPr>
          <w:rFonts w:hint="eastAsia"/>
          <w:sz w:val="21"/>
          <w:szCs w:val="21"/>
        </w:rPr>
        <w:t xml:space="preserve">3.13 structural pruning power vs the vertex number of </w:t>
      </w:r>
      <w:r>
        <w:rPr>
          <w:sz w:val="21"/>
          <w:szCs w:val="21"/>
        </w:rPr>
        <w:t>original</w:t>
      </w:r>
      <w:r>
        <w:rPr>
          <w:rFonts w:hint="eastAsia"/>
          <w:sz w:val="21"/>
          <w:szCs w:val="21"/>
        </w:rPr>
        <w:t xml:space="preserve"> streaming graph</w:t>
      </w:r>
    </w:p>
    <w:p w:rsidR="0095743D" w:rsidRDefault="005C3D4C" w:rsidP="009233AC">
      <w:pPr>
        <w:pStyle w:val="2"/>
        <w:spacing w:before="156" w:after="156"/>
      </w:pPr>
      <w:bookmarkStart w:id="97" w:name="_Toc421107642"/>
      <w:r>
        <w:rPr>
          <w:rFonts w:hint="eastAsia"/>
        </w:rPr>
        <w:t>3.</w:t>
      </w:r>
      <w:r w:rsidR="009719AE">
        <w:rPr>
          <w:rFonts w:hint="eastAsia"/>
        </w:rPr>
        <w:t>6</w:t>
      </w:r>
      <w:r>
        <w:rPr>
          <w:rFonts w:hint="eastAsia"/>
        </w:rPr>
        <w:t>总结</w:t>
      </w:r>
      <w:bookmarkEnd w:id="97"/>
    </w:p>
    <w:p w:rsidR="009233AC" w:rsidRDefault="009233AC" w:rsidP="003E24CB">
      <w:pPr>
        <w:spacing w:line="440" w:lineRule="exact"/>
        <w:ind w:firstLine="420"/>
        <w:sectPr w:rsidR="009233AC" w:rsidSect="00384E48">
          <w:headerReference w:type="default" r:id="rId1944"/>
          <w:type w:val="continuous"/>
          <w:pgSz w:w="11906" w:h="16838"/>
          <w:pgMar w:top="1440" w:right="1800" w:bottom="1440" w:left="1800" w:header="850" w:footer="992" w:gutter="0"/>
          <w:cols w:space="425"/>
          <w:docGrid w:type="lines" w:linePitch="312"/>
        </w:sectPr>
      </w:pPr>
      <w:r>
        <w:rPr>
          <w:rFonts w:hint="eastAsia"/>
        </w:rPr>
        <w:t>本章主要讨论了图数据流上增量子图相似性匹配技术的研究，先提出了一种</w:t>
      </w:r>
      <w:r>
        <w:rPr>
          <w:rFonts w:hint="eastAsia"/>
        </w:rPr>
        <w:lastRenderedPageBreak/>
        <w:t>带有剪枝功效的分区方法——最近邻分区，并实现对分区的增量维护，之后通过为查询</w:t>
      </w:r>
      <w:proofErr w:type="gramStart"/>
      <w:r>
        <w:rPr>
          <w:rFonts w:hint="eastAsia"/>
        </w:rPr>
        <w:t>图创建</w:t>
      </w:r>
      <w:proofErr w:type="gramEnd"/>
      <w:r>
        <w:rPr>
          <w:rFonts w:hint="eastAsia"/>
        </w:rPr>
        <w:t>生成树集合，通过递归的方式进行子图全匹配，并通过在</w:t>
      </w:r>
      <w:proofErr w:type="gramStart"/>
      <w:r>
        <w:rPr>
          <w:rFonts w:hint="eastAsia"/>
        </w:rPr>
        <w:t>每次图</w:t>
      </w:r>
      <w:proofErr w:type="gramEnd"/>
      <w:r>
        <w:rPr>
          <w:rFonts w:hint="eastAsia"/>
        </w:rPr>
        <w:t>数据流更新时只对改变的分区重新匹配的方式实现了结果上的增量维护。最后在真实数据集和合成数据集上进行实验，并与传统静态方法进行对比，验证了方法的正确性和有效性。</w:t>
      </w:r>
    </w:p>
    <w:p w:rsidR="0095743D" w:rsidRDefault="0095743D" w:rsidP="006F7555">
      <w:r>
        <w:lastRenderedPageBreak/>
        <w:br w:type="page"/>
      </w:r>
    </w:p>
    <w:p w:rsidR="00160884" w:rsidRDefault="001B4430" w:rsidP="00D909A9">
      <w:pPr>
        <w:pStyle w:val="1"/>
        <w:numPr>
          <w:ilvl w:val="0"/>
          <w:numId w:val="1"/>
        </w:numPr>
        <w:spacing w:before="312" w:after="312"/>
      </w:pPr>
      <w:bookmarkStart w:id="98" w:name="_Toc421107643"/>
      <w:proofErr w:type="gramStart"/>
      <w:r>
        <w:rPr>
          <w:rFonts w:hint="eastAsia"/>
        </w:rPr>
        <w:lastRenderedPageBreak/>
        <w:t>带权图</w:t>
      </w:r>
      <w:proofErr w:type="gramEnd"/>
      <w:r>
        <w:rPr>
          <w:rFonts w:hint="eastAsia"/>
        </w:rPr>
        <w:t>数据流</w:t>
      </w:r>
      <w:r w:rsidR="00D909A9">
        <w:rPr>
          <w:rFonts w:hint="eastAsia"/>
        </w:rPr>
        <w:t>上</w:t>
      </w:r>
      <w:r>
        <w:rPr>
          <w:rFonts w:hint="eastAsia"/>
        </w:rPr>
        <w:t>增量子图</w:t>
      </w:r>
      <w:proofErr w:type="gramStart"/>
      <w:r w:rsidR="00D909A9">
        <w:rPr>
          <w:rFonts w:hint="eastAsia"/>
        </w:rPr>
        <w:t>近似</w:t>
      </w:r>
      <w:r>
        <w:rPr>
          <w:rFonts w:hint="eastAsia"/>
        </w:rPr>
        <w:t>全</w:t>
      </w:r>
      <w:proofErr w:type="gramEnd"/>
      <w:r>
        <w:rPr>
          <w:rFonts w:hint="eastAsia"/>
        </w:rPr>
        <w:t>匹配</w:t>
      </w:r>
      <w:bookmarkEnd w:id="98"/>
    </w:p>
    <w:p w:rsidR="006F7555" w:rsidRDefault="006F7555" w:rsidP="00BF158D">
      <w:pPr>
        <w:spacing w:line="440" w:lineRule="exact"/>
        <w:ind w:firstLine="420"/>
      </w:pPr>
      <w:r>
        <w:rPr>
          <w:rFonts w:hint="eastAsia"/>
        </w:rPr>
        <w:t>在第三章中主要是对图数据流上增量子图全匹配问题进行了研究，其中研究的图数据流主要是针对顶点带标签的无权图进行的，且研究的匹配主要是相似性匹配</w:t>
      </w:r>
      <w:r>
        <w:t>(</w:t>
      </w:r>
      <w:r>
        <w:rPr>
          <w:rFonts w:hint="eastAsia"/>
        </w:rPr>
        <w:t>准确匹配视为相似性中编辑距离阈值</w:t>
      </w:r>
      <w:r>
        <w:rPr>
          <w:position w:val="-6"/>
        </w:rPr>
        <w:object w:dxaOrig="555" w:dyaOrig="285">
          <v:shape id="_x0000_i2197" type="#_x0000_t75" style="width:27.75pt;height:14.25pt" o:ole="">
            <v:imagedata r:id="rId1945" o:title=""/>
          </v:shape>
          <o:OLEObject Type="Embed" ProgID="Equation.DSMT4" ShapeID="_x0000_i2197" DrawAspect="Content" ObjectID="_1495010718" r:id="rId1946"/>
        </w:object>
      </w:r>
      <w:r>
        <w:rPr>
          <w:rFonts w:hint="eastAsia"/>
        </w:rPr>
        <w:t>的一种特殊情况</w:t>
      </w:r>
      <w:r>
        <w:t>)</w:t>
      </w:r>
      <w:r w:rsidR="002C288C">
        <w:rPr>
          <w:rFonts w:hint="eastAsia"/>
        </w:rPr>
        <w:t>。</w:t>
      </w:r>
      <w:r>
        <w:rPr>
          <w:rFonts w:hint="eastAsia"/>
        </w:rPr>
        <w:t>不仅如此，第三章中在对图数据流的更新中我们均认为每一条</w:t>
      </w:r>
      <w:proofErr w:type="gramStart"/>
      <w:r>
        <w:rPr>
          <w:rFonts w:hint="eastAsia"/>
        </w:rPr>
        <w:t>边只能</w:t>
      </w:r>
      <w:proofErr w:type="gramEnd"/>
      <w:r>
        <w:rPr>
          <w:rFonts w:hint="eastAsia"/>
        </w:rPr>
        <w:t>有存在和不存在两种情况，且若存在，只能存在一次。然而，现实世界中各种数据及其相关应用的存在使得这种顶点带标签的无权图，以及这种单一的图数据流的更新方式无法对现实中所有的情形进行模拟。</w:t>
      </w:r>
    </w:p>
    <w:p w:rsidR="0068465B" w:rsidRDefault="006F7555" w:rsidP="00BF158D">
      <w:pPr>
        <w:spacing w:line="440" w:lineRule="exact"/>
        <w:ind w:firstLine="420"/>
      </w:pPr>
      <w:r>
        <w:rPr>
          <w:rFonts w:hint="eastAsia"/>
        </w:rPr>
        <w:t>例如，在社交网络中，</w:t>
      </w:r>
      <w:proofErr w:type="gramStart"/>
      <w:r>
        <w:rPr>
          <w:rFonts w:hint="eastAsia"/>
        </w:rPr>
        <w:t>图结构</w:t>
      </w:r>
      <w:proofErr w:type="gramEnd"/>
      <w:r>
        <w:rPr>
          <w:rFonts w:hint="eastAsia"/>
        </w:rPr>
        <w:t>往往用于表示用户之间的交互关系，其中顶点表示不同的用户，</w:t>
      </w:r>
      <w:proofErr w:type="gramStart"/>
      <w:r>
        <w:rPr>
          <w:rFonts w:hint="eastAsia"/>
        </w:rPr>
        <w:t>边表示</w:t>
      </w:r>
      <w:proofErr w:type="gramEnd"/>
      <w:r>
        <w:rPr>
          <w:rFonts w:hint="eastAsia"/>
        </w:rPr>
        <w:t>用户之间的联系。</w:t>
      </w:r>
      <w:r w:rsidR="002C288C">
        <w:rPr>
          <w:rFonts w:hint="eastAsia"/>
        </w:rPr>
        <w:t>明显地，人与人之间的交互关系在不断发生变化，我们就可以用这种边上带权重的图数据流对这种动态更新的交互关系进行建模。</w:t>
      </w:r>
      <w:r>
        <w:rPr>
          <w:rFonts w:hint="eastAsia"/>
        </w:rPr>
        <w:t>边上的权重用于表示不同用户（顶点）之间联系的频率。</w:t>
      </w:r>
      <w:r w:rsidR="002C288C">
        <w:rPr>
          <w:rFonts w:hint="eastAsia"/>
        </w:rPr>
        <w:t>当两个用户（顶点）之间进行一次联系时，将这两个用户（顶点）之间边的权重加</w:t>
      </w:r>
      <w:r w:rsidR="002C288C">
        <w:rPr>
          <w:rFonts w:hint="eastAsia"/>
        </w:rPr>
        <w:t>1</w:t>
      </w:r>
      <w:r w:rsidR="002C288C">
        <w:rPr>
          <w:rFonts w:hint="eastAsia"/>
        </w:rPr>
        <w:t>。当两个用户（顶点）之间没有任何联系时，我们可以认为两个用户（顶点）之间存在一条边，且这条边的权值为</w:t>
      </w:r>
      <w:r w:rsidR="002C288C">
        <w:t>0</w:t>
      </w:r>
      <w:r w:rsidR="002C288C">
        <w:rPr>
          <w:rFonts w:hint="eastAsia"/>
        </w:rPr>
        <w:t>。研究者往往想要了解不同时间戳上</w:t>
      </w:r>
      <w:r w:rsidR="002C288C" w:rsidRPr="00CF7223">
        <w:rPr>
          <w:rFonts w:hint="eastAsia"/>
        </w:rPr>
        <w:t>社交网络中存在哪些</w:t>
      </w:r>
      <w:r w:rsidR="002C288C">
        <w:rPr>
          <w:rFonts w:hint="eastAsia"/>
        </w:rPr>
        <w:t>满足某些边上频率要求的</w:t>
      </w:r>
      <w:r w:rsidR="002C288C" w:rsidRPr="00CF7223">
        <w:rPr>
          <w:rFonts w:hint="eastAsia"/>
        </w:rPr>
        <w:t>特定的模式</w:t>
      </w:r>
      <w:r w:rsidR="002C288C">
        <w:rPr>
          <w:rFonts w:hint="eastAsia"/>
        </w:rPr>
        <w:t>，以便进一步了解整个社交网络的结构。</w:t>
      </w:r>
    </w:p>
    <w:p w:rsidR="00D023AB" w:rsidRDefault="0068465B" w:rsidP="00BF158D">
      <w:pPr>
        <w:spacing w:line="440" w:lineRule="exact"/>
        <w:ind w:firstLine="420"/>
      </w:pPr>
      <w:r>
        <w:rPr>
          <w:rFonts w:hint="eastAsia"/>
        </w:rPr>
        <w:t>在其他领域中也会有类似的</w:t>
      </w:r>
      <w:r w:rsidR="00352801">
        <w:rPr>
          <w:rFonts w:hint="eastAsia"/>
        </w:rPr>
        <w:t>情况</w:t>
      </w:r>
      <w:r>
        <w:rPr>
          <w:rFonts w:hint="eastAsia"/>
        </w:rPr>
        <w:t>出现。比如</w:t>
      </w:r>
      <w:r>
        <w:rPr>
          <w:rFonts w:hint="eastAsia"/>
        </w:rPr>
        <w:t>IP</w:t>
      </w:r>
      <w:r>
        <w:rPr>
          <w:rFonts w:hint="eastAsia"/>
        </w:rPr>
        <w:t>网络和交通路网。</w:t>
      </w:r>
      <w:r w:rsidR="002C288C">
        <w:rPr>
          <w:rFonts w:hint="eastAsia"/>
        </w:rPr>
        <w:t>在</w:t>
      </w:r>
      <w:r w:rsidR="002C288C">
        <w:rPr>
          <w:rFonts w:hint="eastAsia"/>
        </w:rPr>
        <w:t>IP</w:t>
      </w:r>
      <w:r w:rsidR="002C288C">
        <w:rPr>
          <w:rFonts w:hint="eastAsia"/>
        </w:rPr>
        <w:t>网络中，可以用图来表示</w:t>
      </w:r>
      <w:r w:rsidR="002C288C">
        <w:rPr>
          <w:rFonts w:hint="eastAsia"/>
        </w:rPr>
        <w:t>IP</w:t>
      </w:r>
      <w:r w:rsidR="002C288C">
        <w:rPr>
          <w:rFonts w:hint="eastAsia"/>
        </w:rPr>
        <w:t>地址之间的联系，其中顶点表示一个</w:t>
      </w:r>
      <w:r w:rsidR="002C288C">
        <w:rPr>
          <w:rFonts w:hint="eastAsia"/>
        </w:rPr>
        <w:t>IP</w:t>
      </w:r>
      <w:r w:rsidR="002C288C">
        <w:rPr>
          <w:rFonts w:hint="eastAsia"/>
        </w:rPr>
        <w:t>地址，顶点之间的</w:t>
      </w:r>
      <w:proofErr w:type="gramStart"/>
      <w:r w:rsidR="002C288C">
        <w:rPr>
          <w:rFonts w:hint="eastAsia"/>
        </w:rPr>
        <w:t>边表示</w:t>
      </w:r>
      <w:proofErr w:type="gramEnd"/>
      <w:r w:rsidR="002C288C">
        <w:rPr>
          <w:rFonts w:hint="eastAsia"/>
        </w:rPr>
        <w:t>两个</w:t>
      </w:r>
      <w:r w:rsidR="002C288C">
        <w:rPr>
          <w:rFonts w:hint="eastAsia"/>
        </w:rPr>
        <w:t>IP</w:t>
      </w:r>
      <w:r w:rsidR="002C288C">
        <w:rPr>
          <w:rFonts w:hint="eastAsia"/>
        </w:rPr>
        <w:t>地址之间进行一次联系，边上的权重表示联系的次数。随着用户对计算机的不断使用，不同</w:t>
      </w:r>
      <w:r w:rsidR="002C288C">
        <w:rPr>
          <w:rFonts w:hint="eastAsia"/>
        </w:rPr>
        <w:t>IP</w:t>
      </w:r>
      <w:r w:rsidR="002C288C">
        <w:rPr>
          <w:rFonts w:hint="eastAsia"/>
        </w:rPr>
        <w:t>地址之间的联系不断增加，可以将一些经常出现的</w:t>
      </w:r>
      <w:r w:rsidR="002C288C">
        <w:rPr>
          <w:rFonts w:hint="eastAsia"/>
        </w:rPr>
        <w:t>IP</w:t>
      </w:r>
      <w:r w:rsidR="002C288C">
        <w:rPr>
          <w:rFonts w:hint="eastAsia"/>
        </w:rPr>
        <w:t>网络攻击方式作为一种模式保存下来，并通过实时的对</w:t>
      </w:r>
      <w:r w:rsidR="002C288C">
        <w:rPr>
          <w:rFonts w:hint="eastAsia"/>
        </w:rPr>
        <w:t>IP</w:t>
      </w:r>
      <w:r w:rsidR="002C288C">
        <w:rPr>
          <w:rFonts w:hint="eastAsia"/>
        </w:rPr>
        <w:t>网络与这些已知的</w:t>
      </w:r>
      <w:r w:rsidR="002C288C">
        <w:rPr>
          <w:rFonts w:hint="eastAsia"/>
        </w:rPr>
        <w:t>IP</w:t>
      </w:r>
      <w:r w:rsidR="002C288C">
        <w:rPr>
          <w:rFonts w:hint="eastAsia"/>
        </w:rPr>
        <w:t>网络攻击模式进行子图全匹配检测，就可以用于实时检测</w:t>
      </w:r>
      <w:r w:rsidR="002C288C">
        <w:rPr>
          <w:rFonts w:hint="eastAsia"/>
        </w:rPr>
        <w:t>IP</w:t>
      </w:r>
      <w:r w:rsidR="002C288C">
        <w:rPr>
          <w:rFonts w:hint="eastAsia"/>
        </w:rPr>
        <w:t>网络攻击。</w:t>
      </w:r>
      <w:r>
        <w:rPr>
          <w:rFonts w:hint="eastAsia"/>
        </w:rPr>
        <w:t>在交通路网中，</w:t>
      </w:r>
      <w:r w:rsidRPr="0068465B">
        <w:rPr>
          <w:rFonts w:hint="eastAsia"/>
        </w:rPr>
        <w:t>可以将交通情况建模成为对应的图，</w:t>
      </w:r>
      <w:r>
        <w:rPr>
          <w:rFonts w:hint="eastAsia"/>
        </w:rPr>
        <w:t>将不同的地点作为图的顶点，两个地点之间有车通过则作为一条边，图上的权重表示两个地点之间经过车辆的辆数</w:t>
      </w:r>
      <w:r w:rsidR="00D023AB">
        <w:rPr>
          <w:rFonts w:hint="eastAsia"/>
        </w:rPr>
        <w:t>，</w:t>
      </w:r>
      <w:r>
        <w:rPr>
          <w:rFonts w:hint="eastAsia"/>
        </w:rPr>
        <w:t>可以</w:t>
      </w:r>
      <w:r w:rsidR="00D023AB">
        <w:rPr>
          <w:rFonts w:hint="eastAsia"/>
        </w:rPr>
        <w:t>将一些已知的可能的恶意攻击提前被建模为一系列交通图模型</w:t>
      </w:r>
      <w:r>
        <w:rPr>
          <w:rFonts w:hint="eastAsia"/>
        </w:rPr>
        <w:t>，用于检测交通流数据中的恶意攻击。对于这种</w:t>
      </w:r>
      <w:r>
        <w:rPr>
          <w:rFonts w:hint="eastAsia"/>
        </w:rPr>
        <w:t>IP</w:t>
      </w:r>
      <w:r>
        <w:rPr>
          <w:rFonts w:hint="eastAsia"/>
        </w:rPr>
        <w:t>网络攻击和交通流攻击，</w:t>
      </w:r>
      <w:r w:rsidR="00D023AB">
        <w:rPr>
          <w:rFonts w:hint="eastAsia"/>
        </w:rPr>
        <w:t>我们需要实时地报告所有可能的攻击，也就是说，随着数据的更新</w:t>
      </w:r>
      <w:r>
        <w:rPr>
          <w:rFonts w:hint="eastAsia"/>
        </w:rPr>
        <w:t>要实时的</w:t>
      </w:r>
      <w:r w:rsidR="00352801">
        <w:rPr>
          <w:rFonts w:hint="eastAsia"/>
        </w:rPr>
        <w:t>找到模式和数据之间的匹配。在这些情况中就对实时性的要求比较高，因为</w:t>
      </w:r>
      <w:proofErr w:type="gramStart"/>
      <w:r w:rsidR="00352801">
        <w:rPr>
          <w:rFonts w:hint="eastAsia"/>
        </w:rPr>
        <w:t>任何多</w:t>
      </w:r>
      <w:proofErr w:type="gramEnd"/>
      <w:r w:rsidR="00352801">
        <w:rPr>
          <w:rFonts w:hint="eastAsia"/>
        </w:rPr>
        <w:t>一点的时间都可能导致巨大的损失。</w:t>
      </w:r>
    </w:p>
    <w:p w:rsidR="006F7555" w:rsidRPr="006F7555" w:rsidRDefault="00352801" w:rsidP="00BF158D">
      <w:pPr>
        <w:spacing w:line="440" w:lineRule="exact"/>
        <w:ind w:firstLine="420"/>
      </w:pPr>
      <w:r>
        <w:rPr>
          <w:rFonts w:hint="eastAsia"/>
        </w:rPr>
        <w:lastRenderedPageBreak/>
        <w:t>通过上面的实例可知，第三章中无权图数据流上的相似</w:t>
      </w:r>
      <w:proofErr w:type="gramStart"/>
      <w:r>
        <w:rPr>
          <w:rFonts w:hint="eastAsia"/>
        </w:rPr>
        <w:t>性子图全匹配</w:t>
      </w:r>
      <w:proofErr w:type="gramEnd"/>
      <w:r>
        <w:rPr>
          <w:rFonts w:hint="eastAsia"/>
        </w:rPr>
        <w:t>不能满足上述情况，需要使用</w:t>
      </w:r>
      <w:proofErr w:type="gramStart"/>
      <w:r>
        <w:rPr>
          <w:rFonts w:hint="eastAsia"/>
        </w:rPr>
        <w:t>带权图</w:t>
      </w:r>
      <w:proofErr w:type="gramEnd"/>
      <w:r>
        <w:rPr>
          <w:rFonts w:hint="eastAsia"/>
        </w:rPr>
        <w:t>进行建模，并且图数据流的更新不拘泥于简单的边的增加和删除。因此提出了本章所研究的问题，</w:t>
      </w:r>
      <w:proofErr w:type="gramStart"/>
      <w:r>
        <w:rPr>
          <w:rFonts w:hint="eastAsia"/>
        </w:rPr>
        <w:t>集带权图</w:t>
      </w:r>
      <w:proofErr w:type="gramEnd"/>
      <w:r>
        <w:rPr>
          <w:rFonts w:hint="eastAsia"/>
        </w:rPr>
        <w:t>数据流上增量子图全匹配问题，并且本章中图数据流的更新允许同一条边被增加或删除多次，同时为了满足图数据流实时响应的特性，本章采用一种近似匹配的方法来解决我们所提出的问题。</w:t>
      </w:r>
    </w:p>
    <w:p w:rsidR="001B4430" w:rsidRDefault="001B4430" w:rsidP="00C40183">
      <w:pPr>
        <w:pStyle w:val="2"/>
        <w:spacing w:before="156" w:after="156"/>
      </w:pPr>
      <w:bookmarkStart w:id="99" w:name="_Toc421107644"/>
      <w:r>
        <w:rPr>
          <w:rFonts w:hint="eastAsia"/>
        </w:rPr>
        <w:t>4.1</w:t>
      </w:r>
      <w:r>
        <w:rPr>
          <w:rFonts w:hint="eastAsia"/>
        </w:rPr>
        <w:t>问题定义</w:t>
      </w:r>
      <w:bookmarkEnd w:id="99"/>
    </w:p>
    <w:p w:rsidR="00352801" w:rsidRPr="00352801" w:rsidRDefault="00352801" w:rsidP="00BF158D">
      <w:pPr>
        <w:spacing w:line="440" w:lineRule="exact"/>
        <w:ind w:firstLine="420"/>
      </w:pPr>
      <w:r>
        <w:rPr>
          <w:rFonts w:hint="eastAsia"/>
        </w:rPr>
        <w:t>同样在对本章问题进行具体阐述之前，先对本章中所涉及的一些基本概念和问题进行定义。</w:t>
      </w:r>
    </w:p>
    <w:p w:rsidR="005F36F6" w:rsidRDefault="005F36F6" w:rsidP="00C40183">
      <w:pPr>
        <w:pStyle w:val="3"/>
        <w:spacing w:before="156" w:after="156"/>
      </w:pPr>
      <w:bookmarkStart w:id="100" w:name="_Toc421107645"/>
      <w:r>
        <w:rPr>
          <w:rFonts w:hint="eastAsia"/>
        </w:rPr>
        <w:t>4.1.1</w:t>
      </w:r>
      <w:r>
        <w:rPr>
          <w:rFonts w:hint="eastAsia"/>
        </w:rPr>
        <w:t>基本概念定义</w:t>
      </w:r>
      <w:bookmarkEnd w:id="100"/>
    </w:p>
    <w:p w:rsidR="00D6134B" w:rsidRDefault="0077369C" w:rsidP="00BF158D">
      <w:pPr>
        <w:spacing w:line="440" w:lineRule="exact"/>
        <w:ind w:firstLine="420"/>
        <w:rPr>
          <w:rFonts w:ascii="宋体" w:eastAsia="宋体" w:hAnsi="宋体"/>
          <w:szCs w:val="24"/>
        </w:rPr>
      </w:pPr>
      <w:r w:rsidRPr="002F0039">
        <w:rPr>
          <w:rFonts w:hint="eastAsia"/>
          <w:b/>
          <w:szCs w:val="24"/>
        </w:rPr>
        <w:t>定义</w:t>
      </w:r>
      <w:r>
        <w:rPr>
          <w:rFonts w:hint="eastAsia"/>
          <w:b/>
          <w:szCs w:val="24"/>
        </w:rPr>
        <w:t>4</w:t>
      </w:r>
      <w:r w:rsidRPr="002F0039">
        <w:rPr>
          <w:rFonts w:hint="eastAsia"/>
          <w:b/>
          <w:szCs w:val="24"/>
        </w:rPr>
        <w:t>.1</w:t>
      </w:r>
      <w:r w:rsidRPr="002F0039">
        <w:rPr>
          <w:rFonts w:hint="eastAsia"/>
          <w:szCs w:val="24"/>
        </w:rPr>
        <w:t>（</w:t>
      </w:r>
      <w:proofErr w:type="gramStart"/>
      <w:r>
        <w:rPr>
          <w:rFonts w:hint="eastAsia"/>
          <w:szCs w:val="24"/>
        </w:rPr>
        <w:t>带权图</w:t>
      </w:r>
      <w:proofErr w:type="gramEnd"/>
      <w:r>
        <w:rPr>
          <w:rFonts w:hint="eastAsia"/>
          <w:szCs w:val="24"/>
        </w:rPr>
        <w:t>）：</w:t>
      </w:r>
      <w:r w:rsidRPr="007216CD">
        <w:rPr>
          <w:rFonts w:hint="eastAsia"/>
          <w:szCs w:val="24"/>
        </w:rPr>
        <w:t>一个顶点带标签</w:t>
      </w:r>
      <w:r>
        <w:rPr>
          <w:rFonts w:hint="eastAsia"/>
          <w:szCs w:val="24"/>
        </w:rPr>
        <w:t>且</w:t>
      </w:r>
      <w:proofErr w:type="gramStart"/>
      <w:r>
        <w:rPr>
          <w:rFonts w:hint="eastAsia"/>
          <w:szCs w:val="24"/>
        </w:rPr>
        <w:t>边上带权</w:t>
      </w:r>
      <w:r w:rsidRPr="007216CD">
        <w:rPr>
          <w:rFonts w:hint="eastAsia"/>
          <w:szCs w:val="24"/>
        </w:rPr>
        <w:t>的</w:t>
      </w:r>
      <w:proofErr w:type="gramEnd"/>
      <w:r w:rsidRPr="007216CD">
        <w:rPr>
          <w:rFonts w:hint="eastAsia"/>
          <w:szCs w:val="24"/>
        </w:rPr>
        <w:t>图</w:t>
      </w:r>
      <w:r w:rsidRPr="00A1642B">
        <w:rPr>
          <w:position w:val="-6"/>
          <w:szCs w:val="24"/>
        </w:rPr>
        <w:object w:dxaOrig="260" w:dyaOrig="279">
          <v:shape id="_x0000_i2198" type="#_x0000_t75" style="width:13.5pt;height:13.5pt" o:ole="">
            <v:imagedata r:id="rId101" o:title=""/>
          </v:shape>
          <o:OLEObject Type="Embed" ProgID="Equation.DSMT4" ShapeID="_x0000_i2198" DrawAspect="Content" ObjectID="_1495010719" r:id="rId1947"/>
        </w:object>
      </w:r>
      <w:r w:rsidRPr="007216CD">
        <w:rPr>
          <w:rFonts w:hint="eastAsia"/>
          <w:szCs w:val="24"/>
        </w:rPr>
        <w:t>是一个</w:t>
      </w:r>
      <w:r>
        <w:rPr>
          <w:rFonts w:hint="eastAsia"/>
          <w:szCs w:val="24"/>
        </w:rPr>
        <w:t>五</w:t>
      </w:r>
      <w:r w:rsidRPr="007216CD">
        <w:rPr>
          <w:rFonts w:hint="eastAsia"/>
          <w:szCs w:val="24"/>
        </w:rPr>
        <w:t>元组，</w:t>
      </w:r>
      <w:r w:rsidRPr="0077369C">
        <w:rPr>
          <w:position w:val="-4"/>
        </w:rPr>
        <w:object w:dxaOrig="180" w:dyaOrig="279">
          <v:shape id="_x0000_i2199" type="#_x0000_t75" style="width:9pt;height:14.25pt" o:ole="">
            <v:imagedata r:id="rId1948" o:title=""/>
          </v:shape>
          <o:OLEObject Type="Embed" ProgID="Equation.DSMT4" ShapeID="_x0000_i2199" DrawAspect="Content" ObjectID="_1495010720" r:id="rId1949"/>
        </w:object>
      </w:r>
      <w:r w:rsidR="00CA71F9" w:rsidRPr="00CA71F9">
        <w:rPr>
          <w:position w:val="-12"/>
        </w:rPr>
        <w:object w:dxaOrig="2620" w:dyaOrig="360">
          <v:shape id="_x0000_i2200" type="#_x0000_t75" style="width:131.25pt;height:18pt" o:ole="">
            <v:imagedata r:id="rId1950" o:title=""/>
          </v:shape>
          <o:OLEObject Type="Embed" ProgID="Equation.DSMT4" ShapeID="_x0000_i2200" DrawAspect="Content" ObjectID="_1495010721" r:id="rId1951"/>
        </w:object>
      </w:r>
      <w:r w:rsidRPr="00A1642B">
        <w:rPr>
          <w:position w:val="-4"/>
          <w:szCs w:val="24"/>
        </w:rPr>
        <w:object w:dxaOrig="180" w:dyaOrig="279">
          <v:shape id="_x0000_i2201" type="#_x0000_t75" style="width:9.75pt;height:13.5pt" o:ole="">
            <v:imagedata r:id="rId105" o:title=""/>
          </v:shape>
          <o:OLEObject Type="Embed" ProgID="Equation.DSMT4" ShapeID="_x0000_i2201" DrawAspect="Content" ObjectID="_1495010722" r:id="rId1952"/>
        </w:object>
      </w:r>
      <w:r>
        <w:rPr>
          <w:rFonts w:hint="eastAsia"/>
          <w:szCs w:val="24"/>
        </w:rPr>
        <w:t>，</w:t>
      </w:r>
      <w:r w:rsidRPr="007216CD">
        <w:rPr>
          <w:rFonts w:hint="eastAsia"/>
          <w:szCs w:val="24"/>
        </w:rPr>
        <w:t>其中</w:t>
      </w:r>
      <w:r w:rsidR="00CA71F9" w:rsidRPr="00CA71F9">
        <w:rPr>
          <w:position w:val="-12"/>
        </w:rPr>
        <w:object w:dxaOrig="300" w:dyaOrig="360">
          <v:shape id="_x0000_i2202" type="#_x0000_t75" style="width:15pt;height:17.25pt" o:ole="">
            <v:imagedata r:id="rId1953" o:title=""/>
          </v:shape>
          <o:OLEObject Type="Embed" ProgID="Equation.DSMT4" ShapeID="_x0000_i2202" DrawAspect="Content" ObjectID="_1495010723" r:id="rId1954"/>
        </w:object>
      </w:r>
      <w:r w:rsidRPr="007216CD">
        <w:rPr>
          <w:rFonts w:hint="eastAsia"/>
          <w:szCs w:val="24"/>
        </w:rPr>
        <w:t>是</w:t>
      </w:r>
      <w:r w:rsidRPr="00A1642B">
        <w:rPr>
          <w:position w:val="-6"/>
          <w:szCs w:val="24"/>
        </w:rPr>
        <w:object w:dxaOrig="260" w:dyaOrig="279">
          <v:shape id="_x0000_i2203" type="#_x0000_t75" style="width:13.5pt;height:13.5pt" o:ole="">
            <v:imagedata r:id="rId109" o:title=""/>
          </v:shape>
          <o:OLEObject Type="Embed" ProgID="Equation.DSMT4" ShapeID="_x0000_i2203" DrawAspect="Content" ObjectID="_1495010724" r:id="rId1955"/>
        </w:object>
      </w:r>
      <w:r>
        <w:rPr>
          <w:rFonts w:hint="eastAsia"/>
          <w:szCs w:val="24"/>
        </w:rPr>
        <w:t>的</w:t>
      </w:r>
      <w:r w:rsidRPr="007216CD">
        <w:rPr>
          <w:rFonts w:hint="eastAsia"/>
          <w:szCs w:val="24"/>
        </w:rPr>
        <w:t>顶点集合，</w:t>
      </w:r>
      <w:r w:rsidR="00CA71F9" w:rsidRPr="00CA71F9">
        <w:rPr>
          <w:position w:val="-12"/>
          <w:szCs w:val="24"/>
        </w:rPr>
        <w:object w:dxaOrig="1280" w:dyaOrig="360">
          <v:shape id="_x0000_i2204" type="#_x0000_t75" style="width:63.75pt;height:18pt" o:ole="">
            <v:imagedata r:id="rId1956" o:title=""/>
          </v:shape>
          <o:OLEObject Type="Embed" ProgID="Equation.DSMT4" ShapeID="_x0000_i2204" DrawAspect="Content" ObjectID="_1495010725" r:id="rId1957"/>
        </w:object>
      </w:r>
      <w:r w:rsidRPr="007216CD">
        <w:rPr>
          <w:rFonts w:hint="eastAsia"/>
          <w:szCs w:val="24"/>
        </w:rPr>
        <w:t>是</w:t>
      </w:r>
      <w:r w:rsidRPr="00A1642B">
        <w:rPr>
          <w:position w:val="-6"/>
          <w:szCs w:val="24"/>
        </w:rPr>
        <w:object w:dxaOrig="260" w:dyaOrig="279">
          <v:shape id="_x0000_i2205" type="#_x0000_t75" style="width:13.5pt;height:13.5pt" o:ole="">
            <v:imagedata r:id="rId113" o:title=""/>
          </v:shape>
          <o:OLEObject Type="Embed" ProgID="Equation.DSMT4" ShapeID="_x0000_i2205" DrawAspect="Content" ObjectID="_1495010726" r:id="rId1958"/>
        </w:object>
      </w:r>
      <w:r>
        <w:rPr>
          <w:rFonts w:hint="eastAsia"/>
          <w:szCs w:val="24"/>
        </w:rPr>
        <w:t>的</w:t>
      </w:r>
      <w:r w:rsidRPr="007216CD">
        <w:rPr>
          <w:rFonts w:hint="eastAsia"/>
          <w:szCs w:val="24"/>
        </w:rPr>
        <w:t>边集合，</w:t>
      </w:r>
      <w:r w:rsidR="00CA71F9" w:rsidRPr="00CA71F9">
        <w:rPr>
          <w:position w:val="-12"/>
          <w:szCs w:val="24"/>
        </w:rPr>
        <w:object w:dxaOrig="420" w:dyaOrig="360">
          <v:shape id="_x0000_i2206" type="#_x0000_t75" style="width:21.75pt;height:18pt" o:ole="">
            <v:imagedata r:id="rId1959" o:title=""/>
          </v:shape>
          <o:OLEObject Type="Embed" ProgID="Equation.DSMT4" ShapeID="_x0000_i2206" DrawAspect="Content" ObjectID="_1495010727" r:id="rId1960"/>
        </w:object>
      </w:r>
      <w:r w:rsidRPr="007216CD">
        <w:rPr>
          <w:rFonts w:hint="eastAsia"/>
          <w:szCs w:val="24"/>
        </w:rPr>
        <w:t>是</w:t>
      </w:r>
      <w:r w:rsidRPr="00A1642B">
        <w:rPr>
          <w:position w:val="-6"/>
          <w:szCs w:val="24"/>
        </w:rPr>
        <w:object w:dxaOrig="260" w:dyaOrig="279">
          <v:shape id="_x0000_i2207" type="#_x0000_t75" style="width:13.5pt;height:13.5pt" o:ole="">
            <v:imagedata r:id="rId117" o:title=""/>
          </v:shape>
          <o:OLEObject Type="Embed" ProgID="Equation.DSMT4" ShapeID="_x0000_i2207" DrawAspect="Content" ObjectID="_1495010728" r:id="rId1961"/>
        </w:object>
      </w:r>
      <w:r>
        <w:rPr>
          <w:rFonts w:hint="eastAsia"/>
          <w:szCs w:val="24"/>
        </w:rPr>
        <w:t>的</w:t>
      </w:r>
      <w:r w:rsidRPr="007216CD">
        <w:rPr>
          <w:rFonts w:hint="eastAsia"/>
          <w:szCs w:val="24"/>
        </w:rPr>
        <w:t>顶点的标签集</w:t>
      </w:r>
      <w:r>
        <w:rPr>
          <w:rFonts w:hint="eastAsia"/>
          <w:szCs w:val="24"/>
        </w:rPr>
        <w:t>合</w:t>
      </w:r>
      <w:r w:rsidRPr="007216CD">
        <w:rPr>
          <w:rFonts w:hint="eastAsia"/>
          <w:szCs w:val="24"/>
        </w:rPr>
        <w:t>，标签函数</w:t>
      </w:r>
      <w:r w:rsidR="00CA71F9" w:rsidRPr="00CA71F9">
        <w:rPr>
          <w:position w:val="-12"/>
          <w:szCs w:val="24"/>
        </w:rPr>
        <w:object w:dxaOrig="320" w:dyaOrig="360">
          <v:shape id="_x0000_i2208" type="#_x0000_t75" style="width:15.75pt;height:17.25pt" o:ole="">
            <v:imagedata r:id="rId1962" o:title=""/>
          </v:shape>
          <o:OLEObject Type="Embed" ProgID="Equation.DSMT4" ShapeID="_x0000_i2208" DrawAspect="Content" ObjectID="_1495010729" r:id="rId1963"/>
        </w:object>
      </w:r>
      <w:r w:rsidRPr="007216CD">
        <w:rPr>
          <w:rFonts w:ascii="宋体" w:eastAsia="宋体" w:hAnsi="宋体" w:hint="eastAsia"/>
          <w:szCs w:val="24"/>
        </w:rPr>
        <w:t>定义了映射</w:t>
      </w:r>
      <w:r w:rsidR="00CA71F9" w:rsidRPr="00CA71F9">
        <w:rPr>
          <w:rFonts w:ascii="宋体" w:eastAsia="宋体" w:hAnsi="宋体"/>
          <w:position w:val="-12"/>
          <w:szCs w:val="24"/>
        </w:rPr>
        <w:object w:dxaOrig="999" w:dyaOrig="360">
          <v:shape id="_x0000_i2209" type="#_x0000_t75" style="width:49.5pt;height:18pt" o:ole="">
            <v:imagedata r:id="rId1964" o:title=""/>
          </v:shape>
          <o:OLEObject Type="Embed" ProgID="Equation.DSMT4" ShapeID="_x0000_i2209" DrawAspect="Content" ObjectID="_1495010730" r:id="rId1965"/>
        </w:object>
      </w:r>
      <w:r w:rsidR="00070CD8">
        <w:rPr>
          <w:rFonts w:ascii="宋体" w:eastAsia="宋体" w:hAnsi="宋体" w:hint="eastAsia"/>
          <w:szCs w:val="24"/>
        </w:rPr>
        <w:t>,</w:t>
      </w:r>
      <w:r w:rsidR="00CA71F9" w:rsidRPr="00CA71F9">
        <w:rPr>
          <w:position w:val="-12"/>
          <w:szCs w:val="24"/>
        </w:rPr>
        <w:object w:dxaOrig="340" w:dyaOrig="360">
          <v:shape id="_x0000_i2210" type="#_x0000_t75" style="width:18pt;height:17.25pt" o:ole="">
            <v:imagedata r:id="rId1966" o:title=""/>
          </v:shape>
          <o:OLEObject Type="Embed" ProgID="Equation.DSMT4" ShapeID="_x0000_i2210" DrawAspect="Content" ObjectID="_1495010731" r:id="rId1967"/>
        </w:object>
      </w:r>
      <w:r w:rsidR="000D1D26">
        <w:rPr>
          <w:rFonts w:ascii="宋体" w:eastAsia="宋体" w:hAnsi="宋体" w:hint="eastAsia"/>
          <w:szCs w:val="24"/>
        </w:rPr>
        <w:t>是</w:t>
      </w:r>
      <w:r w:rsidR="00070CD8" w:rsidRPr="00A1642B">
        <w:rPr>
          <w:position w:val="-6"/>
          <w:szCs w:val="24"/>
        </w:rPr>
        <w:object w:dxaOrig="260" w:dyaOrig="279">
          <v:shape id="_x0000_i2211" type="#_x0000_t75" style="width:13.5pt;height:13.5pt" o:ole="">
            <v:imagedata r:id="rId113" o:title=""/>
          </v:shape>
          <o:OLEObject Type="Embed" ProgID="Equation.DSMT4" ShapeID="_x0000_i2211" DrawAspect="Content" ObjectID="_1495010732" r:id="rId1968"/>
        </w:object>
      </w:r>
      <w:r w:rsidR="00CA71F9">
        <w:rPr>
          <w:rFonts w:ascii="宋体" w:eastAsia="宋体" w:hAnsi="宋体" w:hint="eastAsia"/>
          <w:szCs w:val="24"/>
        </w:rPr>
        <w:t>中边的权重集合。</w:t>
      </w:r>
    </w:p>
    <w:p w:rsidR="00A62726" w:rsidRPr="00BF158D" w:rsidRDefault="00A62726" w:rsidP="00BF158D">
      <w:pPr>
        <w:spacing w:line="440" w:lineRule="exact"/>
        <w:ind w:firstLine="420"/>
      </w:pPr>
      <w:r w:rsidRPr="00BF158D">
        <w:rPr>
          <w:rFonts w:hint="eastAsia"/>
        </w:rPr>
        <w:t>注意：本章中所研究</w:t>
      </w:r>
      <w:proofErr w:type="gramStart"/>
      <w:r w:rsidRPr="00BF158D">
        <w:rPr>
          <w:rFonts w:hint="eastAsia"/>
        </w:rPr>
        <w:t>的带权图中</w:t>
      </w:r>
      <w:proofErr w:type="gramEnd"/>
      <w:r w:rsidRPr="00BF158D">
        <w:rPr>
          <w:rFonts w:hint="eastAsia"/>
        </w:rPr>
        <w:t>边的权重不同于以往的权重，是指两个顶点之间联系的频率，即权重越大，两个顶点之间联系的频率越高；</w:t>
      </w:r>
    </w:p>
    <w:p w:rsidR="0077369C" w:rsidRPr="00CF624E" w:rsidRDefault="00CF624E" w:rsidP="00CF624E">
      <w:pPr>
        <w:ind w:firstLineChars="200" w:firstLine="480"/>
        <w:jc w:val="center"/>
        <w:rPr>
          <w:rFonts w:ascii="宋体" w:eastAsia="宋体" w:hAnsi="宋体"/>
          <w:szCs w:val="24"/>
        </w:rPr>
      </w:pPr>
      <w:r>
        <w:object w:dxaOrig="4590" w:dyaOrig="2386">
          <v:shape id="_x0000_i2212" type="#_x0000_t75" style="width:229.5pt;height:119.25pt" o:ole="">
            <v:imagedata r:id="rId1969" o:title=""/>
          </v:shape>
          <o:OLEObject Type="Embed" ProgID="Visio.Drawing.15" ShapeID="_x0000_i2212" DrawAspect="Content" ObjectID="_1495010733" r:id="rId1970"/>
        </w:object>
      </w:r>
    </w:p>
    <w:p w:rsidR="00D6134B" w:rsidRPr="00D6134B" w:rsidRDefault="00D6134B" w:rsidP="00592E0A">
      <w:pPr>
        <w:spacing w:line="240" w:lineRule="auto"/>
        <w:ind w:firstLineChars="150" w:firstLine="315"/>
        <w:jc w:val="center"/>
        <w:rPr>
          <w:sz w:val="21"/>
          <w:szCs w:val="21"/>
        </w:rPr>
      </w:pPr>
      <w:r w:rsidRPr="00D6134B">
        <w:rPr>
          <w:rFonts w:hint="eastAsia"/>
          <w:sz w:val="21"/>
          <w:szCs w:val="21"/>
        </w:rPr>
        <w:t>图</w:t>
      </w:r>
      <w:r w:rsidRPr="00D6134B">
        <w:rPr>
          <w:rFonts w:hint="eastAsia"/>
          <w:sz w:val="21"/>
          <w:szCs w:val="21"/>
        </w:rPr>
        <w:t>4.1</w:t>
      </w:r>
      <w:proofErr w:type="gramStart"/>
      <w:r w:rsidRPr="00D6134B">
        <w:rPr>
          <w:rFonts w:hint="eastAsia"/>
          <w:sz w:val="21"/>
          <w:szCs w:val="21"/>
        </w:rPr>
        <w:t>带权图</w:t>
      </w:r>
      <w:proofErr w:type="gramEnd"/>
    </w:p>
    <w:p w:rsidR="00D6134B" w:rsidRDefault="00D6134B" w:rsidP="00592E0A">
      <w:pPr>
        <w:spacing w:line="240" w:lineRule="auto"/>
        <w:ind w:firstLineChars="150" w:firstLine="315"/>
        <w:jc w:val="center"/>
        <w:rPr>
          <w:rFonts w:ascii="宋体" w:eastAsia="宋体" w:hAnsi="宋体"/>
          <w:sz w:val="21"/>
          <w:szCs w:val="21"/>
        </w:rPr>
      </w:pPr>
      <w:r w:rsidRPr="00D6134B">
        <w:rPr>
          <w:rFonts w:hint="eastAsia"/>
          <w:sz w:val="21"/>
          <w:szCs w:val="21"/>
        </w:rPr>
        <w:t>Fig</w:t>
      </w:r>
      <w:r w:rsidR="00BF158D">
        <w:rPr>
          <w:rFonts w:hint="eastAsia"/>
          <w:sz w:val="21"/>
          <w:szCs w:val="21"/>
        </w:rPr>
        <w:t>.</w:t>
      </w:r>
      <w:r w:rsidRPr="00D6134B">
        <w:rPr>
          <w:rFonts w:hint="eastAsia"/>
          <w:sz w:val="21"/>
          <w:szCs w:val="21"/>
        </w:rPr>
        <w:t>4.1 the graph with weight</w:t>
      </w:r>
    </w:p>
    <w:p w:rsidR="00D6134B" w:rsidRDefault="00D6134B" w:rsidP="00BF158D">
      <w:pPr>
        <w:spacing w:line="440" w:lineRule="exact"/>
        <w:ind w:firstLine="420"/>
        <w:rPr>
          <w:rFonts w:ascii="宋体" w:eastAsia="宋体" w:hAnsi="宋体"/>
          <w:szCs w:val="24"/>
        </w:rPr>
      </w:pPr>
      <w:r w:rsidRPr="00D6134B">
        <w:rPr>
          <w:rFonts w:eastAsia="宋体" w:cs="Times New Roman"/>
          <w:szCs w:val="24"/>
        </w:rPr>
        <w:t xml:space="preserve"> </w:t>
      </w:r>
      <w:r w:rsidRPr="00D6134B">
        <w:rPr>
          <w:rFonts w:eastAsia="宋体" w:cs="Times New Roman"/>
          <w:szCs w:val="24"/>
        </w:rPr>
        <w:t>如图</w:t>
      </w:r>
      <w:r w:rsidRPr="00D6134B">
        <w:rPr>
          <w:rFonts w:eastAsia="宋体" w:cs="Times New Roman"/>
          <w:szCs w:val="24"/>
        </w:rPr>
        <w:t>4.1</w:t>
      </w:r>
      <w:r w:rsidRPr="00D6134B">
        <w:rPr>
          <w:rFonts w:eastAsia="宋体" w:cs="Times New Roman"/>
          <w:szCs w:val="24"/>
        </w:rPr>
        <w:t>所示</w:t>
      </w:r>
      <w:r>
        <w:rPr>
          <w:rFonts w:eastAsia="宋体" w:cs="Times New Roman" w:hint="eastAsia"/>
          <w:szCs w:val="24"/>
        </w:rPr>
        <w:t>，是一个边上带权重且顶点带标签的图，其中顶点集合</w:t>
      </w:r>
      <w:r w:rsidR="00CA71F9" w:rsidRPr="00CA71F9">
        <w:rPr>
          <w:rFonts w:eastAsia="宋体" w:cs="Times New Roman"/>
          <w:position w:val="-12"/>
          <w:szCs w:val="24"/>
        </w:rPr>
        <w:object w:dxaOrig="3060" w:dyaOrig="360">
          <v:shape id="_x0000_i2213" type="#_x0000_t75" style="width:153pt;height:18pt" o:ole="">
            <v:imagedata r:id="rId1971" o:title=""/>
          </v:shape>
          <o:OLEObject Type="Embed" ProgID="Equation.DSMT4" ShapeID="_x0000_i2213" DrawAspect="Content" ObjectID="_1495010734" r:id="rId1972"/>
        </w:object>
      </w:r>
      <w:r>
        <w:rPr>
          <w:rFonts w:eastAsia="宋体" w:cs="Times New Roman" w:hint="eastAsia"/>
          <w:szCs w:val="24"/>
        </w:rPr>
        <w:t>，边标签集合</w:t>
      </w:r>
      <w:r w:rsidR="00CA71F9" w:rsidRPr="00CA71F9">
        <w:rPr>
          <w:rFonts w:eastAsia="宋体" w:cs="Times New Roman"/>
          <w:position w:val="-12"/>
          <w:szCs w:val="24"/>
        </w:rPr>
        <w:object w:dxaOrig="3460" w:dyaOrig="360">
          <v:shape id="_x0000_i2214" type="#_x0000_t75" style="width:173.25pt;height:18pt" o:ole="">
            <v:imagedata r:id="rId1973" o:title=""/>
          </v:shape>
          <o:OLEObject Type="Embed" ProgID="Equation.DSMT4" ShapeID="_x0000_i2214" DrawAspect="Content" ObjectID="_1495010735" r:id="rId1974"/>
        </w:object>
      </w:r>
      <w:r w:rsidRPr="00C52D26">
        <w:rPr>
          <w:position w:val="-10"/>
        </w:rPr>
        <w:object w:dxaOrig="4320" w:dyaOrig="320">
          <v:shape id="_x0000_i2215" type="#_x0000_t75" style="width:3in;height:15.75pt" o:ole="">
            <v:imagedata r:id="rId1975" o:title=""/>
          </v:shape>
          <o:OLEObject Type="Embed" ProgID="Equation.DSMT4" ShapeID="_x0000_i2215" DrawAspect="Content" ObjectID="_1495010736" r:id="rId1976"/>
        </w:object>
      </w:r>
      <w:r>
        <w:rPr>
          <w:rFonts w:hint="eastAsia"/>
        </w:rPr>
        <w:t>，顶点标签</w:t>
      </w:r>
      <w:r w:rsidR="00CA71F9" w:rsidRPr="00CA71F9">
        <w:rPr>
          <w:position w:val="-12"/>
          <w:szCs w:val="24"/>
        </w:rPr>
        <w:object w:dxaOrig="2060" w:dyaOrig="360">
          <v:shape id="_x0000_i2216" type="#_x0000_t75" style="width:105pt;height:18pt" o:ole="">
            <v:imagedata r:id="rId1977" o:title=""/>
          </v:shape>
          <o:OLEObject Type="Embed" ProgID="Equation.DSMT4" ShapeID="_x0000_i2216" DrawAspect="Content" ObjectID="_1495010737" r:id="rId1978"/>
        </w:object>
      </w:r>
      <w:r w:rsidR="00CA71F9">
        <w:rPr>
          <w:rFonts w:hint="eastAsia"/>
          <w:szCs w:val="24"/>
        </w:rPr>
        <w:t>，标签函数</w:t>
      </w:r>
      <w:r w:rsidR="00CA71F9" w:rsidRPr="00A1642B">
        <w:rPr>
          <w:position w:val="-6"/>
          <w:szCs w:val="24"/>
        </w:rPr>
        <w:object w:dxaOrig="320" w:dyaOrig="279">
          <v:shape id="_x0000_i2217" type="#_x0000_t75" style="width:15.75pt;height:13.5pt" o:ole="">
            <v:imagedata r:id="rId119" o:title=""/>
          </v:shape>
          <o:OLEObject Type="Embed" ProgID="Equation.DSMT4" ShapeID="_x0000_i2217" DrawAspect="Content" ObjectID="_1495010738" r:id="rId1979"/>
        </w:object>
      </w:r>
      <w:r w:rsidR="00CA71F9" w:rsidRPr="007216CD">
        <w:rPr>
          <w:rFonts w:ascii="宋体" w:eastAsia="宋体" w:hAnsi="宋体" w:hint="eastAsia"/>
          <w:szCs w:val="24"/>
        </w:rPr>
        <w:t>定义</w:t>
      </w:r>
      <w:r w:rsidR="00CA71F9">
        <w:rPr>
          <w:rFonts w:ascii="宋体" w:eastAsia="宋体" w:hAnsi="宋体" w:hint="eastAsia"/>
          <w:szCs w:val="24"/>
        </w:rPr>
        <w:t>如下：</w:t>
      </w:r>
    </w:p>
    <w:p w:rsidR="00CA71F9" w:rsidRDefault="00CA71F9" w:rsidP="00CA71F9">
      <w:pPr>
        <w:ind w:firstLineChars="150" w:firstLine="360"/>
        <w:jc w:val="center"/>
        <w:rPr>
          <w:rFonts w:ascii="宋体" w:eastAsia="宋体" w:hAnsi="宋体"/>
          <w:szCs w:val="24"/>
        </w:rPr>
      </w:pPr>
      <w:r w:rsidRPr="00CA71F9">
        <w:rPr>
          <w:rFonts w:ascii="宋体" w:eastAsia="宋体" w:hAnsi="宋体"/>
          <w:position w:val="-86"/>
          <w:szCs w:val="24"/>
        </w:rPr>
        <w:object w:dxaOrig="2280" w:dyaOrig="1840">
          <v:shape id="_x0000_i2218" type="#_x0000_t75" style="width:114pt;height:92.25pt" o:ole="">
            <v:imagedata r:id="rId1980" o:title=""/>
          </v:shape>
          <o:OLEObject Type="Embed" ProgID="Equation.DSMT4" ShapeID="_x0000_i2218" DrawAspect="Content" ObjectID="_1495010739" r:id="rId1981"/>
        </w:object>
      </w:r>
    </w:p>
    <w:p w:rsidR="00CF624E" w:rsidRDefault="00CA71F9" w:rsidP="00BF158D">
      <w:pPr>
        <w:spacing w:line="440" w:lineRule="exact"/>
        <w:ind w:firstLine="420"/>
        <w:rPr>
          <w:szCs w:val="24"/>
        </w:rPr>
      </w:pPr>
      <w:r>
        <w:rPr>
          <w:rFonts w:eastAsia="宋体" w:cs="Times New Roman" w:hint="eastAsia"/>
          <w:szCs w:val="24"/>
        </w:rPr>
        <w:t>边的权重集合</w:t>
      </w:r>
      <w:r w:rsidR="00CF624E" w:rsidRPr="00CA71F9">
        <w:rPr>
          <w:position w:val="-12"/>
          <w:szCs w:val="24"/>
        </w:rPr>
        <w:object w:dxaOrig="5820" w:dyaOrig="360">
          <v:shape id="_x0000_i2219" type="#_x0000_t75" style="width:303pt;height:17.25pt" o:ole="">
            <v:imagedata r:id="rId1982" o:title=""/>
          </v:shape>
          <o:OLEObject Type="Embed" ProgID="Equation.DSMT4" ShapeID="_x0000_i2219" DrawAspect="Content" ObjectID="_1495010740" r:id="rId1983"/>
        </w:object>
      </w:r>
    </w:p>
    <w:p w:rsidR="00CA71F9" w:rsidRPr="00CA71F9" w:rsidRDefault="00CF624E" w:rsidP="00CA71F9">
      <w:pPr>
        <w:rPr>
          <w:rFonts w:eastAsia="宋体" w:cs="Times New Roman"/>
          <w:szCs w:val="24"/>
        </w:rPr>
      </w:pPr>
      <w:r w:rsidRPr="00C52D26">
        <w:rPr>
          <w:position w:val="-10"/>
        </w:rPr>
        <w:object w:dxaOrig="4260" w:dyaOrig="320">
          <v:shape id="_x0000_i2220" type="#_x0000_t75" style="width:213pt;height:15.75pt" o:ole="">
            <v:imagedata r:id="rId1984" o:title=""/>
          </v:shape>
          <o:OLEObject Type="Embed" ProgID="Equation.DSMT4" ShapeID="_x0000_i2220" DrawAspect="Content" ObjectID="_1495010741" r:id="rId1985"/>
        </w:object>
      </w:r>
      <w:r w:rsidR="00CA71F9">
        <w:rPr>
          <w:rFonts w:hint="eastAsia"/>
          <w:szCs w:val="24"/>
        </w:rPr>
        <w:t>。</w:t>
      </w:r>
    </w:p>
    <w:p w:rsidR="000D1D26" w:rsidRDefault="000D1D26" w:rsidP="00BF158D">
      <w:pPr>
        <w:spacing w:line="440" w:lineRule="exact"/>
        <w:ind w:firstLine="420"/>
      </w:pPr>
      <w:r w:rsidRPr="00517E7F">
        <w:rPr>
          <w:rFonts w:ascii="宋体" w:eastAsia="宋体" w:hAnsi="宋体" w:hint="eastAsia"/>
          <w:b/>
          <w:szCs w:val="24"/>
        </w:rPr>
        <w:t>定义</w:t>
      </w:r>
      <w:r>
        <w:rPr>
          <w:rFonts w:ascii="宋体" w:eastAsia="宋体" w:hAnsi="宋体" w:hint="eastAsia"/>
          <w:b/>
          <w:szCs w:val="24"/>
        </w:rPr>
        <w:t>4</w:t>
      </w:r>
      <w:r w:rsidRPr="00517E7F">
        <w:rPr>
          <w:rFonts w:ascii="宋体" w:eastAsia="宋体" w:hAnsi="宋体" w:hint="eastAsia"/>
          <w:b/>
          <w:szCs w:val="24"/>
        </w:rPr>
        <w:t>.2</w:t>
      </w:r>
      <w:r w:rsidRPr="00517E7F">
        <w:rPr>
          <w:rFonts w:ascii="宋体" w:eastAsia="宋体" w:hAnsi="宋体" w:hint="eastAsia"/>
          <w:szCs w:val="24"/>
        </w:rPr>
        <w:t>（子图）</w:t>
      </w:r>
      <w:r>
        <w:rPr>
          <w:rFonts w:ascii="宋体" w:eastAsia="宋体" w:hAnsi="宋体" w:hint="eastAsia"/>
          <w:szCs w:val="24"/>
        </w:rPr>
        <w:t>：给定两个顶点带标签的图</w:t>
      </w:r>
      <w:r w:rsidR="00CA71F9" w:rsidRPr="00CA71F9">
        <w:rPr>
          <w:position w:val="-12"/>
        </w:rPr>
        <w:object w:dxaOrig="2620" w:dyaOrig="360">
          <v:shape id="_x0000_i2221" type="#_x0000_t75" style="width:131.25pt;height:18pt" o:ole="">
            <v:imagedata r:id="rId1950" o:title=""/>
          </v:shape>
          <o:OLEObject Type="Embed" ProgID="Equation.DSMT4" ShapeID="_x0000_i2221" DrawAspect="Content" ObjectID="_1495010742" r:id="rId1986"/>
        </w:object>
      </w:r>
      <w:r>
        <w:rPr>
          <w:rFonts w:hint="eastAsia"/>
        </w:rPr>
        <w:t>和</w:t>
      </w:r>
      <w:r w:rsidR="00CA71F9" w:rsidRPr="00CA71F9">
        <w:rPr>
          <w:position w:val="-12"/>
        </w:rPr>
        <w:object w:dxaOrig="2820" w:dyaOrig="360">
          <v:shape id="_x0000_i2222" type="#_x0000_t75" style="width:141pt;height:18pt" o:ole="">
            <v:imagedata r:id="rId1987" o:title=""/>
          </v:shape>
          <o:OLEObject Type="Embed" ProgID="Equation.DSMT4" ShapeID="_x0000_i2222" DrawAspect="Content" ObjectID="_1495010743" r:id="rId1988"/>
        </w:object>
      </w:r>
      <w:r>
        <w:rPr>
          <w:rFonts w:hint="eastAsia"/>
        </w:rPr>
        <w:t>，如果图</w:t>
      </w:r>
      <w:r w:rsidRPr="00F42216">
        <w:rPr>
          <w:position w:val="-6"/>
        </w:rPr>
        <w:object w:dxaOrig="300" w:dyaOrig="279">
          <v:shape id="_x0000_i2223" type="#_x0000_t75" style="width:15pt;height:13.5pt" o:ole="">
            <v:imagedata r:id="rId130" o:title=""/>
          </v:shape>
          <o:OLEObject Type="Embed" ProgID="Equation.DSMT4" ShapeID="_x0000_i2223" DrawAspect="Content" ObjectID="_1495010744" r:id="rId1989"/>
        </w:object>
      </w:r>
      <w:r>
        <w:rPr>
          <w:rFonts w:hint="eastAsia"/>
        </w:rPr>
        <w:t>的顶点集合和边集合分别为图</w:t>
      </w:r>
      <w:r w:rsidRPr="00F42216">
        <w:rPr>
          <w:position w:val="-6"/>
        </w:rPr>
        <w:object w:dxaOrig="260" w:dyaOrig="279">
          <v:shape id="_x0000_i2224" type="#_x0000_t75" style="width:13.5pt;height:13.5pt" o:ole="">
            <v:imagedata r:id="rId132" o:title=""/>
          </v:shape>
          <o:OLEObject Type="Embed" ProgID="Equation.DSMT4" ShapeID="_x0000_i2224" DrawAspect="Content" ObjectID="_1495010745" r:id="rId1990"/>
        </w:object>
      </w:r>
      <w:r>
        <w:rPr>
          <w:rFonts w:hint="eastAsia"/>
        </w:rPr>
        <w:t>的顶点集合和边集合的子集，（即</w:t>
      </w:r>
      <w:r w:rsidR="00CA71F9" w:rsidRPr="00CA71F9">
        <w:rPr>
          <w:position w:val="-12"/>
        </w:rPr>
        <w:object w:dxaOrig="859" w:dyaOrig="360">
          <v:shape id="_x0000_i2225" type="#_x0000_t75" style="width:42.75pt;height:18pt" o:ole="">
            <v:imagedata r:id="rId1991" o:title=""/>
          </v:shape>
          <o:OLEObject Type="Embed" ProgID="Equation.DSMT4" ShapeID="_x0000_i2225" DrawAspect="Content" ObjectID="_1495010746" r:id="rId1992"/>
        </w:object>
      </w:r>
      <w:r>
        <w:rPr>
          <w:rFonts w:hint="eastAsia"/>
        </w:rPr>
        <w:t>，且</w:t>
      </w:r>
      <w:r w:rsidR="00CA71F9" w:rsidRPr="00CA71F9">
        <w:rPr>
          <w:position w:val="-12"/>
        </w:rPr>
        <w:object w:dxaOrig="920" w:dyaOrig="360">
          <v:shape id="_x0000_i2226" type="#_x0000_t75" style="width:45.75pt;height:18pt" o:ole="">
            <v:imagedata r:id="rId1993" o:title=""/>
          </v:shape>
          <o:OLEObject Type="Embed" ProgID="Equation.DSMT4" ShapeID="_x0000_i2226" DrawAspect="Content" ObjectID="_1495010747" r:id="rId1994"/>
        </w:object>
      </w:r>
      <w:r>
        <w:rPr>
          <w:rFonts w:hint="eastAsia"/>
        </w:rPr>
        <w:t>），并且</w:t>
      </w:r>
      <w:r w:rsidRPr="00F42216">
        <w:rPr>
          <w:position w:val="-6"/>
        </w:rPr>
        <w:object w:dxaOrig="300" w:dyaOrig="279">
          <v:shape id="_x0000_i2227" type="#_x0000_t75" style="width:15pt;height:13.5pt" o:ole="">
            <v:imagedata r:id="rId130" o:title=""/>
          </v:shape>
          <o:OLEObject Type="Embed" ProgID="Equation.DSMT4" ShapeID="_x0000_i2227" DrawAspect="Content" ObjectID="_1495010748" r:id="rId1995"/>
        </w:object>
      </w:r>
      <w:r>
        <w:rPr>
          <w:rFonts w:hint="eastAsia"/>
        </w:rPr>
        <w:t>和</w:t>
      </w:r>
      <w:r w:rsidRPr="00F42216">
        <w:rPr>
          <w:position w:val="-6"/>
        </w:rPr>
        <w:object w:dxaOrig="260" w:dyaOrig="279">
          <v:shape id="_x0000_i2228" type="#_x0000_t75" style="width:13.5pt;height:13.5pt" o:ole="">
            <v:imagedata r:id="rId132" o:title=""/>
          </v:shape>
          <o:OLEObject Type="Embed" ProgID="Equation.DSMT4" ShapeID="_x0000_i2228" DrawAspect="Content" ObjectID="_1495010749" r:id="rId1996"/>
        </w:object>
      </w:r>
      <w:r>
        <w:rPr>
          <w:rFonts w:hint="eastAsia"/>
        </w:rPr>
        <w:t>有相同的标签函数，（即</w:t>
      </w:r>
      <w:r w:rsidR="00CA71F9" w:rsidRPr="00CA71F9">
        <w:rPr>
          <w:position w:val="-12"/>
        </w:rPr>
        <w:object w:dxaOrig="840" w:dyaOrig="360">
          <v:shape id="_x0000_i2229" type="#_x0000_t75" style="width:42pt;height:17.25pt" o:ole="">
            <v:imagedata r:id="rId1997" o:title=""/>
          </v:shape>
          <o:OLEObject Type="Embed" ProgID="Equation.DSMT4" ShapeID="_x0000_i2229" DrawAspect="Content" ObjectID="_1495010750" r:id="rId1998"/>
        </w:object>
      </w:r>
      <w:r>
        <w:rPr>
          <w:rFonts w:hint="eastAsia"/>
        </w:rPr>
        <w:t>），</w:t>
      </w:r>
      <w:r w:rsidR="00070CD8">
        <w:rPr>
          <w:rFonts w:hint="eastAsia"/>
        </w:rPr>
        <w:t>同时</w:t>
      </w:r>
      <w:r w:rsidR="00070CD8" w:rsidRPr="00F42216">
        <w:rPr>
          <w:position w:val="-6"/>
        </w:rPr>
        <w:object w:dxaOrig="300" w:dyaOrig="279">
          <v:shape id="_x0000_i2230" type="#_x0000_t75" style="width:15pt;height:13.5pt" o:ole="">
            <v:imagedata r:id="rId130" o:title=""/>
          </v:shape>
          <o:OLEObject Type="Embed" ProgID="Equation.DSMT4" ShapeID="_x0000_i2230" DrawAspect="Content" ObjectID="_1495010751" r:id="rId1999"/>
        </w:object>
      </w:r>
      <w:r w:rsidR="00070CD8">
        <w:rPr>
          <w:rFonts w:hint="eastAsia"/>
        </w:rPr>
        <w:t>中边上的权值与</w:t>
      </w:r>
      <w:r w:rsidR="00070CD8" w:rsidRPr="00F42216">
        <w:rPr>
          <w:position w:val="-6"/>
        </w:rPr>
        <w:object w:dxaOrig="260" w:dyaOrig="279">
          <v:shape id="_x0000_i2231" type="#_x0000_t75" style="width:13.5pt;height:13.5pt" o:ole="">
            <v:imagedata r:id="rId132" o:title=""/>
          </v:shape>
          <o:OLEObject Type="Embed" ProgID="Equation.DSMT4" ShapeID="_x0000_i2231" DrawAspect="Content" ObjectID="_1495010752" r:id="rId2000"/>
        </w:object>
      </w:r>
      <w:r w:rsidR="00070CD8">
        <w:rPr>
          <w:rFonts w:hint="eastAsia"/>
        </w:rPr>
        <w:t>中对应边上的权重值相等，</w:t>
      </w:r>
      <w:r>
        <w:rPr>
          <w:rFonts w:hint="eastAsia"/>
        </w:rPr>
        <w:t>则图</w:t>
      </w:r>
      <w:r w:rsidRPr="00F42216">
        <w:rPr>
          <w:position w:val="-6"/>
        </w:rPr>
        <w:object w:dxaOrig="300" w:dyaOrig="279">
          <v:shape id="_x0000_i2232" type="#_x0000_t75" style="width:15pt;height:13.5pt" o:ole="">
            <v:imagedata r:id="rId130" o:title=""/>
          </v:shape>
          <o:OLEObject Type="Embed" ProgID="Equation.DSMT4" ShapeID="_x0000_i2232" DrawAspect="Content" ObjectID="_1495010753" r:id="rId2001"/>
        </w:object>
      </w:r>
      <w:r>
        <w:rPr>
          <w:rFonts w:hint="eastAsia"/>
        </w:rPr>
        <w:t>为图</w:t>
      </w:r>
      <w:r w:rsidRPr="00F42216">
        <w:rPr>
          <w:position w:val="-6"/>
        </w:rPr>
        <w:object w:dxaOrig="260" w:dyaOrig="279">
          <v:shape id="_x0000_i2233" type="#_x0000_t75" style="width:13.5pt;height:13.5pt" o:ole="">
            <v:imagedata r:id="rId132" o:title=""/>
          </v:shape>
          <o:OLEObject Type="Embed" ProgID="Equation.DSMT4" ShapeID="_x0000_i2233" DrawAspect="Content" ObjectID="_1495010754" r:id="rId2002"/>
        </w:object>
      </w:r>
      <w:r>
        <w:rPr>
          <w:rFonts w:hint="eastAsia"/>
        </w:rPr>
        <w:t>的子图。</w:t>
      </w:r>
    </w:p>
    <w:p w:rsidR="000D1D26" w:rsidRDefault="000D1D26" w:rsidP="00BF158D">
      <w:pPr>
        <w:spacing w:line="440" w:lineRule="exact"/>
        <w:ind w:firstLine="420"/>
      </w:pPr>
      <w:r w:rsidRPr="007454AC">
        <w:rPr>
          <w:rFonts w:hint="eastAsia"/>
          <w:b/>
        </w:rPr>
        <w:t>定义</w:t>
      </w:r>
      <w:r>
        <w:rPr>
          <w:rFonts w:hint="eastAsia"/>
          <w:b/>
        </w:rPr>
        <w:t>4</w:t>
      </w:r>
      <w:r w:rsidRPr="007454AC">
        <w:rPr>
          <w:rFonts w:hint="eastAsia"/>
          <w:b/>
        </w:rPr>
        <w:t>.3</w:t>
      </w:r>
      <w:r>
        <w:rPr>
          <w:rFonts w:hint="eastAsia"/>
        </w:rPr>
        <w:t>（子图同构）：</w:t>
      </w:r>
      <w:r>
        <w:rPr>
          <w:rFonts w:ascii="宋体" w:eastAsia="宋体" w:hAnsi="宋体" w:hint="eastAsia"/>
          <w:szCs w:val="24"/>
        </w:rPr>
        <w:t>给定两个顶点带标签的图</w:t>
      </w:r>
      <w:r w:rsidR="00070CD8" w:rsidRPr="000C034A">
        <w:rPr>
          <w:position w:val="-10"/>
        </w:rPr>
        <w:object w:dxaOrig="2580" w:dyaOrig="320">
          <v:shape id="_x0000_i2234" type="#_x0000_t75" style="width:129pt;height:15.75pt" o:ole="">
            <v:imagedata r:id="rId2003" o:title=""/>
          </v:shape>
          <o:OLEObject Type="Embed" ProgID="Equation.DSMT4" ShapeID="_x0000_i2234" DrawAspect="Content" ObjectID="_1495010755" r:id="rId2004"/>
        </w:object>
      </w:r>
      <w:r>
        <w:rPr>
          <w:rFonts w:hint="eastAsia"/>
        </w:rPr>
        <w:t>和</w:t>
      </w:r>
      <w:r w:rsidR="00070CD8" w:rsidRPr="000C034A">
        <w:rPr>
          <w:position w:val="-10"/>
        </w:rPr>
        <w:object w:dxaOrig="2780" w:dyaOrig="320">
          <v:shape id="_x0000_i2235" type="#_x0000_t75" style="width:138.75pt;height:15.75pt" o:ole="">
            <v:imagedata r:id="rId2005" o:title=""/>
          </v:shape>
          <o:OLEObject Type="Embed" ProgID="Equation.DSMT4" ShapeID="_x0000_i2235" DrawAspect="Content" ObjectID="_1495010756" r:id="rId2006"/>
        </w:object>
      </w:r>
      <w:r>
        <w:rPr>
          <w:rFonts w:hint="eastAsia"/>
        </w:rPr>
        <w:t>，子图同构是存在一个单射函数</w:t>
      </w:r>
      <w:r w:rsidRPr="007454AC">
        <w:rPr>
          <w:position w:val="-10"/>
        </w:rPr>
        <w:object w:dxaOrig="1219" w:dyaOrig="320">
          <v:shape id="_x0000_i2236" type="#_x0000_t75" style="width:60.75pt;height:15.75pt" o:ole="">
            <v:imagedata r:id="rId146" o:title=""/>
          </v:shape>
          <o:OLEObject Type="Embed" ProgID="Equation.DSMT4" ShapeID="_x0000_i2236" DrawAspect="Content" ObjectID="_1495010757" r:id="rId2007"/>
        </w:object>
      </w:r>
      <w:r>
        <w:rPr>
          <w:rFonts w:hint="eastAsia"/>
        </w:rPr>
        <w:t>，</w:t>
      </w:r>
      <w:r w:rsidR="00070CD8">
        <w:rPr>
          <w:rFonts w:hint="eastAsia"/>
        </w:rPr>
        <w:t>满足下列条件</w:t>
      </w:r>
      <w:r>
        <w:rPr>
          <w:rFonts w:hint="eastAsia"/>
        </w:rPr>
        <w:t>：</w:t>
      </w:r>
    </w:p>
    <w:p w:rsidR="00070CD8" w:rsidRDefault="000D1D26" w:rsidP="000D1D26">
      <w:r>
        <w:rPr>
          <w:rFonts w:hint="eastAsia"/>
        </w:rPr>
        <w:t>（</w:t>
      </w:r>
      <w:r>
        <w:rPr>
          <w:rFonts w:hint="eastAsia"/>
        </w:rPr>
        <w:t>1</w:t>
      </w:r>
      <w:r>
        <w:rPr>
          <w:rFonts w:hint="eastAsia"/>
        </w:rPr>
        <w:t>）</w:t>
      </w:r>
      <w:r w:rsidR="00CA71F9" w:rsidRPr="00CA71F9">
        <w:rPr>
          <w:position w:val="-12"/>
        </w:rPr>
        <w:object w:dxaOrig="1880" w:dyaOrig="360">
          <v:shape id="_x0000_i2237" type="#_x0000_t75" style="width:93.75pt;height:18pt" o:ole="">
            <v:imagedata r:id="rId2008" o:title=""/>
          </v:shape>
          <o:OLEObject Type="Embed" ProgID="Equation.DSMT4" ShapeID="_x0000_i2237" DrawAspect="Content" ObjectID="_1495010758" r:id="rId2009"/>
        </w:object>
      </w:r>
      <w:r w:rsidR="00CA71F9">
        <w:rPr>
          <w:rFonts w:hint="eastAsia"/>
        </w:rPr>
        <w:t>，且</w:t>
      </w:r>
      <w:r w:rsidR="00CA71F9" w:rsidRPr="00CA71F9">
        <w:rPr>
          <w:position w:val="-12"/>
        </w:rPr>
        <w:object w:dxaOrig="1800" w:dyaOrig="360">
          <v:shape id="_x0000_i2238" type="#_x0000_t75" style="width:90pt;height:18pt" o:ole="">
            <v:imagedata r:id="rId2010" o:title=""/>
          </v:shape>
          <o:OLEObject Type="Embed" ProgID="Equation.DSMT4" ShapeID="_x0000_i2238" DrawAspect="Content" ObjectID="_1495010759" r:id="rId2011"/>
        </w:object>
      </w:r>
      <w:r>
        <w:rPr>
          <w:rFonts w:hint="eastAsia"/>
        </w:rPr>
        <w:t>；（</w:t>
      </w:r>
      <w:r>
        <w:rPr>
          <w:rFonts w:hint="eastAsia"/>
        </w:rPr>
        <w:t>2</w:t>
      </w:r>
      <w:r>
        <w:rPr>
          <w:rFonts w:hint="eastAsia"/>
        </w:rPr>
        <w:t>）</w:t>
      </w:r>
      <w:r w:rsidR="00CA71F9" w:rsidRPr="00CA71F9">
        <w:rPr>
          <w:position w:val="-12"/>
        </w:rPr>
        <w:object w:dxaOrig="3000" w:dyaOrig="360">
          <v:shape id="_x0000_i2239" type="#_x0000_t75" style="width:149.25pt;height:18pt" o:ole="">
            <v:imagedata r:id="rId2012" o:title=""/>
          </v:shape>
          <o:OLEObject Type="Embed" ProgID="Equation.DSMT4" ShapeID="_x0000_i2239" DrawAspect="Content" ObjectID="_1495010760" r:id="rId2013"/>
        </w:object>
      </w:r>
      <w:r>
        <w:rPr>
          <w:rFonts w:hint="eastAsia"/>
        </w:rPr>
        <w:t>；</w:t>
      </w:r>
    </w:p>
    <w:p w:rsidR="00070CD8" w:rsidRDefault="00070CD8" w:rsidP="000D1D26">
      <w:r>
        <w:rPr>
          <w:rFonts w:hint="eastAsia"/>
        </w:rPr>
        <w:t>（</w:t>
      </w:r>
      <w:r>
        <w:rPr>
          <w:rFonts w:hint="eastAsia"/>
        </w:rPr>
        <w:t>3</w:t>
      </w:r>
      <w:r>
        <w:rPr>
          <w:rFonts w:hint="eastAsia"/>
        </w:rPr>
        <w:t>）</w:t>
      </w:r>
      <w:r w:rsidR="00CA71F9" w:rsidRPr="00C52D26">
        <w:rPr>
          <w:position w:val="-12"/>
        </w:rPr>
        <w:object w:dxaOrig="3840" w:dyaOrig="360">
          <v:shape id="_x0000_i2240" type="#_x0000_t75" style="width:192pt;height:18pt" o:ole="">
            <v:imagedata r:id="rId2014" o:title=""/>
          </v:shape>
          <o:OLEObject Type="Embed" ProgID="Equation.DSMT4" ShapeID="_x0000_i2240" DrawAspect="Content" ObjectID="_1495010761" r:id="rId2015"/>
        </w:object>
      </w:r>
      <w:r w:rsidR="00CA71F9">
        <w:rPr>
          <w:rFonts w:hint="eastAsia"/>
        </w:rPr>
        <w:t>。</w:t>
      </w:r>
    </w:p>
    <w:p w:rsidR="00CA71F9" w:rsidRDefault="000D1D26" w:rsidP="002B06A3">
      <w:pPr>
        <w:spacing w:line="440" w:lineRule="exact"/>
        <w:ind w:firstLine="420"/>
      </w:pPr>
      <w:r>
        <w:rPr>
          <w:rFonts w:hint="eastAsia"/>
        </w:rPr>
        <w:t>此时就认为图</w:t>
      </w:r>
      <w:r w:rsidRPr="00F42216">
        <w:rPr>
          <w:position w:val="-6"/>
        </w:rPr>
        <w:object w:dxaOrig="260" w:dyaOrig="279">
          <v:shape id="_x0000_i2241" type="#_x0000_t75" style="width:13.5pt;height:13.5pt" o:ole="">
            <v:imagedata r:id="rId132" o:title=""/>
          </v:shape>
          <o:OLEObject Type="Embed" ProgID="Equation.DSMT4" ShapeID="_x0000_i2241" DrawAspect="Content" ObjectID="_1495010762" r:id="rId2016"/>
        </w:object>
      </w:r>
      <w:r>
        <w:rPr>
          <w:rFonts w:hint="eastAsia"/>
        </w:rPr>
        <w:t>和图</w:t>
      </w:r>
      <w:r w:rsidRPr="00F42216">
        <w:rPr>
          <w:position w:val="-6"/>
        </w:rPr>
        <w:object w:dxaOrig="300" w:dyaOrig="279">
          <v:shape id="_x0000_i2242" type="#_x0000_t75" style="width:15pt;height:13.5pt" o:ole="">
            <v:imagedata r:id="rId130" o:title=""/>
          </v:shape>
          <o:OLEObject Type="Embed" ProgID="Equation.DSMT4" ShapeID="_x0000_i2242" DrawAspect="Content" ObjectID="_1495010763" r:id="rId2017"/>
        </w:object>
      </w:r>
      <w:r>
        <w:rPr>
          <w:rFonts w:hint="eastAsia"/>
        </w:rPr>
        <w:t>是子图同构的，也可以说</w:t>
      </w:r>
      <w:r w:rsidRPr="00F42216">
        <w:rPr>
          <w:position w:val="-6"/>
        </w:rPr>
        <w:object w:dxaOrig="300" w:dyaOrig="279">
          <v:shape id="_x0000_i2243" type="#_x0000_t75" style="width:15pt;height:13.5pt" o:ole="">
            <v:imagedata r:id="rId130" o:title=""/>
          </v:shape>
          <o:OLEObject Type="Embed" ProgID="Equation.DSMT4" ShapeID="_x0000_i2243" DrawAspect="Content" ObjectID="_1495010764" r:id="rId2018"/>
        </w:object>
      </w:r>
      <w:r>
        <w:rPr>
          <w:rFonts w:hint="eastAsia"/>
        </w:rPr>
        <w:t>包含</w:t>
      </w:r>
      <w:r w:rsidRPr="00F42216">
        <w:rPr>
          <w:position w:val="-6"/>
        </w:rPr>
        <w:object w:dxaOrig="260" w:dyaOrig="279">
          <v:shape id="_x0000_i2244" type="#_x0000_t75" style="width:13.5pt;height:13.5pt" o:ole="">
            <v:imagedata r:id="rId132" o:title=""/>
          </v:shape>
          <o:OLEObject Type="Embed" ProgID="Equation.DSMT4" ShapeID="_x0000_i2244" DrawAspect="Content" ObjectID="_1495010765" r:id="rId2019"/>
        </w:object>
      </w:r>
      <w:r>
        <w:rPr>
          <w:rFonts w:hint="eastAsia"/>
        </w:rPr>
        <w:t>或者说</w:t>
      </w:r>
      <w:r w:rsidRPr="00F42216">
        <w:rPr>
          <w:position w:val="-6"/>
        </w:rPr>
        <w:object w:dxaOrig="300" w:dyaOrig="279">
          <v:shape id="_x0000_i2245" type="#_x0000_t75" style="width:15pt;height:13.5pt" o:ole="">
            <v:imagedata r:id="rId130" o:title=""/>
          </v:shape>
          <o:OLEObject Type="Embed" ProgID="Equation.DSMT4" ShapeID="_x0000_i2245" DrawAspect="Content" ObjectID="_1495010766" r:id="rId2020"/>
        </w:object>
      </w:r>
      <w:r>
        <w:rPr>
          <w:rFonts w:hint="eastAsia"/>
        </w:rPr>
        <w:t>中包含</w:t>
      </w:r>
      <w:r w:rsidRPr="00F42216">
        <w:rPr>
          <w:position w:val="-6"/>
        </w:rPr>
        <w:object w:dxaOrig="260" w:dyaOrig="279">
          <v:shape id="_x0000_i2246" type="#_x0000_t75" style="width:13.5pt;height:13.5pt" o:ole="">
            <v:imagedata r:id="rId132" o:title=""/>
          </v:shape>
          <o:OLEObject Type="Embed" ProgID="Equation.DSMT4" ShapeID="_x0000_i2246" DrawAspect="Content" ObjectID="_1495010767" r:id="rId2021"/>
        </w:object>
      </w:r>
      <w:r>
        <w:rPr>
          <w:rFonts w:hint="eastAsia"/>
        </w:rPr>
        <w:t>的准确匹配。</w:t>
      </w:r>
    </w:p>
    <w:p w:rsidR="00D6134B" w:rsidRDefault="00D6134B" w:rsidP="002B06A3">
      <w:pPr>
        <w:spacing w:line="440" w:lineRule="exact"/>
        <w:ind w:firstLine="420"/>
        <w:rPr>
          <w:szCs w:val="24"/>
        </w:rPr>
      </w:pPr>
      <w:r w:rsidRPr="00FF4027">
        <w:rPr>
          <w:rFonts w:hint="eastAsia"/>
          <w:b/>
        </w:rPr>
        <w:t>定义</w:t>
      </w:r>
      <w:r w:rsidR="00CA71F9">
        <w:rPr>
          <w:rFonts w:hint="eastAsia"/>
          <w:b/>
        </w:rPr>
        <w:t>4.4</w:t>
      </w:r>
      <w:r>
        <w:rPr>
          <w:rFonts w:hint="eastAsia"/>
        </w:rPr>
        <w:t>（图改变操作）：给定一个图</w:t>
      </w:r>
      <w:r w:rsidRPr="00F42216">
        <w:rPr>
          <w:position w:val="-6"/>
        </w:rPr>
        <w:object w:dxaOrig="260" w:dyaOrig="279">
          <v:shape id="_x0000_i2247" type="#_x0000_t75" style="width:13.5pt;height:13.5pt" o:ole="">
            <v:imagedata r:id="rId132" o:title=""/>
          </v:shape>
          <o:OLEObject Type="Embed" ProgID="Equation.DSMT4" ShapeID="_x0000_i2247" DrawAspect="Content" ObjectID="_1495010768" r:id="rId2022"/>
        </w:object>
      </w:r>
      <w:r>
        <w:rPr>
          <w:rFonts w:hint="eastAsia"/>
        </w:rPr>
        <w:t>，对于</w:t>
      </w:r>
      <w:r w:rsidR="00CA71F9" w:rsidRPr="00CA71F9">
        <w:rPr>
          <w:position w:val="-12"/>
        </w:rPr>
        <w:object w:dxaOrig="1020" w:dyaOrig="360">
          <v:shape id="_x0000_i2248" type="#_x0000_t75" style="width:51pt;height:18pt" o:ole="">
            <v:imagedata r:id="rId2023" o:title=""/>
          </v:shape>
          <o:OLEObject Type="Embed" ProgID="Equation.DSMT4" ShapeID="_x0000_i2248" DrawAspect="Content" ObjectID="_1495010769" r:id="rId2024"/>
        </w:object>
      </w:r>
      <w:r>
        <w:rPr>
          <w:rFonts w:hint="eastAsia"/>
        </w:rPr>
        <w:t>，边</w:t>
      </w:r>
      <w:r w:rsidRPr="00FF4027">
        <w:rPr>
          <w:position w:val="-10"/>
        </w:rPr>
        <w:object w:dxaOrig="560" w:dyaOrig="320">
          <v:shape id="_x0000_i2249" type="#_x0000_t75" style="width:27.75pt;height:15.75pt" o:ole="">
            <v:imagedata r:id="rId187" o:title=""/>
          </v:shape>
          <o:OLEObject Type="Embed" ProgID="Equation.DSMT4" ShapeID="_x0000_i2249" DrawAspect="Content" ObjectID="_1495010770" r:id="rId2025"/>
        </w:object>
      </w:r>
      <w:r>
        <w:rPr>
          <w:rFonts w:hint="eastAsia"/>
        </w:rPr>
        <w:t>的插入和删除可以通过一个三元组</w:t>
      </w:r>
      <w:r w:rsidRPr="00FF4027">
        <w:rPr>
          <w:position w:val="-14"/>
        </w:rPr>
        <w:object w:dxaOrig="900" w:dyaOrig="400">
          <v:shape id="_x0000_i2250" type="#_x0000_t75" style="width:45.75pt;height:20.25pt" o:ole="">
            <v:imagedata r:id="rId189" o:title=""/>
          </v:shape>
          <o:OLEObject Type="Embed" ProgID="Equation.DSMT4" ShapeID="_x0000_i2250" DrawAspect="Content" ObjectID="_1495010771" r:id="rId2026"/>
        </w:object>
      </w:r>
      <w:r>
        <w:rPr>
          <w:rFonts w:hint="eastAsia"/>
        </w:rPr>
        <w:t>表示，其中</w:t>
      </w:r>
      <w:r w:rsidRPr="00D548C4">
        <w:rPr>
          <w:position w:val="-10"/>
        </w:rPr>
        <w:object w:dxaOrig="1840" w:dyaOrig="320">
          <v:shape id="_x0000_i2251" type="#_x0000_t75" style="width:92.25pt;height:15.75pt" o:ole="">
            <v:imagedata r:id="rId191" o:title=""/>
          </v:shape>
          <o:OLEObject Type="Embed" ProgID="Equation.DSMT4" ShapeID="_x0000_i2251" DrawAspect="Content" ObjectID="_1495010772" r:id="rId2027"/>
        </w:object>
      </w:r>
      <w:r>
        <w:rPr>
          <w:rFonts w:hint="eastAsia"/>
        </w:rPr>
        <w:t>表示边的插入或删除操作。由此得到图改变操作的正式定义如下：给定一组图的操作</w:t>
      </w:r>
      <w:r w:rsidR="00CA71F9" w:rsidRPr="00CA71F9">
        <w:rPr>
          <w:position w:val="-14"/>
        </w:rPr>
        <w:object w:dxaOrig="4920" w:dyaOrig="380">
          <v:shape id="_x0000_i2252" type="#_x0000_t75" style="width:246pt;height:18.75pt" o:ole="">
            <v:imagedata r:id="rId2028" o:title=""/>
          </v:shape>
          <o:OLEObject Type="Embed" ProgID="Equation.DSMT4" ShapeID="_x0000_i2252" DrawAspect="Content" ObjectID="_1495010773" r:id="rId2029"/>
        </w:object>
      </w:r>
      <w:r>
        <w:rPr>
          <w:rFonts w:hint="eastAsia"/>
        </w:rPr>
        <w:t>，其中</w:t>
      </w:r>
      <w:r w:rsidRPr="00D548C4">
        <w:rPr>
          <w:position w:val="-6"/>
        </w:rPr>
        <w:object w:dxaOrig="520" w:dyaOrig="279">
          <v:shape id="_x0000_i2253" type="#_x0000_t75" style="width:26.25pt;height:13.5pt" o:ole="">
            <v:imagedata r:id="rId195" o:title=""/>
          </v:shape>
          <o:OLEObject Type="Embed" ProgID="Equation.DSMT4" ShapeID="_x0000_i2253" DrawAspect="Content" ObjectID="_1495010774" r:id="rId2030"/>
        </w:object>
      </w:r>
      <w:r>
        <w:rPr>
          <w:rFonts w:hint="eastAsia"/>
        </w:rPr>
        <w:t>。</w:t>
      </w:r>
      <w:r w:rsidRPr="003759CB">
        <w:rPr>
          <w:position w:val="-6"/>
        </w:rPr>
        <w:object w:dxaOrig="260" w:dyaOrig="279">
          <v:shape id="_x0000_i2254" type="#_x0000_t75" style="width:12.75pt;height:14.25pt" o:ole="">
            <v:imagedata r:id="rId197" o:title=""/>
          </v:shape>
          <o:OLEObject Type="Embed" ProgID="Equation.DSMT4" ShapeID="_x0000_i2254" DrawAspect="Content" ObjectID="_1495010775" r:id="rId2031"/>
        </w:object>
      </w:r>
      <w:r>
        <w:rPr>
          <w:rFonts w:hint="eastAsia"/>
        </w:rPr>
        <w:t>可以通过</w:t>
      </w:r>
      <w:r w:rsidRPr="0056395D">
        <w:rPr>
          <w:position w:val="-6"/>
          <w:szCs w:val="24"/>
        </w:rPr>
        <w:object w:dxaOrig="440" w:dyaOrig="279">
          <v:shape id="_x0000_i2255" type="#_x0000_t75" style="width:21.75pt;height:14.25pt" o:ole="">
            <v:imagedata r:id="rId199" o:title=""/>
          </v:shape>
          <o:OLEObject Type="Embed" ProgID="Equation.DSMT4" ShapeID="_x0000_i2255" DrawAspect="Content" ObjectID="_1495010776" r:id="rId2032"/>
        </w:object>
      </w:r>
      <w:r>
        <w:rPr>
          <w:rFonts w:hint="eastAsia"/>
          <w:szCs w:val="24"/>
        </w:rPr>
        <w:t>转变为</w:t>
      </w:r>
      <w:r w:rsidRPr="0056395D">
        <w:rPr>
          <w:position w:val="-6"/>
          <w:szCs w:val="24"/>
        </w:rPr>
        <w:object w:dxaOrig="300" w:dyaOrig="279">
          <v:shape id="_x0000_i2256" type="#_x0000_t75" style="width:15pt;height:14.25pt" o:ole="">
            <v:imagedata r:id="rId201" o:title=""/>
          </v:shape>
          <o:OLEObject Type="Embed" ProgID="Equation.DSMT4" ShapeID="_x0000_i2256" DrawAspect="Content" ObjectID="_1495010777" r:id="rId2033"/>
        </w:object>
      </w:r>
      <w:r>
        <w:rPr>
          <w:rFonts w:hint="eastAsia"/>
          <w:szCs w:val="24"/>
        </w:rPr>
        <w:t>，记为</w:t>
      </w:r>
      <w:r w:rsidRPr="003759CB">
        <w:rPr>
          <w:position w:val="-6"/>
          <w:szCs w:val="24"/>
        </w:rPr>
        <w:object w:dxaOrig="1340" w:dyaOrig="380">
          <v:shape id="_x0000_i2257" type="#_x0000_t75" style="width:66.75pt;height:18.75pt" o:ole="">
            <v:imagedata r:id="rId203" o:title=""/>
          </v:shape>
          <o:OLEObject Type="Embed" ProgID="Equation.DSMT4" ShapeID="_x0000_i2257" DrawAspect="Content" ObjectID="_1495010778" r:id="rId2034"/>
        </w:object>
      </w:r>
      <w:r>
        <w:rPr>
          <w:rFonts w:hint="eastAsia"/>
          <w:szCs w:val="24"/>
        </w:rPr>
        <w:t>。</w:t>
      </w:r>
    </w:p>
    <w:p w:rsidR="000D1D26" w:rsidRPr="00CA71F9" w:rsidRDefault="00D6134B" w:rsidP="002B06A3">
      <w:pPr>
        <w:spacing w:line="440" w:lineRule="exact"/>
        <w:ind w:firstLine="420"/>
      </w:pPr>
      <w:r>
        <w:rPr>
          <w:rFonts w:hint="eastAsia"/>
          <w:szCs w:val="24"/>
        </w:rPr>
        <w:t>注意：本章中所研究的图数据流</w:t>
      </w:r>
      <w:r w:rsidR="00CA71F9">
        <w:rPr>
          <w:rFonts w:hint="eastAsia"/>
          <w:szCs w:val="24"/>
        </w:rPr>
        <w:t>上</w:t>
      </w:r>
      <w:r>
        <w:rPr>
          <w:rFonts w:hint="eastAsia"/>
          <w:szCs w:val="24"/>
        </w:rPr>
        <w:t>的更新</w:t>
      </w:r>
      <w:r w:rsidR="00CA71F9">
        <w:rPr>
          <w:rFonts w:hint="eastAsia"/>
          <w:szCs w:val="24"/>
        </w:rPr>
        <w:t>主要是</w:t>
      </w:r>
      <w:r>
        <w:rPr>
          <w:rFonts w:hint="eastAsia"/>
          <w:szCs w:val="24"/>
        </w:rPr>
        <w:t>针对的是</w:t>
      </w:r>
      <w:r w:rsidR="00CA71F9">
        <w:rPr>
          <w:rFonts w:hint="eastAsia"/>
          <w:szCs w:val="24"/>
        </w:rPr>
        <w:t>复杂</w:t>
      </w:r>
      <w:r>
        <w:rPr>
          <w:rFonts w:hint="eastAsia"/>
          <w:szCs w:val="24"/>
        </w:rPr>
        <w:t>更新，即图数据流上的边</w:t>
      </w:r>
      <w:r w:rsidR="00CA71F9">
        <w:rPr>
          <w:rFonts w:hint="eastAsia"/>
          <w:szCs w:val="24"/>
        </w:rPr>
        <w:t>不仅仅有</w:t>
      </w:r>
      <w:r>
        <w:rPr>
          <w:rFonts w:hint="eastAsia"/>
          <w:szCs w:val="24"/>
        </w:rPr>
        <w:t>存在和不存在两种可能，也就是说同一条</w:t>
      </w:r>
      <w:proofErr w:type="gramStart"/>
      <w:r>
        <w:rPr>
          <w:rFonts w:hint="eastAsia"/>
          <w:szCs w:val="24"/>
        </w:rPr>
        <w:t>边</w:t>
      </w:r>
      <w:r w:rsidR="00CA71F9">
        <w:rPr>
          <w:rFonts w:hint="eastAsia"/>
          <w:szCs w:val="24"/>
        </w:rPr>
        <w:t>能够</w:t>
      </w:r>
      <w:proofErr w:type="gramEnd"/>
      <w:r>
        <w:rPr>
          <w:rFonts w:hint="eastAsia"/>
          <w:szCs w:val="24"/>
        </w:rPr>
        <w:t>被插入和删除多次。</w:t>
      </w:r>
      <w:r w:rsidR="00CA71F9">
        <w:rPr>
          <w:rFonts w:hint="eastAsia"/>
          <w:szCs w:val="24"/>
        </w:rPr>
        <w:t>边上的权重用于表示边存在的次数，如果两个顶点之间不存在边，可以认为</w:t>
      </w:r>
      <w:r w:rsidR="00373163">
        <w:rPr>
          <w:rFonts w:hint="eastAsia"/>
          <w:szCs w:val="24"/>
        </w:rPr>
        <w:t>这</w:t>
      </w:r>
      <w:r w:rsidR="00CA71F9">
        <w:rPr>
          <w:rFonts w:hint="eastAsia"/>
          <w:szCs w:val="24"/>
        </w:rPr>
        <w:t>两个顶点之间边的权重值为</w:t>
      </w:r>
      <w:r w:rsidR="00CA71F9">
        <w:rPr>
          <w:rFonts w:hint="eastAsia"/>
          <w:szCs w:val="24"/>
        </w:rPr>
        <w:t>0.</w:t>
      </w:r>
    </w:p>
    <w:p w:rsidR="000D1D26" w:rsidRDefault="000D1D26" w:rsidP="002B06A3">
      <w:pPr>
        <w:spacing w:line="440" w:lineRule="exact"/>
        <w:ind w:firstLine="420"/>
      </w:pPr>
      <w:r w:rsidRPr="00D548C4">
        <w:rPr>
          <w:rFonts w:hint="eastAsia"/>
          <w:b/>
        </w:rPr>
        <w:t>定义</w:t>
      </w:r>
      <w:r w:rsidR="00CA71F9">
        <w:rPr>
          <w:rFonts w:hint="eastAsia"/>
          <w:b/>
        </w:rPr>
        <w:t>4.5</w:t>
      </w:r>
      <w:r>
        <w:rPr>
          <w:rFonts w:hint="eastAsia"/>
        </w:rPr>
        <w:t>（图改变操作流）：给定一个</w:t>
      </w:r>
      <w:proofErr w:type="gramStart"/>
      <w:r>
        <w:rPr>
          <w:rFonts w:hint="eastAsia"/>
        </w:rPr>
        <w:t>初始图</w:t>
      </w:r>
      <w:proofErr w:type="gramEnd"/>
      <w:r w:rsidR="004A2BF9" w:rsidRPr="00CA71F9">
        <w:rPr>
          <w:position w:val="-12"/>
        </w:rPr>
        <w:object w:dxaOrig="2620" w:dyaOrig="360">
          <v:shape id="_x0000_i2258" type="#_x0000_t75" style="width:131.25pt;height:18pt" o:ole="">
            <v:imagedata r:id="rId1950" o:title=""/>
          </v:shape>
          <o:OLEObject Type="Embed" ProgID="Equation.DSMT4" ShapeID="_x0000_i2258" DrawAspect="Content" ObjectID="_1495010779" r:id="rId2035"/>
        </w:object>
      </w:r>
      <w:r>
        <w:rPr>
          <w:rFonts w:hint="eastAsia"/>
        </w:rPr>
        <w:t>，图的改变操作流</w:t>
      </w:r>
      <w:r w:rsidRPr="00012872">
        <w:rPr>
          <w:position w:val="-8"/>
        </w:rPr>
        <w:object w:dxaOrig="540" w:dyaOrig="300">
          <v:shape id="_x0000_i2259" type="#_x0000_t75" style="width:27.75pt;height:15pt" o:ole="">
            <v:imagedata r:id="rId207" o:title=""/>
          </v:shape>
          <o:OLEObject Type="Embed" ProgID="Equation.DSMT4" ShapeID="_x0000_i2259" DrawAspect="Content" ObjectID="_1495010780" r:id="rId2036"/>
        </w:object>
      </w:r>
      <w:r>
        <w:rPr>
          <w:rFonts w:hint="eastAsia"/>
        </w:rPr>
        <w:t>是一组图改变操作</w:t>
      </w:r>
      <w:r w:rsidRPr="00012872">
        <w:rPr>
          <w:position w:val="-6"/>
        </w:rPr>
        <w:object w:dxaOrig="460" w:dyaOrig="279">
          <v:shape id="_x0000_i2260" type="#_x0000_t75" style="width:22.5pt;height:13.5pt" o:ole="">
            <v:imagedata r:id="rId209" o:title=""/>
          </v:shape>
          <o:OLEObject Type="Embed" ProgID="Equation.DSMT4" ShapeID="_x0000_i2260" DrawAspect="Content" ObjectID="_1495010781" r:id="rId2037"/>
        </w:object>
      </w:r>
      <w:r>
        <w:rPr>
          <w:rFonts w:hint="eastAsia"/>
        </w:rPr>
        <w:t>的序列，其中</w:t>
      </w:r>
      <w:r>
        <w:rPr>
          <w:rFonts w:hint="eastAsia"/>
        </w:rPr>
        <w:t>t</w:t>
      </w:r>
      <w:r>
        <w:rPr>
          <w:rFonts w:hint="eastAsia"/>
        </w:rPr>
        <w:t>代表时间戳，记录改变操</w:t>
      </w:r>
      <w:r>
        <w:rPr>
          <w:rFonts w:hint="eastAsia"/>
        </w:rPr>
        <w:lastRenderedPageBreak/>
        <w:t>作发生的时间。</w:t>
      </w:r>
      <w:r w:rsidRPr="00012872">
        <w:rPr>
          <w:position w:val="-10"/>
        </w:rPr>
        <w:object w:dxaOrig="2940" w:dyaOrig="320">
          <v:shape id="_x0000_i2261" type="#_x0000_t75" style="width:147pt;height:15.75pt" o:ole="">
            <v:imagedata r:id="rId211" o:title=""/>
          </v:shape>
          <o:OLEObject Type="Embed" ProgID="Equation.DSMT4" ShapeID="_x0000_i2261" DrawAspect="Content" ObjectID="_1495010782" r:id="rId2038"/>
        </w:object>
      </w:r>
      <w:r>
        <w:rPr>
          <w:rFonts w:hint="eastAsia"/>
        </w:rPr>
        <w:t>。</w:t>
      </w:r>
    </w:p>
    <w:p w:rsidR="0077369C" w:rsidRDefault="00B20034" w:rsidP="00E003D0">
      <w:pPr>
        <w:ind w:firstLineChars="150" w:firstLine="360"/>
      </w:pPr>
      <w:r>
        <w:rPr>
          <w:rFonts w:hint="eastAsia"/>
        </w:rPr>
        <w:t>以图</w:t>
      </w:r>
      <w:r w:rsidR="00CF624E">
        <w:rPr>
          <w:rFonts w:hint="eastAsia"/>
        </w:rPr>
        <w:t>4.1</w:t>
      </w:r>
      <w:r w:rsidR="00CF624E">
        <w:rPr>
          <w:rFonts w:hint="eastAsia"/>
        </w:rPr>
        <w:t>中</w:t>
      </w:r>
      <w:r w:rsidRPr="00B20034">
        <w:rPr>
          <w:position w:val="-6"/>
        </w:rPr>
        <w:object w:dxaOrig="260" w:dyaOrig="279">
          <v:shape id="_x0000_i2262" type="#_x0000_t75" style="width:12.75pt;height:14.25pt" o:ole="">
            <v:imagedata r:id="rId2039" o:title=""/>
          </v:shape>
          <o:OLEObject Type="Embed" ProgID="Equation.DSMT4" ShapeID="_x0000_i2262" DrawAspect="Content" ObjectID="_1495010783" r:id="rId2040"/>
        </w:object>
      </w:r>
      <w:r>
        <w:rPr>
          <w:rFonts w:hint="eastAsia"/>
        </w:rPr>
        <w:t>为起始图，进行更新操作，如图</w:t>
      </w:r>
      <w:r>
        <w:rPr>
          <w:rFonts w:hint="eastAsia"/>
        </w:rPr>
        <w:t>4.2</w:t>
      </w:r>
      <w:r>
        <w:rPr>
          <w:rFonts w:hint="eastAsia"/>
        </w:rPr>
        <w:t>所示。</w:t>
      </w:r>
    </w:p>
    <w:p w:rsidR="00D00452" w:rsidRDefault="00373163" w:rsidP="00D00452">
      <w:pPr>
        <w:ind w:firstLineChars="150" w:firstLine="360"/>
      </w:pPr>
      <w:r>
        <w:object w:dxaOrig="7320" w:dyaOrig="2925">
          <v:shape id="_x0000_i2263" type="#_x0000_t75" style="width:366pt;height:146.25pt" o:ole="">
            <v:imagedata r:id="rId2041" o:title=""/>
          </v:shape>
          <o:OLEObject Type="Embed" ProgID="Visio.Drawing.15" ShapeID="_x0000_i2263" DrawAspect="Content" ObjectID="_1495010784" r:id="rId2042"/>
        </w:object>
      </w:r>
    </w:p>
    <w:p w:rsidR="00CF624E" w:rsidRDefault="0056229A" w:rsidP="0077369C">
      <w:r>
        <w:object w:dxaOrig="9765" w:dyaOrig="2955">
          <v:shape id="_x0000_i2264" type="#_x0000_t75" style="width:414.75pt;height:125.25pt" o:ole="">
            <v:imagedata r:id="rId2043" o:title=""/>
          </v:shape>
          <o:OLEObject Type="Embed" ProgID="Visio.Drawing.15" ShapeID="_x0000_i2264" DrawAspect="Content" ObjectID="_1495010785" r:id="rId2044"/>
        </w:object>
      </w:r>
    </w:p>
    <w:p w:rsidR="00CF624E" w:rsidRDefault="005A39B0" w:rsidP="005A39B0">
      <w:pPr>
        <w:jc w:val="left"/>
      </w:pPr>
      <w:r>
        <w:object w:dxaOrig="4666" w:dyaOrig="2790">
          <v:shape id="_x0000_i2265" type="#_x0000_t75" style="width:233.25pt;height:139.5pt" o:ole="">
            <v:imagedata r:id="rId2045" o:title=""/>
          </v:shape>
          <o:OLEObject Type="Embed" ProgID="Visio.Drawing.15" ShapeID="_x0000_i2265" DrawAspect="Content" ObjectID="_1495010786" r:id="rId2046"/>
        </w:object>
      </w:r>
    </w:p>
    <w:p w:rsidR="00CF624E" w:rsidRPr="005A39B0" w:rsidRDefault="00CF624E" w:rsidP="00592E0A">
      <w:pPr>
        <w:spacing w:line="240" w:lineRule="auto"/>
        <w:jc w:val="center"/>
        <w:rPr>
          <w:sz w:val="21"/>
          <w:szCs w:val="21"/>
        </w:rPr>
      </w:pPr>
      <w:r w:rsidRPr="005A39B0">
        <w:rPr>
          <w:rFonts w:hint="eastAsia"/>
          <w:sz w:val="21"/>
          <w:szCs w:val="21"/>
        </w:rPr>
        <w:t>图</w:t>
      </w:r>
      <w:r w:rsidRPr="005A39B0">
        <w:rPr>
          <w:rFonts w:hint="eastAsia"/>
          <w:sz w:val="21"/>
          <w:szCs w:val="21"/>
        </w:rPr>
        <w:t>4.2</w:t>
      </w:r>
      <w:proofErr w:type="gramStart"/>
      <w:r w:rsidR="005A39B0" w:rsidRPr="005A39B0">
        <w:rPr>
          <w:rFonts w:hint="eastAsia"/>
          <w:sz w:val="21"/>
          <w:szCs w:val="21"/>
        </w:rPr>
        <w:t>带权图上</w:t>
      </w:r>
      <w:proofErr w:type="gramEnd"/>
      <w:r w:rsidR="005A39B0" w:rsidRPr="005A39B0">
        <w:rPr>
          <w:rFonts w:hint="eastAsia"/>
          <w:sz w:val="21"/>
          <w:szCs w:val="21"/>
        </w:rPr>
        <w:t>的图改变操作流实例</w:t>
      </w:r>
    </w:p>
    <w:p w:rsidR="005A39B0" w:rsidRDefault="005A39B0" w:rsidP="00592E0A">
      <w:pPr>
        <w:spacing w:line="240" w:lineRule="auto"/>
        <w:jc w:val="center"/>
        <w:rPr>
          <w:sz w:val="21"/>
          <w:szCs w:val="21"/>
        </w:rPr>
      </w:pPr>
      <w:r w:rsidRPr="005A39B0">
        <w:rPr>
          <w:rFonts w:hint="eastAsia"/>
          <w:sz w:val="21"/>
          <w:szCs w:val="21"/>
        </w:rPr>
        <w:t>Fig</w:t>
      </w:r>
      <w:r w:rsidR="00BF158D">
        <w:rPr>
          <w:rFonts w:hint="eastAsia"/>
          <w:sz w:val="21"/>
          <w:szCs w:val="21"/>
        </w:rPr>
        <w:t>.</w:t>
      </w:r>
      <w:r w:rsidRPr="005A39B0">
        <w:rPr>
          <w:rFonts w:hint="eastAsia"/>
          <w:sz w:val="21"/>
          <w:szCs w:val="21"/>
        </w:rPr>
        <w:t xml:space="preserve">4.2 </w:t>
      </w:r>
      <w:r w:rsidRPr="005A39B0">
        <w:rPr>
          <w:sz w:val="21"/>
          <w:szCs w:val="21"/>
        </w:rPr>
        <w:t>Illustration of a graph change operation stream</w:t>
      </w:r>
      <w:r w:rsidRPr="005A39B0">
        <w:rPr>
          <w:rFonts w:hint="eastAsia"/>
          <w:sz w:val="21"/>
          <w:szCs w:val="21"/>
        </w:rPr>
        <w:t xml:space="preserve"> on weighted graph</w:t>
      </w:r>
    </w:p>
    <w:p w:rsidR="0056229A" w:rsidRPr="0056229A" w:rsidRDefault="00D75A6D" w:rsidP="002B06A3">
      <w:pPr>
        <w:spacing w:line="440" w:lineRule="exact"/>
        <w:ind w:firstLine="420"/>
        <w:rPr>
          <w:szCs w:val="24"/>
        </w:rPr>
      </w:pPr>
      <w:r>
        <w:rPr>
          <w:rFonts w:hint="eastAsia"/>
          <w:szCs w:val="24"/>
        </w:rPr>
        <w:t>如图</w:t>
      </w:r>
      <w:r>
        <w:rPr>
          <w:rFonts w:hint="eastAsia"/>
          <w:szCs w:val="24"/>
        </w:rPr>
        <w:t>4.2</w:t>
      </w:r>
      <w:r>
        <w:rPr>
          <w:rFonts w:hint="eastAsia"/>
          <w:szCs w:val="24"/>
        </w:rPr>
        <w:t>所示，</w:t>
      </w:r>
      <w:r w:rsidR="0056229A">
        <w:rPr>
          <w:rFonts w:hint="eastAsia"/>
          <w:szCs w:val="24"/>
        </w:rPr>
        <w:t>是一个</w:t>
      </w:r>
      <w:proofErr w:type="gramStart"/>
      <w:r w:rsidR="0056229A">
        <w:rPr>
          <w:rFonts w:hint="eastAsia"/>
          <w:szCs w:val="24"/>
        </w:rPr>
        <w:t>带权图</w:t>
      </w:r>
      <w:proofErr w:type="gramEnd"/>
      <w:r w:rsidR="0056229A">
        <w:rPr>
          <w:rFonts w:hint="eastAsia"/>
          <w:szCs w:val="24"/>
        </w:rPr>
        <w:t>数据流上的图改变操作流的实例，即执行操作</w:t>
      </w:r>
      <w:r w:rsidR="0056229A" w:rsidRPr="008B2D77">
        <w:rPr>
          <w:position w:val="-6"/>
        </w:rPr>
        <w:object w:dxaOrig="3700" w:dyaOrig="440">
          <v:shape id="_x0000_i2266" type="#_x0000_t75" style="width:184.5pt;height:21.75pt" o:ole="">
            <v:imagedata r:id="rId2047" o:title=""/>
          </v:shape>
          <o:OLEObject Type="Embed" ProgID="Equation.DSMT4" ShapeID="_x0000_i2266" DrawAspect="Content" ObjectID="_1495010787" r:id="rId2048"/>
        </w:object>
      </w:r>
      <w:r w:rsidR="0056229A">
        <w:rPr>
          <w:rFonts w:hint="eastAsia"/>
        </w:rPr>
        <w:t>。</w:t>
      </w:r>
      <w:r w:rsidR="0010485E">
        <w:rPr>
          <w:rFonts w:hint="eastAsia"/>
        </w:rPr>
        <w:t>更新</w:t>
      </w:r>
      <w:r w:rsidR="0056229A">
        <w:rPr>
          <w:rFonts w:hint="eastAsia"/>
          <w:szCs w:val="24"/>
        </w:rPr>
        <w:t>过程</w:t>
      </w:r>
      <w:r w:rsidR="0010485E">
        <w:rPr>
          <w:rFonts w:hint="eastAsia"/>
          <w:szCs w:val="24"/>
        </w:rPr>
        <w:t>和</w:t>
      </w:r>
      <w:r w:rsidR="0056229A">
        <w:rPr>
          <w:rFonts w:hint="eastAsia"/>
          <w:szCs w:val="24"/>
        </w:rPr>
        <w:t>无权图上相似</w:t>
      </w:r>
      <w:r w:rsidR="0056229A">
        <w:rPr>
          <w:rFonts w:hint="eastAsia"/>
        </w:rPr>
        <w:t>，即</w:t>
      </w:r>
      <w:r w:rsidR="0056229A">
        <w:rPr>
          <w:rFonts w:hint="eastAsia"/>
          <w:szCs w:val="24"/>
        </w:rPr>
        <w:t>当第一组图改变操作</w:t>
      </w:r>
      <w:r w:rsidR="0056229A" w:rsidRPr="0056395D">
        <w:rPr>
          <w:position w:val="-6"/>
          <w:szCs w:val="24"/>
        </w:rPr>
        <w:object w:dxaOrig="480" w:dyaOrig="279">
          <v:shape id="_x0000_i2267" type="#_x0000_t75" style="width:24pt;height:14.25pt" o:ole="">
            <v:imagedata r:id="rId217" o:title=""/>
          </v:shape>
          <o:OLEObject Type="Embed" ProgID="Equation.DSMT4" ShapeID="_x0000_i2267" DrawAspect="Content" ObjectID="_1495010788" r:id="rId2049"/>
        </w:object>
      </w:r>
      <w:r w:rsidR="0056229A">
        <w:rPr>
          <w:rFonts w:hint="eastAsia"/>
          <w:szCs w:val="24"/>
        </w:rPr>
        <w:t>到达时，在</w:t>
      </w:r>
      <w:proofErr w:type="gramStart"/>
      <w:r w:rsidR="0056229A">
        <w:rPr>
          <w:rFonts w:hint="eastAsia"/>
          <w:szCs w:val="24"/>
        </w:rPr>
        <w:t>初始图</w:t>
      </w:r>
      <w:proofErr w:type="gramEnd"/>
      <w:r w:rsidR="0056229A" w:rsidRPr="0056229A">
        <w:rPr>
          <w:position w:val="-12"/>
        </w:rPr>
        <w:object w:dxaOrig="300" w:dyaOrig="360">
          <v:shape id="_x0000_i2268" type="#_x0000_t75" style="width:15pt;height:18.75pt" o:ole="">
            <v:imagedata r:id="rId2050" o:title=""/>
          </v:shape>
          <o:OLEObject Type="Embed" ProgID="Equation.DSMT4" ShapeID="_x0000_i2268" DrawAspect="Content" ObjectID="_1495010789" r:id="rId2051"/>
        </w:object>
      </w:r>
      <w:r w:rsidR="0056229A">
        <w:rPr>
          <w:rFonts w:hint="eastAsia"/>
          <w:szCs w:val="24"/>
        </w:rPr>
        <w:t>上执行相应的更新操作，从而得到图</w:t>
      </w:r>
      <w:r w:rsidR="0056229A" w:rsidRPr="0056395D">
        <w:rPr>
          <w:position w:val="-6"/>
          <w:szCs w:val="24"/>
        </w:rPr>
        <w:object w:dxaOrig="300" w:dyaOrig="279">
          <v:shape id="_x0000_i2269" type="#_x0000_t75" style="width:15pt;height:14.25pt" o:ole="">
            <v:imagedata r:id="rId220" o:title=""/>
          </v:shape>
          <o:OLEObject Type="Embed" ProgID="Equation.DSMT4" ShapeID="_x0000_i2269" DrawAspect="Content" ObjectID="_1495010790" r:id="rId2052"/>
        </w:object>
      </w:r>
      <w:r w:rsidR="0056229A">
        <w:rPr>
          <w:rFonts w:hint="eastAsia"/>
          <w:szCs w:val="24"/>
        </w:rPr>
        <w:t>，同样地可以通过更新操作</w:t>
      </w:r>
      <w:r w:rsidR="0056229A" w:rsidRPr="0056395D">
        <w:rPr>
          <w:position w:val="-6"/>
          <w:szCs w:val="24"/>
        </w:rPr>
        <w:object w:dxaOrig="499" w:dyaOrig="279">
          <v:shape id="_x0000_i2270" type="#_x0000_t75" style="width:24.75pt;height:14.25pt" o:ole="">
            <v:imagedata r:id="rId222" o:title=""/>
          </v:shape>
          <o:OLEObject Type="Embed" ProgID="Equation.DSMT4" ShapeID="_x0000_i2270" DrawAspect="Content" ObjectID="_1495010791" r:id="rId2053"/>
        </w:object>
      </w:r>
      <w:r w:rsidR="0056229A">
        <w:rPr>
          <w:rFonts w:hint="eastAsia"/>
          <w:szCs w:val="24"/>
        </w:rPr>
        <w:t>和</w:t>
      </w:r>
      <w:r w:rsidR="0056229A" w:rsidRPr="0056395D">
        <w:rPr>
          <w:position w:val="-6"/>
          <w:szCs w:val="24"/>
        </w:rPr>
        <w:object w:dxaOrig="480" w:dyaOrig="279">
          <v:shape id="_x0000_i2271" type="#_x0000_t75" style="width:24pt;height:14.25pt" o:ole="">
            <v:imagedata r:id="rId224" o:title=""/>
          </v:shape>
          <o:OLEObject Type="Embed" ProgID="Equation.DSMT4" ShapeID="_x0000_i2271" DrawAspect="Content" ObjectID="_1495010792" r:id="rId2054"/>
        </w:object>
      </w:r>
      <w:r w:rsidR="0056229A">
        <w:rPr>
          <w:rFonts w:hint="eastAsia"/>
          <w:szCs w:val="24"/>
        </w:rPr>
        <w:t>分别得到</w:t>
      </w:r>
      <w:r w:rsidR="0056229A" w:rsidRPr="0056395D">
        <w:rPr>
          <w:position w:val="-6"/>
          <w:szCs w:val="24"/>
        </w:rPr>
        <w:object w:dxaOrig="340" w:dyaOrig="279">
          <v:shape id="_x0000_i2272" type="#_x0000_t75" style="width:17.25pt;height:14.25pt" o:ole="">
            <v:imagedata r:id="rId226" o:title=""/>
          </v:shape>
          <o:OLEObject Type="Embed" ProgID="Equation.DSMT4" ShapeID="_x0000_i2272" DrawAspect="Content" ObjectID="_1495010793" r:id="rId2055"/>
        </w:object>
      </w:r>
      <w:r w:rsidR="0056229A">
        <w:rPr>
          <w:rFonts w:hint="eastAsia"/>
          <w:szCs w:val="24"/>
        </w:rPr>
        <w:t>和</w:t>
      </w:r>
      <w:r w:rsidR="0056229A" w:rsidRPr="008B2D77">
        <w:rPr>
          <w:position w:val="-6"/>
        </w:rPr>
        <w:object w:dxaOrig="320" w:dyaOrig="279">
          <v:shape id="_x0000_i2273" type="#_x0000_t75" style="width:15.75pt;height:14.25pt" o:ole="">
            <v:imagedata r:id="rId228" o:title=""/>
          </v:shape>
          <o:OLEObject Type="Embed" ProgID="Equation.DSMT4" ShapeID="_x0000_i2273" DrawAspect="Content" ObjectID="_1495010794" r:id="rId2056"/>
        </w:object>
      </w:r>
      <w:r w:rsidR="0056229A">
        <w:rPr>
          <w:rFonts w:hint="eastAsia"/>
          <w:szCs w:val="24"/>
        </w:rPr>
        <w:t>。同样由于边的删除导致可能一些顶点成为孤立顶点，此时我们也并不将孤立顶点删除，以便之后继续进行边的更新操作。与简单更新操作不同的是，本章研究的更新</w:t>
      </w:r>
      <w:proofErr w:type="gramStart"/>
      <w:r w:rsidR="0056229A">
        <w:rPr>
          <w:rFonts w:hint="eastAsia"/>
          <w:szCs w:val="24"/>
        </w:rPr>
        <w:t>允许边多次</w:t>
      </w:r>
      <w:proofErr w:type="gramEnd"/>
      <w:r w:rsidR="0056229A">
        <w:rPr>
          <w:rFonts w:hint="eastAsia"/>
          <w:szCs w:val="24"/>
        </w:rPr>
        <w:t>进行插入和删除，如在更新操作</w:t>
      </w:r>
      <w:r w:rsidR="0056229A" w:rsidRPr="0056395D">
        <w:rPr>
          <w:position w:val="-6"/>
          <w:szCs w:val="24"/>
        </w:rPr>
        <w:object w:dxaOrig="480" w:dyaOrig="279">
          <v:shape id="_x0000_i2274" type="#_x0000_t75" style="width:24pt;height:14.25pt" o:ole="">
            <v:imagedata r:id="rId2057" o:title=""/>
          </v:shape>
          <o:OLEObject Type="Embed" ProgID="Equation.DSMT4" ShapeID="_x0000_i2274" DrawAspect="Content" ObjectID="_1495010795" r:id="rId2058"/>
        </w:object>
      </w:r>
      <w:r w:rsidR="0056229A">
        <w:rPr>
          <w:rFonts w:hint="eastAsia"/>
          <w:szCs w:val="24"/>
        </w:rPr>
        <w:t>和</w:t>
      </w:r>
      <w:r w:rsidR="0056229A" w:rsidRPr="0056395D">
        <w:rPr>
          <w:position w:val="-6"/>
          <w:szCs w:val="24"/>
        </w:rPr>
        <w:object w:dxaOrig="499" w:dyaOrig="279">
          <v:shape id="_x0000_i2275" type="#_x0000_t75" style="width:24.75pt;height:14.25pt" o:ole="">
            <v:imagedata r:id="rId2059" o:title=""/>
          </v:shape>
          <o:OLEObject Type="Embed" ProgID="Equation.DSMT4" ShapeID="_x0000_i2275" DrawAspect="Content" ObjectID="_1495010796" r:id="rId2060"/>
        </w:object>
      </w:r>
      <w:r w:rsidR="0056229A">
        <w:rPr>
          <w:rFonts w:hint="eastAsia"/>
          <w:szCs w:val="24"/>
        </w:rPr>
        <w:t>中，都有对边</w:t>
      </w:r>
      <w:r w:rsidR="0056229A" w:rsidRPr="0056229A">
        <w:rPr>
          <w:position w:val="-10"/>
          <w:szCs w:val="24"/>
        </w:rPr>
        <w:object w:dxaOrig="700" w:dyaOrig="320">
          <v:shape id="_x0000_i2276" type="#_x0000_t75" style="width:35.25pt;height:16.5pt" o:ole="">
            <v:imagedata r:id="rId2061" o:title=""/>
          </v:shape>
          <o:OLEObject Type="Embed" ProgID="Equation.DSMT4" ShapeID="_x0000_i2276" DrawAspect="Content" ObjectID="_1495010797" r:id="rId2062"/>
        </w:object>
      </w:r>
      <w:r w:rsidR="0056229A">
        <w:rPr>
          <w:rFonts w:hint="eastAsia"/>
          <w:szCs w:val="24"/>
        </w:rPr>
        <w:t>的删除操作；不仅如此，对同一条边的更新操作也可以在同一批更新中多次出现，如更新操作</w:t>
      </w:r>
      <w:r w:rsidR="0056229A" w:rsidRPr="0056395D">
        <w:rPr>
          <w:position w:val="-6"/>
          <w:szCs w:val="24"/>
        </w:rPr>
        <w:object w:dxaOrig="480" w:dyaOrig="279">
          <v:shape id="_x0000_i2277" type="#_x0000_t75" style="width:24pt;height:14.25pt" o:ole="">
            <v:imagedata r:id="rId2063" o:title=""/>
          </v:shape>
          <o:OLEObject Type="Embed" ProgID="Equation.DSMT4" ShapeID="_x0000_i2277" DrawAspect="Content" ObjectID="_1495010798" r:id="rId2064"/>
        </w:object>
      </w:r>
      <w:r w:rsidR="0056229A">
        <w:rPr>
          <w:rFonts w:hint="eastAsia"/>
          <w:szCs w:val="24"/>
        </w:rPr>
        <w:t>中，有</w:t>
      </w:r>
      <w:r w:rsidR="0056229A">
        <w:rPr>
          <w:rFonts w:hint="eastAsia"/>
          <w:szCs w:val="24"/>
        </w:rPr>
        <w:lastRenderedPageBreak/>
        <w:t>两次对边</w:t>
      </w:r>
      <w:r w:rsidR="0056229A" w:rsidRPr="0056229A">
        <w:rPr>
          <w:position w:val="-10"/>
          <w:szCs w:val="24"/>
        </w:rPr>
        <w:object w:dxaOrig="700" w:dyaOrig="320">
          <v:shape id="_x0000_i2278" type="#_x0000_t75" style="width:35.25pt;height:16.5pt" o:ole="">
            <v:imagedata r:id="rId2065" o:title=""/>
          </v:shape>
          <o:OLEObject Type="Embed" ProgID="Equation.DSMT4" ShapeID="_x0000_i2278" DrawAspect="Content" ObjectID="_1495010799" r:id="rId2066"/>
        </w:object>
      </w:r>
      <w:r w:rsidR="0056229A">
        <w:rPr>
          <w:rFonts w:hint="eastAsia"/>
          <w:szCs w:val="24"/>
        </w:rPr>
        <w:t>的插入操作。</w:t>
      </w:r>
    </w:p>
    <w:p w:rsidR="005F36F6" w:rsidRDefault="005F36F6" w:rsidP="00C40183">
      <w:pPr>
        <w:pStyle w:val="3"/>
        <w:spacing w:before="156" w:after="156"/>
      </w:pPr>
      <w:bookmarkStart w:id="101" w:name="_Toc421107646"/>
      <w:r>
        <w:rPr>
          <w:rFonts w:hint="eastAsia"/>
        </w:rPr>
        <w:t xml:space="preserve">4.1.2 </w:t>
      </w:r>
      <w:proofErr w:type="gramStart"/>
      <w:r>
        <w:rPr>
          <w:rFonts w:hint="eastAsia"/>
        </w:rPr>
        <w:t>带权图</w:t>
      </w:r>
      <w:proofErr w:type="gramEnd"/>
      <w:r>
        <w:rPr>
          <w:rFonts w:hint="eastAsia"/>
        </w:rPr>
        <w:t>数据流上增量子图</w:t>
      </w:r>
      <w:proofErr w:type="gramStart"/>
      <w:r>
        <w:rPr>
          <w:rFonts w:hint="eastAsia"/>
        </w:rPr>
        <w:t>近似全</w:t>
      </w:r>
      <w:proofErr w:type="gramEnd"/>
      <w:r>
        <w:rPr>
          <w:rFonts w:hint="eastAsia"/>
        </w:rPr>
        <w:t>匹配</w:t>
      </w:r>
      <w:bookmarkEnd w:id="101"/>
    </w:p>
    <w:p w:rsidR="0056229A" w:rsidRDefault="0056229A" w:rsidP="002B06A3">
      <w:pPr>
        <w:spacing w:line="440" w:lineRule="exact"/>
        <w:ind w:firstLine="420"/>
      </w:pPr>
      <w:r>
        <w:rPr>
          <w:rFonts w:hint="eastAsia"/>
        </w:rPr>
        <w:t>本章所针对个图数据流上的更新主要是复杂跟新，即同一条边可以多次进行插入和删除，因此本章研究的图数据流是</w:t>
      </w:r>
      <w:proofErr w:type="gramStart"/>
      <w:r>
        <w:rPr>
          <w:rFonts w:hint="eastAsia"/>
        </w:rPr>
        <w:t>带权图</w:t>
      </w:r>
      <w:proofErr w:type="gramEnd"/>
      <w:r>
        <w:rPr>
          <w:rFonts w:hint="eastAsia"/>
        </w:rPr>
        <w:t>数据流。在很多时候想要实时的返回最终的匹配结果，而图数据流的更新速度往往是很快的，因此为了满足这种实时更新的特点，本章采用近似匹配的方式进行处理。</w:t>
      </w:r>
    </w:p>
    <w:p w:rsidR="0056229A" w:rsidRPr="0056229A" w:rsidRDefault="0056229A" w:rsidP="002B06A3">
      <w:pPr>
        <w:spacing w:line="440" w:lineRule="exact"/>
        <w:ind w:firstLine="420"/>
      </w:pPr>
      <w:r>
        <w:rPr>
          <w:rFonts w:hint="eastAsia"/>
        </w:rPr>
        <w:t>本章假设在查询开始之前存在一个初始的图数据流</w:t>
      </w:r>
      <w:r w:rsidRPr="00EA39A5">
        <w:rPr>
          <w:position w:val="-6"/>
        </w:rPr>
        <w:object w:dxaOrig="380" w:dyaOrig="279">
          <v:shape id="_x0000_i2279" type="#_x0000_t75" style="width:18.75pt;height:14.25pt" o:ole="">
            <v:imagedata r:id="rId2067" o:title=""/>
          </v:shape>
          <o:OLEObject Type="Embed" ProgID="Equation.DSMT4" ShapeID="_x0000_i2279" DrawAspect="Content" ObjectID="_1495010800" r:id="rId2068"/>
        </w:object>
      </w:r>
      <w:r>
        <w:rPr>
          <w:rFonts w:hint="eastAsia"/>
        </w:rPr>
        <w:t>和一个查询图</w:t>
      </w:r>
      <w:r w:rsidRPr="00EA39A5">
        <w:rPr>
          <w:position w:val="-10"/>
        </w:rPr>
        <w:object w:dxaOrig="200" w:dyaOrig="260">
          <v:shape id="_x0000_i2280" type="#_x0000_t75" style="width:9.75pt;height:12.75pt" o:ole="">
            <v:imagedata r:id="rId307" o:title=""/>
          </v:shape>
          <o:OLEObject Type="Embed" ProgID="Equation.DSMT4" ShapeID="_x0000_i2280" DrawAspect="Content" ObjectID="_1495010801" r:id="rId2069"/>
        </w:object>
      </w:r>
      <w:r>
        <w:rPr>
          <w:rFonts w:hint="eastAsia"/>
        </w:rPr>
        <w:t>，然后随着时间推移，图数据流的改变操作从时间戳为</w:t>
      </w:r>
      <w:r>
        <w:rPr>
          <w:rFonts w:hint="eastAsia"/>
        </w:rPr>
        <w:t>1</w:t>
      </w:r>
      <w:r>
        <w:rPr>
          <w:rFonts w:hint="eastAsia"/>
        </w:rPr>
        <w:t>开始依次到来。本研究的期望结果是在每一个时间戳上，可以自动</w:t>
      </w:r>
      <w:r w:rsidR="0010485E">
        <w:rPr>
          <w:rFonts w:hint="eastAsia"/>
        </w:rPr>
        <w:t>地近似</w:t>
      </w:r>
      <w:r>
        <w:rPr>
          <w:rFonts w:hint="eastAsia"/>
        </w:rPr>
        <w:t>返回该时间戳下对应个静态数据图中有哪几个子图和已有的查询图相匹配。问题的正式定义如下：</w:t>
      </w:r>
    </w:p>
    <w:p w:rsidR="0010485E" w:rsidRDefault="0010485E" w:rsidP="002B06A3">
      <w:pPr>
        <w:spacing w:line="440" w:lineRule="exact"/>
        <w:ind w:firstLine="420"/>
      </w:pPr>
      <w:r>
        <w:rPr>
          <w:rFonts w:hint="eastAsia"/>
          <w:b/>
        </w:rPr>
        <w:t>问题</w:t>
      </w:r>
      <w:r>
        <w:rPr>
          <w:rFonts w:hint="eastAsia"/>
          <w:b/>
        </w:rPr>
        <w:t>4.1</w:t>
      </w:r>
      <w:r w:rsidR="000D1D26" w:rsidRPr="0010485E">
        <w:rPr>
          <w:rFonts w:hint="eastAsia"/>
        </w:rPr>
        <w:t>（</w:t>
      </w:r>
      <w:proofErr w:type="gramStart"/>
      <w:r w:rsidR="000D1D26" w:rsidRPr="0010485E">
        <w:rPr>
          <w:rFonts w:hint="eastAsia"/>
        </w:rPr>
        <w:t>带权图</w:t>
      </w:r>
      <w:proofErr w:type="gramEnd"/>
      <w:r w:rsidR="000D1D26" w:rsidRPr="0010485E">
        <w:rPr>
          <w:rFonts w:hint="eastAsia"/>
        </w:rPr>
        <w:t>数据流上增量子图全匹配问题）</w:t>
      </w:r>
      <w:r w:rsidRPr="0010485E">
        <w:rPr>
          <w:rFonts w:hint="eastAsia"/>
        </w:rPr>
        <w:t>：给定</w:t>
      </w:r>
      <w:r>
        <w:rPr>
          <w:rFonts w:hint="eastAsia"/>
        </w:rPr>
        <w:t>一个</w:t>
      </w:r>
      <w:proofErr w:type="gramStart"/>
      <w:r>
        <w:rPr>
          <w:rFonts w:hint="eastAsia"/>
        </w:rPr>
        <w:t>带权图</w:t>
      </w:r>
      <w:proofErr w:type="gramEnd"/>
      <w:r>
        <w:rPr>
          <w:rFonts w:hint="eastAsia"/>
        </w:rPr>
        <w:t>数据流</w:t>
      </w:r>
      <w:r w:rsidRPr="00EA39A5">
        <w:rPr>
          <w:position w:val="-6"/>
        </w:rPr>
        <w:object w:dxaOrig="380" w:dyaOrig="279">
          <v:shape id="_x0000_i2281" type="#_x0000_t75" style="width:18.75pt;height:14.25pt" o:ole="">
            <v:imagedata r:id="rId2067" o:title=""/>
          </v:shape>
          <o:OLEObject Type="Embed" ProgID="Equation.DSMT4" ShapeID="_x0000_i2281" DrawAspect="Content" ObjectID="_1495010802" r:id="rId2070"/>
        </w:object>
      </w:r>
      <w:r>
        <w:rPr>
          <w:rFonts w:hint="eastAsia"/>
        </w:rPr>
        <w:t>和一个查询图</w:t>
      </w:r>
      <w:r w:rsidRPr="00EA39A5">
        <w:rPr>
          <w:position w:val="-10"/>
        </w:rPr>
        <w:object w:dxaOrig="200" w:dyaOrig="260">
          <v:shape id="_x0000_i2282" type="#_x0000_t75" style="width:9.75pt;height:12.75pt" o:ole="">
            <v:imagedata r:id="rId307" o:title=""/>
          </v:shape>
          <o:OLEObject Type="Embed" ProgID="Equation.DSMT4" ShapeID="_x0000_i2282" DrawAspect="Content" ObjectID="_1495010803" r:id="rId2071"/>
        </w:object>
      </w:r>
      <w:r>
        <w:rPr>
          <w:rFonts w:hint="eastAsia"/>
        </w:rPr>
        <w:t>，从时间戳为</w:t>
      </w:r>
      <w:r w:rsidR="002B06A3" w:rsidRPr="002B06A3">
        <w:rPr>
          <w:position w:val="-6"/>
        </w:rPr>
        <w:object w:dxaOrig="220" w:dyaOrig="240">
          <v:shape id="_x0000_i2883" type="#_x0000_t75" style="width:11.25pt;height:12pt" o:ole="">
            <v:imagedata r:id="rId2072" o:title=""/>
          </v:shape>
          <o:OLEObject Type="Embed" ProgID="Equation.DSMT4" ShapeID="_x0000_i2883" DrawAspect="Content" ObjectID="_1495010804" r:id="rId2073"/>
        </w:object>
      </w:r>
      <w:r>
        <w:rPr>
          <w:rFonts w:hint="eastAsia"/>
        </w:rPr>
        <w:t>开始，我们想要连续地报告该时间戳下</w:t>
      </w:r>
      <w:r w:rsidRPr="00EA39A5">
        <w:rPr>
          <w:position w:val="-6"/>
        </w:rPr>
        <w:object w:dxaOrig="380" w:dyaOrig="279">
          <v:shape id="_x0000_i2283" type="#_x0000_t75" style="width:18.75pt;height:14.25pt" o:ole="">
            <v:imagedata r:id="rId2067" o:title=""/>
          </v:shape>
          <o:OLEObject Type="Embed" ProgID="Equation.DSMT4" ShapeID="_x0000_i2283" DrawAspect="Content" ObjectID="_1495010805" r:id="rId2074"/>
        </w:object>
      </w:r>
      <w:r>
        <w:rPr>
          <w:rFonts w:hint="eastAsia"/>
        </w:rPr>
        <w:t>的所有子图</w:t>
      </w:r>
      <w:r w:rsidRPr="008B2D77">
        <w:rPr>
          <w:position w:val="-10"/>
        </w:rPr>
        <w:object w:dxaOrig="680" w:dyaOrig="320">
          <v:shape id="_x0000_i2284" type="#_x0000_t75" style="width:33.75pt;height:15.75pt" o:ole="">
            <v:imagedata r:id="rId2075" o:title=""/>
          </v:shape>
          <o:OLEObject Type="Embed" ProgID="Equation.DSMT4" ShapeID="_x0000_i2284" DrawAspect="Content" ObjectID="_1495010806" r:id="rId2076"/>
        </w:object>
      </w:r>
      <w:r>
        <w:rPr>
          <w:rFonts w:hint="eastAsia"/>
        </w:rPr>
        <w:t>，其中</w:t>
      </w:r>
      <w:r w:rsidRPr="008B2D77">
        <w:rPr>
          <w:position w:val="-10"/>
        </w:rPr>
        <w:object w:dxaOrig="680" w:dyaOrig="320">
          <v:shape id="_x0000_i2285" type="#_x0000_t75" style="width:33.75pt;height:15.75pt" o:ole="">
            <v:imagedata r:id="rId2075" o:title=""/>
          </v:shape>
          <o:OLEObject Type="Embed" ProgID="Equation.DSMT4" ShapeID="_x0000_i2285" DrawAspect="Content" ObjectID="_1495010807" r:id="rId2077"/>
        </w:object>
      </w:r>
      <w:r>
        <w:rPr>
          <w:rFonts w:hint="eastAsia"/>
        </w:rPr>
        <w:t>满足在</w:t>
      </w:r>
      <w:r w:rsidRPr="008B2D77">
        <w:rPr>
          <w:position w:val="-6"/>
        </w:rPr>
        <w:object w:dxaOrig="139" w:dyaOrig="240">
          <v:shape id="_x0000_i2286" type="#_x0000_t75" style="width:6.75pt;height:12pt" o:ole="">
            <v:imagedata r:id="rId369" o:title=""/>
          </v:shape>
          <o:OLEObject Type="Embed" ProgID="Equation.DSMT4" ShapeID="_x0000_i2286" DrawAspect="Content" ObjectID="_1495010808" r:id="rId2078"/>
        </w:object>
      </w:r>
      <w:r>
        <w:rPr>
          <w:rFonts w:hint="eastAsia"/>
        </w:rPr>
        <w:t>时刻下与查询图</w:t>
      </w:r>
      <w:r w:rsidRPr="00EA39A5">
        <w:rPr>
          <w:position w:val="-10"/>
        </w:rPr>
        <w:object w:dxaOrig="200" w:dyaOrig="260">
          <v:shape id="_x0000_i2287" type="#_x0000_t75" style="width:9.75pt;height:12.75pt" o:ole="">
            <v:imagedata r:id="rId307" o:title=""/>
          </v:shape>
          <o:OLEObject Type="Embed" ProgID="Equation.DSMT4" ShapeID="_x0000_i2287" DrawAspect="Content" ObjectID="_1495010809" r:id="rId2079"/>
        </w:object>
      </w:r>
      <w:r w:rsidRPr="008A07A0">
        <w:rPr>
          <w:rFonts w:hint="eastAsia"/>
        </w:rPr>
        <w:t>是</w:t>
      </w:r>
      <w:r>
        <w:rPr>
          <w:rFonts w:hint="eastAsia"/>
        </w:rPr>
        <w:t>子图同构的。</w:t>
      </w:r>
    </w:p>
    <w:p w:rsidR="000D1D26" w:rsidRDefault="000D1D26" w:rsidP="002B06A3">
      <w:pPr>
        <w:spacing w:line="440" w:lineRule="exact"/>
        <w:ind w:firstLine="420"/>
        <w:rPr>
          <w:rFonts w:eastAsia="宋体" w:cs="Times New Roman"/>
        </w:rPr>
      </w:pPr>
      <w:r w:rsidRPr="0010485E">
        <w:rPr>
          <w:rFonts w:hint="eastAsia"/>
          <w:b/>
        </w:rPr>
        <w:t>定义</w:t>
      </w:r>
      <w:r w:rsidR="0010485E" w:rsidRPr="0010485E">
        <w:rPr>
          <w:rFonts w:hint="eastAsia"/>
          <w:b/>
        </w:rPr>
        <w:t>4.</w:t>
      </w:r>
      <w:r w:rsidR="0010485E">
        <w:rPr>
          <w:rFonts w:hint="eastAsia"/>
          <w:b/>
        </w:rPr>
        <w:t>6</w:t>
      </w:r>
      <w:r w:rsidRPr="0010485E">
        <w:rPr>
          <w:rFonts w:hint="eastAsia"/>
        </w:rPr>
        <w:t>（编辑距离）</w:t>
      </w:r>
      <w:r w:rsidR="0010485E" w:rsidRPr="0010485E">
        <w:rPr>
          <w:rFonts w:hint="eastAsia"/>
        </w:rPr>
        <w:t>：</w:t>
      </w:r>
      <w:r w:rsidR="0010485E">
        <w:rPr>
          <w:rFonts w:ascii="宋体" w:eastAsia="宋体" w:hAnsi="宋体" w:hint="eastAsia"/>
          <w:szCs w:val="24"/>
        </w:rPr>
        <w:t>给定两个边上带权重且顶点带标签的图</w:t>
      </w:r>
      <w:r w:rsidR="0010485E" w:rsidRPr="00CA71F9">
        <w:rPr>
          <w:position w:val="-12"/>
        </w:rPr>
        <w:object w:dxaOrig="2620" w:dyaOrig="360">
          <v:shape id="_x0000_i2288" type="#_x0000_t75" style="width:131.25pt;height:18pt" o:ole="">
            <v:imagedata r:id="rId1950" o:title=""/>
          </v:shape>
          <o:OLEObject Type="Embed" ProgID="Equation.DSMT4" ShapeID="_x0000_i2288" DrawAspect="Content" ObjectID="_1495010810" r:id="rId2080"/>
        </w:object>
      </w:r>
      <w:r w:rsidR="0010485E">
        <w:rPr>
          <w:rFonts w:hint="eastAsia"/>
        </w:rPr>
        <w:t>和</w:t>
      </w:r>
      <w:r w:rsidR="0010485E" w:rsidRPr="00CA71F9">
        <w:rPr>
          <w:position w:val="-12"/>
        </w:rPr>
        <w:object w:dxaOrig="2820" w:dyaOrig="360">
          <v:shape id="_x0000_i2289" type="#_x0000_t75" style="width:141pt;height:18pt" o:ole="">
            <v:imagedata r:id="rId1987" o:title=""/>
          </v:shape>
          <o:OLEObject Type="Embed" ProgID="Equation.DSMT4" ShapeID="_x0000_i2289" DrawAspect="Content" ObjectID="_1495010811" r:id="rId2081"/>
        </w:object>
      </w:r>
      <w:r w:rsidR="0010485E">
        <w:rPr>
          <w:rFonts w:hint="eastAsia"/>
        </w:rPr>
        <w:t>，从图</w:t>
      </w:r>
      <w:r w:rsidR="0010485E" w:rsidRPr="008352CC">
        <w:rPr>
          <w:position w:val="-6"/>
        </w:rPr>
        <w:object w:dxaOrig="260" w:dyaOrig="279">
          <v:shape id="_x0000_i2290" type="#_x0000_t75" style="width:12.75pt;height:14.25pt" o:ole="">
            <v:imagedata r:id="rId285" o:title=""/>
          </v:shape>
          <o:OLEObject Type="Embed" ProgID="Equation.DSMT4" ShapeID="_x0000_i2290" DrawAspect="Content" ObjectID="_1495010812" r:id="rId2082"/>
        </w:object>
      </w:r>
      <w:r w:rsidR="0010485E">
        <w:rPr>
          <w:rFonts w:hint="eastAsia"/>
        </w:rPr>
        <w:t>转化为图</w:t>
      </w:r>
      <w:r w:rsidR="0010485E" w:rsidRPr="008352CC">
        <w:rPr>
          <w:position w:val="-6"/>
        </w:rPr>
        <w:object w:dxaOrig="300" w:dyaOrig="279">
          <v:shape id="_x0000_i2291" type="#_x0000_t75" style="width:15pt;height:14.25pt" o:ole="">
            <v:imagedata r:id="rId287" o:title=""/>
          </v:shape>
          <o:OLEObject Type="Embed" ProgID="Equation.DSMT4" ShapeID="_x0000_i2291" DrawAspect="Content" ObjectID="_1495010813" r:id="rId2083"/>
        </w:object>
      </w:r>
      <w:r w:rsidR="0010485E">
        <w:rPr>
          <w:rFonts w:hint="eastAsia"/>
        </w:rPr>
        <w:t>时，两图中各个对应边之间权重的欧氏距离即为图</w:t>
      </w:r>
      <w:r w:rsidR="0010485E" w:rsidRPr="008352CC">
        <w:rPr>
          <w:position w:val="-6"/>
        </w:rPr>
        <w:object w:dxaOrig="260" w:dyaOrig="279">
          <v:shape id="_x0000_i2292" type="#_x0000_t75" style="width:12.75pt;height:14.25pt" o:ole="">
            <v:imagedata r:id="rId285" o:title=""/>
          </v:shape>
          <o:OLEObject Type="Embed" ProgID="Equation.DSMT4" ShapeID="_x0000_i2292" DrawAspect="Content" ObjectID="_1495010814" r:id="rId2084"/>
        </w:object>
      </w:r>
      <w:r w:rsidR="0010485E">
        <w:rPr>
          <w:rFonts w:hint="eastAsia"/>
        </w:rPr>
        <w:t>到图</w:t>
      </w:r>
      <w:r w:rsidR="0010485E" w:rsidRPr="008352CC">
        <w:rPr>
          <w:position w:val="-6"/>
        </w:rPr>
        <w:object w:dxaOrig="300" w:dyaOrig="279">
          <v:shape id="_x0000_i2293" type="#_x0000_t75" style="width:15pt;height:14.25pt" o:ole="">
            <v:imagedata r:id="rId287" o:title=""/>
          </v:shape>
          <o:OLEObject Type="Embed" ProgID="Equation.DSMT4" ShapeID="_x0000_i2293" DrawAspect="Content" ObjectID="_1495010815" r:id="rId2085"/>
        </w:object>
      </w:r>
      <w:r w:rsidR="0010485E">
        <w:rPr>
          <w:rFonts w:hint="eastAsia"/>
        </w:rPr>
        <w:t>的编辑距离，记为</w:t>
      </w:r>
      <w:r w:rsidR="0010485E">
        <w:rPr>
          <w:rFonts w:eastAsia="宋体" w:cs="Times New Roman"/>
          <w:position w:val="-14"/>
        </w:rPr>
        <w:object w:dxaOrig="980" w:dyaOrig="400">
          <v:shape id="_x0000_i2294" type="#_x0000_t75" style="width:48.75pt;height:20.25pt" o:ole="">
            <v:imagedata r:id="rId291" o:title=""/>
          </v:shape>
          <o:OLEObject Type="Embed" ProgID="Equation.DSMT4" ShapeID="_x0000_i2294" DrawAspect="Content" ObjectID="_1495010816" r:id="rId2086"/>
        </w:object>
      </w:r>
      <w:r w:rsidR="0010485E">
        <w:rPr>
          <w:rFonts w:eastAsia="宋体" w:cs="Times New Roman" w:hint="eastAsia"/>
        </w:rPr>
        <w:t>，其中若</w:t>
      </w:r>
      <w:r w:rsidR="00442175">
        <w:rPr>
          <w:rFonts w:eastAsia="宋体" w:cs="Times New Roman" w:hint="eastAsia"/>
        </w:rPr>
        <w:t>如数据流中</w:t>
      </w:r>
      <w:r w:rsidR="0010485E">
        <w:rPr>
          <w:rFonts w:eastAsia="宋体" w:cs="Times New Roman" w:hint="eastAsia"/>
        </w:rPr>
        <w:t>两个顶点之间的边不存在，则认为这两个顶点之间边的权重值为</w:t>
      </w:r>
      <w:r w:rsidR="0010485E">
        <w:rPr>
          <w:rFonts w:eastAsia="宋体" w:cs="Times New Roman" w:hint="eastAsia"/>
        </w:rPr>
        <w:t>0</w:t>
      </w:r>
      <w:r w:rsidR="0010485E">
        <w:rPr>
          <w:rFonts w:eastAsia="宋体" w:cs="Times New Roman" w:hint="eastAsia"/>
        </w:rPr>
        <w:t>。</w:t>
      </w:r>
    </w:p>
    <w:p w:rsidR="00155DBE" w:rsidRDefault="00155DBE" w:rsidP="002B06A3">
      <w:pPr>
        <w:spacing w:line="440" w:lineRule="exact"/>
        <w:ind w:firstLine="420"/>
      </w:pPr>
      <w:r w:rsidRPr="008352CC">
        <w:rPr>
          <w:position w:val="-6"/>
        </w:rPr>
        <w:object w:dxaOrig="260" w:dyaOrig="279">
          <v:shape id="_x0000_i2295" type="#_x0000_t75" style="width:12.75pt;height:14.25pt" o:ole="">
            <v:imagedata r:id="rId285" o:title=""/>
          </v:shape>
          <o:OLEObject Type="Embed" ProgID="Equation.DSMT4" ShapeID="_x0000_i2295" DrawAspect="Content" ObjectID="_1495010817" r:id="rId2087"/>
        </w:object>
      </w:r>
      <w:r>
        <w:rPr>
          <w:rFonts w:hint="eastAsia"/>
        </w:rPr>
        <w:t>和</w:t>
      </w:r>
      <w:r w:rsidRPr="008352CC">
        <w:rPr>
          <w:position w:val="-6"/>
        </w:rPr>
        <w:object w:dxaOrig="300" w:dyaOrig="279">
          <v:shape id="_x0000_i2296" type="#_x0000_t75" style="width:15pt;height:14.25pt" o:ole="">
            <v:imagedata r:id="rId287" o:title=""/>
          </v:shape>
          <o:OLEObject Type="Embed" ProgID="Equation.DSMT4" ShapeID="_x0000_i2296" DrawAspect="Content" ObjectID="_1495010818" r:id="rId2088"/>
        </w:object>
      </w:r>
      <w:r>
        <w:rPr>
          <w:rFonts w:hint="eastAsia"/>
        </w:rPr>
        <w:t>之间的欧式距离公式定义如下：</w:t>
      </w:r>
    </w:p>
    <w:p w:rsidR="00155DBE" w:rsidRDefault="00155DBE" w:rsidP="00155DBE">
      <w:pPr>
        <w:ind w:firstLineChars="200" w:firstLine="480"/>
        <w:rPr>
          <w:rFonts w:eastAsia="宋体" w:cs="Times New Roman"/>
        </w:rPr>
      </w:pPr>
      <w:r>
        <w:rPr>
          <w:rFonts w:eastAsia="宋体" w:cs="Times New Roman"/>
          <w:position w:val="-14"/>
        </w:rPr>
        <w:object w:dxaOrig="5520" w:dyaOrig="460">
          <v:shape id="_x0000_i2297" type="#_x0000_t75" style="width:274.5pt;height:23.25pt" o:ole="">
            <v:imagedata r:id="rId2089" o:title=""/>
          </v:shape>
          <o:OLEObject Type="Embed" ProgID="Equation.DSMT4" ShapeID="_x0000_i2297" DrawAspect="Content" ObjectID="_1495010819" r:id="rId2090"/>
        </w:object>
      </w:r>
      <w:r>
        <w:rPr>
          <w:rFonts w:eastAsia="宋体" w:cs="Times New Roman" w:hint="eastAsia"/>
        </w:rPr>
        <w:t xml:space="preserve">     </w:t>
      </w:r>
      <w:r w:rsidR="00E71060">
        <w:rPr>
          <w:rFonts w:eastAsia="宋体" w:cs="Times New Roman" w:hint="eastAsia"/>
        </w:rPr>
        <w:t>（</w:t>
      </w:r>
      <w:r>
        <w:rPr>
          <w:rFonts w:eastAsia="宋体" w:cs="Times New Roman" w:hint="eastAsia"/>
        </w:rPr>
        <w:t>4.1</w:t>
      </w:r>
      <w:r>
        <w:rPr>
          <w:rFonts w:eastAsia="宋体" w:cs="Times New Roman" w:hint="eastAsia"/>
        </w:rPr>
        <w:t>）</w:t>
      </w:r>
    </w:p>
    <w:p w:rsidR="00155DBE" w:rsidRDefault="00155DBE" w:rsidP="002B06A3">
      <w:pPr>
        <w:spacing w:line="440" w:lineRule="exact"/>
        <w:ind w:firstLine="420"/>
      </w:pPr>
      <w:r>
        <w:rPr>
          <w:rFonts w:eastAsia="宋体" w:cs="Times New Roman" w:hint="eastAsia"/>
        </w:rPr>
        <w:t>其中</w:t>
      </w:r>
      <w:r w:rsidRPr="00C52D26">
        <w:rPr>
          <w:position w:val="-12"/>
        </w:rPr>
        <w:object w:dxaOrig="1700" w:dyaOrig="360">
          <v:shape id="_x0000_i2298" type="#_x0000_t75" style="width:84.75pt;height:18pt" o:ole="">
            <v:imagedata r:id="rId2091" o:title=""/>
          </v:shape>
          <o:OLEObject Type="Embed" ProgID="Equation.DSMT4" ShapeID="_x0000_i2298" DrawAspect="Content" ObjectID="_1495010820" r:id="rId2092"/>
        </w:object>
      </w:r>
      <w:r>
        <w:rPr>
          <w:rFonts w:hint="eastAsia"/>
        </w:rPr>
        <w:t>是指查询图</w:t>
      </w:r>
      <w:r w:rsidRPr="00155DBE">
        <w:rPr>
          <w:position w:val="-10"/>
        </w:rPr>
        <w:object w:dxaOrig="200" w:dyaOrig="260">
          <v:shape id="_x0000_i2299" type="#_x0000_t75" style="width:9.75pt;height:13.5pt" o:ole="">
            <v:imagedata r:id="rId2093" o:title=""/>
          </v:shape>
          <o:OLEObject Type="Embed" ProgID="Equation.DSMT4" ShapeID="_x0000_i2299" DrawAspect="Content" ObjectID="_1495010821" r:id="rId2094"/>
        </w:object>
      </w:r>
      <w:r>
        <w:rPr>
          <w:rFonts w:hint="eastAsia"/>
        </w:rPr>
        <w:t>中的第</w:t>
      </w:r>
      <w:r w:rsidRPr="008352CC">
        <w:rPr>
          <w:position w:val="-6"/>
        </w:rPr>
        <w:object w:dxaOrig="139" w:dyaOrig="260">
          <v:shape id="_x0000_i2300" type="#_x0000_t75" style="width:6.75pt;height:13.5pt" o:ole="">
            <v:imagedata r:id="rId2095" o:title=""/>
          </v:shape>
          <o:OLEObject Type="Embed" ProgID="Equation.DSMT4" ShapeID="_x0000_i2300" DrawAspect="Content" ObjectID="_1495010822" r:id="rId2096"/>
        </w:object>
      </w:r>
      <w:r>
        <w:rPr>
          <w:rFonts w:hint="eastAsia"/>
        </w:rPr>
        <w:t>条边</w:t>
      </w:r>
      <w:r w:rsidRPr="00155DBE">
        <w:rPr>
          <w:position w:val="-12"/>
        </w:rPr>
        <w:object w:dxaOrig="680" w:dyaOrig="360">
          <v:shape id="_x0000_i2301" type="#_x0000_t75" style="width:33pt;height:18.75pt" o:ole="">
            <v:imagedata r:id="rId2097" o:title=""/>
          </v:shape>
          <o:OLEObject Type="Embed" ProgID="Equation.DSMT4" ShapeID="_x0000_i2301" DrawAspect="Content" ObjectID="_1495010823" r:id="rId2098"/>
        </w:object>
      </w:r>
      <w:r>
        <w:rPr>
          <w:rFonts w:hint="eastAsia"/>
        </w:rPr>
        <w:t>和与之相匹配的数据图中的边</w:t>
      </w:r>
      <w:r w:rsidRPr="00155DBE">
        <w:rPr>
          <w:position w:val="-12"/>
        </w:rPr>
        <w:object w:dxaOrig="700" w:dyaOrig="360">
          <v:shape id="_x0000_i2302" type="#_x0000_t75" style="width:34.5pt;height:18.75pt" o:ole="">
            <v:imagedata r:id="rId2099" o:title=""/>
          </v:shape>
          <o:OLEObject Type="Embed" ProgID="Equation.DSMT4" ShapeID="_x0000_i2302" DrawAspect="Content" ObjectID="_1495010824" r:id="rId2100"/>
        </w:object>
      </w:r>
      <w:r>
        <w:rPr>
          <w:rFonts w:hint="eastAsia"/>
        </w:rPr>
        <w:t>之间权重的差值，</w:t>
      </w:r>
      <w:r w:rsidRPr="00155DBE">
        <w:rPr>
          <w:position w:val="-6"/>
        </w:rPr>
        <w:object w:dxaOrig="200" w:dyaOrig="220">
          <v:shape id="_x0000_i2303" type="#_x0000_t75" style="width:9.75pt;height:11.25pt" o:ole="">
            <v:imagedata r:id="rId2101" o:title=""/>
          </v:shape>
          <o:OLEObject Type="Embed" ProgID="Equation.DSMT4" ShapeID="_x0000_i2303" DrawAspect="Content" ObjectID="_1495010825" r:id="rId2102"/>
        </w:object>
      </w:r>
      <w:r>
        <w:rPr>
          <w:rFonts w:hint="eastAsia"/>
        </w:rPr>
        <w:t>为查询图</w:t>
      </w:r>
      <w:r w:rsidRPr="00155DBE">
        <w:rPr>
          <w:position w:val="-10"/>
        </w:rPr>
        <w:object w:dxaOrig="200" w:dyaOrig="260">
          <v:shape id="_x0000_i2304" type="#_x0000_t75" style="width:9.75pt;height:13.5pt" o:ole="">
            <v:imagedata r:id="rId2093" o:title=""/>
          </v:shape>
          <o:OLEObject Type="Embed" ProgID="Equation.DSMT4" ShapeID="_x0000_i2304" DrawAspect="Content" ObjectID="_1495010826" r:id="rId2103"/>
        </w:object>
      </w:r>
      <w:r>
        <w:rPr>
          <w:rFonts w:hint="eastAsia"/>
        </w:rPr>
        <w:t>中边的条数。若查询图中存在的边在图数据流中不存在，则认为在图数据流中这条边的权重为</w:t>
      </w:r>
      <w:r>
        <w:rPr>
          <w:rFonts w:hint="eastAsia"/>
        </w:rPr>
        <w:t>0</w:t>
      </w:r>
      <w:r>
        <w:rPr>
          <w:rFonts w:hint="eastAsia"/>
        </w:rPr>
        <w:t>。与第三章相同，本章考虑编辑距离时也只考虑图数据流比查询</w:t>
      </w:r>
      <w:proofErr w:type="gramStart"/>
      <w:r>
        <w:rPr>
          <w:rFonts w:hint="eastAsia"/>
        </w:rPr>
        <w:t>图少边的</w:t>
      </w:r>
      <w:proofErr w:type="gramEnd"/>
      <w:r>
        <w:rPr>
          <w:rFonts w:hint="eastAsia"/>
        </w:rPr>
        <w:t>情况，不考虑图数据流比查询图多边的情况，当多边时认为编辑距离为正无穷。</w:t>
      </w:r>
    </w:p>
    <w:p w:rsidR="009F4CB3" w:rsidRDefault="00CE2AEC" w:rsidP="00CE2AEC">
      <w:pPr>
        <w:ind w:firstLineChars="200" w:firstLine="480"/>
        <w:jc w:val="center"/>
      </w:pPr>
      <w:r>
        <w:object w:dxaOrig="6120" w:dyaOrig="2220">
          <v:shape id="_x0000_i2305" type="#_x0000_t75" style="width:306pt;height:111pt" o:ole="">
            <v:imagedata r:id="rId2104" o:title=""/>
          </v:shape>
          <o:OLEObject Type="Embed" ProgID="Visio.Drawing.15" ShapeID="_x0000_i2305" DrawAspect="Content" ObjectID="_1495010827" r:id="rId2105"/>
        </w:object>
      </w:r>
    </w:p>
    <w:p w:rsidR="00155DBE" w:rsidRPr="009F4CB3" w:rsidRDefault="009F4CB3" w:rsidP="00592E0A">
      <w:pPr>
        <w:spacing w:line="240" w:lineRule="auto"/>
        <w:ind w:firstLineChars="200" w:firstLine="420"/>
        <w:jc w:val="center"/>
        <w:rPr>
          <w:sz w:val="21"/>
          <w:szCs w:val="21"/>
        </w:rPr>
      </w:pPr>
      <w:r w:rsidRPr="009F4CB3">
        <w:rPr>
          <w:rFonts w:hint="eastAsia"/>
          <w:sz w:val="21"/>
          <w:szCs w:val="21"/>
        </w:rPr>
        <w:t>图</w:t>
      </w:r>
      <w:r w:rsidRPr="009F4CB3">
        <w:rPr>
          <w:rFonts w:hint="eastAsia"/>
          <w:sz w:val="21"/>
          <w:szCs w:val="21"/>
        </w:rPr>
        <w:t>4.3</w:t>
      </w:r>
      <w:r w:rsidRPr="009F4CB3">
        <w:rPr>
          <w:rFonts w:hint="eastAsia"/>
          <w:sz w:val="21"/>
          <w:szCs w:val="21"/>
        </w:rPr>
        <w:t>编辑距离实例</w:t>
      </w:r>
    </w:p>
    <w:p w:rsidR="009F4CB3" w:rsidRDefault="009F4CB3" w:rsidP="00592E0A">
      <w:pPr>
        <w:spacing w:line="240" w:lineRule="auto"/>
        <w:ind w:firstLineChars="200" w:firstLine="420"/>
        <w:jc w:val="center"/>
        <w:rPr>
          <w:sz w:val="21"/>
          <w:szCs w:val="21"/>
        </w:rPr>
      </w:pPr>
      <w:r w:rsidRPr="009F4CB3">
        <w:rPr>
          <w:rFonts w:hint="eastAsia"/>
          <w:sz w:val="21"/>
          <w:szCs w:val="21"/>
        </w:rPr>
        <w:t>Fig</w:t>
      </w:r>
      <w:r w:rsidR="00BF158D">
        <w:rPr>
          <w:rFonts w:hint="eastAsia"/>
          <w:sz w:val="21"/>
          <w:szCs w:val="21"/>
        </w:rPr>
        <w:t>.</w:t>
      </w:r>
      <w:r w:rsidRPr="009F4CB3">
        <w:rPr>
          <w:rFonts w:hint="eastAsia"/>
          <w:sz w:val="21"/>
          <w:szCs w:val="21"/>
        </w:rPr>
        <w:t>4.3 the instance of edit distance</w:t>
      </w:r>
    </w:p>
    <w:p w:rsidR="009F4CB3" w:rsidRDefault="009F4CB3" w:rsidP="002B06A3">
      <w:pPr>
        <w:spacing w:line="440" w:lineRule="exact"/>
        <w:ind w:firstLine="420"/>
      </w:pPr>
      <w:r>
        <w:rPr>
          <w:rFonts w:hint="eastAsia"/>
          <w:szCs w:val="24"/>
        </w:rPr>
        <w:t>如图</w:t>
      </w:r>
      <w:r>
        <w:rPr>
          <w:rFonts w:hint="eastAsia"/>
          <w:szCs w:val="24"/>
        </w:rPr>
        <w:t>4.3</w:t>
      </w:r>
      <w:r>
        <w:rPr>
          <w:rFonts w:hint="eastAsia"/>
          <w:szCs w:val="24"/>
        </w:rPr>
        <w:t>所示，根据公式</w:t>
      </w:r>
      <w:r>
        <w:rPr>
          <w:rFonts w:hint="eastAsia"/>
          <w:szCs w:val="24"/>
        </w:rPr>
        <w:t>4.1</w:t>
      </w:r>
      <w:r>
        <w:rPr>
          <w:rFonts w:hint="eastAsia"/>
          <w:szCs w:val="24"/>
        </w:rPr>
        <w:t>可知，查询图</w:t>
      </w:r>
      <w:r w:rsidRPr="00155DBE">
        <w:rPr>
          <w:position w:val="-10"/>
        </w:rPr>
        <w:object w:dxaOrig="200" w:dyaOrig="260">
          <v:shape id="_x0000_i2306" type="#_x0000_t75" style="width:9.75pt;height:13.5pt" o:ole="">
            <v:imagedata r:id="rId2093" o:title=""/>
          </v:shape>
          <o:OLEObject Type="Embed" ProgID="Equation.DSMT4" ShapeID="_x0000_i2306" DrawAspect="Content" ObjectID="_1495010828" r:id="rId2106"/>
        </w:object>
      </w:r>
      <w:r>
        <w:rPr>
          <w:rFonts w:hint="eastAsia"/>
        </w:rPr>
        <w:t>与图</w:t>
      </w:r>
      <w:r w:rsidRPr="009F4CB3">
        <w:rPr>
          <w:position w:val="-6"/>
        </w:rPr>
        <w:object w:dxaOrig="260" w:dyaOrig="279">
          <v:shape id="_x0000_i2307" type="#_x0000_t75" style="width:12.75pt;height:14.25pt" o:ole="">
            <v:imagedata r:id="rId2107" o:title=""/>
          </v:shape>
          <o:OLEObject Type="Embed" ProgID="Equation.DSMT4" ShapeID="_x0000_i2307" DrawAspect="Content" ObjectID="_1495010829" r:id="rId2108"/>
        </w:object>
      </w:r>
      <w:r>
        <w:rPr>
          <w:rFonts w:hint="eastAsia"/>
        </w:rPr>
        <w:t>的编辑距离</w:t>
      </w:r>
      <w:r>
        <w:rPr>
          <w:rFonts w:eastAsia="宋体" w:cs="Times New Roman"/>
          <w:position w:val="-14"/>
        </w:rPr>
        <w:object w:dxaOrig="7320" w:dyaOrig="460">
          <v:shape id="_x0000_i2308" type="#_x0000_t75" style="width:364.5pt;height:23.25pt" o:ole="">
            <v:imagedata r:id="rId2109" o:title=""/>
          </v:shape>
          <o:OLEObject Type="Embed" ProgID="Equation.DSMT4" ShapeID="_x0000_i2308" DrawAspect="Content" ObjectID="_1495010830" r:id="rId2110"/>
        </w:object>
      </w:r>
      <w:r>
        <w:rPr>
          <w:rFonts w:eastAsia="宋体" w:cs="Times New Roman" w:hint="eastAsia"/>
        </w:rPr>
        <w:t>。可以看到，对于查询图中的边</w:t>
      </w:r>
      <w:r w:rsidR="00CE2AEC" w:rsidRPr="00CE2AEC">
        <w:rPr>
          <w:position w:val="-10"/>
        </w:rPr>
        <w:object w:dxaOrig="700" w:dyaOrig="320">
          <v:shape id="_x0000_i2309" type="#_x0000_t75" style="width:34.5pt;height:16.5pt" o:ole="">
            <v:imagedata r:id="rId2111" o:title=""/>
          </v:shape>
          <o:OLEObject Type="Embed" ProgID="Equation.DSMT4" ShapeID="_x0000_i2309" DrawAspect="Content" ObjectID="_1495010831" r:id="rId2112"/>
        </w:object>
      </w:r>
      <w:r w:rsidR="00CE2AEC">
        <w:rPr>
          <w:rFonts w:hint="eastAsia"/>
        </w:rPr>
        <w:t>在图</w:t>
      </w:r>
      <w:r w:rsidR="00CE2AEC" w:rsidRPr="009F4CB3">
        <w:rPr>
          <w:position w:val="-6"/>
        </w:rPr>
        <w:object w:dxaOrig="260" w:dyaOrig="279">
          <v:shape id="_x0000_i2310" type="#_x0000_t75" style="width:12.75pt;height:14.25pt" o:ole="">
            <v:imagedata r:id="rId2107" o:title=""/>
          </v:shape>
          <o:OLEObject Type="Embed" ProgID="Equation.DSMT4" ShapeID="_x0000_i2310" DrawAspect="Content" ObjectID="_1495010832" r:id="rId2113"/>
        </w:object>
      </w:r>
      <w:r w:rsidR="00CE2AEC">
        <w:rPr>
          <w:rFonts w:hint="eastAsia"/>
        </w:rPr>
        <w:t>中没有一条边与之对应，因此我们假设</w:t>
      </w:r>
      <w:r w:rsidR="00CE2AEC" w:rsidRPr="009F4CB3">
        <w:rPr>
          <w:position w:val="-6"/>
        </w:rPr>
        <w:object w:dxaOrig="260" w:dyaOrig="279">
          <v:shape id="_x0000_i2311" type="#_x0000_t75" style="width:12.75pt;height:14.25pt" o:ole="">
            <v:imagedata r:id="rId2107" o:title=""/>
          </v:shape>
          <o:OLEObject Type="Embed" ProgID="Equation.DSMT4" ShapeID="_x0000_i2311" DrawAspect="Content" ObjectID="_1495010833" r:id="rId2114"/>
        </w:object>
      </w:r>
      <w:r w:rsidR="00CE2AEC">
        <w:rPr>
          <w:rFonts w:hint="eastAsia"/>
        </w:rPr>
        <w:t>中与</w:t>
      </w:r>
      <w:r w:rsidR="00CE2AEC">
        <w:rPr>
          <w:rFonts w:eastAsia="宋体" w:cs="Times New Roman" w:hint="eastAsia"/>
        </w:rPr>
        <w:t>边</w:t>
      </w:r>
      <w:r w:rsidR="00CE2AEC" w:rsidRPr="00CE2AEC">
        <w:rPr>
          <w:position w:val="-10"/>
        </w:rPr>
        <w:object w:dxaOrig="700" w:dyaOrig="320">
          <v:shape id="_x0000_i2312" type="#_x0000_t75" style="width:34.5pt;height:16.5pt" o:ole="">
            <v:imagedata r:id="rId2111" o:title=""/>
          </v:shape>
          <o:OLEObject Type="Embed" ProgID="Equation.DSMT4" ShapeID="_x0000_i2312" DrawAspect="Content" ObjectID="_1495010834" r:id="rId2115"/>
        </w:object>
      </w:r>
      <w:r w:rsidR="00CE2AEC">
        <w:rPr>
          <w:rFonts w:hint="eastAsia"/>
        </w:rPr>
        <w:t>对应的边</w:t>
      </w:r>
      <w:r w:rsidR="00CE2AEC" w:rsidRPr="00CE2AEC">
        <w:rPr>
          <w:position w:val="-10"/>
        </w:rPr>
        <w:object w:dxaOrig="680" w:dyaOrig="320">
          <v:shape id="_x0000_i2313" type="#_x0000_t75" style="width:33pt;height:16.5pt" o:ole="">
            <v:imagedata r:id="rId2116" o:title=""/>
          </v:shape>
          <o:OLEObject Type="Embed" ProgID="Equation.DSMT4" ShapeID="_x0000_i2313" DrawAspect="Content" ObjectID="_1495010835" r:id="rId2117"/>
        </w:object>
      </w:r>
      <w:r w:rsidR="00CE2AEC">
        <w:rPr>
          <w:rFonts w:hint="eastAsia"/>
        </w:rPr>
        <w:t>存在，但权重为</w:t>
      </w:r>
      <w:r w:rsidR="00CE2AEC">
        <w:rPr>
          <w:rFonts w:hint="eastAsia"/>
        </w:rPr>
        <w:t>0</w:t>
      </w:r>
      <w:r w:rsidR="00CE2AEC">
        <w:rPr>
          <w:rFonts w:hint="eastAsia"/>
        </w:rPr>
        <w:t>，如图</w:t>
      </w:r>
      <w:r w:rsidR="00CE2AEC">
        <w:rPr>
          <w:rFonts w:hint="eastAsia"/>
        </w:rPr>
        <w:t>4.3(a)</w:t>
      </w:r>
      <w:r w:rsidR="00CE2AEC">
        <w:rPr>
          <w:rFonts w:hint="eastAsia"/>
        </w:rPr>
        <w:t>所示。</w:t>
      </w:r>
    </w:p>
    <w:p w:rsidR="00CE2AEC" w:rsidRPr="009F4CB3" w:rsidRDefault="00CE2AEC" w:rsidP="002B06A3">
      <w:pPr>
        <w:spacing w:line="440" w:lineRule="exact"/>
        <w:ind w:firstLine="420"/>
        <w:rPr>
          <w:b/>
          <w:szCs w:val="24"/>
        </w:rPr>
      </w:pPr>
      <w:r>
        <w:rPr>
          <w:rFonts w:hint="eastAsia"/>
        </w:rPr>
        <w:t>为了满足图数据流实时响应的特性，本章中进行子图全匹配时采用近似匹配的方式进行处理，具体定义如下。</w:t>
      </w:r>
    </w:p>
    <w:p w:rsidR="000D1D26" w:rsidRDefault="0010485E" w:rsidP="002B06A3">
      <w:pPr>
        <w:spacing w:line="440" w:lineRule="exact"/>
        <w:ind w:firstLine="420"/>
      </w:pPr>
      <w:r w:rsidRPr="0010485E">
        <w:rPr>
          <w:rFonts w:hint="eastAsia"/>
          <w:b/>
        </w:rPr>
        <w:t>问题</w:t>
      </w:r>
      <w:r w:rsidRPr="0010485E">
        <w:rPr>
          <w:rFonts w:hint="eastAsia"/>
          <w:b/>
        </w:rPr>
        <w:t>4.2</w:t>
      </w:r>
      <w:r w:rsidR="000D1D26">
        <w:rPr>
          <w:rFonts w:hint="eastAsia"/>
        </w:rPr>
        <w:t>（</w:t>
      </w:r>
      <w:proofErr w:type="gramStart"/>
      <w:r w:rsidR="000D1D26">
        <w:rPr>
          <w:rFonts w:hint="eastAsia"/>
        </w:rPr>
        <w:t>带权图</w:t>
      </w:r>
      <w:proofErr w:type="gramEnd"/>
      <w:r w:rsidR="000D1D26">
        <w:rPr>
          <w:rFonts w:hint="eastAsia"/>
        </w:rPr>
        <w:t>数据流上增量子图</w:t>
      </w:r>
      <w:proofErr w:type="gramStart"/>
      <w:r w:rsidR="000D1D26">
        <w:rPr>
          <w:rFonts w:hint="eastAsia"/>
        </w:rPr>
        <w:t>近似全</w:t>
      </w:r>
      <w:proofErr w:type="gramEnd"/>
      <w:r w:rsidR="000D1D26">
        <w:rPr>
          <w:rFonts w:hint="eastAsia"/>
        </w:rPr>
        <w:t>匹配问题）</w:t>
      </w:r>
      <w:r w:rsidR="00CE2AEC">
        <w:rPr>
          <w:rFonts w:hint="eastAsia"/>
        </w:rPr>
        <w:t>给定一个</w:t>
      </w:r>
      <w:proofErr w:type="gramStart"/>
      <w:r w:rsidR="00CE2AEC">
        <w:rPr>
          <w:rFonts w:hint="eastAsia"/>
        </w:rPr>
        <w:t>带权图</w:t>
      </w:r>
      <w:proofErr w:type="gramEnd"/>
      <w:r w:rsidR="00CE2AEC">
        <w:rPr>
          <w:rFonts w:hint="eastAsia"/>
        </w:rPr>
        <w:t>数据流</w:t>
      </w:r>
      <w:r w:rsidR="00CE2AEC" w:rsidRPr="00EA39A5">
        <w:rPr>
          <w:position w:val="-6"/>
        </w:rPr>
        <w:object w:dxaOrig="380" w:dyaOrig="279">
          <v:shape id="_x0000_i2314" type="#_x0000_t75" style="width:18.75pt;height:14.25pt" o:ole="">
            <v:imagedata r:id="rId2067" o:title=""/>
          </v:shape>
          <o:OLEObject Type="Embed" ProgID="Equation.DSMT4" ShapeID="_x0000_i2314" DrawAspect="Content" ObjectID="_1495010836" r:id="rId2118"/>
        </w:object>
      </w:r>
      <w:r w:rsidR="00CE2AEC">
        <w:rPr>
          <w:rFonts w:hint="eastAsia"/>
        </w:rPr>
        <w:t>，一个查询图</w:t>
      </w:r>
      <w:r w:rsidR="00CE2AEC" w:rsidRPr="00EA39A5">
        <w:rPr>
          <w:position w:val="-10"/>
        </w:rPr>
        <w:object w:dxaOrig="200" w:dyaOrig="260">
          <v:shape id="_x0000_i2315" type="#_x0000_t75" style="width:9.75pt;height:12.75pt" o:ole="">
            <v:imagedata r:id="rId307" o:title=""/>
          </v:shape>
          <o:OLEObject Type="Embed" ProgID="Equation.DSMT4" ShapeID="_x0000_i2315" DrawAspect="Content" ObjectID="_1495010837" r:id="rId2119"/>
        </w:object>
      </w:r>
      <w:r w:rsidR="00CE2AEC">
        <w:rPr>
          <w:rFonts w:hint="eastAsia"/>
        </w:rPr>
        <w:t>和一个编辑距离阈值</w:t>
      </w:r>
      <w:r w:rsidR="00CE2AEC" w:rsidRPr="008A07A0">
        <w:rPr>
          <w:position w:val="-6"/>
        </w:rPr>
        <w:object w:dxaOrig="200" w:dyaOrig="279">
          <v:shape id="_x0000_i2316" type="#_x0000_t75" style="width:9.75pt;height:14.25pt" o:ole="">
            <v:imagedata r:id="rId311" o:title=""/>
          </v:shape>
          <o:OLEObject Type="Embed" ProgID="Equation.DSMT4" ShapeID="_x0000_i2316" DrawAspect="Content" ObjectID="_1495010838" r:id="rId2120"/>
        </w:object>
      </w:r>
      <w:r w:rsidR="00CE2AEC">
        <w:rPr>
          <w:rFonts w:hint="eastAsia"/>
        </w:rPr>
        <w:t>，从时间戳为</w:t>
      </w:r>
      <w:r w:rsidR="00CE2AEC">
        <w:rPr>
          <w:rFonts w:hint="eastAsia"/>
        </w:rPr>
        <w:t>1</w:t>
      </w:r>
      <w:r w:rsidR="00CE2AEC">
        <w:rPr>
          <w:rFonts w:hint="eastAsia"/>
        </w:rPr>
        <w:t>开始，在每个时间戳上，我们想要连续地报告该时间戳下</w:t>
      </w:r>
      <w:r w:rsidR="00CE2AEC" w:rsidRPr="00EA39A5">
        <w:rPr>
          <w:position w:val="-6"/>
        </w:rPr>
        <w:object w:dxaOrig="380" w:dyaOrig="279">
          <v:shape id="_x0000_i2317" type="#_x0000_t75" style="width:18.75pt;height:14.25pt" o:ole="">
            <v:imagedata r:id="rId2067" o:title=""/>
          </v:shape>
          <o:OLEObject Type="Embed" ProgID="Equation.DSMT4" ShapeID="_x0000_i2317" DrawAspect="Content" ObjectID="_1495010839" r:id="rId2121"/>
        </w:object>
      </w:r>
      <w:r w:rsidR="00CE2AEC">
        <w:rPr>
          <w:rFonts w:hint="eastAsia"/>
        </w:rPr>
        <w:t>的所有可能的子图</w:t>
      </w:r>
      <w:r w:rsidR="00CE2AEC" w:rsidRPr="008B2D77">
        <w:rPr>
          <w:position w:val="-10"/>
        </w:rPr>
        <w:object w:dxaOrig="680" w:dyaOrig="320">
          <v:shape id="_x0000_i2318" type="#_x0000_t75" style="width:33.75pt;height:15.75pt" o:ole="">
            <v:imagedata r:id="rId2075" o:title=""/>
          </v:shape>
          <o:OLEObject Type="Embed" ProgID="Equation.DSMT4" ShapeID="_x0000_i2318" DrawAspect="Content" ObjectID="_1495010840" r:id="rId2122"/>
        </w:object>
      </w:r>
      <w:r w:rsidR="00CE2AEC">
        <w:rPr>
          <w:rFonts w:hint="eastAsia"/>
        </w:rPr>
        <w:t>，其中</w:t>
      </w:r>
      <w:r w:rsidR="00CE2AEC" w:rsidRPr="008B2D77">
        <w:rPr>
          <w:position w:val="-10"/>
        </w:rPr>
        <w:object w:dxaOrig="680" w:dyaOrig="320">
          <v:shape id="_x0000_i2319" type="#_x0000_t75" style="width:33.75pt;height:15.75pt" o:ole="">
            <v:imagedata r:id="rId2075" o:title=""/>
          </v:shape>
          <o:OLEObject Type="Embed" ProgID="Equation.DSMT4" ShapeID="_x0000_i2319" DrawAspect="Content" ObjectID="_1495010841" r:id="rId2123"/>
        </w:object>
      </w:r>
      <w:r w:rsidR="00CE2AEC">
        <w:rPr>
          <w:rFonts w:hint="eastAsia"/>
        </w:rPr>
        <w:t>是在</w:t>
      </w:r>
      <w:r w:rsidR="00CE2AEC" w:rsidRPr="008B2D77">
        <w:rPr>
          <w:position w:val="-6"/>
        </w:rPr>
        <w:object w:dxaOrig="139" w:dyaOrig="240">
          <v:shape id="_x0000_i2320" type="#_x0000_t75" style="width:6.75pt;height:12pt" o:ole="">
            <v:imagedata r:id="rId369" o:title=""/>
          </v:shape>
          <o:OLEObject Type="Embed" ProgID="Equation.DSMT4" ShapeID="_x0000_i2320" DrawAspect="Content" ObjectID="_1495010842" r:id="rId2124"/>
        </w:object>
      </w:r>
      <w:r w:rsidR="00CE2AEC">
        <w:rPr>
          <w:rFonts w:hint="eastAsia"/>
        </w:rPr>
        <w:t>时刻下与查询图</w:t>
      </w:r>
      <w:r w:rsidR="00CE2AEC" w:rsidRPr="00EA39A5">
        <w:rPr>
          <w:position w:val="-10"/>
        </w:rPr>
        <w:object w:dxaOrig="200" w:dyaOrig="260">
          <v:shape id="_x0000_i2321" type="#_x0000_t75" style="width:9.75pt;height:12.75pt" o:ole="">
            <v:imagedata r:id="rId307" o:title=""/>
          </v:shape>
          <o:OLEObject Type="Embed" ProgID="Equation.DSMT4" ShapeID="_x0000_i2321" DrawAspect="Content" ObjectID="_1495010843" r:id="rId2125"/>
        </w:object>
      </w:r>
      <w:r w:rsidR="00CE2AEC">
        <w:rPr>
          <w:rFonts w:hint="eastAsia"/>
        </w:rPr>
        <w:t>是满足阈值为</w:t>
      </w:r>
      <w:r w:rsidR="00CE2AEC" w:rsidRPr="008A07A0">
        <w:rPr>
          <w:position w:val="-6"/>
        </w:rPr>
        <w:object w:dxaOrig="200" w:dyaOrig="279">
          <v:shape id="_x0000_i2322" type="#_x0000_t75" style="width:9.75pt;height:14.25pt" o:ole="">
            <v:imagedata r:id="rId311" o:title=""/>
          </v:shape>
          <o:OLEObject Type="Embed" ProgID="Equation.DSMT4" ShapeID="_x0000_i2322" DrawAspect="Content" ObjectID="_1495010844" r:id="rId2126"/>
        </w:object>
      </w:r>
      <w:r w:rsidR="00CE2AEC">
        <w:rPr>
          <w:rFonts w:hint="eastAsia"/>
        </w:rPr>
        <w:t>的子图同构关系。</w:t>
      </w:r>
    </w:p>
    <w:p w:rsidR="00CE3218" w:rsidRPr="00CE3218" w:rsidRDefault="004A2BF9" w:rsidP="002B06A3">
      <w:pPr>
        <w:spacing w:line="440" w:lineRule="exact"/>
        <w:ind w:firstLine="420"/>
      </w:pPr>
      <w:r w:rsidRPr="0010485E">
        <w:rPr>
          <w:rFonts w:hint="eastAsia"/>
          <w:b/>
        </w:rPr>
        <w:t>定义</w:t>
      </w:r>
      <w:r w:rsidR="0010485E" w:rsidRPr="0010485E">
        <w:rPr>
          <w:rFonts w:hint="eastAsia"/>
          <w:b/>
        </w:rPr>
        <w:t>4.7</w:t>
      </w:r>
      <w:r>
        <w:rPr>
          <w:rFonts w:hint="eastAsia"/>
        </w:rPr>
        <w:t>（最大匹配）</w:t>
      </w:r>
      <w:r w:rsidR="004E5969">
        <w:rPr>
          <w:rFonts w:hint="eastAsia"/>
          <w:szCs w:val="24"/>
        </w:rPr>
        <w:t>查询图</w:t>
      </w:r>
      <w:r w:rsidR="004E5969" w:rsidRPr="00EA39A5">
        <w:rPr>
          <w:position w:val="-10"/>
        </w:rPr>
        <w:object w:dxaOrig="200" w:dyaOrig="260">
          <v:shape id="_x0000_i2323" type="#_x0000_t75" style="width:9.75pt;height:12.75pt" o:ole="">
            <v:imagedata r:id="rId307" o:title=""/>
          </v:shape>
          <o:OLEObject Type="Embed" ProgID="Equation.DSMT4" ShapeID="_x0000_i2323" DrawAspect="Content" ObjectID="_1495010845" r:id="rId2127"/>
        </w:object>
      </w:r>
      <w:r w:rsidR="004E5969">
        <w:rPr>
          <w:rFonts w:hint="eastAsia"/>
        </w:rPr>
        <w:t>在</w:t>
      </w:r>
      <w:r w:rsidR="004E5969">
        <w:rPr>
          <w:rFonts w:hint="eastAsia"/>
          <w:szCs w:val="24"/>
        </w:rPr>
        <w:t>数据图</w:t>
      </w:r>
      <w:r w:rsidR="004E5969" w:rsidRPr="008A07A0">
        <w:rPr>
          <w:position w:val="-6"/>
        </w:rPr>
        <w:object w:dxaOrig="260" w:dyaOrig="279">
          <v:shape id="_x0000_i2324" type="#_x0000_t75" style="width:12.75pt;height:14.25pt" o:ole="">
            <v:imagedata r:id="rId340" o:title=""/>
          </v:shape>
          <o:OLEObject Type="Embed" ProgID="Equation.DSMT4" ShapeID="_x0000_i2324" DrawAspect="Content" ObjectID="_1495010846" r:id="rId2128"/>
        </w:object>
      </w:r>
      <w:r w:rsidR="004E5969">
        <w:rPr>
          <w:rFonts w:hint="eastAsia"/>
        </w:rPr>
        <w:t>中的</w:t>
      </w:r>
      <w:r w:rsidR="004E5969">
        <w:rPr>
          <w:rFonts w:hint="eastAsia"/>
          <w:szCs w:val="24"/>
        </w:rPr>
        <w:t>一个匹配</w:t>
      </w:r>
      <w:r w:rsidR="004E5969" w:rsidRPr="008A07A0">
        <w:rPr>
          <w:position w:val="-6"/>
        </w:rPr>
        <w:object w:dxaOrig="300" w:dyaOrig="279">
          <v:shape id="_x0000_i2325" type="#_x0000_t75" style="width:15pt;height:14.25pt" o:ole="">
            <v:imagedata r:id="rId342" o:title=""/>
          </v:shape>
          <o:OLEObject Type="Embed" ProgID="Equation.DSMT4" ShapeID="_x0000_i2325" DrawAspect="Content" ObjectID="_1495010847" r:id="rId2129"/>
        </w:object>
      </w:r>
      <w:r w:rsidR="004E5969">
        <w:rPr>
          <w:rFonts w:hint="eastAsia"/>
          <w:szCs w:val="24"/>
        </w:rPr>
        <w:t>是最大的当且仅当</w:t>
      </w:r>
      <w:r w:rsidR="00CE3218">
        <w:rPr>
          <w:rFonts w:hint="eastAsia"/>
          <w:szCs w:val="24"/>
        </w:rPr>
        <w:t>在与</w:t>
      </w:r>
      <w:r w:rsidR="00CE3218" w:rsidRPr="008A07A0">
        <w:rPr>
          <w:position w:val="-6"/>
        </w:rPr>
        <w:object w:dxaOrig="300" w:dyaOrig="279">
          <v:shape id="_x0000_i2326" type="#_x0000_t75" style="width:15pt;height:14.25pt" o:ole="">
            <v:imagedata r:id="rId342" o:title=""/>
          </v:shape>
          <o:OLEObject Type="Embed" ProgID="Equation.DSMT4" ShapeID="_x0000_i2326" DrawAspect="Content" ObjectID="_1495010848" r:id="rId2130"/>
        </w:object>
      </w:r>
      <w:r w:rsidR="00CE3218">
        <w:rPr>
          <w:rFonts w:hint="eastAsia"/>
        </w:rPr>
        <w:t>有相同映射函数的任何适当的超图</w:t>
      </w:r>
      <w:r w:rsidR="00CE3218" w:rsidRPr="008A07A0">
        <w:rPr>
          <w:position w:val="-6"/>
        </w:rPr>
        <w:object w:dxaOrig="360" w:dyaOrig="279">
          <v:shape id="_x0000_i2327" type="#_x0000_t75" style="width:17.25pt;height:14.25pt" o:ole="">
            <v:imagedata r:id="rId345" o:title=""/>
          </v:shape>
          <o:OLEObject Type="Embed" ProgID="Equation.DSMT4" ShapeID="_x0000_i2327" DrawAspect="Content" ObjectID="_1495010849" r:id="rId2131"/>
        </w:object>
      </w:r>
      <w:r w:rsidR="00CE3218">
        <w:rPr>
          <w:rFonts w:hint="eastAsia"/>
        </w:rPr>
        <w:t>（即</w:t>
      </w:r>
      <w:r w:rsidR="00CE3218" w:rsidRPr="008A07A0">
        <w:rPr>
          <w:position w:val="-6"/>
        </w:rPr>
        <w:object w:dxaOrig="360" w:dyaOrig="279">
          <v:shape id="_x0000_i2328" type="#_x0000_t75" style="width:17.25pt;height:14.25pt" o:ole="">
            <v:imagedata r:id="rId345" o:title=""/>
          </v:shape>
          <o:OLEObject Type="Embed" ProgID="Equation.DSMT4" ShapeID="_x0000_i2328" DrawAspect="Content" ObjectID="_1495010850" r:id="rId2132"/>
        </w:object>
      </w:r>
      <w:r w:rsidR="00CE3218">
        <w:rPr>
          <w:rFonts w:hint="eastAsia"/>
        </w:rPr>
        <w:t>是</w:t>
      </w:r>
      <w:r w:rsidR="00CE3218" w:rsidRPr="008A07A0">
        <w:rPr>
          <w:position w:val="-6"/>
        </w:rPr>
        <w:object w:dxaOrig="300" w:dyaOrig="279">
          <v:shape id="_x0000_i2329" type="#_x0000_t75" style="width:15pt;height:14.25pt" o:ole="">
            <v:imagedata r:id="rId342" o:title=""/>
          </v:shape>
          <o:OLEObject Type="Embed" ProgID="Equation.DSMT4" ShapeID="_x0000_i2329" DrawAspect="Content" ObjectID="_1495010851" r:id="rId2133"/>
        </w:object>
      </w:r>
      <w:r w:rsidR="00CE3218">
        <w:rPr>
          <w:rFonts w:hint="eastAsia"/>
        </w:rPr>
        <w:t>的超图，且</w:t>
      </w:r>
      <w:r w:rsidR="00CE3218" w:rsidRPr="008A07A0">
        <w:rPr>
          <w:position w:val="-6"/>
        </w:rPr>
        <w:object w:dxaOrig="800" w:dyaOrig="279">
          <v:shape id="_x0000_i2330" type="#_x0000_t75" style="width:39pt;height:14.25pt" o:ole="">
            <v:imagedata r:id="rId353" o:title=""/>
          </v:shape>
          <o:OLEObject Type="Embed" ProgID="Equation.DSMT4" ShapeID="_x0000_i2330" DrawAspect="Content" ObjectID="_1495010852" r:id="rId2134"/>
        </w:object>
      </w:r>
      <w:r w:rsidR="00CE3218">
        <w:rPr>
          <w:rFonts w:hint="eastAsia"/>
        </w:rPr>
        <w:t>），以及与</w:t>
      </w:r>
      <w:r w:rsidR="00CE3218" w:rsidRPr="008A07A0">
        <w:rPr>
          <w:position w:val="-6"/>
        </w:rPr>
        <w:object w:dxaOrig="300" w:dyaOrig="279">
          <v:shape id="_x0000_i2331" type="#_x0000_t75" style="width:15pt;height:14.25pt" o:ole="">
            <v:imagedata r:id="rId342" o:title=""/>
          </v:shape>
          <o:OLEObject Type="Embed" ProgID="Equation.DSMT4" ShapeID="_x0000_i2331" DrawAspect="Content" ObjectID="_1495010853" r:id="rId2135"/>
        </w:object>
      </w:r>
      <w:r w:rsidR="00CE3218">
        <w:rPr>
          <w:rFonts w:hint="eastAsia"/>
        </w:rPr>
        <w:t>有相同映射函数的任何子图</w:t>
      </w:r>
      <w:r w:rsidR="00CE3218" w:rsidRPr="008A07A0">
        <w:rPr>
          <w:position w:val="-6"/>
        </w:rPr>
        <w:object w:dxaOrig="360" w:dyaOrig="279">
          <v:shape id="_x0000_i2332" type="#_x0000_t75" style="width:17.25pt;height:14.25pt" o:ole="">
            <v:imagedata r:id="rId2136" o:title=""/>
          </v:shape>
          <o:OLEObject Type="Embed" ProgID="Equation.DSMT4" ShapeID="_x0000_i2332" DrawAspect="Content" ObjectID="_1495010854" r:id="rId2137"/>
        </w:object>
      </w:r>
      <w:r w:rsidR="00CE3218">
        <w:rPr>
          <w:rFonts w:hint="eastAsia"/>
        </w:rPr>
        <w:t>中，均</w:t>
      </w:r>
      <w:r w:rsidR="004E5969">
        <w:rPr>
          <w:rFonts w:hint="eastAsia"/>
          <w:szCs w:val="24"/>
        </w:rPr>
        <w:t>不存在</w:t>
      </w:r>
      <w:r w:rsidR="00CE3218">
        <w:rPr>
          <w:rFonts w:hint="eastAsia"/>
          <w:szCs w:val="24"/>
        </w:rPr>
        <w:t>图</w:t>
      </w:r>
      <w:r w:rsidR="00CE3218" w:rsidRPr="00CE3218">
        <w:rPr>
          <w:position w:val="-10"/>
        </w:rPr>
        <w:object w:dxaOrig="220" w:dyaOrig="260">
          <v:shape id="_x0000_i2333" type="#_x0000_t75" style="width:10.5pt;height:13.5pt" o:ole="">
            <v:imagedata r:id="rId2138" o:title=""/>
          </v:shape>
          <o:OLEObject Type="Embed" ProgID="Equation.DSMT4" ShapeID="_x0000_i2333" DrawAspect="Content" ObjectID="_1495010855" r:id="rId2139"/>
        </w:object>
      </w:r>
      <w:r w:rsidR="00CE3218">
        <w:rPr>
          <w:rFonts w:hint="eastAsia"/>
        </w:rPr>
        <w:t>使得</w:t>
      </w:r>
      <w:r w:rsidR="00CE3218" w:rsidRPr="00CE3218">
        <w:rPr>
          <w:position w:val="-10"/>
        </w:rPr>
        <w:object w:dxaOrig="1840" w:dyaOrig="320">
          <v:shape id="_x0000_i2334" type="#_x0000_t75" style="width:88.5pt;height:16.5pt" o:ole="">
            <v:imagedata r:id="rId2140" o:title=""/>
          </v:shape>
          <o:OLEObject Type="Embed" ProgID="Equation.DSMT4" ShapeID="_x0000_i2334" DrawAspect="Content" ObjectID="_1495010856" r:id="rId2141"/>
        </w:object>
      </w:r>
      <w:r w:rsidR="00CE3218">
        <w:rPr>
          <w:rFonts w:hint="eastAsia"/>
        </w:rPr>
        <w:t>成立，即此时</w:t>
      </w:r>
      <w:r w:rsidR="00CE3218">
        <w:rPr>
          <w:rFonts w:hint="eastAsia"/>
          <w:szCs w:val="24"/>
        </w:rPr>
        <w:t>查询图</w:t>
      </w:r>
      <w:r w:rsidR="00CE3218" w:rsidRPr="00EA39A5">
        <w:rPr>
          <w:position w:val="-10"/>
        </w:rPr>
        <w:object w:dxaOrig="200" w:dyaOrig="260">
          <v:shape id="_x0000_i2335" type="#_x0000_t75" style="width:9.75pt;height:12.75pt" o:ole="">
            <v:imagedata r:id="rId307" o:title=""/>
          </v:shape>
          <o:OLEObject Type="Embed" ProgID="Equation.DSMT4" ShapeID="_x0000_i2335" DrawAspect="Content" ObjectID="_1495010857" r:id="rId2142"/>
        </w:object>
      </w:r>
      <w:r w:rsidR="00CE3218">
        <w:rPr>
          <w:rFonts w:hint="eastAsia"/>
        </w:rPr>
        <w:t>和</w:t>
      </w:r>
      <w:r w:rsidR="00CE3218">
        <w:rPr>
          <w:rFonts w:hint="eastAsia"/>
          <w:szCs w:val="24"/>
        </w:rPr>
        <w:t>配</w:t>
      </w:r>
      <w:r w:rsidR="00CE3218" w:rsidRPr="008A07A0">
        <w:rPr>
          <w:position w:val="-6"/>
        </w:rPr>
        <w:object w:dxaOrig="300" w:dyaOrig="279">
          <v:shape id="_x0000_i2336" type="#_x0000_t75" style="width:15pt;height:14.25pt" o:ole="">
            <v:imagedata r:id="rId342" o:title=""/>
          </v:shape>
          <o:OLEObject Type="Embed" ProgID="Equation.DSMT4" ShapeID="_x0000_i2336" DrawAspect="Content" ObjectID="_1495010858" r:id="rId2143"/>
        </w:object>
      </w:r>
      <w:r w:rsidR="00CE3218">
        <w:rPr>
          <w:rFonts w:hint="eastAsia"/>
        </w:rPr>
        <w:t>之间的编辑距离最小。</w:t>
      </w:r>
    </w:p>
    <w:p w:rsidR="004A2BF9" w:rsidRPr="004A2BF9" w:rsidRDefault="0010485E" w:rsidP="002B06A3">
      <w:pPr>
        <w:spacing w:line="440" w:lineRule="exact"/>
        <w:ind w:firstLine="420"/>
      </w:pPr>
      <w:r w:rsidRPr="0010485E">
        <w:rPr>
          <w:rFonts w:hint="eastAsia"/>
          <w:b/>
        </w:rPr>
        <w:t>问题</w:t>
      </w:r>
      <w:r w:rsidRPr="0010485E">
        <w:rPr>
          <w:rFonts w:hint="eastAsia"/>
          <w:b/>
        </w:rPr>
        <w:t>4.3</w:t>
      </w:r>
      <w:r w:rsidR="004A2BF9">
        <w:rPr>
          <w:rFonts w:hint="eastAsia"/>
        </w:rPr>
        <w:t>（</w:t>
      </w:r>
      <w:proofErr w:type="gramStart"/>
      <w:r w:rsidR="004A2BF9">
        <w:rPr>
          <w:rFonts w:hint="eastAsia"/>
        </w:rPr>
        <w:t>带权图</w:t>
      </w:r>
      <w:proofErr w:type="gramEnd"/>
      <w:r w:rsidR="004A2BF9">
        <w:rPr>
          <w:rFonts w:hint="eastAsia"/>
        </w:rPr>
        <w:t>数据流上增量子图近似最大全匹配问题）</w:t>
      </w:r>
      <w:r w:rsidR="00771FC6">
        <w:rPr>
          <w:rFonts w:hint="eastAsia"/>
        </w:rPr>
        <w:t>给定一个</w:t>
      </w:r>
      <w:proofErr w:type="gramStart"/>
      <w:r w:rsidR="00771FC6">
        <w:rPr>
          <w:rFonts w:hint="eastAsia"/>
        </w:rPr>
        <w:t>带权图</w:t>
      </w:r>
      <w:proofErr w:type="gramEnd"/>
      <w:r w:rsidR="00771FC6">
        <w:rPr>
          <w:rFonts w:hint="eastAsia"/>
        </w:rPr>
        <w:t>数据流</w:t>
      </w:r>
      <w:r w:rsidR="00771FC6" w:rsidRPr="00EA39A5">
        <w:rPr>
          <w:position w:val="-6"/>
        </w:rPr>
        <w:object w:dxaOrig="380" w:dyaOrig="279">
          <v:shape id="_x0000_i2337" type="#_x0000_t75" style="width:18.75pt;height:14.25pt" o:ole="">
            <v:imagedata r:id="rId2067" o:title=""/>
          </v:shape>
          <o:OLEObject Type="Embed" ProgID="Equation.DSMT4" ShapeID="_x0000_i2337" DrawAspect="Content" ObjectID="_1495010859" r:id="rId2144"/>
        </w:object>
      </w:r>
      <w:r w:rsidR="00771FC6">
        <w:rPr>
          <w:rFonts w:hint="eastAsia"/>
        </w:rPr>
        <w:t>，一个查询图</w:t>
      </w:r>
      <w:r w:rsidR="00771FC6" w:rsidRPr="00EA39A5">
        <w:rPr>
          <w:position w:val="-10"/>
        </w:rPr>
        <w:object w:dxaOrig="200" w:dyaOrig="260">
          <v:shape id="_x0000_i2338" type="#_x0000_t75" style="width:9.75pt;height:12.75pt" o:ole="">
            <v:imagedata r:id="rId307" o:title=""/>
          </v:shape>
          <o:OLEObject Type="Embed" ProgID="Equation.DSMT4" ShapeID="_x0000_i2338" DrawAspect="Content" ObjectID="_1495010860" r:id="rId2145"/>
        </w:object>
      </w:r>
      <w:r w:rsidR="00771FC6">
        <w:rPr>
          <w:rFonts w:hint="eastAsia"/>
        </w:rPr>
        <w:t>和一个编辑距离阈值</w:t>
      </w:r>
      <w:r w:rsidR="00771FC6" w:rsidRPr="008A07A0">
        <w:rPr>
          <w:position w:val="-6"/>
        </w:rPr>
        <w:object w:dxaOrig="200" w:dyaOrig="279">
          <v:shape id="_x0000_i2339" type="#_x0000_t75" style="width:9.75pt;height:14.25pt" o:ole="">
            <v:imagedata r:id="rId311" o:title=""/>
          </v:shape>
          <o:OLEObject Type="Embed" ProgID="Equation.DSMT4" ShapeID="_x0000_i2339" DrawAspect="Content" ObjectID="_1495010861" r:id="rId2146"/>
        </w:object>
      </w:r>
      <w:r w:rsidR="00771FC6">
        <w:rPr>
          <w:rFonts w:hint="eastAsia"/>
        </w:rPr>
        <w:t>，从时间戳为</w:t>
      </w:r>
      <w:r w:rsidR="00771FC6">
        <w:rPr>
          <w:rFonts w:hint="eastAsia"/>
        </w:rPr>
        <w:t>1</w:t>
      </w:r>
      <w:r w:rsidR="00771FC6">
        <w:rPr>
          <w:rFonts w:hint="eastAsia"/>
        </w:rPr>
        <w:t>开始，在每个时间戳上，我们想要连续地报告该时间戳下</w:t>
      </w:r>
      <w:r w:rsidR="00771FC6" w:rsidRPr="00EA39A5">
        <w:rPr>
          <w:position w:val="-6"/>
        </w:rPr>
        <w:object w:dxaOrig="380" w:dyaOrig="279">
          <v:shape id="_x0000_i2340" type="#_x0000_t75" style="width:18.75pt;height:14.25pt" o:ole="">
            <v:imagedata r:id="rId2067" o:title=""/>
          </v:shape>
          <o:OLEObject Type="Embed" ProgID="Equation.DSMT4" ShapeID="_x0000_i2340" DrawAspect="Content" ObjectID="_1495010862" r:id="rId2147"/>
        </w:object>
      </w:r>
      <w:r w:rsidR="00771FC6">
        <w:rPr>
          <w:rFonts w:hint="eastAsia"/>
        </w:rPr>
        <w:t>的所有可能的子图</w:t>
      </w:r>
      <w:r w:rsidR="00771FC6" w:rsidRPr="008B2D77">
        <w:rPr>
          <w:position w:val="-10"/>
        </w:rPr>
        <w:object w:dxaOrig="680" w:dyaOrig="320">
          <v:shape id="_x0000_i2341" type="#_x0000_t75" style="width:33.75pt;height:15.75pt" o:ole="">
            <v:imagedata r:id="rId2075" o:title=""/>
          </v:shape>
          <o:OLEObject Type="Embed" ProgID="Equation.DSMT4" ShapeID="_x0000_i2341" DrawAspect="Content" ObjectID="_1495010863" r:id="rId2148"/>
        </w:object>
      </w:r>
      <w:r w:rsidR="00771FC6">
        <w:rPr>
          <w:rFonts w:hint="eastAsia"/>
        </w:rPr>
        <w:t>，其中</w:t>
      </w:r>
      <w:r w:rsidR="00771FC6" w:rsidRPr="008B2D77">
        <w:rPr>
          <w:position w:val="-10"/>
        </w:rPr>
        <w:object w:dxaOrig="680" w:dyaOrig="320">
          <v:shape id="_x0000_i2342" type="#_x0000_t75" style="width:33.75pt;height:15.75pt" o:ole="">
            <v:imagedata r:id="rId2075" o:title=""/>
          </v:shape>
          <o:OLEObject Type="Embed" ProgID="Equation.DSMT4" ShapeID="_x0000_i2342" DrawAspect="Content" ObjectID="_1495010864" r:id="rId2149"/>
        </w:object>
      </w:r>
      <w:r w:rsidR="00771FC6">
        <w:rPr>
          <w:rFonts w:hint="eastAsia"/>
        </w:rPr>
        <w:t>是在</w:t>
      </w:r>
      <w:r w:rsidR="00771FC6" w:rsidRPr="008B2D77">
        <w:rPr>
          <w:position w:val="-6"/>
        </w:rPr>
        <w:object w:dxaOrig="139" w:dyaOrig="240">
          <v:shape id="_x0000_i2343" type="#_x0000_t75" style="width:6.75pt;height:12pt" o:ole="">
            <v:imagedata r:id="rId369" o:title=""/>
          </v:shape>
          <o:OLEObject Type="Embed" ProgID="Equation.DSMT4" ShapeID="_x0000_i2343" DrawAspect="Content" ObjectID="_1495010865" r:id="rId2150"/>
        </w:object>
      </w:r>
      <w:r w:rsidR="00771FC6">
        <w:rPr>
          <w:rFonts w:hint="eastAsia"/>
        </w:rPr>
        <w:t>时刻下</w:t>
      </w:r>
      <w:r w:rsidR="00771FC6" w:rsidRPr="00EA39A5">
        <w:rPr>
          <w:position w:val="-6"/>
        </w:rPr>
        <w:object w:dxaOrig="380" w:dyaOrig="279">
          <v:shape id="_x0000_i2344" type="#_x0000_t75" style="width:18.75pt;height:14.25pt" o:ole="">
            <v:imagedata r:id="rId2067" o:title=""/>
          </v:shape>
          <o:OLEObject Type="Embed" ProgID="Equation.DSMT4" ShapeID="_x0000_i2344" DrawAspect="Content" ObjectID="_1495010866" r:id="rId2151"/>
        </w:object>
      </w:r>
      <w:r w:rsidR="00771FC6">
        <w:rPr>
          <w:rFonts w:hint="eastAsia"/>
        </w:rPr>
        <w:t>中与查询图</w:t>
      </w:r>
      <w:r w:rsidR="00771FC6" w:rsidRPr="00EA39A5">
        <w:rPr>
          <w:position w:val="-10"/>
        </w:rPr>
        <w:object w:dxaOrig="200" w:dyaOrig="260">
          <v:shape id="_x0000_i2345" type="#_x0000_t75" style="width:9.75pt;height:12.75pt" o:ole="">
            <v:imagedata r:id="rId307" o:title=""/>
          </v:shape>
          <o:OLEObject Type="Embed" ProgID="Equation.DSMT4" ShapeID="_x0000_i2345" DrawAspect="Content" ObjectID="_1495010867" r:id="rId2152"/>
        </w:object>
      </w:r>
      <w:r w:rsidR="00771FC6">
        <w:rPr>
          <w:rFonts w:hint="eastAsia"/>
        </w:rPr>
        <w:t>满足</w:t>
      </w:r>
      <w:r w:rsidR="00E40F1D">
        <w:rPr>
          <w:rFonts w:hint="eastAsia"/>
        </w:rPr>
        <w:t>边</w:t>
      </w:r>
      <w:proofErr w:type="gramStart"/>
      <w:r w:rsidR="00E40F1D">
        <w:rPr>
          <w:rFonts w:hint="eastAsia"/>
        </w:rPr>
        <w:t>集距离</w:t>
      </w:r>
      <w:proofErr w:type="gramEnd"/>
      <w:r w:rsidR="00E40F1D">
        <w:rPr>
          <w:rFonts w:hint="eastAsia"/>
        </w:rPr>
        <w:t>阈值</w:t>
      </w:r>
      <w:r w:rsidR="00771FC6" w:rsidRPr="008A07A0">
        <w:rPr>
          <w:position w:val="-6"/>
        </w:rPr>
        <w:object w:dxaOrig="200" w:dyaOrig="279">
          <v:shape id="_x0000_i2346" type="#_x0000_t75" style="width:9.75pt;height:14.25pt" o:ole="">
            <v:imagedata r:id="rId311" o:title=""/>
          </v:shape>
          <o:OLEObject Type="Embed" ProgID="Equation.DSMT4" ShapeID="_x0000_i2346" DrawAspect="Content" ObjectID="_1495010868" r:id="rId2153"/>
        </w:object>
      </w:r>
      <w:r w:rsidR="00771FC6">
        <w:rPr>
          <w:rFonts w:hint="eastAsia"/>
        </w:rPr>
        <w:t>的不同的最大相似性匹配。</w:t>
      </w:r>
    </w:p>
    <w:p w:rsidR="001B4430" w:rsidRDefault="001B4430" w:rsidP="00C40183">
      <w:pPr>
        <w:pStyle w:val="2"/>
        <w:spacing w:before="156" w:after="156"/>
      </w:pPr>
      <w:bookmarkStart w:id="102" w:name="_Toc421107647"/>
      <w:r>
        <w:rPr>
          <w:rFonts w:hint="eastAsia"/>
        </w:rPr>
        <w:t>4.2</w:t>
      </w:r>
      <w:r>
        <w:rPr>
          <w:rFonts w:hint="eastAsia"/>
        </w:rPr>
        <w:t>子图全匹配</w:t>
      </w:r>
      <w:bookmarkEnd w:id="102"/>
    </w:p>
    <w:p w:rsidR="00EE52A0" w:rsidRDefault="00373163" w:rsidP="002B06A3">
      <w:pPr>
        <w:spacing w:line="440" w:lineRule="exact"/>
        <w:ind w:firstLine="420"/>
      </w:pPr>
      <w:r>
        <w:rPr>
          <w:rFonts w:hint="eastAsia"/>
        </w:rPr>
        <w:t>在本节</w:t>
      </w:r>
      <w:r w:rsidR="00052716">
        <w:rPr>
          <w:rFonts w:hint="eastAsia"/>
        </w:rPr>
        <w:t>主要</w:t>
      </w:r>
      <w:r>
        <w:rPr>
          <w:rFonts w:hint="eastAsia"/>
        </w:rPr>
        <w:t>对</w:t>
      </w:r>
      <w:proofErr w:type="gramStart"/>
      <w:r w:rsidR="00052716">
        <w:rPr>
          <w:rFonts w:hint="eastAsia"/>
        </w:rPr>
        <w:t>带权图</w:t>
      </w:r>
      <w:proofErr w:type="gramEnd"/>
      <w:r w:rsidR="00052716">
        <w:rPr>
          <w:rFonts w:hint="eastAsia"/>
        </w:rPr>
        <w:t>数据流上</w:t>
      </w:r>
      <w:r w:rsidR="008D7019">
        <w:rPr>
          <w:rFonts w:hint="eastAsia"/>
        </w:rPr>
        <w:t>增量子图</w:t>
      </w:r>
      <w:proofErr w:type="gramStart"/>
      <w:r w:rsidR="008D7019">
        <w:rPr>
          <w:rFonts w:hint="eastAsia"/>
        </w:rPr>
        <w:t>近似全</w:t>
      </w:r>
      <w:proofErr w:type="gramEnd"/>
      <w:r w:rsidR="008D7019">
        <w:rPr>
          <w:rFonts w:hint="eastAsia"/>
        </w:rPr>
        <w:t>匹配问题的研究</w:t>
      </w:r>
      <w:r>
        <w:rPr>
          <w:rFonts w:hint="eastAsia"/>
        </w:rPr>
        <w:t>进行介绍</w:t>
      </w:r>
      <w:r w:rsidR="008D7019">
        <w:rPr>
          <w:rFonts w:hint="eastAsia"/>
        </w:rPr>
        <w:t>，由于本文针对的图数据流上的更新是指复杂更新，即</w:t>
      </w:r>
      <w:proofErr w:type="gramStart"/>
      <w:r w:rsidR="008D7019">
        <w:rPr>
          <w:rFonts w:hint="eastAsia"/>
        </w:rPr>
        <w:t>允许边</w:t>
      </w:r>
      <w:proofErr w:type="gramEnd"/>
      <w:r w:rsidR="008D7019">
        <w:rPr>
          <w:rFonts w:hint="eastAsia"/>
        </w:rPr>
        <w:t>的多次插入和删除，使得第三章提出的方法不能直接用于本章所研究的问题当中。接下来本节介绍介绍</w:t>
      </w:r>
      <w:r w:rsidR="008D7019">
        <w:rPr>
          <w:rFonts w:hint="eastAsia"/>
        </w:rPr>
        <w:lastRenderedPageBreak/>
        <w:t>第三章提出方法的改进方法，使其能够用于解决</w:t>
      </w:r>
      <w:proofErr w:type="gramStart"/>
      <w:r w:rsidR="008D7019">
        <w:rPr>
          <w:rFonts w:hint="eastAsia"/>
        </w:rPr>
        <w:t>带权图</w:t>
      </w:r>
      <w:proofErr w:type="gramEnd"/>
      <w:r w:rsidR="008D7019">
        <w:rPr>
          <w:rFonts w:hint="eastAsia"/>
        </w:rPr>
        <w:t>数据流上增量子图</w:t>
      </w:r>
      <w:proofErr w:type="gramStart"/>
      <w:r w:rsidR="008D7019">
        <w:rPr>
          <w:rFonts w:hint="eastAsia"/>
        </w:rPr>
        <w:t>近似全</w:t>
      </w:r>
      <w:proofErr w:type="gramEnd"/>
      <w:r w:rsidR="008D7019">
        <w:rPr>
          <w:rFonts w:hint="eastAsia"/>
        </w:rPr>
        <w:t>匹配问题。</w:t>
      </w:r>
    </w:p>
    <w:p w:rsidR="00D1516C" w:rsidRPr="00D1516C" w:rsidRDefault="00EE52A0" w:rsidP="002B06A3">
      <w:pPr>
        <w:spacing w:line="440" w:lineRule="exact"/>
        <w:ind w:firstLine="420"/>
      </w:pPr>
      <w:r>
        <w:rPr>
          <w:rFonts w:hint="eastAsia"/>
        </w:rPr>
        <w:t>在本章中同样假设初始的图数据流和查询图都是已知的。从</w:t>
      </w:r>
      <w:r w:rsidRPr="008B2D77">
        <w:rPr>
          <w:position w:val="-6"/>
        </w:rPr>
        <w:object w:dxaOrig="460" w:dyaOrig="279">
          <v:shape id="_x0000_i2347" type="#_x0000_t75" style="width:22.5pt;height:14.25pt" o:ole="">
            <v:imagedata r:id="rId2154" o:title=""/>
          </v:shape>
          <o:OLEObject Type="Embed" ProgID="Equation.DSMT4" ShapeID="_x0000_i2347" DrawAspect="Content" ObjectID="_1495010869" r:id="rId2155"/>
        </w:object>
      </w:r>
      <w:r>
        <w:rPr>
          <w:rFonts w:hint="eastAsia"/>
        </w:rPr>
        <w:t>时刻开始图数据流进行更新变化，并在变化过程中对查询图进行全匹配操作，连续地自动返回每个时间戳上的匹配结果。通过对匹配结果的特征的分析，我们的匹配结果同样需要满足以下条件：（</w:t>
      </w:r>
      <w:r>
        <w:rPr>
          <w:rFonts w:hint="eastAsia"/>
        </w:rPr>
        <w:t>1</w:t>
      </w:r>
      <w:r>
        <w:rPr>
          <w:rFonts w:hint="eastAsia"/>
        </w:rPr>
        <w:t>）作为结果的匹配子图必须是连通的，（</w:t>
      </w:r>
      <w:r>
        <w:rPr>
          <w:rFonts w:hint="eastAsia"/>
        </w:rPr>
        <w:t>2</w:t>
      </w:r>
      <w:r>
        <w:rPr>
          <w:rFonts w:hint="eastAsia"/>
        </w:rPr>
        <w:t>）作为结果的匹配子图</w:t>
      </w:r>
      <w:r w:rsidRPr="00454505">
        <w:rPr>
          <w:position w:val="-10"/>
        </w:rPr>
        <w:object w:dxaOrig="220" w:dyaOrig="260">
          <v:shape id="_x0000_i2348" type="#_x0000_t75" style="width:10.5pt;height:12.75pt" o:ole="">
            <v:imagedata r:id="rId423" o:title=""/>
          </v:shape>
          <o:OLEObject Type="Embed" ProgID="Equation.DSMT4" ShapeID="_x0000_i2348" DrawAspect="Content" ObjectID="_1495010870" r:id="rId2156"/>
        </w:object>
      </w:r>
      <w:r>
        <w:rPr>
          <w:rFonts w:hint="eastAsia"/>
        </w:rPr>
        <w:t>的顶点个数必须等于查询图</w:t>
      </w:r>
      <w:r w:rsidRPr="00454505">
        <w:rPr>
          <w:position w:val="-10"/>
        </w:rPr>
        <w:object w:dxaOrig="200" w:dyaOrig="260">
          <v:shape id="_x0000_i2349" type="#_x0000_t75" style="width:9.75pt;height:12.75pt" o:ole="">
            <v:imagedata r:id="rId425" o:title=""/>
          </v:shape>
          <o:OLEObject Type="Embed" ProgID="Equation.DSMT4" ShapeID="_x0000_i2349" DrawAspect="Content" ObjectID="_1495010871" r:id="rId2157"/>
        </w:object>
      </w:r>
      <w:r>
        <w:rPr>
          <w:rFonts w:hint="eastAsia"/>
        </w:rPr>
        <w:t>中顶点的个数，（</w:t>
      </w:r>
      <w:r>
        <w:rPr>
          <w:rFonts w:hint="eastAsia"/>
        </w:rPr>
        <w:t>3</w:t>
      </w:r>
      <w:r>
        <w:rPr>
          <w:rFonts w:hint="eastAsia"/>
        </w:rPr>
        <w:t>）作为结果的匹配子图</w:t>
      </w:r>
      <w:r w:rsidRPr="00454505">
        <w:rPr>
          <w:position w:val="-10"/>
        </w:rPr>
        <w:object w:dxaOrig="220" w:dyaOrig="260">
          <v:shape id="_x0000_i2350" type="#_x0000_t75" style="width:10.5pt;height:12.75pt" o:ole="">
            <v:imagedata r:id="rId423" o:title=""/>
          </v:shape>
          <o:OLEObject Type="Embed" ProgID="Equation.DSMT4" ShapeID="_x0000_i2350" DrawAspect="Content" ObjectID="_1495010872" r:id="rId2158"/>
        </w:object>
      </w:r>
      <w:r>
        <w:rPr>
          <w:rFonts w:hint="eastAsia"/>
        </w:rPr>
        <w:t>的节点标签集合必须等于</w:t>
      </w:r>
      <w:bookmarkStart w:id="103" w:name="OLE_LINK56"/>
      <w:bookmarkStart w:id="104" w:name="OLE_LINK57"/>
      <w:r>
        <w:rPr>
          <w:rFonts w:hint="eastAsia"/>
        </w:rPr>
        <w:t>查询图</w:t>
      </w:r>
      <w:r w:rsidRPr="00454505">
        <w:rPr>
          <w:position w:val="-10"/>
        </w:rPr>
        <w:object w:dxaOrig="200" w:dyaOrig="260">
          <v:shape id="_x0000_i2351" type="#_x0000_t75" style="width:9.75pt;height:12.75pt" o:ole="">
            <v:imagedata r:id="rId425" o:title=""/>
          </v:shape>
          <o:OLEObject Type="Embed" ProgID="Equation.DSMT4" ShapeID="_x0000_i2351" DrawAspect="Content" ObjectID="_1495010873" r:id="rId2159"/>
        </w:object>
      </w:r>
      <w:bookmarkEnd w:id="103"/>
      <w:bookmarkEnd w:id="104"/>
      <w:r>
        <w:rPr>
          <w:rFonts w:hint="eastAsia"/>
        </w:rPr>
        <w:t>的节点标签集合，即</w:t>
      </w:r>
      <w:r w:rsidRPr="00772D99">
        <w:rPr>
          <w:position w:val="-8"/>
        </w:rPr>
        <w:object w:dxaOrig="1040" w:dyaOrig="300">
          <v:shape id="_x0000_i2352" type="#_x0000_t75" style="width:51.75pt;height:15pt" o:ole="">
            <v:imagedata r:id="rId429" o:title=""/>
          </v:shape>
          <o:OLEObject Type="Embed" ProgID="Equation.DSMT4" ShapeID="_x0000_i2352" DrawAspect="Content" ObjectID="_1495010874" r:id="rId2160"/>
        </w:object>
      </w:r>
      <w:r>
        <w:rPr>
          <w:rFonts w:hint="eastAsia"/>
        </w:rPr>
        <w:t>，（</w:t>
      </w:r>
      <w:r>
        <w:rPr>
          <w:rFonts w:hint="eastAsia"/>
        </w:rPr>
        <w:t>4</w:t>
      </w:r>
      <w:r>
        <w:rPr>
          <w:rFonts w:hint="eastAsia"/>
        </w:rPr>
        <w:t>）作为结果的匹配子图边的个数不多于查询图</w:t>
      </w:r>
      <w:r w:rsidRPr="00693FB9">
        <w:rPr>
          <w:position w:val="-10"/>
        </w:rPr>
        <w:object w:dxaOrig="200" w:dyaOrig="260">
          <v:shape id="_x0000_i2353" type="#_x0000_t75" style="width:9.75pt;height:12.75pt" o:ole="">
            <v:imagedata r:id="rId431" o:title=""/>
          </v:shape>
          <o:OLEObject Type="Embed" ProgID="Equation.DSMT4" ShapeID="_x0000_i2353" DrawAspect="Content" ObjectID="_1495010875" r:id="rId2161"/>
        </w:object>
      </w:r>
      <w:r>
        <w:rPr>
          <w:rFonts w:hint="eastAsia"/>
        </w:rPr>
        <w:t>中边个数，（</w:t>
      </w:r>
      <w:r>
        <w:rPr>
          <w:rFonts w:hint="eastAsia"/>
        </w:rPr>
        <w:t>5</w:t>
      </w:r>
      <w:r>
        <w:rPr>
          <w:rFonts w:hint="eastAsia"/>
        </w:rPr>
        <w:t>）作为结果的匹配子图与查询图</w:t>
      </w:r>
      <w:r w:rsidRPr="00454505">
        <w:rPr>
          <w:position w:val="-10"/>
        </w:rPr>
        <w:object w:dxaOrig="200" w:dyaOrig="260">
          <v:shape id="_x0000_i2354" type="#_x0000_t75" style="width:9.75pt;height:12.75pt" o:ole="">
            <v:imagedata r:id="rId425" o:title=""/>
          </v:shape>
          <o:OLEObject Type="Embed" ProgID="Equation.DSMT4" ShapeID="_x0000_i2354" DrawAspect="Content" ObjectID="_1495010876" r:id="rId2162"/>
        </w:object>
      </w:r>
      <w:r>
        <w:rPr>
          <w:rFonts w:hint="eastAsia"/>
        </w:rPr>
        <w:t>之间的编辑距离使用欧氏距离计算。</w:t>
      </w:r>
    </w:p>
    <w:p w:rsidR="00005B1C" w:rsidRDefault="003A7BA1" w:rsidP="00C40183">
      <w:pPr>
        <w:pStyle w:val="3"/>
        <w:spacing w:before="156" w:after="156"/>
      </w:pPr>
      <w:bookmarkStart w:id="105" w:name="_Toc421107648"/>
      <w:r>
        <w:rPr>
          <w:rFonts w:hint="eastAsia"/>
        </w:rPr>
        <w:t>4.2.1</w:t>
      </w:r>
      <w:r w:rsidR="00005B1C">
        <w:rPr>
          <w:rFonts w:hint="eastAsia"/>
        </w:rPr>
        <w:t>基于权重</w:t>
      </w:r>
      <w:r w:rsidR="0084508F">
        <w:rPr>
          <w:rFonts w:hint="eastAsia"/>
        </w:rPr>
        <w:t>的</w:t>
      </w:r>
      <w:r w:rsidR="00005B1C">
        <w:rPr>
          <w:rFonts w:hint="eastAsia"/>
        </w:rPr>
        <w:t>最近邻分区</w:t>
      </w:r>
      <w:bookmarkEnd w:id="105"/>
    </w:p>
    <w:p w:rsidR="00EE52A0" w:rsidRDefault="00A62726" w:rsidP="002B06A3">
      <w:pPr>
        <w:spacing w:line="440" w:lineRule="exact"/>
        <w:ind w:firstLine="420"/>
      </w:pPr>
      <w:r>
        <w:rPr>
          <w:rFonts w:hint="eastAsia"/>
        </w:rPr>
        <w:t>本章</w:t>
      </w:r>
      <w:r w:rsidR="0084508F">
        <w:rPr>
          <w:rFonts w:hint="eastAsia"/>
        </w:rPr>
        <w:t>研究的</w:t>
      </w:r>
      <w:proofErr w:type="gramStart"/>
      <w:r w:rsidR="008D7019">
        <w:rPr>
          <w:rFonts w:hint="eastAsia"/>
        </w:rPr>
        <w:t>带权图</w:t>
      </w:r>
      <w:proofErr w:type="gramEnd"/>
      <w:r w:rsidR="00640BD1">
        <w:rPr>
          <w:rFonts w:hint="eastAsia"/>
        </w:rPr>
        <w:t>数据流</w:t>
      </w:r>
      <w:r>
        <w:rPr>
          <w:rFonts w:hint="eastAsia"/>
        </w:rPr>
        <w:t>中的权重</w:t>
      </w:r>
      <w:r w:rsidR="008D7019">
        <w:rPr>
          <w:rFonts w:hint="eastAsia"/>
        </w:rPr>
        <w:t>指两个顶点</w:t>
      </w:r>
      <w:r w:rsidR="0084508F">
        <w:rPr>
          <w:rFonts w:hint="eastAsia"/>
        </w:rPr>
        <w:t>之间</w:t>
      </w:r>
      <w:r w:rsidR="008D7019">
        <w:rPr>
          <w:rFonts w:hint="eastAsia"/>
        </w:rPr>
        <w:t>联系的频率，</w:t>
      </w:r>
      <w:r w:rsidR="0084508F">
        <w:rPr>
          <w:rFonts w:hint="eastAsia"/>
        </w:rPr>
        <w:t>不同于第三章中的无权图</w:t>
      </w:r>
      <w:r w:rsidR="00640BD1">
        <w:rPr>
          <w:rFonts w:hint="eastAsia"/>
        </w:rPr>
        <w:t>数据流</w:t>
      </w:r>
      <w:r w:rsidR="0084508F">
        <w:rPr>
          <w:rFonts w:hint="eastAsia"/>
        </w:rPr>
        <w:t>，</w:t>
      </w:r>
      <w:r w:rsidR="008D7019">
        <w:rPr>
          <w:rFonts w:hint="eastAsia"/>
        </w:rPr>
        <w:t>因此</w:t>
      </w:r>
      <w:r w:rsidR="0084508F">
        <w:rPr>
          <w:rFonts w:hint="eastAsia"/>
        </w:rPr>
        <w:t>不能直接将第三章中的最近邻分区方法</w:t>
      </w:r>
      <w:r w:rsidR="00640BD1">
        <w:rPr>
          <w:rFonts w:hint="eastAsia"/>
        </w:rPr>
        <w:t>直接</w:t>
      </w:r>
      <w:r w:rsidR="0084508F">
        <w:rPr>
          <w:rFonts w:hint="eastAsia"/>
        </w:rPr>
        <w:t>用于本章之中，</w:t>
      </w:r>
      <w:r w:rsidR="00640BD1">
        <w:rPr>
          <w:rFonts w:hint="eastAsia"/>
        </w:rPr>
        <w:t>在本节中将最近邻分区方法进行改进使其能够用于</w:t>
      </w:r>
      <w:proofErr w:type="gramStart"/>
      <w:r w:rsidR="00640BD1">
        <w:rPr>
          <w:rFonts w:hint="eastAsia"/>
        </w:rPr>
        <w:t>带权图</w:t>
      </w:r>
      <w:proofErr w:type="gramEnd"/>
      <w:r w:rsidR="00640BD1">
        <w:rPr>
          <w:rFonts w:hint="eastAsia"/>
        </w:rPr>
        <w:t>数据流上的分区。</w:t>
      </w:r>
    </w:p>
    <w:p w:rsidR="002B06A3" w:rsidRDefault="00640BD1" w:rsidP="002B06A3">
      <w:pPr>
        <w:spacing w:line="440" w:lineRule="exact"/>
        <w:ind w:firstLine="420"/>
        <w:rPr>
          <w:rFonts w:hint="eastAsia"/>
        </w:rPr>
      </w:pPr>
      <w:r>
        <w:rPr>
          <w:rFonts w:hint="eastAsia"/>
        </w:rPr>
        <w:t>基于权重的</w:t>
      </w:r>
      <w:r w:rsidR="00EE52A0">
        <w:rPr>
          <w:rFonts w:hint="eastAsia"/>
        </w:rPr>
        <w:t>最近邻分区的步骤如下：</w:t>
      </w:r>
    </w:p>
    <w:p w:rsidR="00EE52A0" w:rsidRDefault="00442175" w:rsidP="002B06A3">
      <w:pPr>
        <w:spacing w:line="440" w:lineRule="exact"/>
        <w:ind w:firstLine="420"/>
      </w:pPr>
      <w:r>
        <w:rPr>
          <w:rFonts w:hint="eastAsia"/>
        </w:rPr>
        <w:t>（</w:t>
      </w:r>
      <w:r>
        <w:rPr>
          <w:rFonts w:hint="eastAsia"/>
        </w:rPr>
        <w:t>1</w:t>
      </w:r>
      <w:r>
        <w:rPr>
          <w:rFonts w:hint="eastAsia"/>
        </w:rPr>
        <w:t>）</w:t>
      </w:r>
      <w:r w:rsidR="00EE52A0">
        <w:rPr>
          <w:rFonts w:hint="eastAsia"/>
        </w:rPr>
        <w:t>结构剪枝：将</w:t>
      </w:r>
      <w:r w:rsidR="00640BD1">
        <w:rPr>
          <w:rFonts w:hint="eastAsia"/>
        </w:rPr>
        <w:t>图数据流</w:t>
      </w:r>
      <w:r w:rsidR="00EE52A0">
        <w:rPr>
          <w:position w:val="-6"/>
        </w:rPr>
        <w:object w:dxaOrig="255" w:dyaOrig="285">
          <v:shape id="_x0000_i2884" type="#_x0000_t75" style="width:12.75pt;height:13.5pt" o:ole="">
            <v:imagedata r:id="rId433" o:title=""/>
          </v:shape>
          <o:OLEObject Type="Embed" ProgID="Equation.DSMT4" ShapeID="_x0000_i2884" DrawAspect="Content" ObjectID="_1495010877" r:id="rId2163"/>
        </w:object>
      </w:r>
      <w:r w:rsidR="00EE52A0" w:rsidRPr="002B06A3">
        <w:rPr>
          <w:rFonts w:cs="Times New Roman" w:hint="eastAsia"/>
        </w:rPr>
        <w:t>中不包含于查询图</w:t>
      </w:r>
      <w:r w:rsidR="00EE52A0" w:rsidRPr="00D12DDD">
        <w:rPr>
          <w:position w:val="-10"/>
        </w:rPr>
        <w:object w:dxaOrig="200" w:dyaOrig="260">
          <v:shape id="_x0000_i2885" type="#_x0000_t75" style="width:9.75pt;height:12pt" o:ole="">
            <v:imagedata r:id="rId435" o:title=""/>
          </v:shape>
          <o:OLEObject Type="Embed" ProgID="Equation.DSMT4" ShapeID="_x0000_i2885" DrawAspect="Content" ObjectID="_1495010878" r:id="rId2164"/>
        </w:object>
      </w:r>
      <w:r w:rsidR="00EE52A0" w:rsidRPr="002B06A3">
        <w:rPr>
          <w:rFonts w:cs="Times New Roman" w:hint="eastAsia"/>
        </w:rPr>
        <w:t>的顶点标签集合</w:t>
      </w:r>
      <w:r w:rsidR="00EE52A0" w:rsidRPr="00772D99">
        <w:rPr>
          <w:position w:val="-8"/>
        </w:rPr>
        <w:object w:dxaOrig="440" w:dyaOrig="300">
          <v:shape id="_x0000_i2886" type="#_x0000_t75" style="width:21.75pt;height:15pt" o:ole="">
            <v:imagedata r:id="rId437" o:title=""/>
          </v:shape>
          <o:OLEObject Type="Embed" ProgID="Equation.DSMT4" ShapeID="_x0000_i2886" DrawAspect="Content" ObjectID="_1495010879" r:id="rId2165"/>
        </w:object>
      </w:r>
      <w:r w:rsidR="00640BD1">
        <w:rPr>
          <w:rFonts w:hint="eastAsia"/>
        </w:rPr>
        <w:t>中</w:t>
      </w:r>
      <w:r w:rsidR="00EE52A0">
        <w:rPr>
          <w:rFonts w:hint="eastAsia"/>
        </w:rPr>
        <w:t>的顶点和与该顶点相连的边删除；</w:t>
      </w:r>
    </w:p>
    <w:p w:rsidR="00871C43" w:rsidRDefault="002B06A3" w:rsidP="002B06A3">
      <w:pPr>
        <w:spacing w:line="440" w:lineRule="exact"/>
        <w:ind w:firstLine="420"/>
      </w:pPr>
      <w:r>
        <w:rPr>
          <w:rFonts w:hint="eastAsia"/>
        </w:rPr>
        <w:t>（</w:t>
      </w:r>
      <w:r w:rsidR="00442175">
        <w:rPr>
          <w:rFonts w:hint="eastAsia"/>
        </w:rPr>
        <w:t>2</w:t>
      </w:r>
      <w:r w:rsidR="00442175">
        <w:rPr>
          <w:rFonts w:hint="eastAsia"/>
        </w:rPr>
        <w:t>）基于权重的</w:t>
      </w:r>
      <w:r w:rsidR="00EE52A0">
        <w:rPr>
          <w:rFonts w:hint="eastAsia"/>
        </w:rPr>
        <w:t>最近邻判断：</w:t>
      </w:r>
      <w:r w:rsidR="00871C43">
        <w:rPr>
          <w:rFonts w:hint="eastAsia"/>
        </w:rPr>
        <w:t>根据查询图的结构以及边的权重判断数据图中对应顶点的最近邻，并</w:t>
      </w:r>
      <w:r w:rsidR="00C055BE">
        <w:rPr>
          <w:rFonts w:hint="eastAsia"/>
        </w:rPr>
        <w:t>通过</w:t>
      </w:r>
      <w:r w:rsidR="00200AB4">
        <w:rPr>
          <w:rFonts w:hint="eastAsia"/>
        </w:rPr>
        <w:t>适当增加一些虚边，以尽量减少之后合并两</w:t>
      </w:r>
      <w:r w:rsidR="00871C43">
        <w:rPr>
          <w:rFonts w:hint="eastAsia"/>
        </w:rPr>
        <w:t>分区的可能性；</w:t>
      </w:r>
    </w:p>
    <w:p w:rsidR="00EE52A0" w:rsidRDefault="00442175" w:rsidP="002B06A3">
      <w:pPr>
        <w:spacing w:line="440" w:lineRule="exact"/>
        <w:ind w:firstLine="420"/>
      </w:pPr>
      <w:r>
        <w:rPr>
          <w:rFonts w:hint="eastAsia"/>
        </w:rPr>
        <w:t>（</w:t>
      </w:r>
      <w:r>
        <w:rPr>
          <w:rFonts w:hint="eastAsia"/>
        </w:rPr>
        <w:t>3</w:t>
      </w:r>
      <w:r>
        <w:rPr>
          <w:rFonts w:hint="eastAsia"/>
        </w:rPr>
        <w:t>）</w:t>
      </w:r>
      <w:r w:rsidR="00EE52A0">
        <w:rPr>
          <w:rFonts w:hint="eastAsia"/>
        </w:rPr>
        <w:t>分区：通过连通性来判断分区。</w:t>
      </w:r>
    </w:p>
    <w:p w:rsidR="00EE52A0" w:rsidRDefault="00A23A35" w:rsidP="002B06A3">
      <w:pPr>
        <w:spacing w:line="440" w:lineRule="exact"/>
        <w:ind w:firstLine="420"/>
      </w:pPr>
      <w:r>
        <w:rPr>
          <w:rFonts w:hint="eastAsia"/>
        </w:rPr>
        <w:t>与最近邻分区相同，基于权重的最近邻分区也要执行上述三个步骤，其中第一步和第三步与最近邻分区完全相同，因此在本章中不再进行</w:t>
      </w:r>
      <w:r w:rsidR="003A7BA1">
        <w:rPr>
          <w:rFonts w:hint="eastAsia"/>
        </w:rPr>
        <w:t>详细叙述，本节集中介绍第二步的具体执行过程。</w:t>
      </w:r>
    </w:p>
    <w:p w:rsidR="003A7BA1" w:rsidRDefault="003A7BA1" w:rsidP="002B06A3">
      <w:pPr>
        <w:spacing w:line="440" w:lineRule="exact"/>
        <w:ind w:firstLine="420"/>
      </w:pPr>
      <w:r>
        <w:rPr>
          <w:rFonts w:hint="eastAsia"/>
        </w:rPr>
        <w:t>由于本章中研究的</w:t>
      </w:r>
      <w:proofErr w:type="gramStart"/>
      <w:r>
        <w:rPr>
          <w:rFonts w:hint="eastAsia"/>
        </w:rPr>
        <w:t>带权图</w:t>
      </w:r>
      <w:proofErr w:type="gramEnd"/>
      <w:r>
        <w:rPr>
          <w:rFonts w:hint="eastAsia"/>
        </w:rPr>
        <w:t>数据流中的权重是指两个顶点之间联系的频率，自然地，可以认为</w:t>
      </w:r>
      <w:r w:rsidR="00BD121A">
        <w:rPr>
          <w:rFonts w:hint="eastAsia"/>
        </w:rPr>
        <w:t>一条边与查询图中对应边之间的编辑距离越大，之后成为匹配结果的可能性越小，</w:t>
      </w:r>
      <w:r w:rsidR="005F553C">
        <w:rPr>
          <w:rFonts w:hint="eastAsia"/>
        </w:rPr>
        <w:t>一条边与查询图中对应边之间的编辑距离越小，之后成为匹配结果的可能性越大，</w:t>
      </w:r>
      <w:r>
        <w:rPr>
          <w:rFonts w:hint="eastAsia"/>
        </w:rPr>
        <w:t>基于这种思想，对图数据流进行最近邻判断。</w:t>
      </w:r>
      <w:r w:rsidR="005F553C">
        <w:rPr>
          <w:rFonts w:hint="eastAsia"/>
        </w:rPr>
        <w:t>注意，在查询的过程中人们往往希望查询权重满足适当大小的图的匹配，往往不关心频率过高或者过低的极端情况，因对于那些频率过高的边，虽然可能会被频繁更新，但依</w:t>
      </w:r>
      <w:r w:rsidR="005F553C">
        <w:rPr>
          <w:rFonts w:hint="eastAsia"/>
        </w:rPr>
        <w:lastRenderedPageBreak/>
        <w:t>然不对其进行维护。</w:t>
      </w:r>
    </w:p>
    <w:p w:rsidR="007764F6" w:rsidRDefault="007764F6" w:rsidP="002B06A3">
      <w:pPr>
        <w:spacing w:line="440" w:lineRule="exact"/>
        <w:ind w:firstLine="420"/>
      </w:pPr>
      <w:r>
        <w:rPr>
          <w:rFonts w:hint="eastAsia"/>
        </w:rPr>
        <w:t>为了记录查询图中各不同节点标签的最近邻信息，我们定义</w:t>
      </w:r>
      <w:r>
        <w:rPr>
          <w:rFonts w:hint="eastAsia"/>
        </w:rPr>
        <w:t xml:space="preserve"> </w:t>
      </w:r>
      <w:r w:rsidR="00A62726" w:rsidRPr="00A62726">
        <w:t xml:space="preserve"> </w:t>
      </w:r>
      <w:r w:rsidR="00F233FE" w:rsidRPr="001057E1">
        <w:rPr>
          <w:position w:val="-10"/>
        </w:rPr>
        <w:object w:dxaOrig="4160" w:dyaOrig="320">
          <v:shape id="_x0000_i2355" type="#_x0000_t75" style="width:207.75pt;height:15.75pt" o:ole="">
            <v:imagedata r:id="rId2166" o:title=""/>
          </v:shape>
          <o:OLEObject Type="Embed" ProgID="Equation.DSMT4" ShapeID="_x0000_i2355" DrawAspect="Content" ObjectID="_1495010880" r:id="rId2167"/>
        </w:object>
      </w:r>
      <w:r>
        <w:rPr>
          <w:rFonts w:hint="eastAsia"/>
        </w:rPr>
        <w:t>表示标签为</w:t>
      </w:r>
      <w:r w:rsidRPr="009A28DB">
        <w:rPr>
          <w:position w:val="-10"/>
        </w:rPr>
        <w:object w:dxaOrig="620" w:dyaOrig="320">
          <v:shape id="_x0000_i2356" type="#_x0000_t75" style="width:31.5pt;height:15.75pt" o:ole="">
            <v:imagedata r:id="rId686" o:title=""/>
          </v:shape>
          <o:OLEObject Type="Embed" ProgID="Equation.DSMT4" ShapeID="_x0000_i2356" DrawAspect="Content" ObjectID="_1495010881" r:id="rId2168"/>
        </w:object>
      </w:r>
      <w:r>
        <w:rPr>
          <w:rFonts w:hint="eastAsia"/>
        </w:rPr>
        <w:t>的顶点与标签为</w:t>
      </w:r>
      <w:r w:rsidRPr="009A28DB">
        <w:rPr>
          <w:position w:val="-10"/>
        </w:rPr>
        <w:object w:dxaOrig="620" w:dyaOrig="320">
          <v:shape id="_x0000_i2357" type="#_x0000_t75" style="width:31.5pt;height:15.75pt" o:ole="">
            <v:imagedata r:id="rId688" o:title=""/>
          </v:shape>
          <o:OLEObject Type="Embed" ProgID="Equation.DSMT4" ShapeID="_x0000_i2357" DrawAspect="Content" ObjectID="_1495010882" r:id="rId2169"/>
        </w:object>
      </w:r>
      <w:r>
        <w:rPr>
          <w:rFonts w:hint="eastAsia"/>
        </w:rPr>
        <w:t>的顶点距离最短的距离为</w:t>
      </w:r>
      <w:r w:rsidRPr="009A28DB">
        <w:rPr>
          <w:position w:val="-10"/>
        </w:rPr>
        <w:object w:dxaOrig="920" w:dyaOrig="320">
          <v:shape id="_x0000_i2358" type="#_x0000_t75" style="width:45.75pt;height:15.75pt" o:ole="">
            <v:imagedata r:id="rId690" o:title=""/>
          </v:shape>
          <o:OLEObject Type="Embed" ProgID="Equation.DSMT4" ShapeID="_x0000_i2358" DrawAspect="Content" ObjectID="_1495010883" r:id="rId2170"/>
        </w:object>
      </w:r>
      <w:r w:rsidR="0006380B">
        <w:rPr>
          <w:rFonts w:hint="eastAsia"/>
        </w:rPr>
        <w:t>，</w:t>
      </w:r>
      <w:r w:rsidR="0006380B" w:rsidRPr="008905B3">
        <w:rPr>
          <w:position w:val="-10"/>
        </w:rPr>
        <w:object w:dxaOrig="1100" w:dyaOrig="320">
          <v:shape id="_x0000_i2359" type="#_x0000_t75" style="width:54.75pt;height:15.75pt" o:ole="">
            <v:imagedata r:id="rId2171" o:title=""/>
          </v:shape>
          <o:OLEObject Type="Embed" ProgID="Equation.DSMT4" ShapeID="_x0000_i2359" DrawAspect="Content" ObjectID="_1495010884" r:id="rId2172"/>
        </w:object>
      </w:r>
      <w:r w:rsidR="0006380B">
        <w:rPr>
          <w:rFonts w:hint="eastAsia"/>
        </w:rPr>
        <w:t>分别表示与</w:t>
      </w:r>
      <w:r w:rsidR="0006380B" w:rsidRPr="009A28DB">
        <w:rPr>
          <w:position w:val="-10"/>
        </w:rPr>
        <w:object w:dxaOrig="620" w:dyaOrig="320">
          <v:shape id="_x0000_i2360" type="#_x0000_t75" style="width:31.5pt;height:15.75pt" o:ole="">
            <v:imagedata r:id="rId686" o:title=""/>
          </v:shape>
          <o:OLEObject Type="Embed" ProgID="Equation.DSMT4" ShapeID="_x0000_i2360" DrawAspect="Content" ObjectID="_1495010885" r:id="rId2173"/>
        </w:object>
      </w:r>
      <w:r w:rsidR="0006380B">
        <w:rPr>
          <w:rFonts w:hint="eastAsia"/>
        </w:rPr>
        <w:t>距离最近的</w:t>
      </w:r>
      <w:r w:rsidR="0006380B" w:rsidRPr="009A28DB">
        <w:rPr>
          <w:position w:val="-10"/>
        </w:rPr>
        <w:object w:dxaOrig="620" w:dyaOrig="320">
          <v:shape id="_x0000_i2361" type="#_x0000_t75" style="width:31.5pt;height:15.75pt" o:ole="">
            <v:imagedata r:id="rId688" o:title=""/>
          </v:shape>
          <o:OLEObject Type="Embed" ProgID="Equation.DSMT4" ShapeID="_x0000_i2361" DrawAspect="Content" ObjectID="_1495010886" r:id="rId2174"/>
        </w:object>
      </w:r>
      <w:r w:rsidR="0006380B">
        <w:rPr>
          <w:rFonts w:hint="eastAsia"/>
        </w:rPr>
        <w:t>标签中边权重的最大值</w:t>
      </w:r>
      <w:r>
        <w:rPr>
          <w:rFonts w:hint="eastAsia"/>
        </w:rPr>
        <w:t>。我们使用一种</w:t>
      </w:r>
      <w:r w:rsidR="0006380B">
        <w:rPr>
          <w:rFonts w:hint="eastAsia"/>
        </w:rPr>
        <w:t>多</w:t>
      </w:r>
      <w:r>
        <w:rPr>
          <w:rFonts w:hint="eastAsia"/>
        </w:rPr>
        <w:t>数据链表存储</w:t>
      </w:r>
      <w:r w:rsidRPr="001F459E">
        <w:rPr>
          <w:position w:val="-10"/>
        </w:rPr>
        <w:object w:dxaOrig="1140" w:dyaOrig="320">
          <v:shape id="_x0000_i2362" type="#_x0000_t75" style="width:57pt;height:15.75pt" o:ole="">
            <v:imagedata r:id="rId692" o:title=""/>
          </v:shape>
          <o:OLEObject Type="Embed" ProgID="Equation.DSMT4" ShapeID="_x0000_i2362" DrawAspect="Content" ObjectID="_1495010887" r:id="rId2175"/>
        </w:object>
      </w:r>
      <w:r>
        <w:rPr>
          <w:rFonts w:hint="eastAsia"/>
        </w:rPr>
        <w:t>。具体说明如下图：</w:t>
      </w:r>
    </w:p>
    <w:p w:rsidR="0006380B" w:rsidRDefault="0006380B" w:rsidP="0006380B">
      <w:r>
        <w:object w:dxaOrig="9705" w:dyaOrig="495">
          <v:shape id="_x0000_i2363" type="#_x0000_t75" style="width:414.75pt;height:21pt" o:ole="">
            <v:imagedata r:id="rId2176" o:title=""/>
          </v:shape>
          <o:OLEObject Type="Embed" ProgID="Visio.Drawing.15" ShapeID="_x0000_i2363" DrawAspect="Content" ObjectID="_1495010888" r:id="rId2177"/>
        </w:object>
      </w:r>
    </w:p>
    <w:p w:rsidR="005236B9" w:rsidRPr="009D1BEB" w:rsidRDefault="005236B9" w:rsidP="00592E0A">
      <w:pPr>
        <w:spacing w:line="240" w:lineRule="auto"/>
        <w:ind w:firstLineChars="200" w:firstLine="420"/>
        <w:jc w:val="center"/>
        <w:rPr>
          <w:sz w:val="21"/>
          <w:szCs w:val="21"/>
        </w:rPr>
      </w:pPr>
      <w:r w:rsidRPr="009D1BEB">
        <w:rPr>
          <w:rFonts w:hint="eastAsia"/>
          <w:sz w:val="21"/>
          <w:szCs w:val="21"/>
        </w:rPr>
        <w:t>图</w:t>
      </w:r>
      <w:r>
        <w:rPr>
          <w:rFonts w:hint="eastAsia"/>
          <w:sz w:val="21"/>
          <w:szCs w:val="21"/>
        </w:rPr>
        <w:t>4.4</w:t>
      </w:r>
      <w:r>
        <w:rPr>
          <w:rFonts w:hint="eastAsia"/>
          <w:sz w:val="21"/>
          <w:szCs w:val="21"/>
        </w:rPr>
        <w:t>多</w:t>
      </w:r>
      <w:r w:rsidRPr="009D1BEB">
        <w:rPr>
          <w:rFonts w:hint="eastAsia"/>
          <w:sz w:val="21"/>
          <w:szCs w:val="21"/>
        </w:rPr>
        <w:t>数据链表结构</w:t>
      </w:r>
    </w:p>
    <w:p w:rsidR="005236B9" w:rsidRPr="009D1BEB" w:rsidRDefault="005236B9" w:rsidP="00592E0A">
      <w:pPr>
        <w:spacing w:line="240" w:lineRule="auto"/>
        <w:ind w:firstLineChars="200" w:firstLine="420"/>
        <w:jc w:val="center"/>
        <w:rPr>
          <w:sz w:val="21"/>
          <w:szCs w:val="21"/>
        </w:rPr>
      </w:pPr>
      <w:r w:rsidRPr="009D1BEB">
        <w:rPr>
          <w:sz w:val="21"/>
          <w:szCs w:val="21"/>
        </w:rPr>
        <w:t>Fig</w:t>
      </w:r>
      <w:r w:rsidR="00BF158D">
        <w:rPr>
          <w:rFonts w:hint="eastAsia"/>
          <w:sz w:val="21"/>
          <w:szCs w:val="21"/>
        </w:rPr>
        <w:t>.</w:t>
      </w:r>
      <w:r>
        <w:rPr>
          <w:rFonts w:hint="eastAsia"/>
          <w:sz w:val="21"/>
          <w:szCs w:val="21"/>
        </w:rPr>
        <w:t>4.4</w:t>
      </w:r>
      <w:r w:rsidRPr="009D1BEB">
        <w:rPr>
          <w:sz w:val="21"/>
          <w:szCs w:val="21"/>
        </w:rPr>
        <w:t xml:space="preserve"> </w:t>
      </w:r>
      <w:r>
        <w:rPr>
          <w:rFonts w:hint="eastAsia"/>
          <w:sz w:val="21"/>
          <w:szCs w:val="21"/>
        </w:rPr>
        <w:t>Multi-</w:t>
      </w:r>
      <w:r w:rsidRPr="009D1BEB">
        <w:rPr>
          <w:sz w:val="21"/>
          <w:szCs w:val="21"/>
        </w:rPr>
        <w:t>data linked list structure</w:t>
      </w:r>
    </w:p>
    <w:p w:rsidR="005236B9" w:rsidRDefault="005236B9" w:rsidP="002B06A3">
      <w:pPr>
        <w:spacing w:line="440" w:lineRule="exact"/>
        <w:ind w:firstLine="420"/>
        <w:rPr>
          <w:szCs w:val="24"/>
        </w:rPr>
      </w:pPr>
      <w:r>
        <w:rPr>
          <w:rFonts w:hint="eastAsia"/>
        </w:rPr>
        <w:t>对于头结点，</w:t>
      </w:r>
      <w:r>
        <w:rPr>
          <w:rFonts w:hint="eastAsia"/>
        </w:rPr>
        <w:t>data1</w:t>
      </w:r>
      <w:r>
        <w:rPr>
          <w:rFonts w:hint="eastAsia"/>
        </w:rPr>
        <w:t>用于存储所要查询的标签，每个链表的头结点所对应的标签均不相同，可以作为唯一的标识进行索引。</w:t>
      </w:r>
      <w:r>
        <w:rPr>
          <w:rFonts w:hint="eastAsia"/>
        </w:rPr>
        <w:t>data2</w:t>
      </w:r>
      <w:r>
        <w:rPr>
          <w:rFonts w:hint="eastAsia"/>
        </w:rPr>
        <w:t>用于存储查询图中符合与</w:t>
      </w:r>
      <w:r>
        <w:rPr>
          <w:rFonts w:hint="eastAsia"/>
        </w:rPr>
        <w:t>data1</w:t>
      </w:r>
      <w:r>
        <w:rPr>
          <w:rFonts w:hint="eastAsia"/>
        </w:rPr>
        <w:t>所存标签距离为</w:t>
      </w:r>
      <w:r w:rsidRPr="00831263">
        <w:rPr>
          <w:position w:val="-6"/>
        </w:rPr>
        <w:object w:dxaOrig="200" w:dyaOrig="220">
          <v:shape id="_x0000_i2364" type="#_x0000_t75" style="width:10.5pt;height:10.5pt" o:ole="">
            <v:imagedata r:id="rId696" o:title=""/>
          </v:shape>
          <o:OLEObject Type="Embed" ProgID="Equation.DSMT4" ShapeID="_x0000_i2364" DrawAspect="Content" ObjectID="_1495010889" r:id="rId2178"/>
        </w:object>
      </w:r>
      <w:r>
        <w:rPr>
          <w:rFonts w:hint="eastAsia"/>
        </w:rPr>
        <w:t>的顶点标签种类的个数。</w:t>
      </w:r>
      <w:r>
        <w:rPr>
          <w:rFonts w:hint="eastAsia"/>
        </w:rPr>
        <w:t>data3</w:t>
      </w:r>
      <w:r>
        <w:rPr>
          <w:rFonts w:hint="eastAsia"/>
        </w:rPr>
        <w:t>用于存储</w:t>
      </w:r>
      <w:r>
        <w:rPr>
          <w:rFonts w:hint="eastAsia"/>
        </w:rPr>
        <w:t>data2</w:t>
      </w:r>
      <w:r>
        <w:rPr>
          <w:rFonts w:hint="eastAsia"/>
        </w:rPr>
        <w:t>中所有标签对应的顶点与</w:t>
      </w:r>
      <w:r>
        <w:rPr>
          <w:rFonts w:hint="eastAsia"/>
        </w:rPr>
        <w:t>data1</w:t>
      </w:r>
      <w:r>
        <w:rPr>
          <w:rFonts w:hint="eastAsia"/>
        </w:rPr>
        <w:t>中标签对应的顶点之间边权重的最小值和最大值。</w:t>
      </w:r>
      <w:r>
        <w:t>N</w:t>
      </w:r>
      <w:r>
        <w:rPr>
          <w:rFonts w:hint="eastAsia"/>
        </w:rPr>
        <w:t>ext</w:t>
      </w:r>
      <w:r>
        <w:rPr>
          <w:rFonts w:hint="eastAsia"/>
        </w:rPr>
        <w:t>项用于存储指向下一个位置的指针。对于非头结点，</w:t>
      </w:r>
      <w:r>
        <w:rPr>
          <w:rFonts w:hint="eastAsia"/>
        </w:rPr>
        <w:t>data1</w:t>
      </w:r>
      <w:r>
        <w:rPr>
          <w:rFonts w:hint="eastAsia"/>
        </w:rPr>
        <w:t>用于存储在查询图中与头结点的</w:t>
      </w:r>
      <w:r>
        <w:rPr>
          <w:rFonts w:hint="eastAsia"/>
        </w:rPr>
        <w:t>data1</w:t>
      </w:r>
      <w:r>
        <w:rPr>
          <w:rFonts w:hint="eastAsia"/>
        </w:rPr>
        <w:t>所存标签距离为</w:t>
      </w:r>
      <w:r w:rsidRPr="00831263">
        <w:rPr>
          <w:position w:val="-6"/>
        </w:rPr>
        <w:object w:dxaOrig="200" w:dyaOrig="220">
          <v:shape id="_x0000_i2365" type="#_x0000_t75" style="width:10.5pt;height:10.5pt" o:ole="">
            <v:imagedata r:id="rId696" o:title=""/>
          </v:shape>
          <o:OLEObject Type="Embed" ProgID="Equation.DSMT4" ShapeID="_x0000_i2365" DrawAspect="Content" ObjectID="_1495010890" r:id="rId2179"/>
        </w:object>
      </w:r>
      <w:r>
        <w:rPr>
          <w:rFonts w:hint="eastAsia"/>
        </w:rPr>
        <w:t>的顶点标签，</w:t>
      </w:r>
      <w:r>
        <w:rPr>
          <w:rFonts w:hint="eastAsia"/>
        </w:rPr>
        <w:t>data2</w:t>
      </w:r>
      <w:r>
        <w:rPr>
          <w:rFonts w:hint="eastAsia"/>
        </w:rPr>
        <w:t>用于存储两标签节点的具体距离，</w:t>
      </w:r>
      <w:r>
        <w:rPr>
          <w:rFonts w:hint="eastAsia"/>
        </w:rPr>
        <w:t>data3</w:t>
      </w:r>
      <w:r>
        <w:rPr>
          <w:rFonts w:hint="eastAsia"/>
        </w:rPr>
        <w:t>用于存储</w:t>
      </w:r>
      <w:r>
        <w:rPr>
          <w:rFonts w:hint="eastAsia"/>
        </w:rPr>
        <w:t>data1</w:t>
      </w:r>
      <w:r>
        <w:rPr>
          <w:rFonts w:hint="eastAsia"/>
        </w:rPr>
        <w:t>中标签对应顶点与</w:t>
      </w:r>
      <w:r>
        <w:rPr>
          <w:rFonts w:hint="eastAsia"/>
        </w:rPr>
        <w:t>data2</w:t>
      </w:r>
      <w:r>
        <w:rPr>
          <w:rFonts w:hint="eastAsia"/>
        </w:rPr>
        <w:t>中标签对应顶点权重的最大值和最小值。</w:t>
      </w:r>
      <w:r>
        <w:t>N</w:t>
      </w:r>
      <w:r>
        <w:rPr>
          <w:rFonts w:hint="eastAsia"/>
        </w:rPr>
        <w:t>ext</w:t>
      </w:r>
      <w:r>
        <w:rPr>
          <w:rFonts w:hint="eastAsia"/>
        </w:rPr>
        <w:t>项用于存储指向下一个位置的指针。对于尾节点，</w:t>
      </w:r>
      <w:r>
        <w:rPr>
          <w:rFonts w:hint="eastAsia"/>
        </w:rPr>
        <w:t>next</w:t>
      </w:r>
      <w:r>
        <w:rPr>
          <w:rFonts w:hint="eastAsia"/>
        </w:rPr>
        <w:t>标记为</w:t>
      </w:r>
      <w:r>
        <w:rPr>
          <w:rFonts w:hint="eastAsia"/>
        </w:rPr>
        <w:t>NULL</w:t>
      </w:r>
      <w:r>
        <w:rPr>
          <w:rFonts w:hint="eastAsia"/>
        </w:rPr>
        <w:t>，表示后面没有符合条件的节点存在。在本文中，只考虑查询图中距离为</w:t>
      </w:r>
      <w:r>
        <w:rPr>
          <w:rFonts w:hint="eastAsia"/>
        </w:rPr>
        <w:t>1</w:t>
      </w:r>
      <w:r>
        <w:rPr>
          <w:rFonts w:hint="eastAsia"/>
        </w:rPr>
        <w:t>的顶点。</w:t>
      </w:r>
      <w:r w:rsidRPr="005236B9">
        <w:rPr>
          <w:rFonts w:hint="eastAsia"/>
          <w:szCs w:val="24"/>
        </w:rPr>
        <w:t>在本文中使用几组标签不同的多数据链表结构组成</w:t>
      </w:r>
      <w:r w:rsidRPr="005236B9">
        <w:rPr>
          <w:rFonts w:hint="eastAsia"/>
          <w:szCs w:val="24"/>
        </w:rPr>
        <w:t>NN</w:t>
      </w:r>
      <w:r w:rsidRPr="005236B9">
        <w:rPr>
          <w:rFonts w:hint="eastAsia"/>
          <w:szCs w:val="24"/>
        </w:rPr>
        <w:t>索引链表，用来检索查询图中</w:t>
      </w:r>
      <w:r>
        <w:rPr>
          <w:rFonts w:hint="eastAsia"/>
          <w:szCs w:val="24"/>
        </w:rPr>
        <w:t>符合条件</w:t>
      </w:r>
      <w:r w:rsidRPr="005236B9">
        <w:rPr>
          <w:rFonts w:hint="eastAsia"/>
          <w:szCs w:val="24"/>
        </w:rPr>
        <w:t>的顶点标签。</w:t>
      </w:r>
    </w:p>
    <w:p w:rsidR="00015246" w:rsidRPr="00871C43" w:rsidRDefault="00871C43" w:rsidP="002B06A3">
      <w:pPr>
        <w:spacing w:line="440" w:lineRule="exact"/>
        <w:ind w:firstLine="420"/>
      </w:pPr>
      <w:r>
        <w:rPr>
          <w:rFonts w:hint="eastAsia"/>
          <w:szCs w:val="24"/>
        </w:rPr>
        <w:t>图</w:t>
      </w:r>
      <w:r>
        <w:rPr>
          <w:rFonts w:hint="eastAsia"/>
          <w:szCs w:val="24"/>
        </w:rPr>
        <w:t>4.5</w:t>
      </w:r>
      <w:r>
        <w:rPr>
          <w:rFonts w:hint="eastAsia"/>
          <w:szCs w:val="24"/>
        </w:rPr>
        <w:t>所示是图</w:t>
      </w:r>
      <w:r>
        <w:rPr>
          <w:rFonts w:hint="eastAsia"/>
          <w:szCs w:val="24"/>
        </w:rPr>
        <w:t>4.4(b)</w:t>
      </w:r>
      <w:r>
        <w:rPr>
          <w:rFonts w:hint="eastAsia"/>
          <w:szCs w:val="24"/>
        </w:rPr>
        <w:t>中查询图对应的</w:t>
      </w:r>
      <w:r>
        <w:rPr>
          <w:rFonts w:hint="eastAsia"/>
          <w:szCs w:val="24"/>
        </w:rPr>
        <w:t>NN</w:t>
      </w:r>
      <w:r>
        <w:rPr>
          <w:rFonts w:hint="eastAsia"/>
          <w:szCs w:val="24"/>
        </w:rPr>
        <w:t>索引链表的实例。</w:t>
      </w:r>
      <w:r>
        <w:rPr>
          <w:rFonts w:eastAsia="宋体" w:cs="Times New Roman" w:hint="eastAsia"/>
        </w:rPr>
        <w:t>通过索引结构可以得到查询图中各标签的最近邻集合</w:t>
      </w:r>
      <w:r>
        <w:rPr>
          <w:rFonts w:eastAsia="宋体" w:cs="Times New Roman" w:hint="eastAsia"/>
        </w:rPr>
        <w:t>NN</w:t>
      </w:r>
      <w:r>
        <w:rPr>
          <w:rFonts w:eastAsia="宋体" w:cs="Times New Roman" w:hint="eastAsia"/>
        </w:rPr>
        <w:t>，且</w:t>
      </w:r>
      <w:r w:rsidRPr="009A28DB">
        <w:rPr>
          <w:position w:val="-10"/>
        </w:rPr>
        <w:object w:dxaOrig="7780" w:dyaOrig="320">
          <v:shape id="_x0000_i2366" type="#_x0000_t75" style="width:389.25pt;height:15.75pt" o:ole="">
            <v:imagedata r:id="rId2180" o:title=""/>
          </v:shape>
          <o:OLEObject Type="Embed" ProgID="Equation.DSMT4" ShapeID="_x0000_i2366" DrawAspect="Content" ObjectID="_1495010891" r:id="rId2181"/>
        </w:object>
      </w:r>
      <w:r>
        <w:rPr>
          <w:rFonts w:hint="eastAsia"/>
        </w:rPr>
        <w:t>，</w:t>
      </w:r>
      <w:r w:rsidRPr="009A28DB">
        <w:rPr>
          <w:position w:val="-10"/>
        </w:rPr>
        <w:object w:dxaOrig="5840" w:dyaOrig="320">
          <v:shape id="_x0000_i2367" type="#_x0000_t75" style="width:292.5pt;height:15.75pt" o:ole="">
            <v:imagedata r:id="rId2182" o:title=""/>
          </v:shape>
          <o:OLEObject Type="Embed" ProgID="Equation.DSMT4" ShapeID="_x0000_i2367" DrawAspect="Content" ObjectID="_1495010892" r:id="rId2183"/>
        </w:object>
      </w:r>
      <w:r>
        <w:rPr>
          <w:rFonts w:hint="eastAsia"/>
        </w:rPr>
        <w:t>，</w:t>
      </w:r>
      <w:r w:rsidR="00DF7179" w:rsidRPr="009A28DB">
        <w:rPr>
          <w:position w:val="-10"/>
        </w:rPr>
        <w:object w:dxaOrig="5860" w:dyaOrig="320">
          <v:shape id="_x0000_i2368" type="#_x0000_t75" style="width:293.25pt;height:15.75pt" o:ole="">
            <v:imagedata r:id="rId2184" o:title=""/>
          </v:shape>
          <o:OLEObject Type="Embed" ProgID="Equation.DSMT4" ShapeID="_x0000_i2368" DrawAspect="Content" ObjectID="_1495010893" r:id="rId2185"/>
        </w:object>
      </w:r>
      <w:r w:rsidRPr="00574525">
        <w:rPr>
          <w:position w:val="-4"/>
        </w:rPr>
        <w:object w:dxaOrig="180" w:dyaOrig="279">
          <v:shape id="_x0000_i2369" type="#_x0000_t75" style="width:9pt;height:14.25pt" o:ole="">
            <v:imagedata r:id="rId2186" o:title=""/>
          </v:shape>
          <o:OLEObject Type="Embed" ProgID="Equation.DSMT4" ShapeID="_x0000_i2369" DrawAspect="Content" ObjectID="_1495010894" r:id="rId2187"/>
        </w:object>
      </w:r>
      <w:r>
        <w:rPr>
          <w:rFonts w:hint="eastAsia"/>
        </w:rPr>
        <w:t>，</w:t>
      </w:r>
      <w:r w:rsidRPr="009A28DB">
        <w:rPr>
          <w:position w:val="-10"/>
        </w:rPr>
        <w:object w:dxaOrig="7720" w:dyaOrig="320">
          <v:shape id="_x0000_i2370" type="#_x0000_t75" style="width:385.5pt;height:15.75pt" o:ole="">
            <v:imagedata r:id="rId2188" o:title=""/>
          </v:shape>
          <o:OLEObject Type="Embed" ProgID="Equation.DSMT4" ShapeID="_x0000_i2370" DrawAspect="Content" ObjectID="_1495010895" r:id="rId2189"/>
        </w:object>
      </w:r>
      <w:r>
        <w:rPr>
          <w:rFonts w:hint="eastAsia"/>
        </w:rPr>
        <w:t>，所以</w:t>
      </w:r>
      <w:r w:rsidRPr="009A28DB">
        <w:rPr>
          <w:position w:val="-10"/>
        </w:rPr>
        <w:object w:dxaOrig="4780" w:dyaOrig="320">
          <v:shape id="_x0000_i2371" type="#_x0000_t75" style="width:239.25pt;height:15.75pt" o:ole="">
            <v:imagedata r:id="rId2190" o:title=""/>
          </v:shape>
          <o:OLEObject Type="Embed" ProgID="Equation.DSMT4" ShapeID="_x0000_i2371" DrawAspect="Content" ObjectID="_1495010896" r:id="rId2191"/>
        </w:object>
      </w:r>
      <w:r>
        <w:rPr>
          <w:rFonts w:hint="eastAsia"/>
        </w:rPr>
        <w:t>，</w:t>
      </w:r>
      <w:r w:rsidRPr="009A28DB">
        <w:rPr>
          <w:position w:val="-10"/>
        </w:rPr>
        <w:object w:dxaOrig="2299" w:dyaOrig="320">
          <v:shape id="_x0000_i2372" type="#_x0000_t75" style="width:115.5pt;height:15.75pt" o:ole="">
            <v:imagedata r:id="rId2192" o:title=""/>
          </v:shape>
          <o:OLEObject Type="Embed" ProgID="Equation.DSMT4" ShapeID="_x0000_i2372" DrawAspect="Content" ObjectID="_1495010897" r:id="rId2193"/>
        </w:object>
      </w:r>
      <w:r w:rsidRPr="001521A1">
        <w:rPr>
          <w:position w:val="-10"/>
        </w:rPr>
        <w:object w:dxaOrig="1760" w:dyaOrig="320">
          <v:shape id="_x0000_i2373" type="#_x0000_t75" style="width:87.75pt;height:15.75pt" o:ole="">
            <v:imagedata r:id="rId2194" o:title=""/>
          </v:shape>
          <o:OLEObject Type="Embed" ProgID="Equation.DSMT4" ShapeID="_x0000_i2373" DrawAspect="Content" ObjectID="_1495010898" r:id="rId2195"/>
        </w:object>
      </w:r>
      <w:r w:rsidRPr="00871C43">
        <w:rPr>
          <w:position w:val="-4"/>
        </w:rPr>
        <w:object w:dxaOrig="180" w:dyaOrig="279">
          <v:shape id="_x0000_i2374" type="#_x0000_t75" style="width:9pt;height:13.5pt" o:ole="">
            <v:imagedata r:id="rId2186" o:title=""/>
          </v:shape>
          <o:OLEObject Type="Embed" ProgID="Equation.DSMT4" ShapeID="_x0000_i2374" DrawAspect="Content" ObjectID="_1495010899" r:id="rId2196"/>
        </w:object>
      </w:r>
      <w:r>
        <w:rPr>
          <w:rFonts w:hint="eastAsia"/>
        </w:rPr>
        <w:t>，</w:t>
      </w:r>
      <w:r w:rsidRPr="009A28DB">
        <w:rPr>
          <w:position w:val="-10"/>
        </w:rPr>
        <w:object w:dxaOrig="4780" w:dyaOrig="320">
          <v:shape id="_x0000_i2375" type="#_x0000_t75" style="width:239.25pt;height:15.75pt" o:ole="">
            <v:imagedata r:id="rId2197" o:title=""/>
          </v:shape>
          <o:OLEObject Type="Embed" ProgID="Equation.DSMT4" ShapeID="_x0000_i2375" DrawAspect="Content" ObjectID="_1495010900" r:id="rId2198"/>
        </w:object>
      </w:r>
      <w:r>
        <w:rPr>
          <w:rFonts w:hint="eastAsia"/>
        </w:rPr>
        <w:t>，</w:t>
      </w:r>
      <w:r w:rsidRPr="009A28DB">
        <w:t xml:space="preserve"> </w:t>
      </w:r>
      <w:r w:rsidRPr="009A28DB">
        <w:rPr>
          <w:position w:val="-10"/>
        </w:rPr>
        <w:object w:dxaOrig="4060" w:dyaOrig="320">
          <v:shape id="_x0000_i2376" type="#_x0000_t75" style="width:203.25pt;height:15.75pt" o:ole="">
            <v:imagedata r:id="rId2199" o:title=""/>
          </v:shape>
          <o:OLEObject Type="Embed" ProgID="Equation.DSMT4" ShapeID="_x0000_i2376" DrawAspect="Content" ObjectID="_1495010901" r:id="rId2200"/>
        </w:object>
      </w:r>
      <w:r>
        <w:rPr>
          <w:rFonts w:hint="eastAsia"/>
        </w:rPr>
        <w:t>。得到各个标签的最近邻的信息后，按照上述所示方式进行存储，结果如图</w:t>
      </w:r>
      <w:r>
        <w:rPr>
          <w:rFonts w:hint="eastAsia"/>
        </w:rPr>
        <w:t>4.5</w:t>
      </w:r>
      <w:r>
        <w:rPr>
          <w:rFonts w:hint="eastAsia"/>
        </w:rPr>
        <w:t>所示。</w:t>
      </w:r>
    </w:p>
    <w:p w:rsidR="0006380B" w:rsidRPr="005236B9" w:rsidRDefault="00AB4FA0" w:rsidP="0006380B">
      <w:r>
        <w:object w:dxaOrig="10680" w:dyaOrig="2446">
          <v:shape id="_x0000_i2377" type="#_x0000_t75" style="width:414.75pt;height:95.25pt" o:ole="">
            <v:imagedata r:id="rId2201" o:title=""/>
          </v:shape>
          <o:OLEObject Type="Embed" ProgID="Visio.Drawing.15" ShapeID="_x0000_i2377" DrawAspect="Content" ObjectID="_1495010902" r:id="rId2202"/>
        </w:object>
      </w:r>
    </w:p>
    <w:p w:rsidR="00AB4FA0" w:rsidRPr="009D1BEB" w:rsidRDefault="00AB4FA0" w:rsidP="00592E0A">
      <w:pPr>
        <w:spacing w:line="240" w:lineRule="auto"/>
        <w:ind w:firstLineChars="200" w:firstLine="420"/>
        <w:jc w:val="center"/>
        <w:rPr>
          <w:sz w:val="21"/>
          <w:szCs w:val="21"/>
        </w:rPr>
      </w:pPr>
      <w:r w:rsidRPr="009D1BEB">
        <w:rPr>
          <w:rFonts w:hint="eastAsia"/>
          <w:sz w:val="21"/>
          <w:szCs w:val="21"/>
        </w:rPr>
        <w:t>图</w:t>
      </w:r>
      <w:r>
        <w:rPr>
          <w:rFonts w:hint="eastAsia"/>
          <w:sz w:val="21"/>
          <w:szCs w:val="21"/>
        </w:rPr>
        <w:t>4.5</w:t>
      </w:r>
      <w:r>
        <w:rPr>
          <w:rFonts w:hint="eastAsia"/>
          <w:sz w:val="21"/>
          <w:szCs w:val="21"/>
        </w:rPr>
        <w:t>多</w:t>
      </w:r>
      <w:r w:rsidRPr="009D1BEB">
        <w:rPr>
          <w:rFonts w:hint="eastAsia"/>
          <w:sz w:val="21"/>
          <w:szCs w:val="21"/>
        </w:rPr>
        <w:t>数据链表结构</w:t>
      </w:r>
      <w:r>
        <w:rPr>
          <w:rFonts w:hint="eastAsia"/>
          <w:sz w:val="21"/>
          <w:szCs w:val="21"/>
        </w:rPr>
        <w:t>实例</w:t>
      </w:r>
    </w:p>
    <w:p w:rsidR="00AB4FA0" w:rsidRPr="009D1BEB" w:rsidRDefault="00AB4FA0" w:rsidP="00592E0A">
      <w:pPr>
        <w:spacing w:line="240" w:lineRule="auto"/>
        <w:ind w:firstLineChars="200" w:firstLine="420"/>
        <w:jc w:val="center"/>
        <w:rPr>
          <w:sz w:val="21"/>
          <w:szCs w:val="21"/>
        </w:rPr>
      </w:pPr>
      <w:r w:rsidRPr="009D1BEB">
        <w:rPr>
          <w:sz w:val="21"/>
          <w:szCs w:val="21"/>
        </w:rPr>
        <w:t>Fig</w:t>
      </w:r>
      <w:r w:rsidR="00BF158D">
        <w:rPr>
          <w:rFonts w:hint="eastAsia"/>
          <w:sz w:val="21"/>
          <w:szCs w:val="21"/>
        </w:rPr>
        <w:t>.</w:t>
      </w:r>
      <w:r>
        <w:rPr>
          <w:rFonts w:hint="eastAsia"/>
          <w:sz w:val="21"/>
          <w:szCs w:val="21"/>
        </w:rPr>
        <w:t>4.</w:t>
      </w:r>
      <w:r w:rsidR="00094E13">
        <w:rPr>
          <w:rFonts w:hint="eastAsia"/>
          <w:sz w:val="21"/>
          <w:szCs w:val="21"/>
        </w:rPr>
        <w:t>5</w:t>
      </w:r>
      <w:r w:rsidRPr="009D1BEB">
        <w:rPr>
          <w:sz w:val="21"/>
          <w:szCs w:val="21"/>
        </w:rPr>
        <w:t xml:space="preserve"> </w:t>
      </w:r>
      <w:r>
        <w:rPr>
          <w:rFonts w:hint="eastAsia"/>
          <w:sz w:val="21"/>
          <w:szCs w:val="21"/>
        </w:rPr>
        <w:t>the instance of multi-</w:t>
      </w:r>
      <w:r w:rsidRPr="009D1BEB">
        <w:rPr>
          <w:sz w:val="21"/>
          <w:szCs w:val="21"/>
        </w:rPr>
        <w:t>data linked list structure</w:t>
      </w:r>
    </w:p>
    <w:p w:rsidR="00BB4556" w:rsidRPr="00A81FEB" w:rsidRDefault="005F553C" w:rsidP="002B06A3">
      <w:pPr>
        <w:spacing w:line="440" w:lineRule="exact"/>
        <w:ind w:firstLine="420"/>
      </w:pPr>
      <w:r>
        <w:rPr>
          <w:rFonts w:hint="eastAsia"/>
        </w:rPr>
        <w:t>基于一条边与查询图中对应边之间的编辑距离越大，之后成为匹配结果的可能性越小，反之一条边与查询图中对应边之间的编辑距离越小，之后成为匹配结果的可能性越大</w:t>
      </w:r>
      <w:r w:rsidR="00373163">
        <w:rPr>
          <w:rFonts w:hint="eastAsia"/>
        </w:rPr>
        <w:t>这种观点，为图数据流</w:t>
      </w:r>
      <w:r w:rsidR="00871C43">
        <w:rPr>
          <w:rFonts w:hint="eastAsia"/>
        </w:rPr>
        <w:t>进行分区。基于权重的最近邻分区主要思想如下：在</w:t>
      </w:r>
      <w:r w:rsidR="00632AB7">
        <w:rPr>
          <w:rFonts w:hint="eastAsia"/>
        </w:rPr>
        <w:t>结构剪枝之后，</w:t>
      </w:r>
      <w:r w:rsidR="00871C43">
        <w:rPr>
          <w:rFonts w:hint="eastAsia"/>
        </w:rPr>
        <w:t>确定分区</w:t>
      </w:r>
      <w:r w:rsidR="00632AB7">
        <w:rPr>
          <w:rFonts w:hint="eastAsia"/>
        </w:rPr>
        <w:t>之</w:t>
      </w:r>
      <w:r w:rsidR="00871C43">
        <w:rPr>
          <w:rFonts w:hint="eastAsia"/>
        </w:rPr>
        <w:t>前先对每个顶点根据查询图的结构并结合权值进行最近邻判断，通过增加一些辅助边，使一些以后被连接可能性大的顶点尽量在一个分区当中，从而减少每次更新后对图数据流分区进行维护的代价</w:t>
      </w:r>
      <w:r w:rsidR="00F53417">
        <w:rPr>
          <w:rFonts w:hint="eastAsia"/>
        </w:rPr>
        <w:t>；而且当子图中有一条边与查询图对应的边的编辑距离大于等于给定的阈值，那么这个子图与查询图的编辑距离一定大于等于给定的阈值</w:t>
      </w:r>
      <w:r w:rsidR="00871C43">
        <w:rPr>
          <w:rFonts w:hint="eastAsia"/>
        </w:rPr>
        <w:t>。具体地说，</w:t>
      </w:r>
      <w:r w:rsidR="00632AB7">
        <w:rPr>
          <w:rFonts w:hint="eastAsia"/>
        </w:rPr>
        <w:t>（</w:t>
      </w:r>
      <w:r w:rsidR="00632AB7">
        <w:rPr>
          <w:rFonts w:hint="eastAsia"/>
        </w:rPr>
        <w:t>1</w:t>
      </w:r>
      <w:r w:rsidR="00632AB7">
        <w:rPr>
          <w:rFonts w:hint="eastAsia"/>
        </w:rPr>
        <w:t>）</w:t>
      </w:r>
      <w:r w:rsidR="00871C43">
        <w:rPr>
          <w:rFonts w:hint="eastAsia"/>
        </w:rPr>
        <w:t>首先要求根据查询图的结构</w:t>
      </w:r>
      <w:r w:rsidR="00632AB7">
        <w:rPr>
          <w:rFonts w:hint="eastAsia"/>
        </w:rPr>
        <w:t>进行判断</w:t>
      </w:r>
      <w:r w:rsidR="00871C43">
        <w:rPr>
          <w:rFonts w:hint="eastAsia"/>
        </w:rPr>
        <w:t>，</w:t>
      </w:r>
      <w:r w:rsidR="00632AB7">
        <w:rPr>
          <w:rFonts w:hint="eastAsia"/>
        </w:rPr>
        <w:t>使得</w:t>
      </w:r>
      <w:r w:rsidR="00871C43">
        <w:rPr>
          <w:rFonts w:hint="eastAsia"/>
        </w:rPr>
        <w:t>图数据流中距离为</w:t>
      </w:r>
      <w:r w:rsidR="00871C43">
        <w:rPr>
          <w:rFonts w:hint="eastAsia"/>
        </w:rPr>
        <w:t>1</w:t>
      </w:r>
      <w:r w:rsidR="00871C43">
        <w:rPr>
          <w:rFonts w:hint="eastAsia"/>
        </w:rPr>
        <w:t>的两个顶点，在同一个分区内，对于距离大于等于</w:t>
      </w:r>
      <w:r w:rsidR="00871C43">
        <w:rPr>
          <w:rFonts w:hint="eastAsia"/>
        </w:rPr>
        <w:t>2</w:t>
      </w:r>
      <w:r w:rsidR="00871C43">
        <w:rPr>
          <w:rFonts w:hint="eastAsia"/>
        </w:rPr>
        <w:t>小于等于</w:t>
      </w:r>
      <w:r w:rsidR="00871C43">
        <w:rPr>
          <w:rFonts w:hint="eastAsia"/>
        </w:rPr>
        <w:t>3</w:t>
      </w:r>
      <w:r w:rsidR="00871C43">
        <w:rPr>
          <w:rFonts w:hint="eastAsia"/>
        </w:rPr>
        <w:t>的两个顶点，为两条顶点之间加一条辅助边，使得满足这种距离要求的两个顶点尽量在同一个分区中；</w:t>
      </w:r>
      <w:r w:rsidR="00632AB7">
        <w:rPr>
          <w:rFonts w:hint="eastAsia"/>
        </w:rPr>
        <w:t>（</w:t>
      </w:r>
      <w:r w:rsidR="00632AB7">
        <w:rPr>
          <w:rFonts w:hint="eastAsia"/>
        </w:rPr>
        <w:t>2</w:t>
      </w:r>
      <w:r w:rsidR="00632AB7">
        <w:rPr>
          <w:rFonts w:hint="eastAsia"/>
        </w:rPr>
        <w:t>）其次根据查询图各边的权重进行判断，</w:t>
      </w:r>
      <w:r w:rsidR="00632AB7">
        <w:rPr>
          <w:rFonts w:hint="eastAsia"/>
          <w:color w:val="000000" w:themeColor="text1"/>
        </w:rPr>
        <w:t>对于</w:t>
      </w:r>
      <w:r w:rsidR="00871C43" w:rsidRPr="00632AB7">
        <w:rPr>
          <w:rFonts w:hint="eastAsia"/>
          <w:color w:val="000000" w:themeColor="text1"/>
        </w:rPr>
        <w:t>临近的两个顶点，如果这两个顶点之间的边与对应的查询图中的边的编辑距离大于</w:t>
      </w:r>
      <w:r w:rsidR="00F53417" w:rsidRPr="00F53417">
        <w:rPr>
          <w:color w:val="000000" w:themeColor="text1"/>
          <w:position w:val="-10"/>
        </w:rPr>
        <w:object w:dxaOrig="1040" w:dyaOrig="320">
          <v:shape id="_x0000_i2378" type="#_x0000_t75" style="width:51.75pt;height:15.75pt" o:ole="">
            <v:imagedata r:id="rId2203" o:title=""/>
          </v:shape>
          <o:OLEObject Type="Embed" ProgID="Equation.DSMT4" ShapeID="_x0000_i2378" DrawAspect="Content" ObjectID="_1495010903" r:id="rId2204"/>
        </w:object>
      </w:r>
      <w:r w:rsidR="00F53417">
        <w:rPr>
          <w:rFonts w:hint="eastAsia"/>
          <w:color w:val="000000" w:themeColor="text1"/>
        </w:rPr>
        <w:t>，则将该边过滤。由于图数据流是不断更新变化的，如果</w:t>
      </w:r>
      <w:r w:rsidR="00F53417" w:rsidRPr="00F53417">
        <w:rPr>
          <w:color w:val="000000" w:themeColor="text1"/>
          <w:position w:val="-6"/>
        </w:rPr>
        <w:object w:dxaOrig="260" w:dyaOrig="220">
          <v:shape id="_x0000_i2379" type="#_x0000_t75" style="width:12.75pt;height:11.25pt" o:ole="">
            <v:imagedata r:id="rId2205" o:title=""/>
          </v:shape>
          <o:OLEObject Type="Embed" ProgID="Equation.DSMT4" ShapeID="_x0000_i2379" DrawAspect="Content" ObjectID="_1495010904" r:id="rId2206"/>
        </w:object>
      </w:r>
      <w:r w:rsidR="00F53417">
        <w:rPr>
          <w:rFonts w:hint="eastAsia"/>
          <w:color w:val="000000" w:themeColor="text1"/>
        </w:rPr>
        <w:t>的取值过小，会使得能够成为匹配结果的边被过滤，导致准确性下降；反之如果</w:t>
      </w:r>
      <w:r w:rsidR="00F53417" w:rsidRPr="00F53417">
        <w:rPr>
          <w:color w:val="000000" w:themeColor="text1"/>
          <w:position w:val="-6"/>
        </w:rPr>
        <w:object w:dxaOrig="260" w:dyaOrig="220">
          <v:shape id="_x0000_i2380" type="#_x0000_t75" style="width:12.75pt;height:11.25pt" o:ole="">
            <v:imagedata r:id="rId2205" o:title=""/>
          </v:shape>
          <o:OLEObject Type="Embed" ProgID="Equation.DSMT4" ShapeID="_x0000_i2380" DrawAspect="Content" ObjectID="_1495010905" r:id="rId2207"/>
        </w:object>
      </w:r>
      <w:r w:rsidR="00F53417">
        <w:rPr>
          <w:rFonts w:hint="eastAsia"/>
          <w:color w:val="000000" w:themeColor="text1"/>
        </w:rPr>
        <w:t>取值较大，会使得过滤效果较差，导致时间代价增大，因此，一个适当的</w:t>
      </w:r>
      <w:r w:rsidR="00F53417" w:rsidRPr="00F53417">
        <w:rPr>
          <w:color w:val="000000" w:themeColor="text1"/>
          <w:position w:val="-6"/>
        </w:rPr>
        <w:object w:dxaOrig="260" w:dyaOrig="220">
          <v:shape id="_x0000_i2381" type="#_x0000_t75" style="width:12.75pt;height:11.25pt" o:ole="">
            <v:imagedata r:id="rId2205" o:title=""/>
          </v:shape>
          <o:OLEObject Type="Embed" ProgID="Equation.DSMT4" ShapeID="_x0000_i2381" DrawAspect="Content" ObjectID="_1495010906" r:id="rId2208"/>
        </w:object>
      </w:r>
      <w:r w:rsidR="00F53417">
        <w:rPr>
          <w:rFonts w:hint="eastAsia"/>
          <w:color w:val="000000" w:themeColor="text1"/>
        </w:rPr>
        <w:t>是非常必要的，</w:t>
      </w:r>
      <w:r w:rsidR="00F53417" w:rsidRPr="00F53417">
        <w:rPr>
          <w:color w:val="000000" w:themeColor="text1"/>
          <w:position w:val="-6"/>
        </w:rPr>
        <w:object w:dxaOrig="260" w:dyaOrig="220">
          <v:shape id="_x0000_i2382" type="#_x0000_t75" style="width:12.75pt;height:11.25pt" o:ole="">
            <v:imagedata r:id="rId2205" o:title=""/>
          </v:shape>
          <o:OLEObject Type="Embed" ProgID="Equation.DSMT4" ShapeID="_x0000_i2382" DrawAspect="Content" ObjectID="_1495010907" r:id="rId2209"/>
        </w:object>
      </w:r>
      <w:r w:rsidR="00F53417">
        <w:rPr>
          <w:rFonts w:hint="eastAsia"/>
          <w:color w:val="000000" w:themeColor="text1"/>
        </w:rPr>
        <w:t>的具体取值大小将在本章的实验部分中通过</w:t>
      </w:r>
      <w:r w:rsidR="00BB4556">
        <w:rPr>
          <w:rFonts w:hint="eastAsia"/>
          <w:color w:val="000000" w:themeColor="text1"/>
        </w:rPr>
        <w:t>在不同数据集上进行</w:t>
      </w:r>
      <w:r w:rsidR="00F53417">
        <w:rPr>
          <w:rFonts w:hint="eastAsia"/>
          <w:color w:val="000000" w:themeColor="text1"/>
        </w:rPr>
        <w:t>实验</w:t>
      </w:r>
      <w:r w:rsidR="00BB4556">
        <w:rPr>
          <w:rFonts w:hint="eastAsia"/>
          <w:color w:val="000000" w:themeColor="text1"/>
        </w:rPr>
        <w:t>来</w:t>
      </w:r>
      <w:r w:rsidR="00752A4B">
        <w:rPr>
          <w:rFonts w:hint="eastAsia"/>
          <w:color w:val="000000" w:themeColor="text1"/>
        </w:rPr>
        <w:t>判断，基于权重的最近邻判断就是在基本的最近邻判断的基础上增加了条件（</w:t>
      </w:r>
      <w:r w:rsidR="00752A4B">
        <w:rPr>
          <w:rFonts w:hint="eastAsia"/>
          <w:color w:val="000000" w:themeColor="text1"/>
        </w:rPr>
        <w:t>2</w:t>
      </w:r>
      <w:r w:rsidR="00752A4B">
        <w:rPr>
          <w:rFonts w:hint="eastAsia"/>
          <w:color w:val="000000" w:themeColor="text1"/>
        </w:rPr>
        <w:t>）的判断，</w:t>
      </w:r>
      <w:r w:rsidR="00BB4556">
        <w:rPr>
          <w:rFonts w:hint="eastAsia"/>
        </w:rPr>
        <w:t>具体操作步骤如下：</w:t>
      </w:r>
    </w:p>
    <w:p w:rsidR="00DC152F" w:rsidRPr="000739EE" w:rsidRDefault="00BB4556" w:rsidP="002B06A3">
      <w:pPr>
        <w:spacing w:line="440" w:lineRule="exact"/>
        <w:ind w:firstLine="420"/>
        <w:rPr>
          <w:color w:val="FF0000"/>
          <w:szCs w:val="24"/>
        </w:rPr>
      </w:pPr>
      <w:r>
        <w:rPr>
          <w:rFonts w:hint="eastAsia"/>
        </w:rPr>
        <w:t>首先通过</w:t>
      </w:r>
      <w:r>
        <w:rPr>
          <w:rFonts w:hint="eastAsia"/>
          <w:szCs w:val="24"/>
        </w:rPr>
        <w:t>索引结构</w:t>
      </w:r>
      <w:r w:rsidRPr="00E95C2E">
        <w:rPr>
          <w:rFonts w:hint="eastAsia"/>
          <w:szCs w:val="24"/>
        </w:rPr>
        <w:t>得到查询图中每个顶点对应的索引集</w:t>
      </w:r>
      <w:r>
        <w:rPr>
          <w:rFonts w:hint="eastAsia"/>
          <w:szCs w:val="24"/>
        </w:rPr>
        <w:t>和</w:t>
      </w:r>
      <w:r>
        <w:rPr>
          <w:rFonts w:eastAsia="宋体" w:cs="Times New Roman" w:hint="eastAsia"/>
        </w:rPr>
        <w:t>查询图中各标签的最近邻集合</w:t>
      </w:r>
      <w:r>
        <w:rPr>
          <w:rFonts w:hint="eastAsia"/>
        </w:rPr>
        <w:t>。初始化集合</w:t>
      </w:r>
      <w:r w:rsidRPr="00BB4556">
        <w:rPr>
          <w:rFonts w:cs="Times New Roman"/>
          <w:position w:val="-14"/>
        </w:rPr>
        <w:object w:dxaOrig="2140" w:dyaOrig="380">
          <v:shape id="_x0000_i2383" type="#_x0000_t75" style="width:105pt;height:18pt" o:ole="">
            <v:imagedata r:id="rId2210" o:title=""/>
          </v:shape>
          <o:OLEObject Type="Embed" ProgID="Equation.DSMT4" ShapeID="_x0000_i2383" DrawAspect="Content" ObjectID="_1495010908" r:id="rId2211"/>
        </w:object>
      </w:r>
      <w:r>
        <w:rPr>
          <w:rFonts w:cs="Times New Roman" w:hint="eastAsia"/>
        </w:rPr>
        <w:t>，已访问过的顶点集合</w:t>
      </w:r>
      <w:r w:rsidRPr="00F81A10">
        <w:rPr>
          <w:rFonts w:cs="Times New Roman"/>
          <w:position w:val="-6"/>
        </w:rPr>
        <w:object w:dxaOrig="279" w:dyaOrig="279">
          <v:shape id="_x0000_i2384" type="#_x0000_t75" style="width:13.5pt;height:12.75pt" o:ole="">
            <v:imagedata r:id="rId719" o:title=""/>
          </v:shape>
          <o:OLEObject Type="Embed" ProgID="Equation.DSMT4" ShapeID="_x0000_i2384" DrawAspect="Content" ObjectID="_1495010909" r:id="rId2212"/>
        </w:object>
      </w:r>
      <w:r>
        <w:rPr>
          <w:rFonts w:cs="Times New Roman" w:hint="eastAsia"/>
        </w:rPr>
        <w:t>和辅助边集合（</w:t>
      </w:r>
      <w:r w:rsidRPr="004530A6">
        <w:rPr>
          <w:rFonts w:cs="Times New Roman"/>
          <w:color w:val="000000" w:themeColor="text1"/>
          <w:szCs w:val="24"/>
        </w:rPr>
        <w:t>auxiliary edge set</w:t>
      </w:r>
      <w:r>
        <w:rPr>
          <w:rFonts w:cs="Times New Roman" w:hint="eastAsia"/>
        </w:rPr>
        <w:t>）</w:t>
      </w:r>
      <w:r w:rsidRPr="009A28DB">
        <w:rPr>
          <w:position w:val="-4"/>
        </w:rPr>
        <w:object w:dxaOrig="400" w:dyaOrig="260">
          <v:shape id="_x0000_i2385" type="#_x0000_t75" style="width:20.25pt;height:12.75pt" o:ole="">
            <v:imagedata r:id="rId721" o:title=""/>
          </v:shape>
          <o:OLEObject Type="Embed" ProgID="Equation.DSMT4" ShapeID="_x0000_i2385" DrawAspect="Content" ObjectID="_1495010910" r:id="rId2213"/>
        </w:object>
      </w:r>
      <w:r>
        <w:rPr>
          <w:rFonts w:cs="Times New Roman" w:hint="eastAsia"/>
        </w:rPr>
        <w:t>，其中</w:t>
      </w:r>
      <w:r w:rsidRPr="00BB4556">
        <w:rPr>
          <w:position w:val="-12"/>
        </w:rPr>
        <w:object w:dxaOrig="880" w:dyaOrig="360">
          <v:shape id="_x0000_i2386" type="#_x0000_t75" style="width:44.25pt;height:18.75pt" o:ole="">
            <v:imagedata r:id="rId2214" o:title=""/>
          </v:shape>
          <o:OLEObject Type="Embed" ProgID="Equation.DSMT4" ShapeID="_x0000_i2386" DrawAspect="Content" ObjectID="_1495010911" r:id="rId2215"/>
        </w:object>
      </w:r>
      <w:r>
        <w:rPr>
          <w:rFonts w:hint="eastAsia"/>
        </w:rPr>
        <w:t>，</w:t>
      </w:r>
      <w:r w:rsidRPr="00BB4556">
        <w:rPr>
          <w:position w:val="-14"/>
        </w:rPr>
        <w:object w:dxaOrig="1080" w:dyaOrig="380">
          <v:shape id="_x0000_i2387" type="#_x0000_t75" style="width:54pt;height:18.75pt" o:ole="">
            <v:imagedata r:id="rId2216" o:title=""/>
          </v:shape>
          <o:OLEObject Type="Embed" ProgID="Equation.DSMT4" ShapeID="_x0000_i2387" DrawAspect="Content" ObjectID="_1495010912" r:id="rId2217"/>
        </w:object>
      </w:r>
      <w:r>
        <w:rPr>
          <w:rFonts w:hint="eastAsia"/>
        </w:rPr>
        <w:t>，</w:t>
      </w:r>
      <w:r w:rsidRPr="00BB4556">
        <w:rPr>
          <w:position w:val="-12"/>
        </w:rPr>
        <w:object w:dxaOrig="1400" w:dyaOrig="360">
          <v:shape id="_x0000_i2388" type="#_x0000_t75" style="width:70.5pt;height:18.75pt" o:ole="">
            <v:imagedata r:id="rId2218" o:title=""/>
          </v:shape>
          <o:OLEObject Type="Embed" ProgID="Equation.DSMT4" ShapeID="_x0000_i2388" DrawAspect="Content" ObjectID="_1495010913" r:id="rId2219"/>
        </w:object>
      </w:r>
      <w:r>
        <w:rPr>
          <w:rFonts w:hint="eastAsia"/>
        </w:rPr>
        <w:t>，</w:t>
      </w:r>
      <w:r w:rsidR="00DB4C19" w:rsidRPr="00BB4556">
        <w:rPr>
          <w:position w:val="-12"/>
        </w:rPr>
        <w:object w:dxaOrig="1400" w:dyaOrig="360">
          <v:shape id="_x0000_i2389" type="#_x0000_t75" style="width:70.5pt;height:18.75pt" o:ole="">
            <v:imagedata r:id="rId2220" o:title=""/>
          </v:shape>
          <o:OLEObject Type="Embed" ProgID="Equation.DSMT4" ShapeID="_x0000_i2389" DrawAspect="Content" ObjectID="_1495010914" r:id="rId2221"/>
        </w:object>
      </w:r>
      <w:r>
        <w:rPr>
          <w:rFonts w:hint="eastAsia"/>
        </w:rPr>
        <w:t>。然后根据</w:t>
      </w:r>
      <w:r w:rsidR="008147E7">
        <w:rPr>
          <w:rFonts w:hint="eastAsia"/>
        </w:rPr>
        <w:t>基于权重的</w:t>
      </w:r>
      <w:r>
        <w:rPr>
          <w:rFonts w:hint="eastAsia"/>
        </w:rPr>
        <w:t>最近邻集合</w:t>
      </w:r>
      <w:r w:rsidR="00AE39CB">
        <w:rPr>
          <w:rFonts w:hint="eastAsia"/>
        </w:rPr>
        <w:t>，</w:t>
      </w:r>
      <w:r w:rsidR="008147E7">
        <w:rPr>
          <w:rFonts w:hint="eastAsia"/>
        </w:rPr>
        <w:t>根据</w:t>
      </w:r>
      <w:r w:rsidR="00AE39CB">
        <w:rPr>
          <w:rFonts w:hint="eastAsia"/>
        </w:rPr>
        <w:t>查询图的结构和权重值</w:t>
      </w:r>
      <w:r>
        <w:rPr>
          <w:rFonts w:hint="eastAsia"/>
        </w:rPr>
        <w:t>对图数据流进行遍历。</w:t>
      </w:r>
      <w:r w:rsidRPr="00752A4B">
        <w:rPr>
          <w:rFonts w:hint="eastAsia"/>
          <w:color w:val="000000" w:themeColor="text1"/>
        </w:rPr>
        <w:t>从</w:t>
      </w:r>
      <w:r w:rsidRPr="00752A4B">
        <w:rPr>
          <w:rFonts w:cs="Times New Roman" w:hint="eastAsia"/>
          <w:color w:val="000000" w:themeColor="text1"/>
        </w:rPr>
        <w:t>查询图</w:t>
      </w:r>
      <w:r w:rsidRPr="00752A4B">
        <w:rPr>
          <w:rFonts w:eastAsia="宋体" w:cs="Times New Roman"/>
          <w:color w:val="000000" w:themeColor="text1"/>
          <w:position w:val="-10"/>
        </w:rPr>
        <w:object w:dxaOrig="210" w:dyaOrig="255">
          <v:shape id="_x0000_i2390" type="#_x0000_t75" style="width:10.5pt;height:12.75pt" o:ole="">
            <v:imagedata r:id="rId480" o:title=""/>
          </v:shape>
          <o:OLEObject Type="Embed" ProgID="Equation.DSMT4" ShapeID="_x0000_i2390" DrawAspect="Content" ObjectID="_1495010915" r:id="rId2222"/>
        </w:object>
      </w:r>
      <w:r w:rsidRPr="00752A4B">
        <w:rPr>
          <w:rFonts w:cs="Times New Roman" w:hint="eastAsia"/>
          <w:color w:val="000000" w:themeColor="text1"/>
        </w:rPr>
        <w:t>中选取</w:t>
      </w:r>
      <w:r w:rsidR="008147E7" w:rsidRPr="00752A4B">
        <w:rPr>
          <w:rFonts w:cs="Times New Roman" w:hint="eastAsia"/>
          <w:color w:val="000000" w:themeColor="text1"/>
        </w:rPr>
        <w:t>候选顶点</w:t>
      </w:r>
      <w:r w:rsidRPr="00752A4B">
        <w:rPr>
          <w:rFonts w:cs="Times New Roman" w:hint="eastAsia"/>
          <w:color w:val="000000" w:themeColor="text1"/>
        </w:rPr>
        <w:t>最少的顶点</w:t>
      </w:r>
      <w:r w:rsidR="008147E7" w:rsidRPr="00752A4B">
        <w:rPr>
          <w:rFonts w:eastAsia="宋体" w:cs="Times New Roman"/>
          <w:color w:val="000000" w:themeColor="text1"/>
          <w:position w:val="-6"/>
        </w:rPr>
        <w:object w:dxaOrig="260" w:dyaOrig="220">
          <v:shape id="_x0000_i2391" type="#_x0000_t75" style="width:12.75pt;height:11.25pt" o:ole="">
            <v:imagedata r:id="rId2223" o:title=""/>
          </v:shape>
          <o:OLEObject Type="Embed" ProgID="Equation.DSMT4" ShapeID="_x0000_i2391" DrawAspect="Content" ObjectID="_1495010916" r:id="rId2224"/>
        </w:object>
      </w:r>
      <w:r w:rsidR="00AE39CB" w:rsidRPr="00752A4B">
        <w:rPr>
          <w:rFonts w:cs="Times New Roman" w:hint="eastAsia"/>
          <w:color w:val="000000" w:themeColor="text1"/>
        </w:rPr>
        <w:t>作为</w:t>
      </w:r>
      <w:r w:rsidR="008147E7" w:rsidRPr="00752A4B">
        <w:rPr>
          <w:rFonts w:cs="Times New Roman" w:hint="eastAsia"/>
          <w:color w:val="000000" w:themeColor="text1"/>
        </w:rPr>
        <w:t>初始</w:t>
      </w:r>
      <w:r w:rsidRPr="00752A4B">
        <w:rPr>
          <w:rFonts w:cs="Times New Roman" w:hint="eastAsia"/>
          <w:color w:val="000000" w:themeColor="text1"/>
        </w:rPr>
        <w:t>，从</w:t>
      </w:r>
      <w:r w:rsidR="008147E7" w:rsidRPr="00752A4B">
        <w:rPr>
          <w:color w:val="000000" w:themeColor="text1"/>
          <w:position w:val="-14"/>
        </w:rPr>
        <w:object w:dxaOrig="600" w:dyaOrig="400">
          <v:shape id="_x0000_i2392" type="#_x0000_t75" style="width:30.75pt;height:20.25pt" o:ole="">
            <v:imagedata r:id="rId2225" o:title=""/>
          </v:shape>
          <o:OLEObject Type="Embed" ProgID="Equation.DSMT4" ShapeID="_x0000_i2392" DrawAspect="Content" ObjectID="_1495010917" r:id="rId2226"/>
        </w:object>
      </w:r>
      <w:r w:rsidR="0022568B">
        <w:rPr>
          <w:rFonts w:hint="eastAsia"/>
          <w:color w:val="000000" w:themeColor="text1"/>
        </w:rPr>
        <w:t>中</w:t>
      </w:r>
      <w:r w:rsidRPr="00752A4B">
        <w:rPr>
          <w:rFonts w:hint="eastAsia"/>
          <w:color w:val="000000" w:themeColor="text1"/>
        </w:rPr>
        <w:t>选择与</w:t>
      </w:r>
      <w:r w:rsidR="008147E7" w:rsidRPr="00752A4B">
        <w:rPr>
          <w:color w:val="000000" w:themeColor="text1"/>
          <w:position w:val="-6"/>
        </w:rPr>
        <w:object w:dxaOrig="260" w:dyaOrig="220">
          <v:shape id="_x0000_i2393" type="#_x0000_t75" style="width:12.75pt;height:11.25pt" o:ole="">
            <v:imagedata r:id="rId2227" o:title=""/>
          </v:shape>
          <o:OLEObject Type="Embed" ProgID="Equation.DSMT4" ShapeID="_x0000_i2393" DrawAspect="Content" ObjectID="_1495010918" r:id="rId2228"/>
        </w:object>
      </w:r>
      <w:r w:rsidRPr="00752A4B">
        <w:rPr>
          <w:rFonts w:hint="eastAsia"/>
          <w:color w:val="000000" w:themeColor="text1"/>
        </w:rPr>
        <w:t>相匹配的</w:t>
      </w:r>
      <w:r w:rsidR="0022568B">
        <w:rPr>
          <w:rFonts w:hint="eastAsia"/>
          <w:color w:val="000000" w:themeColor="text1"/>
        </w:rPr>
        <w:t>第一个</w:t>
      </w:r>
      <w:r w:rsidRPr="00752A4B">
        <w:rPr>
          <w:rFonts w:hint="eastAsia"/>
          <w:color w:val="000000" w:themeColor="text1"/>
        </w:rPr>
        <w:t>顶点</w:t>
      </w:r>
      <w:r w:rsidR="008147E7" w:rsidRPr="00752A4B">
        <w:rPr>
          <w:color w:val="000000" w:themeColor="text1"/>
          <w:position w:val="-6"/>
        </w:rPr>
        <w:object w:dxaOrig="220" w:dyaOrig="220">
          <v:shape id="_x0000_i2394" type="#_x0000_t75" style="width:11.25pt;height:11.25pt" o:ole="">
            <v:imagedata r:id="rId2229" o:title=""/>
          </v:shape>
          <o:OLEObject Type="Embed" ProgID="Equation.DSMT4" ShapeID="_x0000_i2394" DrawAspect="Content" ObjectID="_1495010919" r:id="rId2230"/>
        </w:object>
      </w:r>
      <w:r w:rsidRPr="00752A4B">
        <w:rPr>
          <w:rFonts w:hint="eastAsia"/>
          <w:color w:val="000000" w:themeColor="text1"/>
        </w:rPr>
        <w:t>开始遍历，根据</w:t>
      </w:r>
      <w:r w:rsidR="008147E7" w:rsidRPr="00752A4B">
        <w:rPr>
          <w:color w:val="000000" w:themeColor="text1"/>
          <w:position w:val="-10"/>
        </w:rPr>
        <w:object w:dxaOrig="1180" w:dyaOrig="320">
          <v:shape id="_x0000_i2395" type="#_x0000_t75" style="width:59.25pt;height:15.75pt" o:ole="">
            <v:imagedata r:id="rId2231" o:title=""/>
          </v:shape>
          <o:OLEObject Type="Embed" ProgID="Equation.DSMT4" ShapeID="_x0000_i2395" DrawAspect="Content" ObjectID="_1495010920" r:id="rId2232"/>
        </w:object>
      </w:r>
      <w:r w:rsidRPr="00752A4B">
        <w:rPr>
          <w:rFonts w:hint="eastAsia"/>
          <w:color w:val="000000" w:themeColor="text1"/>
        </w:rPr>
        <w:t>查找与标签</w:t>
      </w:r>
      <w:r w:rsidR="008147E7" w:rsidRPr="00752A4B">
        <w:rPr>
          <w:color w:val="000000" w:themeColor="text1"/>
          <w:position w:val="-10"/>
        </w:rPr>
        <w:object w:dxaOrig="1180" w:dyaOrig="320">
          <v:shape id="_x0000_i2396" type="#_x0000_t75" style="width:59.25pt;height:15.75pt" o:ole="">
            <v:imagedata r:id="rId2233" o:title=""/>
          </v:shape>
          <o:OLEObject Type="Embed" ProgID="Equation.DSMT4" ShapeID="_x0000_i2396" DrawAspect="Content" ObjectID="_1495010921" r:id="rId2234"/>
        </w:object>
      </w:r>
      <w:r w:rsidRPr="00752A4B">
        <w:rPr>
          <w:rFonts w:hint="eastAsia"/>
          <w:color w:val="000000" w:themeColor="text1"/>
        </w:rPr>
        <w:t>中标签相匹配</w:t>
      </w:r>
      <w:r w:rsidR="008147E7" w:rsidRPr="00752A4B">
        <w:rPr>
          <w:rFonts w:hint="eastAsia"/>
          <w:color w:val="000000" w:themeColor="text1"/>
        </w:rPr>
        <w:t>，</w:t>
      </w:r>
      <w:r w:rsidRPr="00752A4B">
        <w:rPr>
          <w:rFonts w:hint="eastAsia"/>
          <w:color w:val="000000" w:themeColor="text1"/>
        </w:rPr>
        <w:t>与</w:t>
      </w:r>
      <w:r w:rsidRPr="00752A4B">
        <w:rPr>
          <w:color w:val="000000" w:themeColor="text1"/>
          <w:position w:val="-6"/>
        </w:rPr>
        <w:object w:dxaOrig="220" w:dyaOrig="220">
          <v:shape id="_x0000_i2397" type="#_x0000_t75" style="width:11.25pt;height:11.25pt" o:ole="">
            <v:imagedata r:id="rId736" o:title=""/>
          </v:shape>
          <o:OLEObject Type="Embed" ProgID="Equation.DSMT4" ShapeID="_x0000_i2397" DrawAspect="Content" ObjectID="_1495010922" r:id="rId2235"/>
        </w:object>
      </w:r>
      <w:r w:rsidRPr="00752A4B">
        <w:rPr>
          <w:rFonts w:hint="eastAsia"/>
          <w:color w:val="000000" w:themeColor="text1"/>
        </w:rPr>
        <w:t>距离最近的顶点</w:t>
      </w:r>
      <w:r w:rsidR="008147E7" w:rsidRPr="00752A4B">
        <w:rPr>
          <w:color w:val="000000" w:themeColor="text1"/>
          <w:position w:val="-8"/>
        </w:rPr>
        <w:object w:dxaOrig="220" w:dyaOrig="240">
          <v:shape id="_x0000_i2398" type="#_x0000_t75" style="width:11.25pt;height:12pt" o:ole="">
            <v:imagedata r:id="rId2236" o:title=""/>
          </v:shape>
          <o:OLEObject Type="Embed" ProgID="Equation.DSMT4" ShapeID="_x0000_i2398" DrawAspect="Content" ObjectID="_1495010923" r:id="rId2237"/>
        </w:object>
      </w:r>
      <w:r w:rsidRPr="00752A4B">
        <w:rPr>
          <w:rFonts w:hint="eastAsia"/>
          <w:color w:val="000000" w:themeColor="text1"/>
        </w:rPr>
        <w:t>，</w:t>
      </w:r>
      <w:r w:rsidR="008147E7" w:rsidRPr="00752A4B">
        <w:rPr>
          <w:rFonts w:hint="eastAsia"/>
          <w:color w:val="000000" w:themeColor="text1"/>
        </w:rPr>
        <w:t>且</w:t>
      </w:r>
      <w:r w:rsidR="008147E7" w:rsidRPr="00752A4B">
        <w:rPr>
          <w:color w:val="000000" w:themeColor="text1"/>
          <w:position w:val="-10"/>
        </w:rPr>
        <w:object w:dxaOrig="2240" w:dyaOrig="320">
          <v:shape id="_x0000_i2399" type="#_x0000_t75" style="width:111.75pt;height:15.75pt" o:ole="">
            <v:imagedata r:id="rId2238" o:title=""/>
          </v:shape>
          <o:OLEObject Type="Embed" ProgID="Equation.DSMT4" ShapeID="_x0000_i2399" DrawAspect="Content" ObjectID="_1495010924" r:id="rId2239"/>
        </w:object>
      </w:r>
      <w:r w:rsidR="008147E7" w:rsidRPr="00752A4B">
        <w:rPr>
          <w:rFonts w:hint="eastAsia"/>
          <w:color w:val="000000" w:themeColor="text1"/>
        </w:rPr>
        <w:t>，其中</w:t>
      </w:r>
      <w:r w:rsidR="008147E7" w:rsidRPr="00752A4B">
        <w:rPr>
          <w:color w:val="000000" w:themeColor="text1"/>
          <w:position w:val="-6"/>
        </w:rPr>
        <w:object w:dxaOrig="260" w:dyaOrig="220">
          <v:shape id="_x0000_i2400" type="#_x0000_t75" style="width:12.75pt;height:11.25pt" o:ole="">
            <v:imagedata r:id="rId2240" o:title=""/>
          </v:shape>
          <o:OLEObject Type="Embed" ProgID="Equation.DSMT4" ShapeID="_x0000_i2400" DrawAspect="Content" ObjectID="_1495010925" r:id="rId2241"/>
        </w:object>
      </w:r>
      <w:r w:rsidR="008147E7" w:rsidRPr="00752A4B">
        <w:rPr>
          <w:rFonts w:hint="eastAsia"/>
          <w:color w:val="000000" w:themeColor="text1"/>
        </w:rPr>
        <w:t>是查询图中与</w:t>
      </w:r>
      <w:r w:rsidR="008147E7" w:rsidRPr="00752A4B">
        <w:rPr>
          <w:color w:val="000000" w:themeColor="text1"/>
          <w:position w:val="-8"/>
        </w:rPr>
        <w:object w:dxaOrig="220" w:dyaOrig="240">
          <v:shape id="_x0000_i2401" type="#_x0000_t75" style="width:11.25pt;height:12pt" o:ole="">
            <v:imagedata r:id="rId2236" o:title=""/>
          </v:shape>
          <o:OLEObject Type="Embed" ProgID="Equation.DSMT4" ShapeID="_x0000_i2401" DrawAspect="Content" ObjectID="_1495010926" r:id="rId2242"/>
        </w:object>
      </w:r>
      <w:r w:rsidR="008147E7" w:rsidRPr="00752A4B">
        <w:rPr>
          <w:rFonts w:hint="eastAsia"/>
          <w:color w:val="000000" w:themeColor="text1"/>
        </w:rPr>
        <w:t>相匹配的点，</w:t>
      </w:r>
      <w:r w:rsidRPr="00752A4B">
        <w:rPr>
          <w:rFonts w:hint="eastAsia"/>
          <w:color w:val="000000" w:themeColor="text1"/>
        </w:rPr>
        <w:t>将</w:t>
      </w:r>
      <w:r w:rsidRPr="00752A4B">
        <w:rPr>
          <w:color w:val="000000" w:themeColor="text1"/>
          <w:position w:val="-6"/>
        </w:rPr>
        <w:object w:dxaOrig="220" w:dyaOrig="220">
          <v:shape id="_x0000_i2402" type="#_x0000_t75" style="width:11.25pt;height:11.25pt" o:ole="">
            <v:imagedata r:id="rId736" o:title=""/>
          </v:shape>
          <o:OLEObject Type="Embed" ProgID="Equation.DSMT4" ShapeID="_x0000_i2402" DrawAspect="Content" ObjectID="_1495010927" r:id="rId2243"/>
        </w:object>
      </w:r>
      <w:r w:rsidRPr="00752A4B">
        <w:rPr>
          <w:rFonts w:hint="eastAsia"/>
          <w:color w:val="000000" w:themeColor="text1"/>
        </w:rPr>
        <w:t>加入到集合</w:t>
      </w:r>
      <w:r w:rsidRPr="00752A4B">
        <w:rPr>
          <w:rFonts w:cs="Times New Roman"/>
          <w:color w:val="000000" w:themeColor="text1"/>
          <w:position w:val="-6"/>
        </w:rPr>
        <w:object w:dxaOrig="279" w:dyaOrig="279">
          <v:shape id="_x0000_i2403" type="#_x0000_t75" style="width:13.5pt;height:12.75pt" o:ole="">
            <v:imagedata r:id="rId719" o:title=""/>
          </v:shape>
          <o:OLEObject Type="Embed" ProgID="Equation.DSMT4" ShapeID="_x0000_i2403" DrawAspect="Content" ObjectID="_1495010928" r:id="rId2244"/>
        </w:object>
      </w:r>
      <w:r w:rsidRPr="00752A4B">
        <w:rPr>
          <w:rFonts w:cs="Times New Roman" w:hint="eastAsia"/>
          <w:color w:val="000000" w:themeColor="text1"/>
        </w:rPr>
        <w:t>中，</w:t>
      </w:r>
      <w:r w:rsidRPr="00752A4B">
        <w:rPr>
          <w:rFonts w:hint="eastAsia"/>
          <w:color w:val="000000" w:themeColor="text1"/>
        </w:rPr>
        <w:t>若</w:t>
      </w:r>
      <w:r w:rsidRPr="00752A4B">
        <w:rPr>
          <w:color w:val="000000" w:themeColor="text1"/>
          <w:position w:val="-6"/>
        </w:rPr>
        <w:object w:dxaOrig="220" w:dyaOrig="220">
          <v:shape id="_x0000_i2404" type="#_x0000_t75" style="width:11.25pt;height:11.25pt" o:ole="">
            <v:imagedata r:id="rId736" o:title=""/>
          </v:shape>
          <o:OLEObject Type="Embed" ProgID="Equation.DSMT4" ShapeID="_x0000_i2404" DrawAspect="Content" ObjectID="_1495010929" r:id="rId2245"/>
        </w:object>
      </w:r>
      <w:r w:rsidRPr="00752A4B">
        <w:rPr>
          <w:rFonts w:hint="eastAsia"/>
          <w:color w:val="000000" w:themeColor="text1"/>
        </w:rPr>
        <w:t>与</w:t>
      </w:r>
      <w:r w:rsidRPr="00752A4B">
        <w:rPr>
          <w:color w:val="000000" w:themeColor="text1"/>
          <w:position w:val="-8"/>
        </w:rPr>
        <w:object w:dxaOrig="220" w:dyaOrig="240">
          <v:shape id="_x0000_i2405" type="#_x0000_t75" style="width:11.25pt;height:12pt" o:ole="">
            <v:imagedata r:id="rId743" o:title=""/>
          </v:shape>
          <o:OLEObject Type="Embed" ProgID="Equation.DSMT4" ShapeID="_x0000_i2405" DrawAspect="Content" ObjectID="_1495010930" r:id="rId2246"/>
        </w:object>
      </w:r>
      <w:r w:rsidRPr="00752A4B">
        <w:rPr>
          <w:rFonts w:hint="eastAsia"/>
          <w:color w:val="000000" w:themeColor="text1"/>
        </w:rPr>
        <w:t>距离是</w:t>
      </w:r>
      <w:r w:rsidRPr="00752A4B">
        <w:rPr>
          <w:rFonts w:hint="eastAsia"/>
          <w:color w:val="000000" w:themeColor="text1"/>
        </w:rPr>
        <w:t>1</w:t>
      </w:r>
      <w:r w:rsidRPr="00752A4B">
        <w:rPr>
          <w:rFonts w:hint="eastAsia"/>
          <w:color w:val="000000" w:themeColor="text1"/>
        </w:rPr>
        <w:t>，则将边</w:t>
      </w:r>
      <w:r w:rsidRPr="00752A4B">
        <w:rPr>
          <w:color w:val="000000" w:themeColor="text1"/>
          <w:position w:val="-10"/>
        </w:rPr>
        <w:object w:dxaOrig="620" w:dyaOrig="320">
          <v:shape id="_x0000_i2406" type="#_x0000_t75" style="width:30.75pt;height:15.75pt" o:ole="">
            <v:imagedata r:id="rId749" o:title=""/>
          </v:shape>
          <o:OLEObject Type="Embed" ProgID="Equation.DSMT4" ShapeID="_x0000_i2406" DrawAspect="Content" ObjectID="_1495010931" r:id="rId2247"/>
        </w:object>
      </w:r>
      <w:r w:rsidRPr="00752A4B">
        <w:rPr>
          <w:rFonts w:hint="eastAsia"/>
          <w:color w:val="000000" w:themeColor="text1"/>
        </w:rPr>
        <w:t>插入到边集合</w:t>
      </w:r>
      <w:r w:rsidRPr="00752A4B">
        <w:rPr>
          <w:rFonts w:cs="Times New Roman"/>
          <w:color w:val="000000" w:themeColor="text1"/>
          <w:position w:val="-12"/>
        </w:rPr>
        <w:object w:dxaOrig="400" w:dyaOrig="360">
          <v:shape id="_x0000_i2407" type="#_x0000_t75" style="width:19.5pt;height:17.25pt" o:ole="">
            <v:imagedata r:id="rId751" o:title=""/>
          </v:shape>
          <o:OLEObject Type="Embed" ProgID="Equation.DSMT4" ShapeID="_x0000_i2407" DrawAspect="Content" ObjectID="_1495010932" r:id="rId2248"/>
        </w:object>
      </w:r>
      <w:r w:rsidRPr="00752A4B">
        <w:rPr>
          <w:rFonts w:cs="Times New Roman" w:hint="eastAsia"/>
          <w:color w:val="000000" w:themeColor="text1"/>
        </w:rPr>
        <w:t>中，若距离大于等于</w:t>
      </w:r>
      <w:r w:rsidRPr="00752A4B">
        <w:rPr>
          <w:rFonts w:cs="Times New Roman" w:hint="eastAsia"/>
          <w:color w:val="000000" w:themeColor="text1"/>
        </w:rPr>
        <w:t>2</w:t>
      </w:r>
      <w:r w:rsidRPr="00752A4B">
        <w:rPr>
          <w:rFonts w:cs="Times New Roman" w:hint="eastAsia"/>
          <w:color w:val="000000" w:themeColor="text1"/>
        </w:rPr>
        <w:t>小于等于</w:t>
      </w:r>
      <w:r w:rsidRPr="00752A4B">
        <w:rPr>
          <w:rFonts w:cs="Times New Roman" w:hint="eastAsia"/>
          <w:color w:val="000000" w:themeColor="text1"/>
        </w:rPr>
        <w:t>3</w:t>
      </w:r>
      <w:r w:rsidRPr="00752A4B">
        <w:rPr>
          <w:rFonts w:cs="Times New Roman" w:hint="eastAsia"/>
          <w:color w:val="000000" w:themeColor="text1"/>
        </w:rPr>
        <w:t>则将边</w:t>
      </w:r>
      <w:r w:rsidRPr="00752A4B">
        <w:rPr>
          <w:color w:val="000000" w:themeColor="text1"/>
          <w:position w:val="-10"/>
        </w:rPr>
        <w:object w:dxaOrig="620" w:dyaOrig="320">
          <v:shape id="_x0000_i2408" type="#_x0000_t75" style="width:30.75pt;height:15.75pt" o:ole="">
            <v:imagedata r:id="rId749" o:title=""/>
          </v:shape>
          <o:OLEObject Type="Embed" ProgID="Equation.DSMT4" ShapeID="_x0000_i2408" DrawAspect="Content" ObjectID="_1495010933" r:id="rId2249"/>
        </w:object>
      </w:r>
      <w:r w:rsidRPr="00752A4B">
        <w:rPr>
          <w:rFonts w:hint="eastAsia"/>
          <w:color w:val="000000" w:themeColor="text1"/>
        </w:rPr>
        <w:t>插入到边集合</w:t>
      </w:r>
      <w:r w:rsidRPr="00752A4B">
        <w:rPr>
          <w:rFonts w:cs="Times New Roman"/>
          <w:color w:val="000000" w:themeColor="text1"/>
          <w:position w:val="-12"/>
        </w:rPr>
        <w:object w:dxaOrig="400" w:dyaOrig="360">
          <v:shape id="_x0000_i2409" type="#_x0000_t75" style="width:19.5pt;height:17.25pt" o:ole="">
            <v:imagedata r:id="rId751" o:title=""/>
          </v:shape>
          <o:OLEObject Type="Embed" ProgID="Equation.DSMT4" ShapeID="_x0000_i2409" DrawAspect="Content" ObjectID="_1495010934" r:id="rId2250"/>
        </w:object>
      </w:r>
      <w:r w:rsidRPr="00752A4B">
        <w:rPr>
          <w:rFonts w:cs="Times New Roman" w:hint="eastAsia"/>
          <w:color w:val="000000" w:themeColor="text1"/>
        </w:rPr>
        <w:t>和</w:t>
      </w:r>
      <w:r w:rsidRPr="00752A4B">
        <w:rPr>
          <w:color w:val="000000" w:themeColor="text1"/>
          <w:position w:val="-4"/>
        </w:rPr>
        <w:object w:dxaOrig="400" w:dyaOrig="260">
          <v:shape id="_x0000_i2410" type="#_x0000_t75" style="width:20.25pt;height:12.75pt" o:ole="">
            <v:imagedata r:id="rId721" o:title=""/>
          </v:shape>
          <o:OLEObject Type="Embed" ProgID="Equation.DSMT4" ShapeID="_x0000_i2410" DrawAspect="Content" ObjectID="_1495010935" r:id="rId2251"/>
        </w:object>
      </w:r>
      <w:r w:rsidRPr="00752A4B">
        <w:rPr>
          <w:rFonts w:cs="Times New Roman" w:hint="eastAsia"/>
          <w:color w:val="000000" w:themeColor="text1"/>
        </w:rPr>
        <w:t>中。接下来</w:t>
      </w:r>
      <w:r w:rsidR="00752A4B" w:rsidRPr="00752A4B">
        <w:rPr>
          <w:rFonts w:cs="Times New Roman" w:hint="eastAsia"/>
          <w:color w:val="000000" w:themeColor="text1"/>
        </w:rPr>
        <w:t>按照上述方式</w:t>
      </w:r>
      <w:r w:rsidRPr="00752A4B">
        <w:rPr>
          <w:rFonts w:cs="Times New Roman" w:hint="eastAsia"/>
          <w:color w:val="000000" w:themeColor="text1"/>
        </w:rPr>
        <w:t>依次处理其他顶点，当没有其他满足条件的顶点可以处理时，将查询图中</w:t>
      </w:r>
      <w:r w:rsidRPr="00752A4B">
        <w:rPr>
          <w:rFonts w:hint="eastAsia"/>
          <w:color w:val="000000" w:themeColor="text1"/>
          <w:szCs w:val="24"/>
        </w:rPr>
        <w:t>的各顶点对应的索引集中所包含的所有</w:t>
      </w:r>
      <w:r w:rsidRPr="00752A4B">
        <w:rPr>
          <w:rFonts w:cs="Times New Roman"/>
          <w:color w:val="000000" w:themeColor="text1"/>
          <w:position w:val="-6"/>
        </w:rPr>
        <w:object w:dxaOrig="279" w:dyaOrig="279">
          <v:shape id="_x0000_i2411" type="#_x0000_t75" style="width:13.5pt;height:12.75pt" o:ole="">
            <v:imagedata r:id="rId719" o:title=""/>
          </v:shape>
          <o:OLEObject Type="Embed" ProgID="Equation.DSMT4" ShapeID="_x0000_i2411" DrawAspect="Content" ObjectID="_1495010936" r:id="rId2252"/>
        </w:object>
      </w:r>
      <w:r w:rsidRPr="00752A4B">
        <w:rPr>
          <w:rFonts w:cs="Times New Roman" w:hint="eastAsia"/>
          <w:color w:val="000000" w:themeColor="text1"/>
        </w:rPr>
        <w:t>中的顶点都删除。若此时查询图</w:t>
      </w:r>
      <w:r w:rsidRPr="00752A4B">
        <w:rPr>
          <w:rFonts w:hint="eastAsia"/>
          <w:color w:val="000000" w:themeColor="text1"/>
          <w:szCs w:val="24"/>
        </w:rPr>
        <w:t>各顶点对应的索引集均为空则遍历结束，否则在不为空的集合中</w:t>
      </w:r>
      <w:r w:rsidR="00752A4B" w:rsidRPr="00752A4B">
        <w:rPr>
          <w:rFonts w:hint="eastAsia"/>
          <w:color w:val="000000" w:themeColor="text1"/>
          <w:szCs w:val="24"/>
        </w:rPr>
        <w:t>同样在候选结点数量最少的索引集合中</w:t>
      </w:r>
      <w:r w:rsidRPr="00752A4B">
        <w:rPr>
          <w:rFonts w:hint="eastAsia"/>
          <w:color w:val="000000" w:themeColor="text1"/>
          <w:szCs w:val="24"/>
        </w:rPr>
        <w:t>随机找到一个初始顶点</w:t>
      </w:r>
      <w:r w:rsidRPr="00752A4B">
        <w:rPr>
          <w:color w:val="000000" w:themeColor="text1"/>
          <w:position w:val="-6"/>
        </w:rPr>
        <w:object w:dxaOrig="260" w:dyaOrig="220">
          <v:shape id="_x0000_i2412" type="#_x0000_t75" style="width:12.75pt;height:11.25pt" o:ole="">
            <v:imagedata r:id="rId757" o:title=""/>
          </v:shape>
          <o:OLEObject Type="Embed" ProgID="Equation.DSMT4" ShapeID="_x0000_i2412" DrawAspect="Content" ObjectID="_1495010937" r:id="rId2253"/>
        </w:object>
      </w:r>
      <w:r w:rsidRPr="00752A4B">
        <w:rPr>
          <w:rFonts w:hint="eastAsia"/>
          <w:color w:val="000000" w:themeColor="text1"/>
        </w:rPr>
        <w:t>按上述过程继续遍历，直到查询图</w:t>
      </w:r>
      <w:r w:rsidRPr="00752A4B">
        <w:rPr>
          <w:rFonts w:hint="eastAsia"/>
          <w:color w:val="000000" w:themeColor="text1"/>
          <w:szCs w:val="24"/>
        </w:rPr>
        <w:t>各顶点对应的索引集均为空时结束。</w:t>
      </w:r>
    </w:p>
    <w:p w:rsidR="003B2425" w:rsidRPr="003B2425" w:rsidRDefault="00200AB4" w:rsidP="002B06A3">
      <w:pPr>
        <w:spacing w:line="440" w:lineRule="exact"/>
        <w:ind w:firstLine="420"/>
        <w:rPr>
          <w:rFonts w:cs="Times New Roman"/>
        </w:rPr>
      </w:pPr>
      <w:r w:rsidRPr="00E95C2E">
        <w:rPr>
          <w:rFonts w:hint="eastAsia"/>
          <w:szCs w:val="24"/>
        </w:rPr>
        <w:t>例如，</w:t>
      </w:r>
      <w:r w:rsidR="003B2425">
        <w:rPr>
          <w:rFonts w:hint="eastAsia"/>
          <w:szCs w:val="24"/>
        </w:rPr>
        <w:t>对于图</w:t>
      </w:r>
      <w:r w:rsidR="003B2425">
        <w:rPr>
          <w:rFonts w:hint="eastAsia"/>
          <w:szCs w:val="24"/>
        </w:rPr>
        <w:t>4.6(a)</w:t>
      </w:r>
      <w:r>
        <w:rPr>
          <w:rFonts w:hint="eastAsia"/>
          <w:szCs w:val="24"/>
        </w:rPr>
        <w:t>中</w:t>
      </w:r>
      <w:r w:rsidR="003B2425">
        <w:rPr>
          <w:rFonts w:hint="eastAsia"/>
          <w:szCs w:val="24"/>
        </w:rPr>
        <w:t>的图数据流</w:t>
      </w:r>
      <w:r w:rsidR="003B2425" w:rsidRPr="003B2425">
        <w:rPr>
          <w:color w:val="FF0000"/>
          <w:position w:val="-6"/>
        </w:rPr>
        <w:object w:dxaOrig="260" w:dyaOrig="279">
          <v:shape id="_x0000_i2413" type="#_x0000_t75" style="width:12.75pt;height:14.25pt" o:ole="">
            <v:imagedata r:id="rId2254" o:title=""/>
          </v:shape>
          <o:OLEObject Type="Embed" ProgID="Equation.DSMT4" ShapeID="_x0000_i2413" DrawAspect="Content" ObjectID="_1495010938" r:id="rId2255"/>
        </w:object>
      </w:r>
      <w:r w:rsidR="003B2425">
        <w:rPr>
          <w:rFonts w:hint="eastAsia"/>
          <w:szCs w:val="24"/>
        </w:rPr>
        <w:t>和</w:t>
      </w:r>
      <w:r w:rsidR="003B2425">
        <w:rPr>
          <w:rFonts w:hint="eastAsia"/>
          <w:szCs w:val="24"/>
        </w:rPr>
        <w:t>4.5(b)</w:t>
      </w:r>
      <w:r w:rsidR="003B2425">
        <w:rPr>
          <w:rFonts w:hint="eastAsia"/>
          <w:szCs w:val="24"/>
        </w:rPr>
        <w:t>中</w:t>
      </w:r>
      <w:r>
        <w:rPr>
          <w:rFonts w:hint="eastAsia"/>
          <w:szCs w:val="24"/>
        </w:rPr>
        <w:t>的查询图</w:t>
      </w:r>
      <w:r w:rsidRPr="00200AB4">
        <w:rPr>
          <w:color w:val="FF0000"/>
          <w:position w:val="-10"/>
        </w:rPr>
        <w:object w:dxaOrig="200" w:dyaOrig="260">
          <v:shape id="_x0000_i2414" type="#_x0000_t75" style="width:9.75pt;height:13.5pt" o:ole="">
            <v:imagedata r:id="rId2256" o:title=""/>
          </v:shape>
          <o:OLEObject Type="Embed" ProgID="Equation.DSMT4" ShapeID="_x0000_i2414" DrawAspect="Content" ObjectID="_1495010939" r:id="rId2257"/>
        </w:object>
      </w:r>
      <w:r>
        <w:rPr>
          <w:rFonts w:hint="eastAsia"/>
          <w:szCs w:val="24"/>
        </w:rPr>
        <w:t>，</w:t>
      </w:r>
      <w:r w:rsidR="003B2425">
        <w:rPr>
          <w:rFonts w:hint="eastAsia"/>
          <w:szCs w:val="24"/>
        </w:rPr>
        <w:t>首先通过算法</w:t>
      </w:r>
      <w:r w:rsidR="003B2425">
        <w:rPr>
          <w:rFonts w:hint="eastAsia"/>
          <w:szCs w:val="24"/>
        </w:rPr>
        <w:t>3.1</w:t>
      </w:r>
      <w:r w:rsidR="003B2425">
        <w:rPr>
          <w:rFonts w:hint="eastAsia"/>
          <w:szCs w:val="24"/>
        </w:rPr>
        <w:t>结构剪枝后得到如图</w:t>
      </w:r>
      <w:r w:rsidR="003B2425">
        <w:rPr>
          <w:rFonts w:hint="eastAsia"/>
          <w:szCs w:val="24"/>
        </w:rPr>
        <w:t>4.6(b)s</w:t>
      </w:r>
      <w:r w:rsidR="003B2425">
        <w:rPr>
          <w:rFonts w:hint="eastAsia"/>
          <w:szCs w:val="24"/>
        </w:rPr>
        <w:t>所示结果。然后执行基于权重的最近邻判断，</w:t>
      </w:r>
      <w:r w:rsidRPr="00E95C2E">
        <w:rPr>
          <w:rFonts w:hint="eastAsia"/>
          <w:szCs w:val="24"/>
        </w:rPr>
        <w:t>通过索引结构可以得到查询图中每个顶点对应的索引集</w:t>
      </w:r>
      <w:r w:rsidR="008147E7">
        <w:rPr>
          <w:rFonts w:hint="eastAsia"/>
          <w:szCs w:val="24"/>
        </w:rPr>
        <w:t>：</w:t>
      </w:r>
      <w:r w:rsidRPr="00DC3754">
        <w:rPr>
          <w:rFonts w:eastAsia="宋体" w:cs="Times New Roman"/>
          <w:position w:val="-14"/>
        </w:rPr>
        <w:object w:dxaOrig="1840" w:dyaOrig="400">
          <v:shape id="_x0000_i2415" type="#_x0000_t75" style="width:91.5pt;height:20.25pt" o:ole="">
            <v:imagedata r:id="rId2258" o:title=""/>
          </v:shape>
          <o:OLEObject Type="Embed" ProgID="Equation.DSMT4" ShapeID="_x0000_i2415" DrawAspect="Content" ObjectID="_1495010940" r:id="rId2259"/>
        </w:object>
      </w:r>
      <w:r>
        <w:rPr>
          <w:rFonts w:eastAsia="宋体" w:cs="Times New Roman" w:hint="eastAsia"/>
        </w:rPr>
        <w:t>，</w:t>
      </w:r>
      <w:r w:rsidRPr="00DC3754">
        <w:rPr>
          <w:rFonts w:eastAsia="宋体" w:cs="Times New Roman"/>
          <w:position w:val="-14"/>
        </w:rPr>
        <w:object w:dxaOrig="2420" w:dyaOrig="400">
          <v:shape id="_x0000_i2416" type="#_x0000_t75" style="width:120.75pt;height:20.25pt" o:ole="">
            <v:imagedata r:id="rId2260" o:title=""/>
          </v:shape>
          <o:OLEObject Type="Embed" ProgID="Equation.DSMT4" ShapeID="_x0000_i2416" DrawAspect="Content" ObjectID="_1495010941" r:id="rId2261"/>
        </w:object>
      </w:r>
      <w:r>
        <w:rPr>
          <w:rFonts w:eastAsia="宋体" w:cs="Times New Roman" w:hint="eastAsia"/>
        </w:rPr>
        <w:t>，</w:t>
      </w:r>
      <w:r w:rsidRPr="00393E37">
        <w:rPr>
          <w:position w:val="-14"/>
        </w:rPr>
        <w:object w:dxaOrig="1800" w:dyaOrig="400">
          <v:shape id="_x0000_i2417" type="#_x0000_t75" style="width:90pt;height:20.25pt" o:ole="">
            <v:imagedata r:id="rId2262" o:title=""/>
          </v:shape>
          <o:OLEObject Type="Embed" ProgID="Equation.DSMT4" ShapeID="_x0000_i2417" DrawAspect="Content" ObjectID="_1495010942" r:id="rId2263"/>
        </w:object>
      </w:r>
      <w:r w:rsidRPr="00C22E3E">
        <w:rPr>
          <w:sz w:val="21"/>
          <w:szCs w:val="21"/>
        </w:rPr>
        <w:t xml:space="preserve"> </w:t>
      </w:r>
      <w:r w:rsidRPr="00DC3754">
        <w:rPr>
          <w:rFonts w:eastAsia="宋体" w:cs="Times New Roman"/>
          <w:position w:val="-14"/>
        </w:rPr>
        <w:object w:dxaOrig="1560" w:dyaOrig="400">
          <v:shape id="_x0000_i2418" type="#_x0000_t75" style="width:78pt;height:20.25pt" o:ole="">
            <v:imagedata r:id="rId2264" o:title=""/>
          </v:shape>
          <o:OLEObject Type="Embed" ProgID="Equation.DSMT4" ShapeID="_x0000_i2418" DrawAspect="Content" ObjectID="_1495010943" r:id="rId2265"/>
        </w:object>
      </w:r>
      <w:r w:rsidR="008147E7">
        <w:rPr>
          <w:rFonts w:eastAsia="宋体" w:cs="Times New Roman" w:hint="eastAsia"/>
        </w:rPr>
        <w:t>，以及查询图中各标签的基于权重的最近邻集合</w:t>
      </w:r>
      <w:r w:rsidR="008147E7" w:rsidRPr="00074E56">
        <w:rPr>
          <w:position w:val="-6"/>
        </w:rPr>
        <w:object w:dxaOrig="440" w:dyaOrig="279">
          <v:shape id="_x0000_i2419" type="#_x0000_t75" style="width:21.75pt;height:14.25pt" o:ole="">
            <v:imagedata r:id="rId767" o:title=""/>
          </v:shape>
          <o:OLEObject Type="Embed" ProgID="Equation.DSMT4" ShapeID="_x0000_i2419" DrawAspect="Content" ObjectID="_1495010944" r:id="rId2266"/>
        </w:object>
      </w:r>
      <w:r w:rsidR="008147E7">
        <w:rPr>
          <w:rFonts w:eastAsia="宋体" w:cs="Times New Roman" w:hint="eastAsia"/>
        </w:rPr>
        <w:t>：</w:t>
      </w:r>
      <w:r w:rsidR="008147E7" w:rsidRPr="009A28DB">
        <w:rPr>
          <w:position w:val="-10"/>
        </w:rPr>
        <w:object w:dxaOrig="3440" w:dyaOrig="320">
          <v:shape id="_x0000_i2420" type="#_x0000_t75" style="width:172.5pt;height:15.75pt" o:ole="">
            <v:imagedata r:id="rId2267" o:title=""/>
          </v:shape>
          <o:OLEObject Type="Embed" ProgID="Equation.DSMT4" ShapeID="_x0000_i2420" DrawAspect="Content" ObjectID="_1495010945" r:id="rId2268"/>
        </w:object>
      </w:r>
      <w:r w:rsidR="008147E7">
        <w:rPr>
          <w:rFonts w:hint="eastAsia"/>
        </w:rPr>
        <w:t>，</w:t>
      </w:r>
      <w:r w:rsidR="008147E7" w:rsidRPr="009A28DB">
        <w:rPr>
          <w:position w:val="-10"/>
        </w:rPr>
        <w:object w:dxaOrig="2680" w:dyaOrig="320">
          <v:shape id="_x0000_i2421" type="#_x0000_t75" style="width:135pt;height:15.75pt" o:ole="">
            <v:imagedata r:id="rId2269" o:title=""/>
          </v:shape>
          <o:OLEObject Type="Embed" ProgID="Equation.DSMT4" ShapeID="_x0000_i2421" DrawAspect="Content" ObjectID="_1495010946" r:id="rId2270"/>
        </w:object>
      </w:r>
      <w:r w:rsidR="008147E7" w:rsidRPr="008147E7">
        <w:rPr>
          <w:position w:val="-4"/>
        </w:rPr>
        <w:object w:dxaOrig="180" w:dyaOrig="279">
          <v:shape id="_x0000_i2422" type="#_x0000_t75" style="width:9pt;height:13.5pt" o:ole="">
            <v:imagedata r:id="rId2186" o:title=""/>
          </v:shape>
          <o:OLEObject Type="Embed" ProgID="Equation.DSMT4" ShapeID="_x0000_i2422" DrawAspect="Content" ObjectID="_1495010947" r:id="rId2271"/>
        </w:object>
      </w:r>
      <w:r w:rsidR="008147E7" w:rsidRPr="00871C43">
        <w:rPr>
          <w:position w:val="-4"/>
        </w:rPr>
        <w:object w:dxaOrig="180" w:dyaOrig="279">
          <v:shape id="_x0000_i2423" type="#_x0000_t75" style="width:9pt;height:13.5pt" o:ole="">
            <v:imagedata r:id="rId2186" o:title=""/>
          </v:shape>
          <o:OLEObject Type="Embed" ProgID="Equation.DSMT4" ShapeID="_x0000_i2423" DrawAspect="Content" ObjectID="_1495010948" r:id="rId2272"/>
        </w:object>
      </w:r>
      <w:r w:rsidR="008147E7">
        <w:rPr>
          <w:rFonts w:hint="eastAsia"/>
        </w:rPr>
        <w:t>，</w:t>
      </w:r>
      <w:r w:rsidR="008147E7" w:rsidRPr="009A28DB">
        <w:rPr>
          <w:position w:val="-10"/>
        </w:rPr>
        <w:object w:dxaOrig="2700" w:dyaOrig="320">
          <v:shape id="_x0000_i2424" type="#_x0000_t75" style="width:135pt;height:15.75pt" o:ole="">
            <v:imagedata r:id="rId2273" o:title=""/>
          </v:shape>
          <o:OLEObject Type="Embed" ProgID="Equation.DSMT4" ShapeID="_x0000_i2424" DrawAspect="Content" ObjectID="_1495010949" r:id="rId2274"/>
        </w:object>
      </w:r>
      <w:r w:rsidR="008147E7">
        <w:rPr>
          <w:rFonts w:hint="eastAsia"/>
        </w:rPr>
        <w:t>，</w:t>
      </w:r>
      <w:r w:rsidR="003B2425" w:rsidRPr="009A28DB">
        <w:rPr>
          <w:position w:val="-10"/>
        </w:rPr>
        <w:object w:dxaOrig="1840" w:dyaOrig="320">
          <v:shape id="_x0000_i2425" type="#_x0000_t75" style="width:92.25pt;height:15.75pt" o:ole="">
            <v:imagedata r:id="rId2275" o:title=""/>
          </v:shape>
          <o:OLEObject Type="Embed" ProgID="Equation.DSMT4" ShapeID="_x0000_i2425" DrawAspect="Content" ObjectID="_1495010950" r:id="rId2276"/>
        </w:object>
      </w:r>
      <w:r w:rsidR="003B2425" w:rsidRPr="00393E37">
        <w:rPr>
          <w:position w:val="-10"/>
        </w:rPr>
        <w:object w:dxaOrig="1640" w:dyaOrig="320">
          <v:shape id="_x0000_i2426" type="#_x0000_t75" style="width:81.75pt;height:15.75pt" o:ole="">
            <v:imagedata r:id="rId2277" o:title=""/>
          </v:shape>
          <o:OLEObject Type="Embed" ProgID="Equation.DSMT4" ShapeID="_x0000_i2426" DrawAspect="Content" ObjectID="_1495010951" r:id="rId2278"/>
        </w:object>
      </w:r>
      <w:r>
        <w:rPr>
          <w:rFonts w:hint="eastAsia"/>
        </w:rPr>
        <w:t>。初始化集合</w:t>
      </w:r>
      <w:r w:rsidR="008147E7" w:rsidRPr="00393E37">
        <w:rPr>
          <w:position w:val="-12"/>
        </w:rPr>
        <w:object w:dxaOrig="360" w:dyaOrig="360">
          <v:shape id="_x0000_i2427" type="#_x0000_t75" style="width:18pt;height:18pt" o:ole="">
            <v:imagedata r:id="rId2279" o:title=""/>
          </v:shape>
          <o:OLEObject Type="Embed" ProgID="Equation.DSMT4" ShapeID="_x0000_i2427" DrawAspect="Content" ObjectID="_1495010952" r:id="rId2280"/>
        </w:object>
      </w:r>
      <w:r>
        <w:rPr>
          <w:rFonts w:cs="Times New Roman" w:hint="eastAsia"/>
        </w:rPr>
        <w:t>，</w:t>
      </w:r>
      <w:r w:rsidR="008147E7" w:rsidRPr="00393E37">
        <w:rPr>
          <w:position w:val="-14"/>
        </w:rPr>
        <w:object w:dxaOrig="460" w:dyaOrig="380">
          <v:shape id="_x0000_i2428" type="#_x0000_t75" style="width:23.25pt;height:18.75pt" o:ole="">
            <v:imagedata r:id="rId2281" o:title=""/>
          </v:shape>
          <o:OLEObject Type="Embed" ProgID="Equation.DSMT4" ShapeID="_x0000_i2428" DrawAspect="Content" ObjectID="_1495010953" r:id="rId2282"/>
        </w:object>
      </w:r>
      <w:r w:rsidR="008147E7">
        <w:rPr>
          <w:rFonts w:hint="eastAsia"/>
        </w:rPr>
        <w:t>，</w:t>
      </w:r>
      <w:r w:rsidR="008147E7" w:rsidRPr="00393E37">
        <w:rPr>
          <w:position w:val="-12"/>
        </w:rPr>
        <w:object w:dxaOrig="380" w:dyaOrig="360">
          <v:shape id="_x0000_i2429" type="#_x0000_t75" style="width:18.75pt;height:18pt" o:ole="">
            <v:imagedata r:id="rId2283" o:title=""/>
          </v:shape>
          <o:OLEObject Type="Embed" ProgID="Equation.DSMT4" ShapeID="_x0000_i2429" DrawAspect="Content" ObjectID="_1495010954" r:id="rId2284"/>
        </w:object>
      </w:r>
      <w:r w:rsidR="008147E7">
        <w:rPr>
          <w:rFonts w:hint="eastAsia"/>
        </w:rPr>
        <w:t>和</w:t>
      </w:r>
      <w:r w:rsidR="008147E7" w:rsidRPr="00393E37">
        <w:rPr>
          <w:position w:val="-12"/>
        </w:rPr>
        <w:object w:dxaOrig="420" w:dyaOrig="360">
          <v:shape id="_x0000_i2430" type="#_x0000_t75" style="width:21pt;height:18pt" o:ole="">
            <v:imagedata r:id="rId2285" o:title=""/>
          </v:shape>
          <o:OLEObject Type="Embed" ProgID="Equation.DSMT4" ShapeID="_x0000_i2430" DrawAspect="Content" ObjectID="_1495010955" r:id="rId2286"/>
        </w:object>
      </w:r>
      <w:r w:rsidR="008147E7">
        <w:rPr>
          <w:rFonts w:hint="eastAsia"/>
        </w:rPr>
        <w:t>，以及</w:t>
      </w:r>
      <w:r>
        <w:rPr>
          <w:rFonts w:cs="Times New Roman" w:hint="eastAsia"/>
        </w:rPr>
        <w:t>已访问过的顶点集合</w:t>
      </w:r>
      <w:r w:rsidRPr="00F81A10">
        <w:rPr>
          <w:rFonts w:cs="Times New Roman"/>
          <w:position w:val="-6"/>
        </w:rPr>
        <w:object w:dxaOrig="279" w:dyaOrig="279">
          <v:shape id="_x0000_i2431" type="#_x0000_t75" style="width:13.5pt;height:12.75pt" o:ole="">
            <v:imagedata r:id="rId719" o:title=""/>
          </v:shape>
          <o:OLEObject Type="Embed" ProgID="Equation.DSMT4" ShapeID="_x0000_i2431" DrawAspect="Content" ObjectID="_1495010956" r:id="rId2287"/>
        </w:object>
      </w:r>
      <w:r>
        <w:rPr>
          <w:rFonts w:cs="Times New Roman" w:hint="eastAsia"/>
        </w:rPr>
        <w:t>和辅助边集合</w:t>
      </w:r>
      <w:r w:rsidRPr="009A28DB">
        <w:rPr>
          <w:position w:val="-4"/>
        </w:rPr>
        <w:object w:dxaOrig="400" w:dyaOrig="260">
          <v:shape id="_x0000_i2432" type="#_x0000_t75" style="width:20.25pt;height:12.75pt" o:ole="">
            <v:imagedata r:id="rId721" o:title=""/>
          </v:shape>
          <o:OLEObject Type="Embed" ProgID="Equation.DSMT4" ShapeID="_x0000_i2432" DrawAspect="Content" ObjectID="_1495010957" r:id="rId2288"/>
        </w:object>
      </w:r>
      <w:r>
        <w:rPr>
          <w:rFonts w:cs="Times New Roman" w:hint="eastAsia"/>
        </w:rPr>
        <w:t>，其中</w:t>
      </w:r>
      <w:r w:rsidR="008147E7" w:rsidRPr="00BB4556">
        <w:rPr>
          <w:position w:val="-12"/>
        </w:rPr>
        <w:object w:dxaOrig="880" w:dyaOrig="360">
          <v:shape id="_x0000_i2433" type="#_x0000_t75" style="width:44.25pt;height:18.75pt" o:ole="">
            <v:imagedata r:id="rId2214" o:title=""/>
          </v:shape>
          <o:OLEObject Type="Embed" ProgID="Equation.DSMT4" ShapeID="_x0000_i2433" DrawAspect="Content" ObjectID="_1495010958" r:id="rId2289"/>
        </w:object>
      </w:r>
      <w:r w:rsidR="008147E7">
        <w:rPr>
          <w:rFonts w:hint="eastAsia"/>
        </w:rPr>
        <w:t>，</w:t>
      </w:r>
      <w:r w:rsidR="008147E7" w:rsidRPr="00BB4556">
        <w:rPr>
          <w:position w:val="-14"/>
        </w:rPr>
        <w:object w:dxaOrig="1080" w:dyaOrig="380">
          <v:shape id="_x0000_i2434" type="#_x0000_t75" style="width:54pt;height:18.75pt" o:ole="">
            <v:imagedata r:id="rId2216" o:title=""/>
          </v:shape>
          <o:OLEObject Type="Embed" ProgID="Equation.DSMT4" ShapeID="_x0000_i2434" DrawAspect="Content" ObjectID="_1495010959" r:id="rId2290"/>
        </w:object>
      </w:r>
      <w:r w:rsidR="008147E7">
        <w:rPr>
          <w:rFonts w:hint="eastAsia"/>
        </w:rPr>
        <w:t>，</w:t>
      </w:r>
      <w:r w:rsidR="008147E7" w:rsidRPr="00BB4556">
        <w:rPr>
          <w:position w:val="-12"/>
        </w:rPr>
        <w:object w:dxaOrig="1400" w:dyaOrig="360">
          <v:shape id="_x0000_i2435" type="#_x0000_t75" style="width:70.5pt;height:18.75pt" o:ole="">
            <v:imagedata r:id="rId2218" o:title=""/>
          </v:shape>
          <o:OLEObject Type="Embed" ProgID="Equation.DSMT4" ShapeID="_x0000_i2435" DrawAspect="Content" ObjectID="_1495010960" r:id="rId2291"/>
        </w:object>
      </w:r>
      <w:r w:rsidR="008147E7">
        <w:rPr>
          <w:rFonts w:hint="eastAsia"/>
        </w:rPr>
        <w:t>，</w:t>
      </w:r>
      <w:r w:rsidR="00DB4C19" w:rsidRPr="00BB4556">
        <w:rPr>
          <w:position w:val="-12"/>
        </w:rPr>
        <w:object w:dxaOrig="1400" w:dyaOrig="360">
          <v:shape id="_x0000_i2436" type="#_x0000_t75" style="width:70.5pt;height:18.75pt" o:ole="">
            <v:imagedata r:id="rId2220" o:title=""/>
          </v:shape>
          <o:OLEObject Type="Embed" ProgID="Equation.DSMT4" ShapeID="_x0000_i2436" DrawAspect="Content" ObjectID="_1495010961" r:id="rId2292"/>
        </w:object>
      </w:r>
      <w:r w:rsidR="00752A4B">
        <w:rPr>
          <w:rFonts w:hint="eastAsia"/>
        </w:rPr>
        <w:t>，本例中设置</w:t>
      </w:r>
      <w:r w:rsidR="00752A4B" w:rsidRPr="00752A4B">
        <w:rPr>
          <w:position w:val="-6"/>
        </w:rPr>
        <w:object w:dxaOrig="620" w:dyaOrig="279">
          <v:shape id="_x0000_i2437" type="#_x0000_t75" style="width:31.5pt;height:13.5pt" o:ole="">
            <v:imagedata r:id="rId2293" o:title=""/>
          </v:shape>
          <o:OLEObject Type="Embed" ProgID="Equation.DSMT4" ShapeID="_x0000_i2437" DrawAspect="Content" ObjectID="_1495010962" r:id="rId2294"/>
        </w:object>
      </w:r>
      <w:r w:rsidR="00752A4B">
        <w:rPr>
          <w:rFonts w:hint="eastAsia"/>
        </w:rPr>
        <w:t>，</w:t>
      </w:r>
      <w:r w:rsidR="00752A4B" w:rsidRPr="00752A4B">
        <w:rPr>
          <w:position w:val="-6"/>
        </w:rPr>
        <w:object w:dxaOrig="560" w:dyaOrig="279">
          <v:shape id="_x0000_i2438" type="#_x0000_t75" style="width:28.5pt;height:13.5pt" o:ole="">
            <v:imagedata r:id="rId2295" o:title=""/>
          </v:shape>
          <o:OLEObject Type="Embed" ProgID="Equation.DSMT4" ShapeID="_x0000_i2438" DrawAspect="Content" ObjectID="_1495010963" r:id="rId2296"/>
        </w:object>
      </w:r>
      <w:r w:rsidR="00752A4B">
        <w:rPr>
          <w:rFonts w:hint="eastAsia"/>
        </w:rPr>
        <w:t>。</w:t>
      </w:r>
      <w:r>
        <w:rPr>
          <w:rFonts w:hint="eastAsia"/>
        </w:rPr>
        <w:t>然后根据</w:t>
      </w:r>
      <w:r w:rsidR="008147E7">
        <w:rPr>
          <w:rFonts w:hint="eastAsia"/>
        </w:rPr>
        <w:t>基于权重的</w:t>
      </w:r>
      <w:r>
        <w:rPr>
          <w:rFonts w:hint="eastAsia"/>
        </w:rPr>
        <w:t>最近邻集合对图数据流进行遍历。</w:t>
      </w:r>
      <w:r w:rsidR="00752A4B">
        <w:rPr>
          <w:rFonts w:hint="eastAsia"/>
        </w:rPr>
        <w:t>因为</w:t>
      </w:r>
      <w:r w:rsidR="00752A4B" w:rsidRPr="009A28DB">
        <w:rPr>
          <w:position w:val="-14"/>
        </w:rPr>
        <w:object w:dxaOrig="600" w:dyaOrig="400">
          <v:shape id="_x0000_i2439" type="#_x0000_t75" style="width:30pt;height:20.25pt" o:ole="">
            <v:imagedata r:id="rId2297" o:title=""/>
          </v:shape>
          <o:OLEObject Type="Embed" ProgID="Equation.DSMT4" ShapeID="_x0000_i2439" DrawAspect="Content" ObjectID="_1495010964" r:id="rId2298"/>
        </w:object>
      </w:r>
      <w:r w:rsidR="00752A4B">
        <w:rPr>
          <w:rFonts w:hint="eastAsia"/>
        </w:rPr>
        <w:t>中所含的候选阶段最少，因此</w:t>
      </w:r>
      <w:r>
        <w:rPr>
          <w:rFonts w:hint="eastAsia"/>
        </w:rPr>
        <w:t>从</w:t>
      </w:r>
      <w:r w:rsidR="00752A4B" w:rsidRPr="009A28DB">
        <w:rPr>
          <w:position w:val="-14"/>
        </w:rPr>
        <w:object w:dxaOrig="600" w:dyaOrig="400">
          <v:shape id="_x0000_i2440" type="#_x0000_t75" style="width:30pt;height:20.25pt" o:ole="">
            <v:imagedata r:id="rId2297" o:title=""/>
          </v:shape>
          <o:OLEObject Type="Embed" ProgID="Equation.DSMT4" ShapeID="_x0000_i2440" DrawAspect="Content" ObjectID="_1495010965" r:id="rId2299"/>
        </w:object>
      </w:r>
      <w:r>
        <w:rPr>
          <w:rFonts w:hint="eastAsia"/>
        </w:rPr>
        <w:t>中</w:t>
      </w:r>
      <w:r w:rsidR="00752A4B">
        <w:rPr>
          <w:rFonts w:hint="eastAsia"/>
        </w:rPr>
        <w:t>随机</w:t>
      </w:r>
      <w:r>
        <w:rPr>
          <w:rFonts w:hint="eastAsia"/>
        </w:rPr>
        <w:t>选择与</w:t>
      </w:r>
      <w:r w:rsidR="00752A4B" w:rsidRPr="009A28DB">
        <w:rPr>
          <w:position w:val="-6"/>
        </w:rPr>
        <w:object w:dxaOrig="279" w:dyaOrig="220">
          <v:shape id="_x0000_i2441" type="#_x0000_t75" style="width:13.5pt;height:11.25pt" o:ole="">
            <v:imagedata r:id="rId2300" o:title=""/>
          </v:shape>
          <o:OLEObject Type="Embed" ProgID="Equation.DSMT4" ShapeID="_x0000_i2441" DrawAspect="Content" ObjectID="_1495010966" r:id="rId2301"/>
        </w:object>
      </w:r>
      <w:r>
        <w:rPr>
          <w:rFonts w:hint="eastAsia"/>
        </w:rPr>
        <w:t>相匹配的顶点</w:t>
      </w:r>
      <w:r w:rsidR="00752A4B">
        <w:rPr>
          <w:rFonts w:hint="eastAsia"/>
        </w:rPr>
        <w:t>作为初始顶点</w:t>
      </w:r>
      <w:r>
        <w:rPr>
          <w:rFonts w:hint="eastAsia"/>
        </w:rPr>
        <w:t>开始遍历，</w:t>
      </w:r>
      <w:r w:rsidR="00752A4B">
        <w:rPr>
          <w:rFonts w:hint="eastAsia"/>
        </w:rPr>
        <w:t>如选择</w:t>
      </w:r>
      <w:r w:rsidR="00752A4B" w:rsidRPr="009A28DB">
        <w:rPr>
          <w:position w:val="-6"/>
        </w:rPr>
        <w:object w:dxaOrig="260" w:dyaOrig="220">
          <v:shape id="_x0000_i2442" type="#_x0000_t75" style="width:12.75pt;height:11.25pt" o:ole="">
            <v:imagedata r:id="rId2302" o:title=""/>
          </v:shape>
          <o:OLEObject Type="Embed" ProgID="Equation.DSMT4" ShapeID="_x0000_i2442" DrawAspect="Content" ObjectID="_1495010967" r:id="rId2303"/>
        </w:object>
      </w:r>
      <w:r w:rsidR="00752A4B">
        <w:rPr>
          <w:rFonts w:hint="eastAsia"/>
        </w:rPr>
        <w:t>。</w:t>
      </w:r>
      <w:r w:rsidR="00752A4B" w:rsidRPr="009A28DB">
        <w:rPr>
          <w:position w:val="-6"/>
        </w:rPr>
        <w:object w:dxaOrig="260" w:dyaOrig="220">
          <v:shape id="_x0000_i2443" type="#_x0000_t75" style="width:12.75pt;height:11.25pt" o:ole="">
            <v:imagedata r:id="rId2304" o:title=""/>
          </v:shape>
          <o:OLEObject Type="Embed" ProgID="Equation.DSMT4" ShapeID="_x0000_i2443" DrawAspect="Content" ObjectID="_1495010968" r:id="rId2305"/>
        </w:object>
      </w:r>
      <w:r>
        <w:rPr>
          <w:rFonts w:hint="eastAsia"/>
        </w:rPr>
        <w:t>的顶点标签</w:t>
      </w:r>
      <w:r w:rsidR="00752A4B" w:rsidRPr="009A28DB">
        <w:rPr>
          <w:position w:val="-10"/>
        </w:rPr>
        <w:object w:dxaOrig="1080" w:dyaOrig="320">
          <v:shape id="_x0000_i2444" type="#_x0000_t75" style="width:54pt;height:15.75pt" o:ole="">
            <v:imagedata r:id="rId2306" o:title=""/>
          </v:shape>
          <o:OLEObject Type="Embed" ProgID="Equation.DSMT4" ShapeID="_x0000_i2444" DrawAspect="Content" ObjectID="_1495010969" r:id="rId2307"/>
        </w:object>
      </w:r>
      <w:r>
        <w:rPr>
          <w:rFonts w:hint="eastAsia"/>
        </w:rPr>
        <w:t>，</w:t>
      </w:r>
      <w:r w:rsidR="00752A4B">
        <w:rPr>
          <w:rFonts w:hint="eastAsia"/>
        </w:rPr>
        <w:t>由</w:t>
      </w:r>
      <w:r w:rsidR="00752A4B" w:rsidRPr="009A28DB">
        <w:rPr>
          <w:position w:val="-10"/>
        </w:rPr>
        <w:object w:dxaOrig="3420" w:dyaOrig="320">
          <v:shape id="_x0000_i2445" type="#_x0000_t75" style="width:171pt;height:15.75pt" o:ole="">
            <v:imagedata r:id="rId2308" o:title=""/>
          </v:shape>
          <o:OLEObject Type="Embed" ProgID="Equation.DSMT4" ShapeID="_x0000_i2445" DrawAspect="Content" ObjectID="_1495010970" r:id="rId2309"/>
        </w:object>
      </w:r>
      <w:r w:rsidR="00752A4B">
        <w:rPr>
          <w:rFonts w:hint="eastAsia"/>
        </w:rPr>
        <w:t>可知，</w:t>
      </w:r>
      <w:r>
        <w:rPr>
          <w:rFonts w:hint="eastAsia"/>
        </w:rPr>
        <w:t>在查询图中</w:t>
      </w:r>
      <w:r w:rsidR="00752A4B" w:rsidRPr="004A0F6C">
        <w:rPr>
          <w:position w:val="-4"/>
        </w:rPr>
        <w:object w:dxaOrig="260" w:dyaOrig="260">
          <v:shape id="_x0000_i2446" type="#_x0000_t75" style="width:12.75pt;height:12.75pt" o:ole="">
            <v:imagedata r:id="rId2310" o:title=""/>
          </v:shape>
          <o:OLEObject Type="Embed" ProgID="Equation.DSMT4" ShapeID="_x0000_i2446" DrawAspect="Content" ObjectID="_1495010971" r:id="rId2311"/>
        </w:object>
      </w:r>
      <w:r>
        <w:rPr>
          <w:rFonts w:hint="eastAsia"/>
        </w:rPr>
        <w:t>的邻居为</w:t>
      </w:r>
      <w:r w:rsidR="00752A4B" w:rsidRPr="00752A4B">
        <w:rPr>
          <w:position w:val="-10"/>
        </w:rPr>
        <w:object w:dxaOrig="740" w:dyaOrig="320">
          <v:shape id="_x0000_i2447" type="#_x0000_t75" style="width:36.75pt;height:15.75pt" o:ole="">
            <v:imagedata r:id="rId2312" o:title=""/>
          </v:shape>
          <o:OLEObject Type="Embed" ProgID="Equation.DSMT4" ShapeID="_x0000_i2447" DrawAspect="Content" ObjectID="_1495010972" r:id="rId2313"/>
        </w:object>
      </w:r>
      <w:r>
        <w:rPr>
          <w:rFonts w:hint="eastAsia"/>
        </w:rPr>
        <w:t>，图数据流中与</w:t>
      </w:r>
      <w:r w:rsidR="00752A4B" w:rsidRPr="009A28DB">
        <w:rPr>
          <w:position w:val="-6"/>
        </w:rPr>
        <w:object w:dxaOrig="260" w:dyaOrig="220">
          <v:shape id="_x0000_i2448" type="#_x0000_t75" style="width:12.75pt;height:11.25pt" o:ole="">
            <v:imagedata r:id="rId2314" o:title=""/>
          </v:shape>
          <o:OLEObject Type="Embed" ProgID="Equation.DSMT4" ShapeID="_x0000_i2448" DrawAspect="Content" ObjectID="_1495010973" r:id="rId2315"/>
        </w:object>
      </w:r>
      <w:r>
        <w:rPr>
          <w:rFonts w:hint="eastAsia"/>
        </w:rPr>
        <w:t>距离最近的标签为</w:t>
      </w:r>
      <w:r w:rsidRPr="004A0F6C">
        <w:rPr>
          <w:position w:val="-4"/>
        </w:rPr>
        <w:object w:dxaOrig="240" w:dyaOrig="260">
          <v:shape id="_x0000_i2449" type="#_x0000_t75" style="width:12pt;height:12.75pt" o:ole="">
            <v:imagedata r:id="rId793" o:title=""/>
          </v:shape>
          <o:OLEObject Type="Embed" ProgID="Equation.DSMT4" ShapeID="_x0000_i2449" DrawAspect="Content" ObjectID="_1495010974" r:id="rId2316"/>
        </w:object>
      </w:r>
      <w:r>
        <w:rPr>
          <w:rFonts w:hint="eastAsia"/>
        </w:rPr>
        <w:t>的顶点为</w:t>
      </w:r>
      <w:r w:rsidR="00752A4B" w:rsidRPr="00683220">
        <w:rPr>
          <w:position w:val="-6"/>
        </w:rPr>
        <w:object w:dxaOrig="260" w:dyaOrig="220">
          <v:shape id="_x0000_i2450" type="#_x0000_t75" style="width:12.75pt;height:11.25pt" o:ole="">
            <v:imagedata r:id="rId2317" o:title=""/>
          </v:shape>
          <o:OLEObject Type="Embed" ProgID="Equation.DSMT4" ShapeID="_x0000_i2450" DrawAspect="Content" ObjectID="_1495010975" r:id="rId2318"/>
        </w:object>
      </w:r>
      <w:r>
        <w:rPr>
          <w:rFonts w:hint="eastAsia"/>
        </w:rPr>
        <w:t>，</w:t>
      </w:r>
      <w:r w:rsidR="00DB4C19">
        <w:rPr>
          <w:rFonts w:hint="eastAsia"/>
        </w:rPr>
        <w:t>与</w:t>
      </w:r>
      <w:r w:rsidR="00DB4C19" w:rsidRPr="009A28DB">
        <w:rPr>
          <w:position w:val="-6"/>
        </w:rPr>
        <w:object w:dxaOrig="260" w:dyaOrig="220">
          <v:shape id="_x0000_i2451" type="#_x0000_t75" style="width:12.75pt;height:11.25pt" o:ole="">
            <v:imagedata r:id="rId2314" o:title=""/>
          </v:shape>
          <o:OLEObject Type="Embed" ProgID="Equation.DSMT4" ShapeID="_x0000_i2451" DrawAspect="Content" ObjectID="_1495010976" r:id="rId2319"/>
        </w:object>
      </w:r>
      <w:r w:rsidR="00DB4C19">
        <w:rPr>
          <w:rFonts w:hint="eastAsia"/>
        </w:rPr>
        <w:t>距离最近的标签为</w:t>
      </w:r>
      <w:r w:rsidR="00DB4C19">
        <w:rPr>
          <w:rFonts w:hint="eastAsia"/>
        </w:rPr>
        <w:t>A</w:t>
      </w:r>
      <w:r w:rsidR="00DB4C19">
        <w:rPr>
          <w:rFonts w:hint="eastAsia"/>
        </w:rPr>
        <w:t>的顶点为</w:t>
      </w:r>
      <w:r w:rsidR="00DB4C19" w:rsidRPr="00683220">
        <w:rPr>
          <w:position w:val="-6"/>
        </w:rPr>
        <w:object w:dxaOrig="260" w:dyaOrig="220">
          <v:shape id="_x0000_i2452" type="#_x0000_t75" style="width:12.75pt;height:11.25pt" o:ole="">
            <v:imagedata r:id="rId2320" o:title=""/>
          </v:shape>
          <o:OLEObject Type="Embed" ProgID="Equation.DSMT4" ShapeID="_x0000_i2452" DrawAspect="Content" ObjectID="_1495010977" r:id="rId2321"/>
        </w:object>
      </w:r>
      <w:r w:rsidR="00DB4C19">
        <w:rPr>
          <w:rFonts w:hint="eastAsia"/>
        </w:rPr>
        <w:t>，与</w:t>
      </w:r>
      <w:r w:rsidR="00DB4C19" w:rsidRPr="009A28DB">
        <w:rPr>
          <w:position w:val="-6"/>
        </w:rPr>
        <w:object w:dxaOrig="260" w:dyaOrig="220">
          <v:shape id="_x0000_i2453" type="#_x0000_t75" style="width:12.75pt;height:11.25pt" o:ole="">
            <v:imagedata r:id="rId2314" o:title=""/>
          </v:shape>
          <o:OLEObject Type="Embed" ProgID="Equation.DSMT4" ShapeID="_x0000_i2453" DrawAspect="Content" ObjectID="_1495010978" r:id="rId2322"/>
        </w:object>
      </w:r>
      <w:r w:rsidR="00DB4C19">
        <w:rPr>
          <w:rFonts w:hint="eastAsia"/>
        </w:rPr>
        <w:t>距离最近的标签为</w:t>
      </w:r>
      <w:r w:rsidR="00DB4C19">
        <w:rPr>
          <w:rFonts w:hint="eastAsia"/>
        </w:rPr>
        <w:t>C</w:t>
      </w:r>
      <w:r w:rsidR="00DB4C19">
        <w:rPr>
          <w:rFonts w:hint="eastAsia"/>
        </w:rPr>
        <w:t>的顶点为</w:t>
      </w:r>
      <w:r w:rsidR="00DB4C19" w:rsidRPr="00683220">
        <w:rPr>
          <w:position w:val="-6"/>
        </w:rPr>
        <w:object w:dxaOrig="260" w:dyaOrig="220">
          <v:shape id="_x0000_i2454" type="#_x0000_t75" style="width:12.75pt;height:11.25pt" o:ole="">
            <v:imagedata r:id="rId2323" o:title=""/>
          </v:shape>
          <o:OLEObject Type="Embed" ProgID="Equation.DSMT4" ShapeID="_x0000_i2454" DrawAspect="Content" ObjectID="_1495010979" r:id="rId2324"/>
        </w:object>
      </w:r>
      <w:r w:rsidR="00DB4C19">
        <w:rPr>
          <w:rFonts w:hint="eastAsia"/>
        </w:rPr>
        <w:t>。分别处理</w:t>
      </w:r>
      <w:r w:rsidR="00DB4C19" w:rsidRPr="00683220">
        <w:rPr>
          <w:position w:val="-6"/>
        </w:rPr>
        <w:object w:dxaOrig="260" w:dyaOrig="220">
          <v:shape id="_x0000_i2455" type="#_x0000_t75" style="width:12.75pt;height:11.25pt" o:ole="">
            <v:imagedata r:id="rId2317" o:title=""/>
          </v:shape>
          <o:OLEObject Type="Embed" ProgID="Equation.DSMT4" ShapeID="_x0000_i2455" DrawAspect="Content" ObjectID="_1495010980" r:id="rId2325"/>
        </w:object>
      </w:r>
      <w:r w:rsidR="00DB4C19">
        <w:rPr>
          <w:rFonts w:hint="eastAsia"/>
        </w:rPr>
        <w:t>，</w:t>
      </w:r>
      <w:r w:rsidR="00DB4C19" w:rsidRPr="00683220">
        <w:rPr>
          <w:position w:val="-6"/>
        </w:rPr>
        <w:object w:dxaOrig="260" w:dyaOrig="220">
          <v:shape id="_x0000_i2456" type="#_x0000_t75" style="width:12.75pt;height:11.25pt" o:ole="">
            <v:imagedata r:id="rId2320" o:title=""/>
          </v:shape>
          <o:OLEObject Type="Embed" ProgID="Equation.DSMT4" ShapeID="_x0000_i2456" DrawAspect="Content" ObjectID="_1495010981" r:id="rId2326"/>
        </w:object>
      </w:r>
      <w:r w:rsidR="00DB4C19">
        <w:rPr>
          <w:rFonts w:hint="eastAsia"/>
        </w:rPr>
        <w:t>和</w:t>
      </w:r>
      <w:r w:rsidR="00DB4C19" w:rsidRPr="00683220">
        <w:rPr>
          <w:position w:val="-6"/>
        </w:rPr>
        <w:object w:dxaOrig="260" w:dyaOrig="220">
          <v:shape id="_x0000_i2457" type="#_x0000_t75" style="width:12.75pt;height:11.25pt" o:ole="">
            <v:imagedata r:id="rId2323" o:title=""/>
          </v:shape>
          <o:OLEObject Type="Embed" ProgID="Equation.DSMT4" ShapeID="_x0000_i2457" DrawAspect="Content" ObjectID="_1495010982" r:id="rId2327"/>
        </w:object>
      </w:r>
      <w:r w:rsidR="00DB4C19">
        <w:rPr>
          <w:rFonts w:hint="eastAsia"/>
        </w:rPr>
        <w:t>。对于</w:t>
      </w:r>
      <w:r w:rsidR="00DB4C19" w:rsidRPr="00683220">
        <w:rPr>
          <w:position w:val="-6"/>
        </w:rPr>
        <w:object w:dxaOrig="260" w:dyaOrig="220">
          <v:shape id="_x0000_i2458" type="#_x0000_t75" style="width:12.75pt;height:11.25pt" o:ole="">
            <v:imagedata r:id="rId2317" o:title=""/>
          </v:shape>
          <o:OLEObject Type="Embed" ProgID="Equation.DSMT4" ShapeID="_x0000_i2458" DrawAspect="Content" ObjectID="_1495010983" r:id="rId2328"/>
        </w:object>
      </w:r>
      <w:r w:rsidR="00DB4C19">
        <w:rPr>
          <w:rFonts w:hint="eastAsia"/>
        </w:rPr>
        <w:t>，由于</w:t>
      </w:r>
      <w:r w:rsidR="00752A4B" w:rsidRPr="00752A4B">
        <w:rPr>
          <w:color w:val="000000" w:themeColor="text1"/>
          <w:position w:val="-12"/>
        </w:rPr>
        <w:object w:dxaOrig="4080" w:dyaOrig="440">
          <v:shape id="_x0000_i2459" type="#_x0000_t75" style="width:204pt;height:21.75pt" o:ole="">
            <v:imagedata r:id="rId2329" o:title=""/>
          </v:shape>
          <o:OLEObject Type="Embed" ProgID="Equation.DSMT4" ShapeID="_x0000_i2459" DrawAspect="Content" ObjectID="_1495010984" r:id="rId2330"/>
        </w:object>
      </w:r>
      <w:r w:rsidR="00DB4C19">
        <w:rPr>
          <w:rFonts w:hint="eastAsia"/>
          <w:color w:val="000000" w:themeColor="text1"/>
        </w:rPr>
        <w:t>，</w:t>
      </w:r>
      <w:r>
        <w:rPr>
          <w:rFonts w:hint="eastAsia"/>
        </w:rPr>
        <w:t>因此将边</w:t>
      </w:r>
      <w:r w:rsidR="00DB4C19" w:rsidRPr="009A28DB">
        <w:rPr>
          <w:position w:val="-10"/>
        </w:rPr>
        <w:object w:dxaOrig="700" w:dyaOrig="320">
          <v:shape id="_x0000_i2460" type="#_x0000_t75" style="width:34.5pt;height:15.75pt" o:ole="">
            <v:imagedata r:id="rId2331" o:title=""/>
          </v:shape>
          <o:OLEObject Type="Embed" ProgID="Equation.DSMT4" ShapeID="_x0000_i2460" DrawAspect="Content" ObjectID="_1495010985" r:id="rId2332"/>
        </w:object>
      </w:r>
      <w:r>
        <w:rPr>
          <w:rFonts w:hint="eastAsia"/>
        </w:rPr>
        <w:t>放入集合</w:t>
      </w:r>
      <w:r w:rsidRPr="004530A6">
        <w:rPr>
          <w:rFonts w:cs="Times New Roman"/>
          <w:position w:val="-12"/>
        </w:rPr>
        <w:object w:dxaOrig="400" w:dyaOrig="360">
          <v:shape id="_x0000_i2461" type="#_x0000_t75" style="width:19.5pt;height:17.25pt" o:ole="">
            <v:imagedata r:id="rId751" o:title=""/>
          </v:shape>
          <o:OLEObject Type="Embed" ProgID="Equation.DSMT4" ShapeID="_x0000_i2461" DrawAspect="Content" ObjectID="_1495010986" r:id="rId2333"/>
        </w:object>
      </w:r>
      <w:r>
        <w:rPr>
          <w:rFonts w:cs="Times New Roman" w:hint="eastAsia"/>
        </w:rPr>
        <w:t>中，</w:t>
      </w:r>
      <w:r w:rsidR="00DB4C19">
        <w:rPr>
          <w:rFonts w:cs="Times New Roman" w:hint="eastAsia"/>
        </w:rPr>
        <w:t>将</w:t>
      </w:r>
      <w:r w:rsidR="00DB4C19" w:rsidRPr="009A28DB">
        <w:rPr>
          <w:position w:val="-10"/>
        </w:rPr>
        <w:object w:dxaOrig="700" w:dyaOrig="320">
          <v:shape id="_x0000_i2462" type="#_x0000_t75" style="width:34.5pt;height:15.75pt" o:ole="">
            <v:imagedata r:id="rId2331" o:title=""/>
          </v:shape>
          <o:OLEObject Type="Embed" ProgID="Equation.DSMT4" ShapeID="_x0000_i2462" DrawAspect="Content" ObjectID="_1495010987" r:id="rId2334"/>
        </w:object>
      </w:r>
      <w:r w:rsidR="00DB4C19">
        <w:rPr>
          <w:rFonts w:hint="eastAsia"/>
        </w:rPr>
        <w:t>的权重加入到</w:t>
      </w:r>
      <w:r w:rsidR="00DB4C19" w:rsidRPr="00393E37">
        <w:rPr>
          <w:position w:val="-12"/>
        </w:rPr>
        <w:object w:dxaOrig="420" w:dyaOrig="360">
          <v:shape id="_x0000_i2463" type="#_x0000_t75" style="width:21pt;height:18pt" o:ole="">
            <v:imagedata r:id="rId2335" o:title=""/>
          </v:shape>
          <o:OLEObject Type="Embed" ProgID="Equation.DSMT4" ShapeID="_x0000_i2463" DrawAspect="Content" ObjectID="_1495010988" r:id="rId2336"/>
        </w:object>
      </w:r>
      <w:r w:rsidR="00DB4C19">
        <w:rPr>
          <w:rFonts w:hint="eastAsia"/>
        </w:rPr>
        <w:t>中，</w:t>
      </w:r>
      <w:r>
        <w:rPr>
          <w:rFonts w:cs="Times New Roman" w:hint="eastAsia"/>
        </w:rPr>
        <w:t>且将顶点</w:t>
      </w:r>
      <w:r w:rsidR="00DB4C19" w:rsidRPr="009A28DB">
        <w:rPr>
          <w:position w:val="-6"/>
        </w:rPr>
        <w:object w:dxaOrig="260" w:dyaOrig="220">
          <v:shape id="_x0000_i2464" type="#_x0000_t75" style="width:12.75pt;height:11.25pt" o:ole="">
            <v:imagedata r:id="rId2337" o:title=""/>
          </v:shape>
          <o:OLEObject Type="Embed" ProgID="Equation.DSMT4" ShapeID="_x0000_i2464" DrawAspect="Content" ObjectID="_1495010989" r:id="rId2338"/>
        </w:object>
      </w:r>
      <w:r>
        <w:rPr>
          <w:rFonts w:hint="eastAsia"/>
        </w:rPr>
        <w:t>加入到</w:t>
      </w:r>
      <w:r>
        <w:rPr>
          <w:rFonts w:cs="Times New Roman" w:hint="eastAsia"/>
        </w:rPr>
        <w:t>已访问过的顶点集合</w:t>
      </w:r>
      <w:r w:rsidRPr="00F81A10">
        <w:rPr>
          <w:rFonts w:cs="Times New Roman"/>
          <w:position w:val="-6"/>
        </w:rPr>
        <w:object w:dxaOrig="279" w:dyaOrig="279">
          <v:shape id="_x0000_i2465" type="#_x0000_t75" style="width:13.5pt;height:12.75pt" o:ole="">
            <v:imagedata r:id="rId719" o:title=""/>
          </v:shape>
          <o:OLEObject Type="Embed" ProgID="Equation.DSMT4" ShapeID="_x0000_i2465" DrawAspect="Content" ObjectID="_1495010990" r:id="rId2339"/>
        </w:object>
      </w:r>
      <w:r>
        <w:rPr>
          <w:rFonts w:cs="Times New Roman" w:hint="eastAsia"/>
        </w:rPr>
        <w:t>中，此时</w:t>
      </w:r>
      <w:r w:rsidR="00DB4C19" w:rsidRPr="004530A6">
        <w:rPr>
          <w:rFonts w:cs="Times New Roman"/>
          <w:position w:val="-12"/>
        </w:rPr>
        <w:object w:dxaOrig="1480" w:dyaOrig="360">
          <v:shape id="_x0000_i2466" type="#_x0000_t75" style="width:72.75pt;height:17.25pt" o:ole="">
            <v:imagedata r:id="rId2340" o:title=""/>
          </v:shape>
          <o:OLEObject Type="Embed" ProgID="Equation.DSMT4" ShapeID="_x0000_i2466" DrawAspect="Content" ObjectID="_1495010991" r:id="rId2341"/>
        </w:object>
      </w:r>
      <w:r>
        <w:rPr>
          <w:rFonts w:cs="Times New Roman" w:hint="eastAsia"/>
        </w:rPr>
        <w:t>，</w:t>
      </w:r>
      <w:r w:rsidR="00DB4C19" w:rsidRPr="00DB4C19">
        <w:rPr>
          <w:position w:val="-14"/>
        </w:rPr>
        <w:object w:dxaOrig="1460" w:dyaOrig="380">
          <v:shape id="_x0000_i2467" type="#_x0000_t75" style="width:72.75pt;height:18.75pt" o:ole="">
            <v:imagedata r:id="rId2342" o:title=""/>
          </v:shape>
          <o:OLEObject Type="Embed" ProgID="Equation.DSMT4" ShapeID="_x0000_i2467" DrawAspect="Content" ObjectID="_1495010992" r:id="rId2343"/>
        </w:object>
      </w:r>
      <w:r w:rsidR="00DB4C19">
        <w:rPr>
          <w:rFonts w:hint="eastAsia"/>
        </w:rPr>
        <w:t>，</w:t>
      </w:r>
      <w:r w:rsidR="00DB4C19" w:rsidRPr="00F81A10">
        <w:rPr>
          <w:rFonts w:cs="Times New Roman"/>
          <w:position w:val="-10"/>
        </w:rPr>
        <w:object w:dxaOrig="880" w:dyaOrig="320">
          <v:shape id="_x0000_i2468" type="#_x0000_t75" style="width:42.75pt;height:15pt" o:ole="">
            <v:imagedata r:id="rId2344" o:title=""/>
          </v:shape>
          <o:OLEObject Type="Embed" ProgID="Equation.DSMT4" ShapeID="_x0000_i2468" DrawAspect="Content" ObjectID="_1495010993" r:id="rId2345"/>
        </w:object>
      </w:r>
      <w:r>
        <w:rPr>
          <w:rFonts w:cs="Times New Roman" w:hint="eastAsia"/>
        </w:rPr>
        <w:t>，</w:t>
      </w:r>
      <w:r w:rsidRPr="00F81A10">
        <w:rPr>
          <w:rFonts w:cs="Times New Roman"/>
          <w:position w:val="-10"/>
        </w:rPr>
        <w:object w:dxaOrig="760" w:dyaOrig="320">
          <v:shape id="_x0000_i2469" type="#_x0000_t75" style="width:37.5pt;height:15pt" o:ole="">
            <v:imagedata r:id="rId812" o:title=""/>
          </v:shape>
          <o:OLEObject Type="Embed" ProgID="Equation.DSMT4" ShapeID="_x0000_i2469" DrawAspect="Content" ObjectID="_1495010994" r:id="rId2346"/>
        </w:object>
      </w:r>
      <w:r>
        <w:rPr>
          <w:rFonts w:cs="Times New Roman" w:hint="eastAsia"/>
        </w:rPr>
        <w:t>。接下来</w:t>
      </w:r>
      <w:r w:rsidR="00DB4C19">
        <w:rPr>
          <w:rFonts w:cs="Times New Roman" w:hint="eastAsia"/>
        </w:rPr>
        <w:t>已同样的方式</w:t>
      </w:r>
      <w:r>
        <w:rPr>
          <w:rFonts w:cs="Times New Roman" w:hint="eastAsia"/>
        </w:rPr>
        <w:t>访问顶点</w:t>
      </w:r>
      <w:r w:rsidR="00DB4C19" w:rsidRPr="00683220">
        <w:rPr>
          <w:position w:val="-6"/>
        </w:rPr>
        <w:object w:dxaOrig="260" w:dyaOrig="220">
          <v:shape id="_x0000_i2470" type="#_x0000_t75" style="width:12.75pt;height:11.25pt" o:ole="">
            <v:imagedata r:id="rId2320" o:title=""/>
          </v:shape>
          <o:OLEObject Type="Embed" ProgID="Equation.DSMT4" ShapeID="_x0000_i2470" DrawAspect="Content" ObjectID="_1495010995" r:id="rId2347"/>
        </w:object>
      </w:r>
      <w:r w:rsidR="00DB4C19">
        <w:rPr>
          <w:rFonts w:hint="eastAsia"/>
        </w:rPr>
        <w:t>和</w:t>
      </w:r>
      <w:r w:rsidR="00DB4C19" w:rsidRPr="00683220">
        <w:rPr>
          <w:position w:val="-6"/>
        </w:rPr>
        <w:object w:dxaOrig="260" w:dyaOrig="220">
          <v:shape id="_x0000_i2471" type="#_x0000_t75" style="width:12.75pt;height:11.25pt" o:ole="">
            <v:imagedata r:id="rId2323" o:title=""/>
          </v:shape>
          <o:OLEObject Type="Embed" ProgID="Equation.DSMT4" ShapeID="_x0000_i2471" DrawAspect="Content" ObjectID="_1495010996" r:id="rId2348"/>
        </w:object>
      </w:r>
      <w:r w:rsidR="00DB4C19">
        <w:rPr>
          <w:rFonts w:hint="eastAsia"/>
        </w:rPr>
        <w:t>。处理</w:t>
      </w:r>
      <w:r w:rsidR="00DB4C19" w:rsidRPr="00683220">
        <w:rPr>
          <w:position w:val="-6"/>
        </w:rPr>
        <w:object w:dxaOrig="260" w:dyaOrig="220">
          <v:shape id="_x0000_i2472" type="#_x0000_t75" style="width:12.75pt;height:11.25pt" o:ole="">
            <v:imagedata r:id="rId2320" o:title=""/>
          </v:shape>
          <o:OLEObject Type="Embed" ProgID="Equation.DSMT4" ShapeID="_x0000_i2472" DrawAspect="Content" ObjectID="_1495010997" r:id="rId2349"/>
        </w:object>
      </w:r>
      <w:r w:rsidR="00DB4C19">
        <w:rPr>
          <w:rFonts w:hint="eastAsia"/>
        </w:rPr>
        <w:t>时，对于它的一个最近邻</w:t>
      </w:r>
      <w:r w:rsidR="00DB4C19" w:rsidRPr="00683220">
        <w:rPr>
          <w:position w:val="-6"/>
        </w:rPr>
        <w:object w:dxaOrig="260" w:dyaOrig="220">
          <v:shape id="_x0000_i2473" type="#_x0000_t75" style="width:12.75pt;height:11.25pt" o:ole="">
            <v:imagedata r:id="rId2350" o:title=""/>
          </v:shape>
          <o:OLEObject Type="Embed" ProgID="Equation.DSMT4" ShapeID="_x0000_i2473" DrawAspect="Content" ObjectID="_1495010998" r:id="rId2351"/>
        </w:object>
      </w:r>
      <w:r w:rsidR="00DB4C19">
        <w:rPr>
          <w:rFonts w:hint="eastAsia"/>
        </w:rPr>
        <w:t>，由于</w:t>
      </w:r>
      <w:r w:rsidR="00DB4C19" w:rsidRPr="00752A4B">
        <w:rPr>
          <w:color w:val="000000" w:themeColor="text1"/>
          <w:position w:val="-12"/>
        </w:rPr>
        <w:object w:dxaOrig="4099" w:dyaOrig="440">
          <v:shape id="_x0000_i2474" type="#_x0000_t75" style="width:204.75pt;height:21.75pt" o:ole="">
            <v:imagedata r:id="rId2352" o:title=""/>
          </v:shape>
          <o:OLEObject Type="Embed" ProgID="Equation.DSMT4" ShapeID="_x0000_i2474" DrawAspect="Content" ObjectID="_1495010999" r:id="rId2353"/>
        </w:object>
      </w:r>
      <w:r w:rsidR="00DB4C19">
        <w:rPr>
          <w:rFonts w:hint="eastAsia"/>
          <w:color w:val="000000" w:themeColor="text1"/>
        </w:rPr>
        <w:t>，因此将边</w:t>
      </w:r>
      <w:r w:rsidR="00DB4C19" w:rsidRPr="00393E37">
        <w:rPr>
          <w:position w:val="-10"/>
        </w:rPr>
        <w:object w:dxaOrig="700" w:dyaOrig="320">
          <v:shape id="_x0000_i2475" type="#_x0000_t75" style="width:35.25pt;height:15.75pt" o:ole="">
            <v:imagedata r:id="rId2354" o:title=""/>
          </v:shape>
          <o:OLEObject Type="Embed" ProgID="Equation.DSMT4" ShapeID="_x0000_i2475" DrawAspect="Content" ObjectID="_1495011000" r:id="rId2355"/>
        </w:object>
      </w:r>
      <w:r w:rsidR="00DB4C19">
        <w:rPr>
          <w:rFonts w:hint="eastAsia"/>
        </w:rPr>
        <w:t>过滤，同时将产生的孤立顶点</w:t>
      </w:r>
      <w:r w:rsidR="00DB4C19" w:rsidRPr="00683220">
        <w:rPr>
          <w:position w:val="-6"/>
        </w:rPr>
        <w:object w:dxaOrig="260" w:dyaOrig="220">
          <v:shape id="_x0000_i2476" type="#_x0000_t75" style="width:12.75pt;height:11.25pt" o:ole="">
            <v:imagedata r:id="rId2350" o:title=""/>
          </v:shape>
          <o:OLEObject Type="Embed" ProgID="Equation.DSMT4" ShapeID="_x0000_i2476" DrawAspect="Content" ObjectID="_1495011001" r:id="rId2356"/>
        </w:object>
      </w:r>
      <w:r w:rsidR="00DB4C19">
        <w:rPr>
          <w:rFonts w:hint="eastAsia"/>
        </w:rPr>
        <w:t>删除。</w:t>
      </w:r>
      <w:r w:rsidR="00EC6900">
        <w:rPr>
          <w:rFonts w:hint="eastAsia"/>
        </w:rPr>
        <w:t>继续处理符合条件的顶点，直至没有符合条件的顶点存在。此时</w:t>
      </w:r>
      <w:r w:rsidR="00EC6900" w:rsidRPr="004530A6">
        <w:rPr>
          <w:rFonts w:cs="Times New Roman"/>
          <w:position w:val="-12"/>
        </w:rPr>
        <w:object w:dxaOrig="4300" w:dyaOrig="360">
          <v:shape id="_x0000_i2477" type="#_x0000_t75" style="width:210.75pt;height:17.25pt" o:ole="">
            <v:imagedata r:id="rId2357" o:title=""/>
          </v:shape>
          <o:OLEObject Type="Embed" ProgID="Equation.DSMT4" ShapeID="_x0000_i2477" DrawAspect="Content" ObjectID="_1495011002" r:id="rId2358"/>
        </w:object>
      </w:r>
      <w:r w:rsidR="00EC6900">
        <w:rPr>
          <w:rFonts w:cs="Times New Roman" w:hint="eastAsia"/>
        </w:rPr>
        <w:t>，</w:t>
      </w:r>
      <w:r w:rsidR="003B2425" w:rsidRPr="00F81A10">
        <w:rPr>
          <w:rFonts w:cs="Times New Roman"/>
          <w:position w:val="-10"/>
        </w:rPr>
        <w:object w:dxaOrig="1960" w:dyaOrig="320">
          <v:shape id="_x0000_i2478" type="#_x0000_t75" style="width:96pt;height:15pt" o:ole="">
            <v:imagedata r:id="rId2359" o:title=""/>
          </v:shape>
          <o:OLEObject Type="Embed" ProgID="Equation.DSMT4" ShapeID="_x0000_i2478" DrawAspect="Content" ObjectID="_1495011003" r:id="rId2360"/>
        </w:object>
      </w:r>
      <w:r w:rsidR="003B2425">
        <w:rPr>
          <w:rFonts w:cs="Times New Roman" w:hint="eastAsia"/>
        </w:rPr>
        <w:t>，</w:t>
      </w:r>
      <w:r w:rsidR="003B2425" w:rsidRPr="00F81A10">
        <w:rPr>
          <w:rFonts w:cs="Times New Roman"/>
          <w:position w:val="-10"/>
        </w:rPr>
        <w:object w:dxaOrig="760" w:dyaOrig="320">
          <v:shape id="_x0000_i2479" type="#_x0000_t75" style="width:37.5pt;height:15pt" o:ole="">
            <v:imagedata r:id="rId812" o:title=""/>
          </v:shape>
          <o:OLEObject Type="Embed" ProgID="Equation.DSMT4" ShapeID="_x0000_i2479" DrawAspect="Content" ObjectID="_1495011004" r:id="rId2361"/>
        </w:object>
      </w:r>
      <w:r w:rsidR="00DF7179">
        <w:rPr>
          <w:rFonts w:cs="Times New Roman" w:hint="eastAsia"/>
        </w:rPr>
        <w:t>，</w:t>
      </w:r>
      <w:r w:rsidR="00EC6900" w:rsidRPr="00DB4C19">
        <w:rPr>
          <w:position w:val="-14"/>
        </w:rPr>
        <w:object w:dxaOrig="4260" w:dyaOrig="380">
          <v:shape id="_x0000_i2480" type="#_x0000_t75" style="width:213pt;height:18.75pt" o:ole="">
            <v:imagedata r:id="rId2362" o:title=""/>
          </v:shape>
          <o:OLEObject Type="Embed" ProgID="Equation.DSMT4" ShapeID="_x0000_i2480" DrawAspect="Content" ObjectID="_1495011005" r:id="rId2363"/>
        </w:object>
      </w:r>
      <w:r w:rsidR="00EC6900">
        <w:rPr>
          <w:rFonts w:cs="Times New Roman" w:hint="eastAsia"/>
        </w:rPr>
        <w:t>。将查询图中</w:t>
      </w:r>
      <w:r w:rsidR="00EC6900">
        <w:rPr>
          <w:rFonts w:hint="eastAsia"/>
          <w:szCs w:val="24"/>
        </w:rPr>
        <w:t>的各</w:t>
      </w:r>
      <w:r w:rsidR="00EC6900" w:rsidRPr="00E95C2E">
        <w:rPr>
          <w:rFonts w:hint="eastAsia"/>
          <w:szCs w:val="24"/>
        </w:rPr>
        <w:t>顶点对应的索引集</w:t>
      </w:r>
      <w:r w:rsidR="00EC6900">
        <w:rPr>
          <w:rFonts w:hint="eastAsia"/>
          <w:szCs w:val="24"/>
        </w:rPr>
        <w:t>中所包含的所有</w:t>
      </w:r>
      <w:r w:rsidR="00EC6900" w:rsidRPr="00F81A10">
        <w:rPr>
          <w:rFonts w:cs="Times New Roman"/>
          <w:position w:val="-6"/>
        </w:rPr>
        <w:object w:dxaOrig="279" w:dyaOrig="279">
          <v:shape id="_x0000_i2481" type="#_x0000_t75" style="width:13.5pt;height:12.75pt" o:ole="">
            <v:imagedata r:id="rId719" o:title=""/>
          </v:shape>
          <o:OLEObject Type="Embed" ProgID="Equation.DSMT4" ShapeID="_x0000_i2481" DrawAspect="Content" ObjectID="_1495011006" r:id="rId2364"/>
        </w:object>
      </w:r>
      <w:r w:rsidR="00EC6900">
        <w:rPr>
          <w:rFonts w:cs="Times New Roman" w:hint="eastAsia"/>
        </w:rPr>
        <w:t>中的顶点都删除。继续选择下一个顶点作为初始顶点按上述方</w:t>
      </w:r>
      <w:r w:rsidR="00EC6900">
        <w:rPr>
          <w:rFonts w:cs="Times New Roman" w:hint="eastAsia"/>
        </w:rPr>
        <w:lastRenderedPageBreak/>
        <w:t>法进行处理，当处理到顶点</w:t>
      </w:r>
      <w:r w:rsidR="00EC6900" w:rsidRPr="00683220">
        <w:rPr>
          <w:position w:val="-6"/>
        </w:rPr>
        <w:object w:dxaOrig="260" w:dyaOrig="220">
          <v:shape id="_x0000_i2482" type="#_x0000_t75" style="width:12.75pt;height:11.25pt" o:ole="">
            <v:imagedata r:id="rId2365" o:title=""/>
          </v:shape>
          <o:OLEObject Type="Embed" ProgID="Equation.DSMT4" ShapeID="_x0000_i2482" DrawAspect="Content" ObjectID="_1495011007" r:id="rId2366"/>
        </w:object>
      </w:r>
      <w:r w:rsidR="00EC6900">
        <w:rPr>
          <w:rFonts w:hint="eastAsia"/>
        </w:rPr>
        <w:t>时，</w:t>
      </w:r>
      <w:r w:rsidR="008D7531">
        <w:rPr>
          <w:rFonts w:hint="eastAsia"/>
        </w:rPr>
        <w:t>由</w:t>
      </w:r>
      <w:r w:rsidR="008D7531" w:rsidRPr="009A28DB">
        <w:rPr>
          <w:position w:val="-10"/>
        </w:rPr>
        <w:object w:dxaOrig="2680" w:dyaOrig="320">
          <v:shape id="_x0000_i2483" type="#_x0000_t75" style="width:135pt;height:15.75pt" o:ole="">
            <v:imagedata r:id="rId2269" o:title=""/>
          </v:shape>
          <o:OLEObject Type="Embed" ProgID="Equation.DSMT4" ShapeID="_x0000_i2483" DrawAspect="Content" ObjectID="_1495011008" r:id="rId2367"/>
        </w:object>
      </w:r>
      <w:r w:rsidR="008D7531">
        <w:rPr>
          <w:rFonts w:hint="eastAsia"/>
        </w:rPr>
        <w:t>可知</w:t>
      </w:r>
      <w:r w:rsidR="003B2425">
        <w:rPr>
          <w:rFonts w:hint="eastAsia"/>
        </w:rPr>
        <w:t>在查询图中</w:t>
      </w:r>
      <w:r w:rsidR="003B2425" w:rsidRPr="004A0F6C">
        <w:rPr>
          <w:position w:val="-4"/>
        </w:rPr>
        <w:object w:dxaOrig="240" w:dyaOrig="260">
          <v:shape id="_x0000_i2484" type="#_x0000_t75" style="width:12pt;height:12.75pt" o:ole="">
            <v:imagedata r:id="rId817" o:title=""/>
          </v:shape>
          <o:OLEObject Type="Embed" ProgID="Equation.DSMT4" ShapeID="_x0000_i2484" DrawAspect="Content" ObjectID="_1495011009" r:id="rId2368"/>
        </w:object>
      </w:r>
      <w:r w:rsidR="003B2425">
        <w:rPr>
          <w:rFonts w:hint="eastAsia"/>
        </w:rPr>
        <w:t>的邻居为</w:t>
      </w:r>
      <w:r w:rsidR="003B2425" w:rsidRPr="004A0F6C">
        <w:rPr>
          <w:position w:val="-4"/>
        </w:rPr>
        <w:object w:dxaOrig="240" w:dyaOrig="260">
          <v:shape id="_x0000_i2485" type="#_x0000_t75" style="width:12pt;height:12.75pt" o:ole="">
            <v:imagedata r:id="rId819" o:title=""/>
          </v:shape>
          <o:OLEObject Type="Embed" ProgID="Equation.DSMT4" ShapeID="_x0000_i2485" DrawAspect="Content" ObjectID="_1495011010" r:id="rId2369"/>
        </w:object>
      </w:r>
      <w:r w:rsidR="003B2425">
        <w:rPr>
          <w:rFonts w:hint="eastAsia"/>
        </w:rPr>
        <w:t>和</w:t>
      </w:r>
      <w:r w:rsidR="003B2425" w:rsidRPr="003B2425">
        <w:rPr>
          <w:position w:val="-4"/>
        </w:rPr>
        <w:object w:dxaOrig="260" w:dyaOrig="260">
          <v:shape id="_x0000_i2486" type="#_x0000_t75" style="width:12.75pt;height:13.5pt" o:ole="">
            <v:imagedata r:id="rId2370" o:title=""/>
          </v:shape>
          <o:OLEObject Type="Embed" ProgID="Equation.DSMT4" ShapeID="_x0000_i2486" DrawAspect="Content" ObjectID="_1495011011" r:id="rId2371"/>
        </w:object>
      </w:r>
      <w:r w:rsidR="003B2425">
        <w:rPr>
          <w:rFonts w:hint="eastAsia"/>
        </w:rPr>
        <w:t>，与</w:t>
      </w:r>
      <w:r w:rsidR="003B2425" w:rsidRPr="00683220">
        <w:rPr>
          <w:position w:val="-6"/>
        </w:rPr>
        <w:object w:dxaOrig="260" w:dyaOrig="220">
          <v:shape id="_x0000_i2487" type="#_x0000_t75" style="width:12.75pt;height:11.25pt" o:ole="">
            <v:imagedata r:id="rId2372" o:title=""/>
          </v:shape>
          <o:OLEObject Type="Embed" ProgID="Equation.DSMT4" ShapeID="_x0000_i2487" DrawAspect="Content" ObjectID="_1495011012" r:id="rId2373"/>
        </w:object>
      </w:r>
      <w:r w:rsidR="003B2425">
        <w:rPr>
          <w:rFonts w:hint="eastAsia"/>
        </w:rPr>
        <w:t>距离最近标签为</w:t>
      </w:r>
      <w:r w:rsidR="003B2425" w:rsidRPr="004A0F6C">
        <w:rPr>
          <w:position w:val="-4"/>
        </w:rPr>
        <w:object w:dxaOrig="260" w:dyaOrig="260">
          <v:shape id="_x0000_i2488" type="#_x0000_t75" style="width:12.75pt;height:12.75pt" o:ole="">
            <v:imagedata r:id="rId2374" o:title=""/>
          </v:shape>
          <o:OLEObject Type="Embed" ProgID="Equation.DSMT4" ShapeID="_x0000_i2488" DrawAspect="Content" ObjectID="_1495011013" r:id="rId2375"/>
        </w:object>
      </w:r>
      <w:r w:rsidR="003B2425">
        <w:rPr>
          <w:rFonts w:hint="eastAsia"/>
        </w:rPr>
        <w:t>的顶点是</w:t>
      </w:r>
      <w:r w:rsidR="003B2425" w:rsidRPr="009A28DB">
        <w:rPr>
          <w:position w:val="-6"/>
        </w:rPr>
        <w:object w:dxaOrig="260" w:dyaOrig="220">
          <v:shape id="_x0000_i2489" type="#_x0000_t75" style="width:12.75pt;height:11.25pt" o:ole="">
            <v:imagedata r:id="rId2376" o:title=""/>
          </v:shape>
          <o:OLEObject Type="Embed" ProgID="Equation.DSMT4" ShapeID="_x0000_i2489" DrawAspect="Content" ObjectID="_1495011014" r:id="rId2377"/>
        </w:object>
      </w:r>
      <w:r w:rsidR="003B2425">
        <w:rPr>
          <w:rFonts w:hint="eastAsia"/>
        </w:rPr>
        <w:t>，距离为</w:t>
      </w:r>
      <w:r w:rsidR="003B2425">
        <w:rPr>
          <w:rFonts w:hint="eastAsia"/>
        </w:rPr>
        <w:t>2</w:t>
      </w:r>
      <w:r w:rsidR="003B2425">
        <w:rPr>
          <w:rFonts w:hint="eastAsia"/>
        </w:rPr>
        <w:t>，且</w:t>
      </w:r>
      <w:r w:rsidR="003B2425" w:rsidRPr="00752A4B">
        <w:rPr>
          <w:color w:val="000000" w:themeColor="text1"/>
          <w:position w:val="-12"/>
        </w:rPr>
        <w:object w:dxaOrig="4099" w:dyaOrig="440">
          <v:shape id="_x0000_i2490" type="#_x0000_t75" style="width:204.75pt;height:21.75pt" o:ole="">
            <v:imagedata r:id="rId2378" o:title=""/>
          </v:shape>
          <o:OLEObject Type="Embed" ProgID="Equation.DSMT4" ShapeID="_x0000_i2490" DrawAspect="Content" ObjectID="_1495011015" r:id="rId2379"/>
        </w:object>
      </w:r>
      <w:r w:rsidR="003B2425">
        <w:rPr>
          <w:rFonts w:hint="eastAsia"/>
          <w:color w:val="000000" w:themeColor="text1"/>
        </w:rPr>
        <w:t>，</w:t>
      </w:r>
      <w:r w:rsidR="003B2425">
        <w:rPr>
          <w:rFonts w:hint="eastAsia"/>
        </w:rPr>
        <w:t>此时在</w:t>
      </w:r>
      <w:r w:rsidR="003B2425" w:rsidRPr="00683220">
        <w:rPr>
          <w:position w:val="-6"/>
        </w:rPr>
        <w:object w:dxaOrig="260" w:dyaOrig="220">
          <v:shape id="_x0000_i2491" type="#_x0000_t75" style="width:12.75pt;height:11.25pt" o:ole="">
            <v:imagedata r:id="rId2380" o:title=""/>
          </v:shape>
          <o:OLEObject Type="Embed" ProgID="Equation.DSMT4" ShapeID="_x0000_i2491" DrawAspect="Content" ObjectID="_1495011016" r:id="rId2381"/>
        </w:object>
      </w:r>
      <w:r w:rsidR="003B2425">
        <w:rPr>
          <w:rFonts w:hint="eastAsia"/>
        </w:rPr>
        <w:t>和</w:t>
      </w:r>
      <w:r w:rsidR="003B2425" w:rsidRPr="009A28DB">
        <w:rPr>
          <w:position w:val="-6"/>
        </w:rPr>
        <w:object w:dxaOrig="260" w:dyaOrig="220">
          <v:shape id="_x0000_i2492" type="#_x0000_t75" style="width:12.75pt;height:11.25pt" o:ole="">
            <v:imagedata r:id="rId2382" o:title=""/>
          </v:shape>
          <o:OLEObject Type="Embed" ProgID="Equation.DSMT4" ShapeID="_x0000_i2492" DrawAspect="Content" ObjectID="_1495011017" r:id="rId2383"/>
        </w:object>
      </w:r>
      <w:r w:rsidR="003B2425">
        <w:rPr>
          <w:rFonts w:hint="eastAsia"/>
        </w:rPr>
        <w:t>之间增加辅助边</w:t>
      </w:r>
      <w:r w:rsidR="003B2425" w:rsidRPr="009A28DB">
        <w:rPr>
          <w:position w:val="-10"/>
        </w:rPr>
        <w:object w:dxaOrig="700" w:dyaOrig="320">
          <v:shape id="_x0000_i2493" type="#_x0000_t75" style="width:34.5pt;height:15.75pt" o:ole="">
            <v:imagedata r:id="rId2384" o:title=""/>
          </v:shape>
          <o:OLEObject Type="Embed" ProgID="Equation.DSMT4" ShapeID="_x0000_i2493" DrawAspect="Content" ObjectID="_1495011018" r:id="rId2385"/>
        </w:object>
      </w:r>
      <w:r w:rsidR="003B2425">
        <w:rPr>
          <w:rFonts w:hint="eastAsia"/>
        </w:rPr>
        <w:t>，如图</w:t>
      </w:r>
      <w:r w:rsidR="003B2425">
        <w:rPr>
          <w:rFonts w:hint="eastAsia"/>
        </w:rPr>
        <w:t>4.5(c)</w:t>
      </w:r>
      <w:r w:rsidR="003B2425">
        <w:rPr>
          <w:rFonts w:hint="eastAsia"/>
        </w:rPr>
        <w:t>中虚线所示，并将</w:t>
      </w:r>
      <w:r w:rsidR="003B2425" w:rsidRPr="009A28DB">
        <w:rPr>
          <w:position w:val="-10"/>
        </w:rPr>
        <w:object w:dxaOrig="700" w:dyaOrig="320">
          <v:shape id="_x0000_i2494" type="#_x0000_t75" style="width:34.5pt;height:15.75pt" o:ole="">
            <v:imagedata r:id="rId2384" o:title=""/>
          </v:shape>
          <o:OLEObject Type="Embed" ProgID="Equation.DSMT4" ShapeID="_x0000_i2494" DrawAspect="Content" ObjectID="_1495011019" r:id="rId2386"/>
        </w:object>
      </w:r>
      <w:r w:rsidR="003B2425">
        <w:rPr>
          <w:rFonts w:hint="eastAsia"/>
        </w:rPr>
        <w:t>分别加入到集合</w:t>
      </w:r>
      <w:r w:rsidR="003B2425" w:rsidRPr="004530A6">
        <w:rPr>
          <w:rFonts w:cs="Times New Roman"/>
          <w:position w:val="-12"/>
        </w:rPr>
        <w:object w:dxaOrig="400" w:dyaOrig="360">
          <v:shape id="_x0000_i2495" type="#_x0000_t75" style="width:19.5pt;height:17.25pt" o:ole="">
            <v:imagedata r:id="rId751" o:title=""/>
          </v:shape>
          <o:OLEObject Type="Embed" ProgID="Equation.DSMT4" ShapeID="_x0000_i2495" DrawAspect="Content" ObjectID="_1495011020" r:id="rId2387"/>
        </w:object>
      </w:r>
      <w:r w:rsidR="003B2425">
        <w:rPr>
          <w:rFonts w:cs="Times New Roman" w:hint="eastAsia"/>
        </w:rPr>
        <w:t>和</w:t>
      </w:r>
      <w:r w:rsidR="003B2425" w:rsidRPr="009A28DB">
        <w:rPr>
          <w:position w:val="-4"/>
        </w:rPr>
        <w:object w:dxaOrig="400" w:dyaOrig="260">
          <v:shape id="_x0000_i2496" type="#_x0000_t75" style="width:20.25pt;height:12.75pt" o:ole="">
            <v:imagedata r:id="rId721" o:title=""/>
          </v:shape>
          <o:OLEObject Type="Embed" ProgID="Equation.DSMT4" ShapeID="_x0000_i2496" DrawAspect="Content" ObjectID="_1495011021" r:id="rId2388"/>
        </w:object>
      </w:r>
      <w:r w:rsidR="003B2425">
        <w:rPr>
          <w:rFonts w:hint="eastAsia"/>
        </w:rPr>
        <w:t>中</w:t>
      </w:r>
      <w:r w:rsidR="003B2425">
        <w:rPr>
          <w:rFonts w:hint="eastAsia"/>
        </w:rPr>
        <w:t>.</w:t>
      </w:r>
      <w:r w:rsidR="003B2425">
        <w:rPr>
          <w:rFonts w:hint="eastAsia"/>
        </w:rPr>
        <w:t>。按上述方式进行处理直至整个索引集为空。然后根据连通性分区，结果如图</w:t>
      </w:r>
      <w:r w:rsidR="003B2425">
        <w:rPr>
          <w:rFonts w:hint="eastAsia"/>
        </w:rPr>
        <w:t>4.5(d)</w:t>
      </w:r>
      <w:r w:rsidR="003B2425">
        <w:rPr>
          <w:rFonts w:hint="eastAsia"/>
        </w:rPr>
        <w:t>所示。</w:t>
      </w:r>
    </w:p>
    <w:p w:rsidR="00DC152F" w:rsidRDefault="008D7531" w:rsidP="00DC152F">
      <w:pPr>
        <w:jc w:val="left"/>
        <w:rPr>
          <w:rFonts w:hint="eastAsia"/>
        </w:rPr>
      </w:pPr>
      <w:r>
        <w:object w:dxaOrig="9150" w:dyaOrig="2925">
          <v:shape id="_x0000_i2497" type="#_x0000_t75" style="width:414.75pt;height:132.75pt" o:ole="">
            <v:imagedata r:id="rId2389" o:title=""/>
          </v:shape>
          <o:OLEObject Type="Embed" ProgID="Visio.Drawing.15" ShapeID="_x0000_i2497" DrawAspect="Content" ObjectID="_1495011022" r:id="rId2390"/>
        </w:object>
      </w:r>
    </w:p>
    <w:p w:rsidR="002B06A3" w:rsidRDefault="002B06A3" w:rsidP="00DC152F">
      <w:pPr>
        <w:jc w:val="left"/>
      </w:pPr>
    </w:p>
    <w:p w:rsidR="00951177" w:rsidRDefault="00EC6900" w:rsidP="00DC152F">
      <w:pPr>
        <w:jc w:val="left"/>
        <w:rPr>
          <w:rFonts w:hint="eastAsia"/>
        </w:rPr>
      </w:pPr>
      <w:r>
        <w:object w:dxaOrig="8460" w:dyaOrig="2925">
          <v:shape id="_x0000_i2498" type="#_x0000_t75" style="width:414.75pt;height:143.25pt" o:ole="">
            <v:imagedata r:id="rId2391" o:title=""/>
          </v:shape>
          <o:OLEObject Type="Embed" ProgID="Visio.Drawing.15" ShapeID="_x0000_i2498" DrawAspect="Content" ObjectID="_1495011023" r:id="rId2392"/>
        </w:object>
      </w:r>
    </w:p>
    <w:p w:rsidR="002B06A3" w:rsidRDefault="002B06A3" w:rsidP="00DC152F">
      <w:pPr>
        <w:jc w:val="left"/>
      </w:pPr>
    </w:p>
    <w:p w:rsidR="005F05EB" w:rsidRDefault="00C055BE" w:rsidP="005F05EB">
      <w:pPr>
        <w:ind w:firstLineChars="100" w:firstLine="240"/>
        <w:jc w:val="left"/>
      </w:pPr>
      <w:r>
        <w:object w:dxaOrig="7545" w:dyaOrig="2925">
          <v:shape id="_x0000_i2499" type="#_x0000_t75" style="width:377.25pt;height:146.25pt" o:ole="">
            <v:imagedata r:id="rId2393" o:title=""/>
          </v:shape>
          <o:OLEObject Type="Embed" ProgID="Visio.Drawing.15" ShapeID="_x0000_i2499" DrawAspect="Content" ObjectID="_1495011024" r:id="rId2394"/>
        </w:object>
      </w:r>
    </w:p>
    <w:p w:rsidR="00DC152F" w:rsidRDefault="00A62726" w:rsidP="00401FA9">
      <w:pPr>
        <w:ind w:firstLineChars="100" w:firstLine="240"/>
        <w:jc w:val="left"/>
        <w:rPr>
          <w:szCs w:val="24"/>
        </w:rPr>
      </w:pPr>
      <w:r>
        <w:object w:dxaOrig="7651" w:dyaOrig="3196">
          <v:shape id="_x0000_i2500" type="#_x0000_t75" style="width:382.5pt;height:159.75pt" o:ole="">
            <v:imagedata r:id="rId2395" o:title=""/>
          </v:shape>
          <o:OLEObject Type="Embed" ProgID="Visio.Drawing.15" ShapeID="_x0000_i2500" DrawAspect="Content" ObjectID="_1495011025" r:id="rId2396"/>
        </w:object>
      </w:r>
    </w:p>
    <w:p w:rsidR="00401FA9" w:rsidRPr="00401FA9" w:rsidRDefault="00401FA9" w:rsidP="00592E0A">
      <w:pPr>
        <w:spacing w:line="240" w:lineRule="auto"/>
        <w:ind w:firstLineChars="100" w:firstLine="210"/>
        <w:jc w:val="center"/>
        <w:rPr>
          <w:sz w:val="21"/>
          <w:szCs w:val="21"/>
        </w:rPr>
      </w:pPr>
      <w:r w:rsidRPr="00401FA9">
        <w:rPr>
          <w:rFonts w:hint="eastAsia"/>
          <w:sz w:val="21"/>
          <w:szCs w:val="21"/>
        </w:rPr>
        <w:t>图</w:t>
      </w:r>
      <w:r w:rsidRPr="00401FA9">
        <w:rPr>
          <w:rFonts w:hint="eastAsia"/>
          <w:sz w:val="21"/>
          <w:szCs w:val="21"/>
        </w:rPr>
        <w:t>4.6</w:t>
      </w:r>
      <w:r w:rsidRPr="00401FA9">
        <w:rPr>
          <w:rFonts w:hint="eastAsia"/>
          <w:sz w:val="21"/>
          <w:szCs w:val="21"/>
        </w:rPr>
        <w:t>基于权重的最近邻分区实例</w:t>
      </w:r>
    </w:p>
    <w:p w:rsidR="005529C0" w:rsidRPr="002B06A3" w:rsidRDefault="00401FA9" w:rsidP="002B06A3">
      <w:pPr>
        <w:spacing w:line="240" w:lineRule="auto"/>
        <w:ind w:firstLineChars="100" w:firstLine="210"/>
        <w:jc w:val="center"/>
        <w:rPr>
          <w:sz w:val="21"/>
          <w:szCs w:val="21"/>
        </w:rPr>
      </w:pPr>
      <w:r w:rsidRPr="00401FA9">
        <w:rPr>
          <w:rFonts w:hint="eastAsia"/>
          <w:sz w:val="21"/>
          <w:szCs w:val="21"/>
        </w:rPr>
        <w:t>Fig</w:t>
      </w:r>
      <w:r w:rsidR="00BF158D">
        <w:rPr>
          <w:rFonts w:hint="eastAsia"/>
          <w:sz w:val="21"/>
          <w:szCs w:val="21"/>
        </w:rPr>
        <w:t>.</w:t>
      </w:r>
      <w:r w:rsidRPr="00401FA9">
        <w:rPr>
          <w:rFonts w:hint="eastAsia"/>
          <w:sz w:val="21"/>
          <w:szCs w:val="21"/>
        </w:rPr>
        <w:t xml:space="preserve">4.6 </w:t>
      </w:r>
      <w:proofErr w:type="gramStart"/>
      <w:r w:rsidRPr="00401FA9">
        <w:rPr>
          <w:rFonts w:hint="eastAsia"/>
          <w:sz w:val="21"/>
          <w:szCs w:val="21"/>
        </w:rPr>
        <w:t>The</w:t>
      </w:r>
      <w:proofErr w:type="gramEnd"/>
      <w:r w:rsidRPr="00401FA9">
        <w:rPr>
          <w:rFonts w:hint="eastAsia"/>
          <w:sz w:val="21"/>
          <w:szCs w:val="21"/>
        </w:rPr>
        <w:t xml:space="preserve"> instance of the nearest neighbor partition based on weight</w:t>
      </w:r>
    </w:p>
    <w:p w:rsidR="009F7055" w:rsidRPr="007764F6" w:rsidRDefault="009F7055" w:rsidP="00BB4556">
      <w:pPr>
        <w:ind w:firstLineChars="200" w:firstLine="480"/>
      </w:pPr>
      <w:r>
        <w:rPr>
          <w:rFonts w:hint="eastAsia"/>
          <w:szCs w:val="24"/>
        </w:rPr>
        <w:t>具体算法如下：</w:t>
      </w:r>
    </w:p>
    <w:p w:rsidR="00632AB7" w:rsidRDefault="00632AB7" w:rsidP="00592E0A">
      <w:pPr>
        <w:spacing w:line="240" w:lineRule="auto"/>
        <w:jc w:val="center"/>
        <w:rPr>
          <w:rFonts w:cs="Times New Roman"/>
          <w:sz w:val="21"/>
          <w:szCs w:val="21"/>
        </w:rPr>
      </w:pPr>
      <w:r>
        <w:rPr>
          <w:rFonts w:cs="Times New Roman" w:hint="eastAsia"/>
          <w:sz w:val="21"/>
          <w:szCs w:val="21"/>
        </w:rPr>
        <w:t>表</w:t>
      </w:r>
      <w:r>
        <w:rPr>
          <w:rFonts w:cs="Times New Roman"/>
          <w:sz w:val="21"/>
          <w:szCs w:val="21"/>
        </w:rPr>
        <w:t xml:space="preserve">4.1 </w:t>
      </w:r>
      <w:r>
        <w:rPr>
          <w:rFonts w:cs="Times New Roman" w:hint="eastAsia"/>
          <w:sz w:val="21"/>
          <w:szCs w:val="21"/>
        </w:rPr>
        <w:t>基于权重的最近邻判断算法</w:t>
      </w:r>
    </w:p>
    <w:p w:rsidR="00632AB7" w:rsidRDefault="00632AB7" w:rsidP="00592E0A">
      <w:pPr>
        <w:spacing w:line="240" w:lineRule="auto"/>
        <w:jc w:val="center"/>
        <w:rPr>
          <w:rFonts w:cs="Times New Roman"/>
          <w:sz w:val="21"/>
          <w:szCs w:val="21"/>
        </w:rPr>
      </w:pPr>
      <w:r>
        <w:rPr>
          <w:rFonts w:cs="Times New Roman"/>
          <w:sz w:val="21"/>
          <w:szCs w:val="21"/>
        </w:rPr>
        <w:t xml:space="preserve">Table 4.1 </w:t>
      </w:r>
      <w:proofErr w:type="gramStart"/>
      <w:r w:rsidR="00BB4556">
        <w:rPr>
          <w:rFonts w:cs="Times New Roman" w:hint="eastAsia"/>
          <w:sz w:val="21"/>
          <w:szCs w:val="21"/>
        </w:rPr>
        <w:t>N</w:t>
      </w:r>
      <w:r>
        <w:rPr>
          <w:rFonts w:cs="Times New Roman"/>
          <w:sz w:val="21"/>
          <w:szCs w:val="21"/>
        </w:rPr>
        <w:t>earest</w:t>
      </w:r>
      <w:proofErr w:type="gramEnd"/>
      <w:r>
        <w:rPr>
          <w:rFonts w:cs="Times New Roman"/>
          <w:sz w:val="21"/>
          <w:szCs w:val="21"/>
        </w:rPr>
        <w:t xml:space="preserve"> Neighbor Judgment Algorithm Based on Weight</w:t>
      </w:r>
    </w:p>
    <w:tbl>
      <w:tblPr>
        <w:tblW w:w="7825" w:type="dxa"/>
        <w:jc w:val="center"/>
        <w:tblInd w:w="-50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825"/>
      </w:tblGrid>
      <w:tr w:rsidR="00632AB7" w:rsidTr="00D07E7F">
        <w:trPr>
          <w:trHeight w:val="272"/>
          <w:jc w:val="center"/>
        </w:trPr>
        <w:tc>
          <w:tcPr>
            <w:tcW w:w="7825" w:type="dxa"/>
            <w:tcBorders>
              <w:top w:val="single" w:sz="4" w:space="0" w:color="auto"/>
              <w:left w:val="nil"/>
              <w:bottom w:val="single" w:sz="4" w:space="0" w:color="auto"/>
              <w:right w:val="nil"/>
            </w:tcBorders>
            <w:hideMark/>
          </w:tcPr>
          <w:p w:rsidR="00632AB7" w:rsidRDefault="00632AB7" w:rsidP="002B06A3">
            <w:pPr>
              <w:adjustRightInd w:val="0"/>
              <w:snapToGrid w:val="0"/>
              <w:spacing w:line="440" w:lineRule="exact"/>
              <w:jc w:val="left"/>
              <w:textAlignment w:val="center"/>
              <w:rPr>
                <w:rFonts w:eastAsia="黑体" w:cs="Times New Roman"/>
                <w:sz w:val="21"/>
                <w:szCs w:val="21"/>
              </w:rPr>
            </w:pPr>
            <w:r>
              <w:rPr>
                <w:rFonts w:cs="Times New Roman" w:hint="eastAsia"/>
                <w:b/>
                <w:szCs w:val="21"/>
              </w:rPr>
              <w:t>算法</w:t>
            </w:r>
            <w:r>
              <w:rPr>
                <w:rFonts w:cs="Times New Roman"/>
                <w:b/>
                <w:szCs w:val="21"/>
              </w:rPr>
              <w:t xml:space="preserve">4.1 </w:t>
            </w:r>
            <w:r w:rsidR="00AE39CB">
              <w:rPr>
                <w:rFonts w:eastAsia="宋体" w:cs="Times New Roman"/>
                <w:b/>
                <w:sz w:val="21"/>
                <w:szCs w:val="21"/>
              </w:rPr>
              <w:object w:dxaOrig="4200" w:dyaOrig="400">
                <v:shape id="_x0000_i2501" type="#_x0000_t75" style="width:210pt;height:20.25pt" o:ole="">
                  <v:imagedata r:id="rId2397" o:title=""/>
                </v:shape>
                <o:OLEObject Type="Embed" ProgID="Equation.DSMT4" ShapeID="_x0000_i2501" DrawAspect="Content" ObjectID="_1495011026" r:id="rId2398"/>
              </w:object>
            </w:r>
          </w:p>
        </w:tc>
      </w:tr>
      <w:tr w:rsidR="00632AB7" w:rsidTr="00D07E7F">
        <w:trPr>
          <w:trHeight w:val="482"/>
          <w:jc w:val="center"/>
        </w:trPr>
        <w:tc>
          <w:tcPr>
            <w:tcW w:w="7825" w:type="dxa"/>
            <w:tcBorders>
              <w:top w:val="single" w:sz="4" w:space="0" w:color="auto"/>
              <w:left w:val="nil"/>
              <w:bottom w:val="single" w:sz="4" w:space="0" w:color="auto"/>
              <w:right w:val="nil"/>
            </w:tcBorders>
            <w:hideMark/>
          </w:tcPr>
          <w:p w:rsidR="00632AB7" w:rsidRDefault="00632AB7" w:rsidP="002B06A3">
            <w:pPr>
              <w:autoSpaceDE w:val="0"/>
              <w:autoSpaceDN w:val="0"/>
              <w:spacing w:line="440" w:lineRule="exact"/>
              <w:jc w:val="left"/>
              <w:rPr>
                <w:rFonts w:cs="Times New Roman"/>
                <w:szCs w:val="21"/>
              </w:rPr>
            </w:pPr>
            <w:r>
              <w:rPr>
                <w:rFonts w:cs="Times New Roman" w:hint="eastAsia"/>
                <w:b/>
                <w:szCs w:val="21"/>
              </w:rPr>
              <w:t>输入：</w:t>
            </w:r>
            <w:r w:rsidR="00BB4556" w:rsidRPr="00BB4556">
              <w:rPr>
                <w:position w:val="-14"/>
              </w:rPr>
              <w:object w:dxaOrig="2600" w:dyaOrig="380">
                <v:shape id="_x0000_i2502" type="#_x0000_t75" style="width:129.75pt;height:18.75pt" o:ole="">
                  <v:imagedata r:id="rId2399" o:title=""/>
                </v:shape>
                <o:OLEObject Type="Embed" ProgID="Equation.DSMT4" ShapeID="_x0000_i2502" DrawAspect="Content" ObjectID="_1495011027" r:id="rId2400"/>
              </w:object>
            </w:r>
            <w:r>
              <w:rPr>
                <w:rFonts w:cs="Times New Roman" w:hint="eastAsia"/>
                <w:szCs w:val="21"/>
              </w:rPr>
              <w:t>：初始的图数据流</w:t>
            </w:r>
          </w:p>
          <w:p w:rsidR="00632AB7" w:rsidRDefault="00632AB7" w:rsidP="002B06A3">
            <w:pPr>
              <w:autoSpaceDE w:val="0"/>
              <w:autoSpaceDN w:val="0"/>
              <w:spacing w:line="440" w:lineRule="exact"/>
              <w:jc w:val="left"/>
              <w:rPr>
                <w:rFonts w:cs="Times New Roman"/>
                <w:szCs w:val="21"/>
              </w:rPr>
            </w:pPr>
            <w:r>
              <w:rPr>
                <w:rFonts w:cs="Times New Roman"/>
                <w:szCs w:val="21"/>
              </w:rPr>
              <w:t xml:space="preserve">      </w:t>
            </w:r>
            <w:r w:rsidR="00BB4556" w:rsidRPr="00BB4556">
              <w:rPr>
                <w:position w:val="-14"/>
              </w:rPr>
              <w:object w:dxaOrig="2900" w:dyaOrig="380">
                <v:shape id="_x0000_i2503" type="#_x0000_t75" style="width:144.75pt;height:18.75pt" o:ole="">
                  <v:imagedata r:id="rId2401" o:title=""/>
                </v:shape>
                <o:OLEObject Type="Embed" ProgID="Equation.DSMT4" ShapeID="_x0000_i2503" DrawAspect="Content" ObjectID="_1495011028" r:id="rId2402"/>
              </w:object>
            </w:r>
            <w:r>
              <w:rPr>
                <w:rFonts w:hint="eastAsia"/>
              </w:rPr>
              <w:t>；结构剪枝后的图数据流</w:t>
            </w:r>
          </w:p>
          <w:p w:rsidR="00632AB7" w:rsidRDefault="00632AB7" w:rsidP="002B06A3">
            <w:pPr>
              <w:autoSpaceDE w:val="0"/>
              <w:autoSpaceDN w:val="0"/>
              <w:spacing w:line="440" w:lineRule="exact"/>
              <w:ind w:leftChars="248" w:left="595" w:firstLineChars="50" w:firstLine="105"/>
              <w:jc w:val="left"/>
              <w:rPr>
                <w:rFonts w:cs="Times New Roman"/>
                <w:szCs w:val="21"/>
              </w:rPr>
            </w:pPr>
            <w:r>
              <w:rPr>
                <w:rFonts w:eastAsia="宋体" w:cs="Times New Roman"/>
                <w:position w:val="-4"/>
                <w:sz w:val="21"/>
                <w:szCs w:val="21"/>
              </w:rPr>
              <w:object w:dxaOrig="210" w:dyaOrig="255">
                <v:shape id="_x0000_i2504" type="#_x0000_t75" style="width:10.5pt;height:12.75pt" o:ole="">
                  <v:imagedata r:id="rId896" o:title=""/>
                </v:shape>
                <o:OLEObject Type="Embed" ProgID="Equation.DSMT4" ShapeID="_x0000_i2504" DrawAspect="Content" ObjectID="_1495011029" r:id="rId2403"/>
              </w:object>
            </w:r>
            <w:r>
              <w:rPr>
                <w:rFonts w:cs="Times New Roman" w:hint="eastAsia"/>
                <w:szCs w:val="21"/>
              </w:rPr>
              <w:t>：查询图</w:t>
            </w:r>
            <w:r>
              <w:rPr>
                <w:rFonts w:eastAsia="宋体" w:cs="Times New Roman"/>
                <w:position w:val="-10"/>
                <w:sz w:val="21"/>
                <w:szCs w:val="21"/>
              </w:rPr>
              <w:object w:dxaOrig="210" w:dyaOrig="255">
                <v:shape id="_x0000_i2505" type="#_x0000_t75" style="width:10.5pt;height:12.75pt" o:ole="">
                  <v:imagedata r:id="rId633" o:title=""/>
                </v:shape>
                <o:OLEObject Type="Embed" ProgID="Equation.DSMT4" ShapeID="_x0000_i2505" DrawAspect="Content" ObjectID="_1495011030" r:id="rId2404"/>
              </w:object>
            </w:r>
            <w:r>
              <w:rPr>
                <w:rFonts w:cs="Times New Roman" w:hint="eastAsia"/>
                <w:szCs w:val="21"/>
              </w:rPr>
              <w:t>中每个顶点的当前索引集</w:t>
            </w:r>
          </w:p>
          <w:p w:rsidR="00632AB7" w:rsidRDefault="00632AB7" w:rsidP="002B06A3">
            <w:pPr>
              <w:autoSpaceDE w:val="0"/>
              <w:autoSpaceDN w:val="0"/>
              <w:spacing w:line="440" w:lineRule="exact"/>
              <w:ind w:leftChars="248" w:left="595" w:firstLineChars="50" w:firstLine="105"/>
              <w:jc w:val="left"/>
              <w:rPr>
                <w:rFonts w:cs="Times New Roman"/>
                <w:szCs w:val="21"/>
              </w:rPr>
            </w:pPr>
            <w:r>
              <w:rPr>
                <w:rFonts w:eastAsia="宋体" w:cs="Times New Roman"/>
                <w:position w:val="-6"/>
                <w:sz w:val="21"/>
                <w:szCs w:val="21"/>
              </w:rPr>
              <w:object w:dxaOrig="450" w:dyaOrig="270">
                <v:shape id="_x0000_i2506" type="#_x0000_t75" style="width:22.5pt;height:13.5pt" o:ole="">
                  <v:imagedata r:id="rId899" o:title=""/>
                </v:shape>
                <o:OLEObject Type="Embed" ProgID="Equation.DSMT4" ShapeID="_x0000_i2506" DrawAspect="Content" ObjectID="_1495011031" r:id="rId2405"/>
              </w:object>
            </w:r>
            <w:r>
              <w:rPr>
                <w:rFonts w:eastAsia="宋体" w:cs="Times New Roman" w:hint="eastAsia"/>
                <w:sz w:val="21"/>
                <w:szCs w:val="21"/>
              </w:rPr>
              <w:t>：</w:t>
            </w:r>
            <w:r>
              <w:rPr>
                <w:rFonts w:cs="Times New Roman" w:hint="eastAsia"/>
                <w:szCs w:val="21"/>
              </w:rPr>
              <w:t>查询图</w:t>
            </w:r>
            <w:r>
              <w:rPr>
                <w:rFonts w:eastAsia="宋体" w:cs="Times New Roman"/>
                <w:position w:val="-10"/>
                <w:sz w:val="21"/>
                <w:szCs w:val="21"/>
              </w:rPr>
              <w:object w:dxaOrig="210" w:dyaOrig="255">
                <v:shape id="_x0000_i2507" type="#_x0000_t75" style="width:10.5pt;height:12.75pt" o:ole="">
                  <v:imagedata r:id="rId633" o:title=""/>
                </v:shape>
                <o:OLEObject Type="Embed" ProgID="Equation.DSMT4" ShapeID="_x0000_i2507" DrawAspect="Content" ObjectID="_1495011032" r:id="rId2406"/>
              </w:object>
            </w:r>
            <w:r>
              <w:rPr>
                <w:rFonts w:cs="Times New Roman" w:hint="eastAsia"/>
                <w:szCs w:val="21"/>
              </w:rPr>
              <w:t>中每个顶点的最近邻集</w:t>
            </w:r>
          </w:p>
          <w:p w:rsidR="00D07E7F" w:rsidRDefault="00D07E7F" w:rsidP="002B06A3">
            <w:pPr>
              <w:autoSpaceDE w:val="0"/>
              <w:autoSpaceDN w:val="0"/>
              <w:spacing w:line="440" w:lineRule="exact"/>
              <w:ind w:leftChars="248" w:left="595" w:firstLineChars="50" w:firstLine="120"/>
              <w:jc w:val="left"/>
              <w:rPr>
                <w:rFonts w:cs="Times New Roman"/>
                <w:szCs w:val="21"/>
              </w:rPr>
            </w:pPr>
            <w:r w:rsidRPr="00AE39CB">
              <w:rPr>
                <w:rFonts w:eastAsia="宋体" w:cs="Times New Roman"/>
                <w:position w:val="-6"/>
                <w:szCs w:val="24"/>
              </w:rPr>
              <w:object w:dxaOrig="200" w:dyaOrig="279">
                <v:shape id="_x0000_i2508" type="#_x0000_t75" style="width:9.75pt;height:14.25pt" o:ole="">
                  <v:imagedata r:id="rId2407" o:title=""/>
                </v:shape>
                <o:OLEObject Type="Embed" ProgID="Equation.DSMT4" ShapeID="_x0000_i2508" DrawAspect="Content" ObjectID="_1495011033" r:id="rId2408"/>
              </w:object>
            </w:r>
            <w:r>
              <w:rPr>
                <w:rFonts w:eastAsia="宋体" w:cs="Times New Roman" w:hint="eastAsia"/>
                <w:szCs w:val="24"/>
              </w:rPr>
              <w:t>：编辑距离阈值</w:t>
            </w:r>
          </w:p>
          <w:p w:rsidR="00AE39CB" w:rsidRPr="00AE39CB" w:rsidRDefault="00AE39CB" w:rsidP="002B06A3">
            <w:pPr>
              <w:autoSpaceDE w:val="0"/>
              <w:autoSpaceDN w:val="0"/>
              <w:spacing w:line="440" w:lineRule="exact"/>
              <w:ind w:leftChars="248" w:left="595" w:firstLineChars="50" w:firstLine="120"/>
              <w:jc w:val="left"/>
              <w:rPr>
                <w:rFonts w:cs="Times New Roman"/>
                <w:szCs w:val="24"/>
              </w:rPr>
            </w:pPr>
            <w:r w:rsidRPr="00AE39CB">
              <w:rPr>
                <w:rFonts w:eastAsia="宋体" w:cs="Times New Roman"/>
                <w:position w:val="-6"/>
                <w:szCs w:val="24"/>
              </w:rPr>
              <w:object w:dxaOrig="260" w:dyaOrig="220">
                <v:shape id="_x0000_i2509" type="#_x0000_t75" style="width:12.75pt;height:11.25pt" o:ole="">
                  <v:imagedata r:id="rId2409" o:title=""/>
                </v:shape>
                <o:OLEObject Type="Embed" ProgID="Equation.DSMT4" ShapeID="_x0000_i2509" DrawAspect="Content" ObjectID="_1495011034" r:id="rId2410"/>
              </w:object>
            </w:r>
            <w:r w:rsidRPr="00AE39CB">
              <w:rPr>
                <w:rFonts w:eastAsia="宋体" w:cs="Times New Roman" w:hint="eastAsia"/>
                <w:szCs w:val="24"/>
              </w:rPr>
              <w:t>：用来限制权值过滤的上界</w:t>
            </w:r>
          </w:p>
          <w:p w:rsidR="00632AB7" w:rsidRDefault="00632AB7" w:rsidP="002B06A3">
            <w:pPr>
              <w:spacing w:line="440" w:lineRule="exact"/>
              <w:rPr>
                <w:rFonts w:cs="Times New Roman"/>
                <w:szCs w:val="21"/>
              </w:rPr>
            </w:pPr>
            <w:r>
              <w:rPr>
                <w:rFonts w:cs="Times New Roman" w:hint="eastAsia"/>
                <w:b/>
                <w:szCs w:val="21"/>
              </w:rPr>
              <w:t>输出：</w:t>
            </w:r>
            <w:r>
              <w:rPr>
                <w:rFonts w:eastAsia="宋体" w:cs="Times New Roman"/>
                <w:position w:val="-6"/>
                <w:sz w:val="21"/>
                <w:szCs w:val="21"/>
              </w:rPr>
              <w:object w:dxaOrig="345" w:dyaOrig="270">
                <v:shape id="_x0000_i2510" type="#_x0000_t75" style="width:17.25pt;height:13.5pt" o:ole="">
                  <v:imagedata r:id="rId902" o:title=""/>
                </v:shape>
                <o:OLEObject Type="Embed" ProgID="Equation.DSMT4" ShapeID="_x0000_i2510" DrawAspect="Content" ObjectID="_1495011035" r:id="rId2411"/>
              </w:object>
            </w:r>
          </w:p>
          <w:p w:rsidR="00F32250" w:rsidRPr="00F32250" w:rsidRDefault="00F32250" w:rsidP="002B06A3">
            <w:pPr>
              <w:pStyle w:val="a4"/>
              <w:numPr>
                <w:ilvl w:val="0"/>
                <w:numId w:val="36"/>
              </w:numPr>
              <w:spacing w:line="440" w:lineRule="exact"/>
              <w:ind w:firstLineChars="0"/>
              <w:rPr>
                <w:rFonts w:cs="Times New Roman"/>
                <w:szCs w:val="21"/>
              </w:rPr>
            </w:pPr>
            <w:r w:rsidRPr="00F32250">
              <w:rPr>
                <w:rFonts w:hint="eastAsia"/>
                <w:szCs w:val="24"/>
              </w:rPr>
              <w:t>初始化</w:t>
            </w:r>
            <w:r w:rsidRPr="00BB4556">
              <w:rPr>
                <w:position w:val="-14"/>
              </w:rPr>
              <w:object w:dxaOrig="2920" w:dyaOrig="380">
                <v:shape id="_x0000_i2511" type="#_x0000_t75" style="width:146.25pt;height:18.75pt" o:ole="">
                  <v:imagedata r:id="rId2412" o:title=""/>
                </v:shape>
                <o:OLEObject Type="Embed" ProgID="Equation.DSMT4" ShapeID="_x0000_i2511" DrawAspect="Content" ObjectID="_1495011036" r:id="rId2413"/>
              </w:object>
            </w:r>
            <w:r>
              <w:rPr>
                <w:rFonts w:hint="eastAsia"/>
              </w:rPr>
              <w:t>，其中</w:t>
            </w:r>
            <w:r w:rsidRPr="00BB4556">
              <w:rPr>
                <w:position w:val="-12"/>
              </w:rPr>
              <w:object w:dxaOrig="859" w:dyaOrig="360">
                <v:shape id="_x0000_i2512" type="#_x0000_t75" style="width:42.75pt;height:18pt" o:ole="">
                  <v:imagedata r:id="rId2414" o:title=""/>
                </v:shape>
                <o:OLEObject Type="Embed" ProgID="Equation.DSMT4" ShapeID="_x0000_i2512" DrawAspect="Content" ObjectID="_1495011037" r:id="rId2415"/>
              </w:object>
            </w:r>
            <w:r>
              <w:rPr>
                <w:rFonts w:hint="eastAsia"/>
              </w:rPr>
              <w:t>,</w:t>
            </w:r>
          </w:p>
          <w:p w:rsidR="00F32250" w:rsidRPr="00F32250" w:rsidRDefault="003B2425" w:rsidP="002B06A3">
            <w:pPr>
              <w:tabs>
                <w:tab w:val="left" w:pos="360"/>
              </w:tabs>
              <w:spacing w:line="440" w:lineRule="exact"/>
              <w:ind w:left="360"/>
            </w:pPr>
            <w:r w:rsidRPr="00BB4556">
              <w:rPr>
                <w:position w:val="-14"/>
              </w:rPr>
              <w:object w:dxaOrig="1080" w:dyaOrig="380">
                <v:shape id="_x0000_i2513" type="#_x0000_t75" style="width:54pt;height:18.75pt" o:ole="">
                  <v:imagedata r:id="rId2416" o:title=""/>
                </v:shape>
                <o:OLEObject Type="Embed" ProgID="Equation.DSMT4" ShapeID="_x0000_i2513" DrawAspect="Content" ObjectID="_1495011038" r:id="rId2417"/>
              </w:object>
            </w:r>
            <w:r>
              <w:rPr>
                <w:rFonts w:hint="eastAsia"/>
              </w:rPr>
              <w:t>，</w:t>
            </w:r>
            <w:r w:rsidRPr="00393E37">
              <w:rPr>
                <w:position w:val="-12"/>
              </w:rPr>
              <w:object w:dxaOrig="880" w:dyaOrig="360">
                <v:shape id="_x0000_i2514" type="#_x0000_t75" style="width:44.25pt;height:18pt" o:ole="">
                  <v:imagedata r:id="rId2418" o:title=""/>
                </v:shape>
                <o:OLEObject Type="Embed" ProgID="Equation.DSMT4" ShapeID="_x0000_i2514" DrawAspect="Content" ObjectID="_1495011039" r:id="rId2419"/>
              </w:object>
            </w:r>
            <w:r>
              <w:rPr>
                <w:rFonts w:hint="eastAsia"/>
              </w:rPr>
              <w:t>，</w:t>
            </w:r>
            <w:r w:rsidRPr="00BB4556">
              <w:rPr>
                <w:position w:val="-12"/>
              </w:rPr>
              <w:object w:dxaOrig="1400" w:dyaOrig="360">
                <v:shape id="_x0000_i2515" type="#_x0000_t75" style="width:70.5pt;height:18.75pt" o:ole="">
                  <v:imagedata r:id="rId2220" o:title=""/>
                </v:shape>
                <o:OLEObject Type="Embed" ProgID="Equation.DSMT4" ShapeID="_x0000_i2515" DrawAspect="Content" ObjectID="_1495011040" r:id="rId2420"/>
              </w:object>
            </w:r>
            <w:r w:rsidR="00F32250">
              <w:t>;</w:t>
            </w:r>
          </w:p>
          <w:p w:rsidR="00632AB7" w:rsidRPr="00F32250" w:rsidRDefault="00F32250" w:rsidP="002B06A3">
            <w:pPr>
              <w:pStyle w:val="a4"/>
              <w:numPr>
                <w:ilvl w:val="0"/>
                <w:numId w:val="36"/>
              </w:numPr>
              <w:spacing w:line="440" w:lineRule="exact"/>
              <w:ind w:firstLineChars="0"/>
              <w:rPr>
                <w:rFonts w:cs="Times New Roman"/>
                <w:szCs w:val="21"/>
              </w:rPr>
            </w:pPr>
            <w:r>
              <w:rPr>
                <w:rFonts w:hint="eastAsia"/>
              </w:rPr>
              <w:t>初始化边辅助集合</w:t>
            </w:r>
            <w:r w:rsidR="00632AB7">
              <w:rPr>
                <w:position w:val="-4"/>
              </w:rPr>
              <w:object w:dxaOrig="405" w:dyaOrig="270">
                <v:shape id="_x0000_i2516" type="#_x0000_t75" style="width:20.25pt;height:13.5pt" o:ole="">
                  <v:imagedata r:id="rId910" o:title=""/>
                </v:shape>
                <o:OLEObject Type="Embed" ProgID="Equation.DSMT4" ShapeID="_x0000_i2516" DrawAspect="Content" ObjectID="_1495011041" r:id="rId2421"/>
              </w:object>
            </w:r>
            <w:r w:rsidR="00632AB7">
              <w:t>;</w:t>
            </w:r>
          </w:p>
          <w:p w:rsidR="00F32250" w:rsidRPr="00F32250" w:rsidRDefault="00F32250" w:rsidP="002B06A3">
            <w:pPr>
              <w:pStyle w:val="a4"/>
              <w:numPr>
                <w:ilvl w:val="0"/>
                <w:numId w:val="36"/>
              </w:numPr>
              <w:spacing w:line="440" w:lineRule="exact"/>
              <w:ind w:firstLineChars="0"/>
              <w:rPr>
                <w:rFonts w:cs="Times New Roman"/>
                <w:szCs w:val="21"/>
              </w:rPr>
            </w:pPr>
            <w:r>
              <w:rPr>
                <w:rFonts w:hint="eastAsia"/>
              </w:rPr>
              <w:t>初始化已访问顶点集合</w:t>
            </w:r>
            <w:r>
              <w:rPr>
                <w:position w:val="-6"/>
              </w:rPr>
              <w:object w:dxaOrig="285" w:dyaOrig="285">
                <v:shape id="_x0000_i2517" type="#_x0000_t75" style="width:14.25pt;height:14.25pt" o:ole="">
                  <v:imagedata r:id="rId912" o:title=""/>
                </v:shape>
                <o:OLEObject Type="Embed" ProgID="Equation.DSMT4" ShapeID="_x0000_i2517" DrawAspect="Content" ObjectID="_1495011042" r:id="rId2422"/>
              </w:object>
            </w:r>
            <w:r>
              <w:rPr>
                <w:rFonts w:hint="eastAsia"/>
              </w:rPr>
              <w:t>;</w:t>
            </w:r>
          </w:p>
          <w:p w:rsidR="00F32250" w:rsidRPr="00F32250" w:rsidRDefault="00F32250" w:rsidP="002B06A3">
            <w:pPr>
              <w:pStyle w:val="a4"/>
              <w:numPr>
                <w:ilvl w:val="0"/>
                <w:numId w:val="36"/>
              </w:numPr>
              <w:spacing w:line="440" w:lineRule="exact"/>
              <w:ind w:firstLineChars="0"/>
              <w:rPr>
                <w:rFonts w:cs="Times New Roman"/>
                <w:szCs w:val="21"/>
              </w:rPr>
            </w:pPr>
            <w:r>
              <w:rPr>
                <w:rFonts w:hint="eastAsia"/>
              </w:rPr>
              <w:t>初始化队列</w:t>
            </w:r>
            <w:r>
              <w:rPr>
                <w:position w:val="-10"/>
              </w:rPr>
              <w:object w:dxaOrig="240" w:dyaOrig="315">
                <v:shape id="_x0000_i2518" type="#_x0000_t75" style="width:12pt;height:15.75pt" o:ole="">
                  <v:imagedata r:id="rId642" o:title=""/>
                </v:shape>
                <o:OLEObject Type="Embed" ProgID="Equation.DSMT4" ShapeID="_x0000_i2518" DrawAspect="Content" ObjectID="_1495011043" r:id="rId2423"/>
              </w:object>
            </w:r>
            <w:r>
              <w:t>;</w:t>
            </w:r>
          </w:p>
          <w:p w:rsidR="00632AB7" w:rsidRDefault="00632AB7" w:rsidP="002B06A3">
            <w:pPr>
              <w:pStyle w:val="a4"/>
              <w:numPr>
                <w:ilvl w:val="0"/>
                <w:numId w:val="36"/>
              </w:numPr>
              <w:spacing w:line="440" w:lineRule="exact"/>
              <w:ind w:firstLineChars="0"/>
              <w:rPr>
                <w:rFonts w:cs="Times New Roman"/>
                <w:szCs w:val="21"/>
              </w:rPr>
            </w:pPr>
            <w:r w:rsidRPr="00F32250">
              <w:rPr>
                <w:rFonts w:cs="Times New Roman"/>
                <w:szCs w:val="21"/>
              </w:rPr>
              <w:t>While(</w:t>
            </w:r>
            <w:r w:rsidR="00F32250">
              <w:rPr>
                <w:rFonts w:cs="Times New Roman" w:hint="eastAsia"/>
                <w:szCs w:val="21"/>
              </w:rPr>
              <w:t>只要有一个</w:t>
            </w:r>
            <w:r>
              <w:rPr>
                <w:position w:val="-10"/>
              </w:rPr>
              <w:object w:dxaOrig="855" w:dyaOrig="330">
                <v:shape id="_x0000_i2519" type="#_x0000_t75" style="width:42.75pt;height:16.5pt" o:ole="">
                  <v:imagedata r:id="rId915" o:title=""/>
                </v:shape>
                <o:OLEObject Type="Embed" ProgID="Equation.DSMT4" ShapeID="_x0000_i2519" DrawAspect="Content" ObjectID="_1495011044" r:id="rId2424"/>
              </w:object>
            </w:r>
            <w:r w:rsidR="00F32250">
              <w:rPr>
                <w:rFonts w:hint="eastAsia"/>
              </w:rPr>
              <w:t>不为空</w:t>
            </w:r>
            <w:r w:rsidRPr="00F32250">
              <w:rPr>
                <w:rFonts w:cs="Times New Roman"/>
                <w:szCs w:val="21"/>
              </w:rPr>
              <w:t>)</w:t>
            </w:r>
          </w:p>
          <w:p w:rsidR="00F32250" w:rsidRPr="00F32250" w:rsidRDefault="00F32250" w:rsidP="002B06A3">
            <w:pPr>
              <w:pStyle w:val="a4"/>
              <w:numPr>
                <w:ilvl w:val="0"/>
                <w:numId w:val="36"/>
              </w:numPr>
              <w:spacing w:line="440" w:lineRule="exact"/>
              <w:ind w:firstLineChars="0"/>
              <w:rPr>
                <w:rFonts w:cs="Times New Roman"/>
                <w:szCs w:val="21"/>
              </w:rPr>
            </w:pPr>
            <w:r>
              <w:rPr>
                <w:rFonts w:hint="eastAsia"/>
              </w:rPr>
              <w:t xml:space="preserve">    </w:t>
            </w:r>
            <w:r>
              <w:rPr>
                <w:rFonts w:hint="eastAsia"/>
              </w:rPr>
              <w:t>在</w:t>
            </w:r>
            <w:r w:rsidRPr="00F32250">
              <w:rPr>
                <w:position w:val="-4"/>
              </w:rPr>
              <w:object w:dxaOrig="200" w:dyaOrig="260">
                <v:shape id="_x0000_i2520" type="#_x0000_t75" style="width:9.75pt;height:12.75pt" o:ole="">
                  <v:imagedata r:id="rId2425" o:title=""/>
                </v:shape>
                <o:OLEObject Type="Embed" ProgID="Equation.DSMT4" ShapeID="_x0000_i2520" DrawAspect="Content" ObjectID="_1495011045" r:id="rId2426"/>
              </w:object>
            </w:r>
            <w:r>
              <w:rPr>
                <w:rFonts w:hint="eastAsia"/>
              </w:rPr>
              <w:t>中选择候选</w:t>
            </w:r>
            <w:r w:rsidR="00657CB0">
              <w:rPr>
                <w:rFonts w:hint="eastAsia"/>
              </w:rPr>
              <w:t>顶点</w:t>
            </w:r>
            <w:r>
              <w:rPr>
                <w:rFonts w:hint="eastAsia"/>
              </w:rPr>
              <w:t>个数最少的一个</w:t>
            </w:r>
            <w:r w:rsidR="00752A4B">
              <w:rPr>
                <w:position w:val="-10"/>
              </w:rPr>
              <w:object w:dxaOrig="560" w:dyaOrig="320">
                <v:shape id="_x0000_i2521" type="#_x0000_t75" style="width:27.75pt;height:15.75pt" o:ole="">
                  <v:imagedata r:id="rId2427" o:title=""/>
                </v:shape>
                <o:OLEObject Type="Embed" ProgID="Equation.DSMT4" ShapeID="_x0000_i2521" DrawAspect="Content" ObjectID="_1495011046" r:id="rId2428"/>
              </w:object>
            </w:r>
            <w:r>
              <w:rPr>
                <w:rFonts w:hint="eastAsia"/>
              </w:rPr>
              <w:t>作为起</w:t>
            </w:r>
            <w:r>
              <w:rPr>
                <w:rFonts w:hint="eastAsia"/>
              </w:rPr>
              <w:t xml:space="preserve"> </w:t>
            </w:r>
          </w:p>
          <w:p w:rsidR="00F32250" w:rsidRPr="00F32250" w:rsidRDefault="00F32250" w:rsidP="002B06A3">
            <w:pPr>
              <w:pStyle w:val="a4"/>
              <w:spacing w:line="440" w:lineRule="exact"/>
              <w:ind w:left="360" w:firstLineChars="0" w:firstLine="0"/>
              <w:rPr>
                <w:rFonts w:cs="Times New Roman"/>
                <w:szCs w:val="21"/>
              </w:rPr>
            </w:pPr>
            <w:r>
              <w:rPr>
                <w:rFonts w:hint="eastAsia"/>
              </w:rPr>
              <w:t xml:space="preserve">    </w:t>
            </w:r>
            <w:r w:rsidR="00657CB0">
              <w:rPr>
                <w:rFonts w:hint="eastAsia"/>
              </w:rPr>
              <w:t>始，选择</w:t>
            </w:r>
            <w:r w:rsidR="00657CB0">
              <w:rPr>
                <w:position w:val="-10"/>
              </w:rPr>
              <w:object w:dxaOrig="560" w:dyaOrig="320">
                <v:shape id="_x0000_i2522" type="#_x0000_t75" style="width:27.75pt;height:15.75pt" o:ole="">
                  <v:imagedata r:id="rId2429" o:title=""/>
                </v:shape>
                <o:OLEObject Type="Embed" ProgID="Equation.DSMT4" ShapeID="_x0000_i2522" DrawAspect="Content" ObjectID="_1495011047" r:id="rId2430"/>
              </w:object>
            </w:r>
            <w:r w:rsidR="00657CB0">
              <w:rPr>
                <w:rFonts w:hint="eastAsia"/>
              </w:rPr>
              <w:t>中的第一个顶点</w:t>
            </w:r>
            <w:r w:rsidR="00657CB0" w:rsidRPr="0044303E">
              <w:rPr>
                <w:position w:val="-6"/>
              </w:rPr>
              <w:object w:dxaOrig="220" w:dyaOrig="220">
                <v:shape id="_x0000_i2523" type="#_x0000_t75" style="width:11.25pt;height:11.25pt" o:ole="">
                  <v:imagedata r:id="rId2431" o:title=""/>
                </v:shape>
                <o:OLEObject Type="Embed" ProgID="Equation.DSMT4" ShapeID="_x0000_i2523" DrawAspect="Content" ObjectID="_1495011048" r:id="rId2432"/>
              </w:object>
            </w:r>
            <w:r w:rsidR="00657CB0">
              <w:rPr>
                <w:rFonts w:hint="eastAsia"/>
              </w:rPr>
              <w:t>作为起始顶点；</w:t>
            </w:r>
          </w:p>
          <w:p w:rsidR="00F32250" w:rsidRPr="00F32250" w:rsidRDefault="00F32250" w:rsidP="002B06A3">
            <w:pPr>
              <w:pStyle w:val="a4"/>
              <w:numPr>
                <w:ilvl w:val="0"/>
                <w:numId w:val="36"/>
              </w:numPr>
              <w:spacing w:line="440" w:lineRule="exact"/>
              <w:ind w:firstLineChars="0"/>
              <w:rPr>
                <w:rFonts w:cs="Times New Roman"/>
                <w:szCs w:val="21"/>
              </w:rPr>
            </w:pPr>
            <w:r>
              <w:rPr>
                <w:rFonts w:hint="eastAsia"/>
              </w:rPr>
              <w:t xml:space="preserve">        </w:t>
            </w:r>
            <w:r>
              <w:t>Push(</w:t>
            </w:r>
            <w:r>
              <w:rPr>
                <w:position w:val="-6"/>
              </w:rPr>
              <w:object w:dxaOrig="225" w:dyaOrig="225">
                <v:shape id="_x0000_i2524" type="#_x0000_t75" style="width:11.25pt;height:11.25pt" o:ole="">
                  <v:imagedata r:id="rId923" o:title=""/>
                </v:shape>
                <o:OLEObject Type="Embed" ProgID="Equation.DSMT4" ShapeID="_x0000_i2524" DrawAspect="Content" ObjectID="_1495011049" r:id="rId2433"/>
              </w:object>
            </w:r>
            <w:r>
              <w:t xml:space="preserve">) into </w:t>
            </w:r>
            <w:r>
              <w:rPr>
                <w:position w:val="-10"/>
              </w:rPr>
              <w:object w:dxaOrig="240" w:dyaOrig="315">
                <v:shape id="_x0000_i2525" type="#_x0000_t75" style="width:12pt;height:15.75pt" o:ole="">
                  <v:imagedata r:id="rId642" o:title=""/>
                </v:shape>
                <o:OLEObject Type="Embed" ProgID="Equation.DSMT4" ShapeID="_x0000_i2525" DrawAspect="Content" ObjectID="_1495011050" r:id="rId2434"/>
              </w:object>
            </w:r>
            <w:r>
              <w:t>;</w:t>
            </w:r>
          </w:p>
          <w:p w:rsidR="00F32250" w:rsidRPr="00F32250" w:rsidRDefault="00F32250"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t>While(</w:t>
            </w:r>
            <w:r>
              <w:rPr>
                <w:position w:val="-10"/>
              </w:rPr>
              <w:object w:dxaOrig="240" w:dyaOrig="315">
                <v:shape id="_x0000_i2526" type="#_x0000_t75" style="width:12pt;height:15.75pt" o:ole="">
                  <v:imagedata r:id="rId642" o:title=""/>
                </v:shape>
                <o:OLEObject Type="Embed" ProgID="Equation.DSMT4" ShapeID="_x0000_i2526" DrawAspect="Content" ObjectID="_1495011051" r:id="rId2435"/>
              </w:object>
            </w:r>
            <w:r>
              <w:rPr>
                <w:rFonts w:hint="eastAsia"/>
              </w:rPr>
              <w:t>不为空</w:t>
            </w:r>
            <w:r>
              <w:t>)</w:t>
            </w:r>
          </w:p>
          <w:p w:rsidR="00F32250" w:rsidRDefault="00F32250" w:rsidP="002B06A3">
            <w:pPr>
              <w:pStyle w:val="a4"/>
              <w:numPr>
                <w:ilvl w:val="0"/>
                <w:numId w:val="36"/>
              </w:numPr>
              <w:spacing w:line="440" w:lineRule="exact"/>
              <w:ind w:firstLineChars="0"/>
              <w:rPr>
                <w:rFonts w:cs="Times New Roman"/>
                <w:szCs w:val="21"/>
              </w:rPr>
            </w:pPr>
            <w:r>
              <w:rPr>
                <w:rFonts w:hint="eastAsia"/>
              </w:rPr>
              <w:t xml:space="preserve">            </w:t>
            </w:r>
            <w:r>
              <w:rPr>
                <w:rFonts w:cs="Times New Roman"/>
                <w:position w:val="-14"/>
                <w:szCs w:val="21"/>
              </w:rPr>
              <w:object w:dxaOrig="1230" w:dyaOrig="405">
                <v:shape id="_x0000_i2527" type="#_x0000_t75" style="width:61.5pt;height:20.25pt" o:ole="">
                  <v:imagedata r:id="rId661" o:title=""/>
                </v:shape>
                <o:OLEObject Type="Embed" ProgID="Equation.DSMT4" ShapeID="_x0000_i2527" DrawAspect="Content" ObjectID="_1495011052" r:id="rId2436"/>
              </w:object>
            </w:r>
            <w:r>
              <w:rPr>
                <w:rFonts w:cs="Times New Roman" w:hint="eastAsia"/>
                <w:szCs w:val="21"/>
              </w:rPr>
              <w:t>;</w:t>
            </w:r>
          </w:p>
          <w:p w:rsidR="00F32250" w:rsidRDefault="00F32250" w:rsidP="002B06A3">
            <w:pPr>
              <w:pStyle w:val="a4"/>
              <w:numPr>
                <w:ilvl w:val="0"/>
                <w:numId w:val="36"/>
              </w:numPr>
              <w:spacing w:line="440" w:lineRule="exact"/>
              <w:ind w:firstLineChars="0"/>
              <w:rPr>
                <w:rFonts w:cs="Times New Roman"/>
                <w:szCs w:val="21"/>
              </w:rPr>
            </w:pPr>
            <w:r>
              <w:rPr>
                <w:rFonts w:cs="Times New Roman" w:hint="eastAsia"/>
                <w:szCs w:val="21"/>
              </w:rPr>
              <w:lastRenderedPageBreak/>
              <w:t xml:space="preserve">            If</w:t>
            </w:r>
            <w:r>
              <w:rPr>
                <w:rFonts w:cs="Times New Roman"/>
                <w:szCs w:val="21"/>
              </w:rPr>
              <w:t>(</w:t>
            </w:r>
            <w:r>
              <w:rPr>
                <w:position w:val="-6"/>
              </w:rPr>
              <w:object w:dxaOrig="615" w:dyaOrig="285">
                <v:shape id="_x0000_i2528" type="#_x0000_t75" style="width:30.75pt;height:14.25pt" o:ole="">
                  <v:imagedata r:id="rId928" o:title=""/>
                </v:shape>
                <o:OLEObject Type="Embed" ProgID="Equation.DSMT4" ShapeID="_x0000_i2528" DrawAspect="Content" ObjectID="_1495011053" r:id="rId2437"/>
              </w:object>
            </w:r>
            <w:r>
              <w:rPr>
                <w:rFonts w:cs="Times New Roman"/>
                <w:szCs w:val="21"/>
              </w:rPr>
              <w:t>)</w:t>
            </w:r>
          </w:p>
          <w:p w:rsidR="00F32250" w:rsidRPr="00F32250" w:rsidRDefault="00F32250"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Pr>
                <w:position w:val="-10"/>
              </w:rPr>
              <w:object w:dxaOrig="1260" w:dyaOrig="330">
                <v:shape id="_x0000_i2529" type="#_x0000_t75" style="width:63pt;height:16.5pt" o:ole="">
                  <v:imagedata r:id="rId930" o:title=""/>
                </v:shape>
                <o:OLEObject Type="Embed" ProgID="Equation.DSMT4" ShapeID="_x0000_i2529" DrawAspect="Content" ObjectID="_1495011054" r:id="rId2438"/>
              </w:object>
            </w:r>
            <w:r>
              <w:rPr>
                <w:rFonts w:hint="eastAsia"/>
              </w:rPr>
              <w:t>;</w:t>
            </w:r>
          </w:p>
          <w:p w:rsidR="00C0500A" w:rsidRPr="00C0500A" w:rsidRDefault="00F32250" w:rsidP="002B06A3">
            <w:pPr>
              <w:pStyle w:val="a4"/>
              <w:numPr>
                <w:ilvl w:val="0"/>
                <w:numId w:val="36"/>
              </w:numPr>
              <w:spacing w:line="440" w:lineRule="exact"/>
              <w:ind w:firstLineChars="0"/>
              <w:rPr>
                <w:rFonts w:cs="Times New Roman"/>
                <w:szCs w:val="21"/>
              </w:rPr>
            </w:pPr>
            <w:r>
              <w:rPr>
                <w:rFonts w:hint="eastAsia"/>
              </w:rPr>
              <w:t xml:space="preserve">                    </w:t>
            </w:r>
            <w:r>
              <w:rPr>
                <w:rFonts w:hint="eastAsia"/>
              </w:rPr>
              <w:t>找到标签为</w:t>
            </w:r>
            <w:r>
              <w:rPr>
                <w:position w:val="-10"/>
              </w:rPr>
              <w:object w:dxaOrig="660" w:dyaOrig="315">
                <v:shape id="_x0000_i2530" type="#_x0000_t75" style="width:33pt;height:15.75pt" o:ole="">
                  <v:imagedata r:id="rId932" o:title=""/>
                </v:shape>
                <o:OLEObject Type="Embed" ProgID="Equation.DSMT4" ShapeID="_x0000_i2530" DrawAspect="Content" ObjectID="_1495011055" r:id="rId2439"/>
              </w:object>
            </w:r>
            <w:r>
              <w:rPr>
                <w:rFonts w:hint="eastAsia"/>
              </w:rPr>
              <w:t>的列表入口</w:t>
            </w:r>
            <w:r w:rsidR="00C0500A">
              <w:rPr>
                <w:rFonts w:hint="eastAsia"/>
              </w:rPr>
              <w:t>，让</w:t>
            </w:r>
          </w:p>
          <w:p w:rsidR="00D07E7F" w:rsidRDefault="00C0500A" w:rsidP="002B06A3">
            <w:pPr>
              <w:pStyle w:val="a4"/>
              <w:spacing w:line="440" w:lineRule="exact"/>
              <w:ind w:left="360" w:firstLineChars="1000" w:firstLine="2400"/>
            </w:pPr>
            <w:r>
              <w:rPr>
                <w:position w:val="-6"/>
              </w:rPr>
              <w:object w:dxaOrig="2235" w:dyaOrig="285">
                <v:shape id="_x0000_i2531" type="#_x0000_t75" style="width:111.75pt;height:14.25pt" o:ole="">
                  <v:imagedata r:id="rId934" o:title=""/>
                </v:shape>
                <o:OLEObject Type="Embed" ProgID="Equation.DSMT4" ShapeID="_x0000_i2531" DrawAspect="Content" ObjectID="_1495011056" r:id="rId2440"/>
              </w:object>
            </w:r>
            <w:r w:rsidR="00D07E7F">
              <w:rPr>
                <w:rFonts w:hint="eastAsia"/>
              </w:rPr>
              <w:t>,</w:t>
            </w:r>
            <w:r>
              <w:t>…</w:t>
            </w:r>
            <w:r w:rsidR="00D07E7F">
              <w:rPr>
                <w:rFonts w:hint="eastAsia"/>
              </w:rPr>
              <w:t>,</w:t>
            </w:r>
            <w:r>
              <w:rPr>
                <w:position w:val="-6"/>
              </w:rPr>
              <w:object w:dxaOrig="2040" w:dyaOrig="285">
                <v:shape id="_x0000_i2532" type="#_x0000_t75" style="width:102pt;height:14.25pt" o:ole="">
                  <v:imagedata r:id="rId936" o:title=""/>
                </v:shape>
                <o:OLEObject Type="Embed" ProgID="Equation.DSMT4" ShapeID="_x0000_i2532" DrawAspect="Content" ObjectID="_1495011057" r:id="rId2441"/>
              </w:object>
            </w:r>
            <w:r w:rsidR="00D07E7F">
              <w:rPr>
                <w:rFonts w:hint="eastAsia"/>
              </w:rPr>
              <w:t>,</w:t>
            </w:r>
          </w:p>
          <w:p w:rsidR="00D07E7F" w:rsidRDefault="00D07E7F" w:rsidP="002B06A3">
            <w:pPr>
              <w:pStyle w:val="a4"/>
              <w:spacing w:line="440" w:lineRule="exact"/>
              <w:ind w:leftChars="50" w:left="120" w:firstLineChars="1100" w:firstLine="2640"/>
            </w:pPr>
            <w:r>
              <w:rPr>
                <w:position w:val="-6"/>
              </w:rPr>
              <w:object w:dxaOrig="2320" w:dyaOrig="279">
                <v:shape id="_x0000_i2533" type="#_x0000_t75" style="width:116.25pt;height:14.25pt" o:ole="">
                  <v:imagedata r:id="rId2442" o:title=""/>
                </v:shape>
                <o:OLEObject Type="Embed" ProgID="Equation.DSMT4" ShapeID="_x0000_i2533" DrawAspect="Content" ObjectID="_1495011058" r:id="rId2443"/>
              </w:object>
            </w:r>
            <w:r>
              <w:rPr>
                <w:rFonts w:hint="eastAsia"/>
              </w:rPr>
              <w:t>,</w:t>
            </w:r>
            <w:r>
              <w:t>…</w:t>
            </w:r>
            <w:r>
              <w:rPr>
                <w:rFonts w:hint="eastAsia"/>
              </w:rPr>
              <w:t>,</w:t>
            </w:r>
            <w:r>
              <w:rPr>
                <w:position w:val="-6"/>
              </w:rPr>
              <w:object w:dxaOrig="2160" w:dyaOrig="279">
                <v:shape id="_x0000_i2534" type="#_x0000_t75" style="width:108pt;height:14.25pt" o:ole="">
                  <v:imagedata r:id="rId2444" o:title=""/>
                </v:shape>
                <o:OLEObject Type="Embed" ProgID="Equation.DSMT4" ShapeID="_x0000_i2534" DrawAspect="Content" ObjectID="_1495011059" r:id="rId2445"/>
              </w:object>
            </w:r>
          </w:p>
          <w:p w:rsidR="00F32250" w:rsidRPr="00D07E7F" w:rsidRDefault="00C0500A" w:rsidP="002B06A3">
            <w:pPr>
              <w:pStyle w:val="a4"/>
              <w:spacing w:line="440" w:lineRule="exact"/>
              <w:ind w:leftChars="50" w:left="120" w:firstLineChars="1100" w:firstLine="2640"/>
            </w:pPr>
            <w:r>
              <w:rPr>
                <w:rFonts w:hint="eastAsia"/>
              </w:rPr>
              <w:t>其中</w:t>
            </w:r>
            <w:r>
              <w:rPr>
                <w:position w:val="-6"/>
              </w:rPr>
              <w:object w:dxaOrig="1755" w:dyaOrig="285">
                <v:shape id="_x0000_i2535" type="#_x0000_t75" style="width:87.75pt;height:14.25pt" o:ole="">
                  <v:imagedata r:id="rId938" o:title=""/>
                </v:shape>
                <o:OLEObject Type="Embed" ProgID="Equation.DSMT4" ShapeID="_x0000_i2535" DrawAspect="Content" ObjectID="_1495011060" r:id="rId2446"/>
              </w:object>
            </w:r>
            <w:r>
              <w:rPr>
                <w:rFonts w:hint="eastAsia"/>
              </w:rPr>
              <w:t>;</w:t>
            </w:r>
          </w:p>
          <w:p w:rsidR="00C0500A" w:rsidRPr="00C0500A" w:rsidRDefault="00C0500A" w:rsidP="002B06A3">
            <w:pPr>
              <w:pStyle w:val="a4"/>
              <w:spacing w:line="440" w:lineRule="exact"/>
              <w:ind w:left="360" w:firstLineChars="0" w:firstLine="0"/>
              <w:rPr>
                <w:rFonts w:cs="Times New Roman"/>
                <w:szCs w:val="21"/>
              </w:rPr>
            </w:pPr>
            <w:r>
              <w:rPr>
                <w:rFonts w:cs="Times New Roman" w:hint="eastAsia"/>
                <w:szCs w:val="21"/>
              </w:rPr>
              <w:t xml:space="preserve">                    For each </w:t>
            </w:r>
            <w:r>
              <w:rPr>
                <w:position w:val="-6"/>
              </w:rPr>
              <w:object w:dxaOrig="180" w:dyaOrig="285">
                <v:shape id="_x0000_i2536" type="#_x0000_t75" style="width:9pt;height:14.25pt" o:ole="">
                  <v:imagedata r:id="rId940" o:title=""/>
                </v:shape>
                <o:OLEObject Type="Embed" ProgID="Equation.DSMT4" ShapeID="_x0000_i2536" DrawAspect="Content" ObjectID="_1495011061" r:id="rId2447"/>
              </w:object>
            </w:r>
          </w:p>
          <w:p w:rsidR="00D07E7F" w:rsidRPr="00D07E7F"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Pr>
                <w:rFonts w:hint="eastAsia"/>
              </w:rPr>
              <w:t>在</w:t>
            </w:r>
            <w:r>
              <w:rPr>
                <w:position w:val="-6"/>
              </w:rPr>
              <w:object w:dxaOrig="180" w:dyaOrig="225">
                <v:shape id="_x0000_i2537" type="#_x0000_t75" style="width:9pt;height:11.25pt" o:ole="">
                  <v:imagedata r:id="rId942" o:title=""/>
                </v:shape>
                <o:OLEObject Type="Embed" ProgID="Equation.DSMT4" ShapeID="_x0000_i2537" DrawAspect="Content" ObjectID="_1495011062" r:id="rId2448"/>
              </w:object>
            </w:r>
            <w:r>
              <w:rPr>
                <w:rFonts w:hint="eastAsia"/>
              </w:rPr>
              <w:t>中找到离</w:t>
            </w:r>
            <w:r w:rsidR="00D07E7F">
              <w:rPr>
                <w:rFonts w:hint="eastAsia"/>
              </w:rPr>
              <w:t>它</w:t>
            </w:r>
            <w:r>
              <w:rPr>
                <w:rFonts w:hint="eastAsia"/>
              </w:rPr>
              <w:t>最近的顶点</w:t>
            </w:r>
            <w:r>
              <w:rPr>
                <w:position w:val="-8"/>
              </w:rPr>
              <w:object w:dxaOrig="225" w:dyaOrig="240">
                <v:shape id="_x0000_i2538" type="#_x0000_t75" style="width:11.25pt;height:12pt" o:ole="">
                  <v:imagedata r:id="rId944" o:title=""/>
                </v:shape>
                <o:OLEObject Type="Embed" ProgID="Equation.DSMT4" ShapeID="_x0000_i2538" DrawAspect="Content" ObjectID="_1495011063" r:id="rId2449"/>
              </w:object>
            </w:r>
            <w:r>
              <w:rPr>
                <w:rFonts w:hint="eastAsia"/>
              </w:rPr>
              <w:t>，其中</w:t>
            </w:r>
          </w:p>
          <w:p w:rsidR="00C0500A" w:rsidRPr="00D07E7F" w:rsidRDefault="00C0500A" w:rsidP="002B06A3">
            <w:pPr>
              <w:pStyle w:val="a4"/>
              <w:spacing w:line="440" w:lineRule="exact"/>
              <w:ind w:left="360" w:firstLineChars="1200" w:firstLine="2880"/>
              <w:rPr>
                <w:rFonts w:cs="Times New Roman"/>
                <w:szCs w:val="21"/>
              </w:rPr>
            </w:pPr>
            <w:r>
              <w:rPr>
                <w:position w:val="-10"/>
              </w:rPr>
              <w:object w:dxaOrig="1035" w:dyaOrig="315">
                <v:shape id="_x0000_i2539" type="#_x0000_t75" style="width:51.75pt;height:15.75pt" o:ole="">
                  <v:imagedata r:id="rId946" o:title=""/>
                </v:shape>
                <o:OLEObject Type="Embed" ProgID="Equation.DSMT4" ShapeID="_x0000_i2539" DrawAspect="Content" ObjectID="_1495011064" r:id="rId2450"/>
              </w:object>
            </w:r>
            <w:r>
              <w:rPr>
                <w:rFonts w:hint="eastAsia"/>
              </w:rPr>
              <w:t>；</w:t>
            </w:r>
          </w:p>
          <w:p w:rsidR="00C0500A" w:rsidRP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Pr>
                <w:rFonts w:cs="Times New Roman"/>
                <w:szCs w:val="21"/>
              </w:rPr>
              <w:t>If(</w:t>
            </w:r>
            <w:r>
              <w:rPr>
                <w:position w:val="-8"/>
              </w:rPr>
              <w:object w:dxaOrig="660" w:dyaOrig="300">
                <v:shape id="_x0000_i2540" type="#_x0000_t75" style="width:33pt;height:15pt" o:ole="">
                  <v:imagedata r:id="rId948" o:title=""/>
                </v:shape>
                <o:OLEObject Type="Embed" ProgID="Equation.DSMT4" ShapeID="_x0000_i2540" DrawAspect="Content" ObjectID="_1495011065" r:id="rId2451"/>
              </w:object>
            </w:r>
            <w:r w:rsidR="002842DC">
              <w:rPr>
                <w:rFonts w:hint="eastAsia"/>
              </w:rPr>
              <w:t>&amp;&amp;</w:t>
            </w:r>
            <w:r w:rsidR="002842DC" w:rsidRPr="002842DC">
              <w:rPr>
                <w:position w:val="-10"/>
              </w:rPr>
              <w:object w:dxaOrig="620" w:dyaOrig="320">
                <v:shape id="_x0000_i2541" type="#_x0000_t75" style="width:30.75pt;height:15.75pt" o:ole="">
                  <v:imagedata r:id="rId2452" o:title=""/>
                </v:shape>
                <o:OLEObject Type="Embed" ProgID="Equation.DSMT4" ShapeID="_x0000_i2541" DrawAspect="Content" ObjectID="_1495011066" r:id="rId2453"/>
              </w:object>
            </w:r>
            <w:r>
              <w:rPr>
                <w:rFonts w:cs="Times New Roman"/>
                <w:szCs w:val="21"/>
              </w:rPr>
              <w:t>)</w:t>
            </w:r>
          </w:p>
          <w:p w:rsidR="00C0500A" w:rsidRPr="00D07E7F" w:rsidRDefault="00C0500A" w:rsidP="002B06A3">
            <w:pPr>
              <w:pStyle w:val="a4"/>
              <w:numPr>
                <w:ilvl w:val="0"/>
                <w:numId w:val="36"/>
              </w:numPr>
              <w:spacing w:line="440" w:lineRule="exact"/>
              <w:ind w:firstLineChars="0"/>
              <w:rPr>
                <w:rFonts w:cs="Times New Roman"/>
                <w:szCs w:val="21"/>
              </w:rPr>
            </w:pPr>
            <w:r>
              <w:rPr>
                <w:rFonts w:hint="eastAsia"/>
              </w:rPr>
              <w:t xml:space="preserve">                        </w:t>
            </w:r>
            <w:r>
              <w:t>Push(</w:t>
            </w:r>
            <w:r>
              <w:rPr>
                <w:position w:val="-8"/>
              </w:rPr>
              <w:object w:dxaOrig="225" w:dyaOrig="240">
                <v:shape id="_x0000_i2542" type="#_x0000_t75" style="width:11.25pt;height:12pt" o:ole="">
                  <v:imagedata r:id="rId952" o:title=""/>
                </v:shape>
                <o:OLEObject Type="Embed" ProgID="Equation.DSMT4" ShapeID="_x0000_i2542" DrawAspect="Content" ObjectID="_1495011067" r:id="rId2454"/>
              </w:object>
            </w:r>
            <w:r>
              <w:t xml:space="preserve">) into </w:t>
            </w:r>
            <w:r>
              <w:rPr>
                <w:position w:val="-10"/>
              </w:rPr>
              <w:object w:dxaOrig="240" w:dyaOrig="315">
                <v:shape id="_x0000_i2543" type="#_x0000_t75" style="width:12pt;height:15.75pt" o:ole="">
                  <v:imagedata r:id="rId642" o:title=""/>
                </v:shape>
                <o:OLEObject Type="Embed" ProgID="Equation.DSMT4" ShapeID="_x0000_i2543" DrawAspect="Content" ObjectID="_1495011068" r:id="rId2455"/>
              </w:object>
            </w:r>
            <w:r>
              <w:t>;</w:t>
            </w:r>
          </w:p>
          <w:p w:rsidR="00D07E7F" w:rsidRPr="00D07E7F" w:rsidRDefault="00D07E7F" w:rsidP="002B06A3">
            <w:pPr>
              <w:pStyle w:val="a4"/>
              <w:numPr>
                <w:ilvl w:val="0"/>
                <w:numId w:val="36"/>
              </w:numPr>
              <w:spacing w:line="440" w:lineRule="exact"/>
              <w:ind w:firstLineChars="0"/>
              <w:rPr>
                <w:rFonts w:cs="Times New Roman"/>
                <w:szCs w:val="21"/>
              </w:rPr>
            </w:pPr>
            <w:r>
              <w:rPr>
                <w:rFonts w:hint="eastAsia"/>
              </w:rPr>
              <w:t xml:space="preserve">                        </w:t>
            </w:r>
            <w:r>
              <w:t>I</w:t>
            </w:r>
            <w:r>
              <w:rPr>
                <w:rFonts w:hint="eastAsia"/>
              </w:rPr>
              <w:t>f(</w:t>
            </w:r>
            <w:r w:rsidRPr="00752A4B">
              <w:rPr>
                <w:color w:val="000000" w:themeColor="text1"/>
                <w:position w:val="-10"/>
              </w:rPr>
              <w:object w:dxaOrig="2240" w:dyaOrig="320">
                <v:shape id="_x0000_i2544" type="#_x0000_t75" style="width:111.75pt;height:15.75pt" o:ole="">
                  <v:imagedata r:id="rId2238" o:title=""/>
                </v:shape>
                <o:OLEObject Type="Embed" ProgID="Equation.DSMT4" ShapeID="_x0000_i2544" DrawAspect="Content" ObjectID="_1495011069" r:id="rId2456"/>
              </w:object>
            </w:r>
            <w:r>
              <w:rPr>
                <w:rFonts w:hint="eastAsia"/>
                <w:color w:val="000000" w:themeColor="text1"/>
              </w:rPr>
              <w:t>，其中</w:t>
            </w:r>
            <w:r w:rsidRPr="00D07E7F">
              <w:rPr>
                <w:color w:val="000000" w:themeColor="text1"/>
                <w:position w:val="-6"/>
              </w:rPr>
              <w:object w:dxaOrig="260" w:dyaOrig="220">
                <v:shape id="_x0000_i2545" type="#_x0000_t75" style="width:12.75pt;height:11.25pt" o:ole="">
                  <v:imagedata r:id="rId2457" o:title=""/>
                </v:shape>
                <o:OLEObject Type="Embed" ProgID="Equation.DSMT4" ShapeID="_x0000_i2545" DrawAspect="Content" ObjectID="_1495011070" r:id="rId2458"/>
              </w:object>
            </w:r>
            <w:r>
              <w:rPr>
                <w:rFonts w:hint="eastAsia"/>
                <w:color w:val="000000" w:themeColor="text1"/>
              </w:rPr>
              <w:t>是</w:t>
            </w:r>
            <w:r w:rsidRPr="00D07E7F">
              <w:rPr>
                <w:color w:val="000000" w:themeColor="text1"/>
                <w:position w:val="-10"/>
              </w:rPr>
              <w:object w:dxaOrig="200" w:dyaOrig="260">
                <v:shape id="_x0000_i2546" type="#_x0000_t75" style="width:9.75pt;height:12.75pt" o:ole="">
                  <v:imagedata r:id="rId2459" o:title=""/>
                </v:shape>
                <o:OLEObject Type="Embed" ProgID="Equation.DSMT4" ShapeID="_x0000_i2546" DrawAspect="Content" ObjectID="_1495011071" r:id="rId2460"/>
              </w:object>
            </w:r>
            <w:r>
              <w:rPr>
                <w:rFonts w:hint="eastAsia"/>
                <w:color w:val="000000" w:themeColor="text1"/>
              </w:rPr>
              <w:t>中与</w:t>
            </w:r>
          </w:p>
          <w:p w:rsidR="00D07E7F" w:rsidRPr="00C0500A" w:rsidRDefault="00D07E7F" w:rsidP="002B06A3">
            <w:pPr>
              <w:pStyle w:val="a4"/>
              <w:spacing w:line="440" w:lineRule="exact"/>
              <w:ind w:left="360" w:firstLineChars="1350" w:firstLine="3240"/>
              <w:rPr>
                <w:rFonts w:cs="Times New Roman"/>
                <w:szCs w:val="21"/>
              </w:rPr>
            </w:pPr>
            <w:r w:rsidRPr="00D07E7F">
              <w:rPr>
                <w:color w:val="000000" w:themeColor="text1"/>
                <w:position w:val="-8"/>
              </w:rPr>
              <w:object w:dxaOrig="240" w:dyaOrig="240">
                <v:shape id="_x0000_i2547" type="#_x0000_t75" style="width:12pt;height:12pt" o:ole="">
                  <v:imagedata r:id="rId2461" o:title=""/>
                </v:shape>
                <o:OLEObject Type="Embed" ProgID="Equation.DSMT4" ShapeID="_x0000_i2547" DrawAspect="Content" ObjectID="_1495011072" r:id="rId2462"/>
              </w:object>
            </w:r>
            <w:r>
              <w:rPr>
                <w:rFonts w:hint="eastAsia"/>
                <w:color w:val="000000" w:themeColor="text1"/>
              </w:rPr>
              <w:t>相匹配的顶点</w:t>
            </w:r>
            <w:r>
              <w:rPr>
                <w:rFonts w:hint="eastAsia"/>
              </w:rPr>
              <w:t>)</w:t>
            </w:r>
          </w:p>
          <w:p w:rsidR="00C0500A" w:rsidRPr="00C0500A" w:rsidRDefault="00C0500A" w:rsidP="002B06A3">
            <w:pPr>
              <w:pStyle w:val="a4"/>
              <w:numPr>
                <w:ilvl w:val="0"/>
                <w:numId w:val="36"/>
              </w:numPr>
              <w:spacing w:line="440" w:lineRule="exact"/>
              <w:ind w:firstLineChars="0"/>
              <w:rPr>
                <w:rFonts w:cs="Times New Roman"/>
                <w:szCs w:val="21"/>
              </w:rPr>
            </w:pPr>
            <w:r>
              <w:rPr>
                <w:rFonts w:hint="eastAsia"/>
              </w:rPr>
              <w:t xml:space="preserve">                        </w:t>
            </w:r>
            <w:r w:rsidR="00D07E7F">
              <w:rPr>
                <w:rFonts w:hint="eastAsia"/>
              </w:rPr>
              <w:t xml:space="preserve">    </w:t>
            </w:r>
            <w:r>
              <w:t>If(</w:t>
            </w:r>
            <w:r>
              <w:rPr>
                <w:position w:val="-10"/>
              </w:rPr>
              <w:object w:dxaOrig="1365" w:dyaOrig="315">
                <v:shape id="_x0000_i2548" type="#_x0000_t75" style="width:68.25pt;height:15.75pt" o:ole="">
                  <v:imagedata r:id="rId955" o:title=""/>
                </v:shape>
                <o:OLEObject Type="Embed" ProgID="Equation.DSMT4" ShapeID="_x0000_i2548" DrawAspect="Content" ObjectID="_1495011073" r:id="rId2463"/>
              </w:object>
            </w:r>
            <w:r>
              <w:t>)</w:t>
            </w:r>
          </w:p>
          <w:p w:rsidR="00C0500A" w:rsidRPr="00D07E7F"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sidR="00D07E7F">
              <w:rPr>
                <w:rFonts w:cs="Times New Roman" w:hint="eastAsia"/>
                <w:szCs w:val="21"/>
              </w:rPr>
              <w:t xml:space="preserve">    </w:t>
            </w:r>
            <w:r>
              <w:rPr>
                <w:position w:val="-10"/>
              </w:rPr>
              <w:object w:dxaOrig="1740" w:dyaOrig="315">
                <v:shape id="_x0000_i2549" type="#_x0000_t75" style="width:87pt;height:15.75pt" o:ole="">
                  <v:imagedata r:id="rId957" o:title=""/>
                </v:shape>
                <o:OLEObject Type="Embed" ProgID="Equation.DSMT4" ShapeID="_x0000_i2549" DrawAspect="Content" ObjectID="_1495011074" r:id="rId2464"/>
              </w:object>
            </w:r>
            <w:r>
              <w:rPr>
                <w:rFonts w:hint="eastAsia"/>
              </w:rPr>
              <w:t>;</w:t>
            </w:r>
          </w:p>
          <w:p w:rsidR="00D07E7F" w:rsidRPr="00C0500A" w:rsidRDefault="00D07E7F" w:rsidP="002B06A3">
            <w:pPr>
              <w:pStyle w:val="a4"/>
              <w:numPr>
                <w:ilvl w:val="0"/>
                <w:numId w:val="36"/>
              </w:numPr>
              <w:spacing w:line="440" w:lineRule="exact"/>
              <w:ind w:rightChars="-163" w:right="-391" w:firstLineChars="0"/>
              <w:rPr>
                <w:rFonts w:cs="Times New Roman"/>
                <w:szCs w:val="21"/>
              </w:rPr>
            </w:pPr>
            <w:r>
              <w:rPr>
                <w:rFonts w:hint="eastAsia"/>
              </w:rPr>
              <w:t xml:space="preserve">                                </w:t>
            </w:r>
            <w:r w:rsidRPr="00D07E7F">
              <w:rPr>
                <w:position w:val="-14"/>
              </w:rPr>
              <w:object w:dxaOrig="1939" w:dyaOrig="380">
                <v:shape id="_x0000_i2550" type="#_x0000_t75" style="width:96.75pt;height:18.75pt" o:ole="">
                  <v:imagedata r:id="rId2465" o:title=""/>
                </v:shape>
                <o:OLEObject Type="Embed" ProgID="Equation.DSMT4" ShapeID="_x0000_i2550" DrawAspect="Content" ObjectID="_1495011075" r:id="rId2466"/>
              </w:object>
            </w:r>
            <w:r>
              <w:rPr>
                <w:rFonts w:hint="eastAsia"/>
              </w:rPr>
              <w:t>;</w:t>
            </w:r>
          </w:p>
          <w:p w:rsid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sidR="00D07E7F">
              <w:rPr>
                <w:rFonts w:cs="Times New Roman" w:hint="eastAsia"/>
                <w:szCs w:val="21"/>
              </w:rPr>
              <w:t xml:space="preserve">    </w:t>
            </w:r>
            <w:r>
              <w:rPr>
                <w:rFonts w:cs="Times New Roman"/>
                <w:szCs w:val="21"/>
              </w:rPr>
              <w:t>If(</w:t>
            </w:r>
            <w:r>
              <w:rPr>
                <w:position w:val="-10"/>
              </w:rPr>
              <w:object w:dxaOrig="1620" w:dyaOrig="315">
                <v:shape id="_x0000_i2551" type="#_x0000_t75" style="width:81pt;height:15.75pt" o:ole="">
                  <v:imagedata r:id="rId959" o:title=""/>
                </v:shape>
                <o:OLEObject Type="Embed" ProgID="Equation.DSMT4" ShapeID="_x0000_i2551" DrawAspect="Content" ObjectID="_1495011076" r:id="rId2467"/>
              </w:object>
            </w:r>
            <w:r>
              <w:rPr>
                <w:rFonts w:cs="Times New Roman"/>
                <w:szCs w:val="21"/>
              </w:rPr>
              <w:t>)</w:t>
            </w:r>
          </w:p>
          <w:p w:rsidR="00C0500A" w:rsidRP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sidR="00D07E7F">
              <w:rPr>
                <w:rFonts w:cs="Times New Roman" w:hint="eastAsia"/>
                <w:szCs w:val="21"/>
              </w:rPr>
              <w:t xml:space="preserve">    </w:t>
            </w:r>
            <w:r>
              <w:rPr>
                <w:position w:val="-10"/>
              </w:rPr>
              <w:object w:dxaOrig="1740" w:dyaOrig="315">
                <v:shape id="_x0000_i2552" type="#_x0000_t75" style="width:87pt;height:15.75pt" o:ole="">
                  <v:imagedata r:id="rId957" o:title=""/>
                </v:shape>
                <o:OLEObject Type="Embed" ProgID="Equation.DSMT4" ShapeID="_x0000_i2552" DrawAspect="Content" ObjectID="_1495011077" r:id="rId2468"/>
              </w:object>
            </w:r>
            <w:r>
              <w:rPr>
                <w:rFonts w:hint="eastAsia"/>
              </w:rPr>
              <w:t>;</w:t>
            </w:r>
          </w:p>
          <w:p w:rsidR="00C0500A" w:rsidRPr="00D07E7F"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rsidR="00D07E7F">
              <w:rPr>
                <w:rFonts w:cs="Times New Roman" w:hint="eastAsia"/>
                <w:szCs w:val="21"/>
              </w:rPr>
              <w:t xml:space="preserve">    </w:t>
            </w:r>
            <w:r>
              <w:rPr>
                <w:position w:val="-10"/>
              </w:rPr>
              <w:object w:dxaOrig="1755" w:dyaOrig="315">
                <v:shape id="_x0000_i2553" type="#_x0000_t75" style="width:87.75pt;height:15.75pt" o:ole="">
                  <v:imagedata r:id="rId962" o:title=""/>
                </v:shape>
                <o:OLEObject Type="Embed" ProgID="Equation.DSMT4" ShapeID="_x0000_i2553" DrawAspect="Content" ObjectID="_1495011078" r:id="rId2469"/>
              </w:object>
            </w:r>
            <w:r>
              <w:rPr>
                <w:rFonts w:hint="eastAsia"/>
              </w:rPr>
              <w:t>;</w:t>
            </w:r>
          </w:p>
          <w:p w:rsidR="00D07E7F" w:rsidRPr="00C0500A" w:rsidRDefault="00D07E7F" w:rsidP="002B06A3">
            <w:pPr>
              <w:pStyle w:val="a4"/>
              <w:numPr>
                <w:ilvl w:val="0"/>
                <w:numId w:val="36"/>
              </w:numPr>
              <w:spacing w:line="440" w:lineRule="exact"/>
              <w:ind w:firstLineChars="0"/>
              <w:rPr>
                <w:rFonts w:cs="Times New Roman"/>
                <w:szCs w:val="21"/>
              </w:rPr>
            </w:pPr>
            <w:r>
              <w:rPr>
                <w:rFonts w:hint="eastAsia"/>
              </w:rPr>
              <w:t xml:space="preserve">                        End If</w:t>
            </w:r>
          </w:p>
          <w:p w:rsidR="00C0500A" w:rsidRP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t>End If</w:t>
            </w:r>
          </w:p>
          <w:p w:rsidR="00C0500A" w:rsidRPr="00C0500A" w:rsidRDefault="00C0500A" w:rsidP="002B06A3">
            <w:pPr>
              <w:pStyle w:val="a4"/>
              <w:numPr>
                <w:ilvl w:val="0"/>
                <w:numId w:val="36"/>
              </w:numPr>
              <w:spacing w:line="440" w:lineRule="exact"/>
              <w:ind w:firstLineChars="0"/>
              <w:rPr>
                <w:rFonts w:cs="Times New Roman"/>
                <w:szCs w:val="21"/>
              </w:rPr>
            </w:pPr>
            <w:r>
              <w:rPr>
                <w:rFonts w:hint="eastAsia"/>
              </w:rPr>
              <w:t xml:space="preserve">                </w:t>
            </w:r>
            <w:r>
              <w:t>End For</w:t>
            </w:r>
          </w:p>
          <w:p w:rsidR="00C0500A" w:rsidRP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            </w:t>
            </w:r>
            <w:r>
              <w:t>End If</w:t>
            </w:r>
          </w:p>
          <w:p w:rsidR="00C0500A" w:rsidRPr="00C0500A" w:rsidRDefault="00C0500A" w:rsidP="002B06A3">
            <w:pPr>
              <w:pStyle w:val="a4"/>
              <w:numPr>
                <w:ilvl w:val="0"/>
                <w:numId w:val="36"/>
              </w:numPr>
              <w:spacing w:line="440" w:lineRule="exact"/>
              <w:ind w:firstLineChars="0"/>
              <w:rPr>
                <w:rFonts w:cs="Times New Roman"/>
                <w:szCs w:val="21"/>
              </w:rPr>
            </w:pPr>
            <w:r>
              <w:rPr>
                <w:rFonts w:hint="eastAsia"/>
              </w:rPr>
              <w:t xml:space="preserve">        </w:t>
            </w:r>
            <w:r>
              <w:t>End While</w:t>
            </w:r>
          </w:p>
          <w:p w:rsidR="00C0500A" w:rsidRPr="00C0500A" w:rsidRDefault="00C0500A" w:rsidP="002B06A3">
            <w:pPr>
              <w:pStyle w:val="a4"/>
              <w:numPr>
                <w:ilvl w:val="0"/>
                <w:numId w:val="36"/>
              </w:numPr>
              <w:spacing w:line="440" w:lineRule="exact"/>
              <w:ind w:firstLineChars="0"/>
              <w:rPr>
                <w:rFonts w:cs="Times New Roman"/>
                <w:szCs w:val="21"/>
              </w:rPr>
            </w:pPr>
            <w:r>
              <w:rPr>
                <w:rFonts w:hint="eastAsia"/>
              </w:rPr>
              <w:t xml:space="preserve">    </w:t>
            </w:r>
            <w:r>
              <w:rPr>
                <w:rFonts w:eastAsia="宋体" w:cs="Times New Roman"/>
                <w:position w:val="-6"/>
                <w:sz w:val="21"/>
                <w:szCs w:val="21"/>
              </w:rPr>
              <w:object w:dxaOrig="975" w:dyaOrig="285">
                <v:shape id="_x0000_i2554" type="#_x0000_t75" style="width:48.75pt;height:14.25pt" o:ole="">
                  <v:imagedata r:id="rId964" o:title=""/>
                </v:shape>
                <o:OLEObject Type="Embed" ProgID="Equation.DSMT4" ShapeID="_x0000_i2554" DrawAspect="Content" ObjectID="_1495011079" r:id="rId2470"/>
              </w:object>
            </w:r>
            <w:r>
              <w:rPr>
                <w:rFonts w:eastAsia="宋体" w:cs="Times New Roman" w:hint="eastAsia"/>
                <w:sz w:val="21"/>
                <w:szCs w:val="21"/>
              </w:rPr>
              <w:t>;</w:t>
            </w:r>
          </w:p>
          <w:p w:rsid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End While</w:t>
            </w:r>
          </w:p>
          <w:p w:rsidR="00632AB7" w:rsidRPr="00C0500A" w:rsidRDefault="00C0500A" w:rsidP="002B06A3">
            <w:pPr>
              <w:pStyle w:val="a4"/>
              <w:numPr>
                <w:ilvl w:val="0"/>
                <w:numId w:val="36"/>
              </w:numPr>
              <w:spacing w:line="440" w:lineRule="exact"/>
              <w:ind w:firstLineChars="0"/>
              <w:rPr>
                <w:rFonts w:cs="Times New Roman"/>
                <w:szCs w:val="21"/>
              </w:rPr>
            </w:pPr>
            <w:r>
              <w:rPr>
                <w:rFonts w:cs="Times New Roman" w:hint="eastAsia"/>
                <w:szCs w:val="21"/>
              </w:rPr>
              <w:t xml:space="preserve">Return </w:t>
            </w:r>
            <w:r>
              <w:rPr>
                <w:rFonts w:eastAsia="宋体" w:cs="Times New Roman"/>
                <w:position w:val="-6"/>
                <w:sz w:val="21"/>
                <w:szCs w:val="21"/>
              </w:rPr>
              <w:object w:dxaOrig="345" w:dyaOrig="285">
                <v:shape id="_x0000_i2555" type="#_x0000_t75" style="width:17.25pt;height:14.25pt" o:ole="">
                  <v:imagedata r:id="rId966" o:title=""/>
                </v:shape>
                <o:OLEObject Type="Embed" ProgID="Equation.DSMT4" ShapeID="_x0000_i2555" DrawAspect="Content" ObjectID="_1495011080" r:id="rId2471"/>
              </w:object>
            </w:r>
            <w:r>
              <w:rPr>
                <w:rFonts w:eastAsia="宋体" w:cs="Times New Roman" w:hint="eastAsia"/>
                <w:sz w:val="21"/>
                <w:szCs w:val="21"/>
              </w:rPr>
              <w:t>;</w:t>
            </w:r>
          </w:p>
        </w:tc>
      </w:tr>
    </w:tbl>
    <w:p w:rsidR="003A7BA1" w:rsidRDefault="003A7BA1" w:rsidP="00C40183">
      <w:pPr>
        <w:pStyle w:val="3"/>
        <w:spacing w:before="156" w:after="156"/>
      </w:pPr>
      <w:bookmarkStart w:id="106" w:name="_Toc421107649"/>
      <w:r>
        <w:rPr>
          <w:rFonts w:hint="eastAsia"/>
        </w:rPr>
        <w:lastRenderedPageBreak/>
        <w:t>4.2.2</w:t>
      </w:r>
      <w:r>
        <w:rPr>
          <w:rFonts w:hint="eastAsia"/>
        </w:rPr>
        <w:t>基于权重的最近邻分区的</w:t>
      </w:r>
      <w:r w:rsidR="00CB494D">
        <w:rPr>
          <w:rFonts w:hint="eastAsia"/>
        </w:rPr>
        <w:t>动态维护</w:t>
      </w:r>
      <w:bookmarkEnd w:id="106"/>
    </w:p>
    <w:p w:rsidR="007156CB" w:rsidRDefault="007156CB" w:rsidP="002B06A3">
      <w:pPr>
        <w:spacing w:line="440" w:lineRule="exact"/>
        <w:ind w:firstLine="420"/>
      </w:pPr>
      <w:r>
        <w:rPr>
          <w:rFonts w:hint="eastAsia"/>
        </w:rPr>
        <w:t>基于权重的最近邻分区和普通的最近邻分区的主要区别就是它所针对的图数据流的更新是复杂更新，即同一条边可以被插入或删除多次。基于复杂更新的</w:t>
      </w:r>
      <w:r>
        <w:rPr>
          <w:rFonts w:hint="eastAsia"/>
        </w:rPr>
        <w:lastRenderedPageBreak/>
        <w:t>特点，为了避免每次更新后重新对图数据流进行一次完整的分区而导致的过高的时间复杂度，本节进一步介绍当图数据流更新时，在基于权重的最近邻分区上直接进行增量维护。同样，对于图数据流上的更新主要</w:t>
      </w:r>
      <w:proofErr w:type="gramStart"/>
      <w:r>
        <w:rPr>
          <w:rFonts w:hint="eastAsia"/>
        </w:rPr>
        <w:t>分为边</w:t>
      </w:r>
      <w:proofErr w:type="gramEnd"/>
      <w:r>
        <w:rPr>
          <w:rFonts w:hint="eastAsia"/>
        </w:rPr>
        <w:t>的插入和删除，其中图数据流中顶点的插入和删除都可以看作是边的插入和删除。边插入操作的分类以及每种情况下的增量更新方式如下所示：</w:t>
      </w:r>
      <w:r w:rsidR="005F553C">
        <w:t xml:space="preserve"> </w:t>
      </w:r>
    </w:p>
    <w:p w:rsidR="005F553C" w:rsidRDefault="005F553C" w:rsidP="002B06A3">
      <w:pPr>
        <w:spacing w:line="440" w:lineRule="exact"/>
        <w:ind w:firstLine="420"/>
      </w:pPr>
      <w:r>
        <w:rPr>
          <w:rFonts w:hint="eastAsia"/>
        </w:rPr>
        <w:t>（</w:t>
      </w:r>
      <w:r>
        <w:rPr>
          <w:rFonts w:hint="eastAsia"/>
        </w:rPr>
        <w:t>1</w:t>
      </w:r>
      <w:r>
        <w:rPr>
          <w:rFonts w:hint="eastAsia"/>
        </w:rPr>
        <w:t>）</w:t>
      </w:r>
      <w:proofErr w:type="gramStart"/>
      <w:r>
        <w:rPr>
          <w:rFonts w:hint="eastAsia"/>
        </w:rPr>
        <w:t>插入边</w:t>
      </w:r>
      <w:proofErr w:type="gramEnd"/>
      <w:r w:rsidRPr="00393E37">
        <w:rPr>
          <w:position w:val="-10"/>
        </w:rPr>
        <w:object w:dxaOrig="620" w:dyaOrig="320">
          <v:shape id="_x0000_i2556" type="#_x0000_t75" style="width:30.75pt;height:15.75pt" o:ole="">
            <v:imagedata r:id="rId2472" o:title=""/>
          </v:shape>
          <o:OLEObject Type="Embed" ProgID="Equation.DSMT4" ShapeID="_x0000_i2556" DrawAspect="Content" ObjectID="_1495011081" r:id="rId2473"/>
        </w:object>
      </w:r>
      <w:r>
        <w:rPr>
          <w:rFonts w:hint="eastAsia"/>
        </w:rPr>
        <w:t>已经存在于图数据流当中：此时只需要</w:t>
      </w:r>
      <w:proofErr w:type="gramStart"/>
      <w:r>
        <w:rPr>
          <w:rFonts w:hint="eastAsia"/>
        </w:rPr>
        <w:t>确定边</w:t>
      </w:r>
      <w:proofErr w:type="gramEnd"/>
      <w:r w:rsidRPr="00393E37">
        <w:rPr>
          <w:position w:val="-10"/>
        </w:rPr>
        <w:object w:dxaOrig="620" w:dyaOrig="320">
          <v:shape id="_x0000_i2557" type="#_x0000_t75" style="width:30.75pt;height:15.75pt" o:ole="">
            <v:imagedata r:id="rId2474" o:title=""/>
          </v:shape>
          <o:OLEObject Type="Embed" ProgID="Equation.DSMT4" ShapeID="_x0000_i2557" DrawAspect="Content" ObjectID="_1495011082" r:id="rId2475"/>
        </w:object>
      </w:r>
      <w:r>
        <w:rPr>
          <w:rFonts w:hint="eastAsia"/>
        </w:rPr>
        <w:t>所在的图边</w:t>
      </w:r>
      <w:r>
        <w:rPr>
          <w:position w:val="-12"/>
        </w:rPr>
        <w:object w:dxaOrig="390" w:dyaOrig="360">
          <v:shape id="_x0000_i2558" type="#_x0000_t75" style="width:19.5pt;height:18pt" o:ole="">
            <v:imagedata r:id="rId2476" o:title=""/>
          </v:shape>
          <o:OLEObject Type="Embed" ProgID="Equation.DSMT4" ShapeID="_x0000_i2558" DrawAspect="Content" ObjectID="_1495011083" r:id="rId2477"/>
        </w:object>
      </w:r>
      <w:r>
        <w:rPr>
          <w:rFonts w:hint="eastAsia"/>
        </w:rPr>
        <w:t>，然后将边</w:t>
      </w:r>
      <w:r w:rsidRPr="00393E37">
        <w:rPr>
          <w:position w:val="-10"/>
        </w:rPr>
        <w:object w:dxaOrig="620" w:dyaOrig="320">
          <v:shape id="_x0000_i2559" type="#_x0000_t75" style="width:30.75pt;height:15.75pt" o:ole="">
            <v:imagedata r:id="rId2478" o:title=""/>
          </v:shape>
          <o:OLEObject Type="Embed" ProgID="Equation.DSMT4" ShapeID="_x0000_i2559" DrawAspect="Content" ObjectID="_1495011084" r:id="rId2479"/>
        </w:object>
      </w:r>
      <w:r>
        <w:rPr>
          <w:rFonts w:hint="eastAsia"/>
        </w:rPr>
        <w:t>的权重值加</w:t>
      </w:r>
      <w:r>
        <w:t>1</w:t>
      </w:r>
      <w:r>
        <w:rPr>
          <w:rFonts w:hint="eastAsia"/>
        </w:rPr>
        <w:t>即可；</w:t>
      </w:r>
    </w:p>
    <w:p w:rsidR="007156CB" w:rsidRDefault="007156CB" w:rsidP="002B06A3">
      <w:pPr>
        <w:spacing w:line="440" w:lineRule="exact"/>
        <w:ind w:firstLine="420"/>
      </w:pPr>
      <w:r>
        <w:rPr>
          <w:rFonts w:hint="eastAsia"/>
        </w:rPr>
        <w:t>（</w:t>
      </w:r>
      <w:r w:rsidR="005F553C">
        <w:rPr>
          <w:rFonts w:hint="eastAsia"/>
        </w:rPr>
        <w:t>2</w:t>
      </w:r>
      <w:r>
        <w:rPr>
          <w:rFonts w:hint="eastAsia"/>
        </w:rPr>
        <w:t>）</w:t>
      </w:r>
      <w:proofErr w:type="gramStart"/>
      <w:r>
        <w:rPr>
          <w:rFonts w:hint="eastAsia"/>
        </w:rPr>
        <w:t>插入边</w:t>
      </w:r>
      <w:proofErr w:type="gramEnd"/>
      <w:r>
        <w:rPr>
          <w:position w:val="-10"/>
        </w:rPr>
        <w:object w:dxaOrig="615" w:dyaOrig="315">
          <v:shape id="_x0000_i2560" type="#_x0000_t75" style="width:30.75pt;height:15.75pt" o:ole="">
            <v:imagedata r:id="rId997" o:title=""/>
          </v:shape>
          <o:OLEObject Type="Embed" ProgID="Equation.DSMT4" ShapeID="_x0000_i2560" DrawAspect="Content" ObjectID="_1495011085" r:id="rId2480"/>
        </w:object>
      </w:r>
      <w:r>
        <w:rPr>
          <w:rFonts w:hint="eastAsia"/>
        </w:rPr>
        <w:t>不存在于当前图数据流当中，且其中存在一个顶点</w:t>
      </w:r>
      <w:r>
        <w:rPr>
          <w:position w:val="-6"/>
        </w:rPr>
        <w:object w:dxaOrig="225" w:dyaOrig="225">
          <v:shape id="_x0000_i2561" type="#_x0000_t75" style="width:11.25pt;height:11.25pt" o:ole="">
            <v:imagedata r:id="rId2481" o:title=""/>
          </v:shape>
          <o:OLEObject Type="Embed" ProgID="Equation.DSMT4" ShapeID="_x0000_i2561" DrawAspect="Content" ObjectID="_1495011086" r:id="rId2482"/>
        </w:object>
      </w:r>
      <w:r>
        <w:rPr>
          <w:rFonts w:hint="eastAsia"/>
        </w:rPr>
        <w:t>的标签</w:t>
      </w:r>
      <w:r>
        <w:rPr>
          <w:position w:val="-12"/>
        </w:rPr>
        <w:object w:dxaOrig="660" w:dyaOrig="360">
          <v:shape id="_x0000_i2562" type="#_x0000_t75" style="width:33pt;height:18pt" o:ole="">
            <v:imagedata r:id="rId2483" o:title=""/>
          </v:shape>
          <o:OLEObject Type="Embed" ProgID="Equation.DSMT4" ShapeID="_x0000_i2562" DrawAspect="Content" ObjectID="_1495011087" r:id="rId2484"/>
        </w:object>
      </w:r>
      <w:r>
        <w:rPr>
          <w:rFonts w:hint="eastAsia"/>
        </w:rPr>
        <w:t>不包含于查询图</w:t>
      </w:r>
      <w:r>
        <w:rPr>
          <w:position w:val="-10"/>
        </w:rPr>
        <w:object w:dxaOrig="195" w:dyaOrig="255">
          <v:shape id="_x0000_i2563" type="#_x0000_t75" style="width:9.75pt;height:12.75pt" o:ole="">
            <v:imagedata r:id="rId2485" o:title=""/>
          </v:shape>
          <o:OLEObject Type="Embed" ProgID="Equation.DSMT4" ShapeID="_x0000_i2563" DrawAspect="Content" ObjectID="_1495011088" r:id="rId2486"/>
        </w:object>
      </w:r>
      <w:r>
        <w:rPr>
          <w:rFonts w:hint="eastAsia"/>
        </w:rPr>
        <w:t>的标签集合</w:t>
      </w:r>
      <w:r>
        <w:rPr>
          <w:position w:val="-8"/>
        </w:rPr>
        <w:object w:dxaOrig="465" w:dyaOrig="300">
          <v:shape id="_x0000_i2564" type="#_x0000_t75" style="width:23.25pt;height:15pt" o:ole="">
            <v:imagedata r:id="rId999" o:title=""/>
          </v:shape>
          <o:OLEObject Type="Embed" ProgID="Equation.DSMT4" ShapeID="_x0000_i2564" DrawAspect="Content" ObjectID="_1495011089" r:id="rId2487"/>
        </w:object>
      </w:r>
      <w:r>
        <w:rPr>
          <w:rFonts w:hint="eastAsia"/>
        </w:rPr>
        <w:t>中：在这种情况下，不需要将边</w:t>
      </w:r>
      <w:r>
        <w:rPr>
          <w:position w:val="-10"/>
        </w:rPr>
        <w:object w:dxaOrig="615" w:dyaOrig="315">
          <v:shape id="_x0000_i2565" type="#_x0000_t75" style="width:30.75pt;height:15.75pt" o:ole="">
            <v:imagedata r:id="rId997" o:title=""/>
          </v:shape>
          <o:OLEObject Type="Embed" ProgID="Equation.DSMT4" ShapeID="_x0000_i2565" DrawAspect="Content" ObjectID="_1495011090" r:id="rId2488"/>
        </w:object>
      </w:r>
      <w:r>
        <w:rPr>
          <w:rFonts w:hint="eastAsia"/>
        </w:rPr>
        <w:t>插入到图数据流中，因为如上所述，本文中要求最终的匹配结果与所给查询图的顶点标签必须保持一致，如果一个顶点的标签不在所给查询图的标签集合当中，那么与该顶点相连的</w:t>
      </w:r>
      <w:proofErr w:type="gramStart"/>
      <w:r>
        <w:rPr>
          <w:rFonts w:hint="eastAsia"/>
        </w:rPr>
        <w:t>所有边一定</w:t>
      </w:r>
      <w:proofErr w:type="gramEnd"/>
      <w:r>
        <w:rPr>
          <w:rFonts w:hint="eastAsia"/>
        </w:rPr>
        <w:t>不会成为最终的匹配结果，因此不需要将边</w:t>
      </w:r>
      <w:r>
        <w:rPr>
          <w:position w:val="-10"/>
        </w:rPr>
        <w:object w:dxaOrig="615" w:dyaOrig="315">
          <v:shape id="_x0000_i2566" type="#_x0000_t75" style="width:30.75pt;height:15.75pt" o:ole="">
            <v:imagedata r:id="rId997" o:title=""/>
          </v:shape>
          <o:OLEObject Type="Embed" ProgID="Equation.DSMT4" ShapeID="_x0000_i2566" DrawAspect="Content" ObjectID="_1495011091" r:id="rId2489"/>
        </w:object>
      </w:r>
      <w:r>
        <w:rPr>
          <w:rFonts w:hint="eastAsia"/>
        </w:rPr>
        <w:t>插入到图数据流中；</w:t>
      </w:r>
    </w:p>
    <w:p w:rsidR="007156CB" w:rsidRDefault="007156CB" w:rsidP="002B06A3">
      <w:pPr>
        <w:spacing w:line="440" w:lineRule="exact"/>
        <w:ind w:firstLine="420"/>
      </w:pPr>
      <w:r>
        <w:rPr>
          <w:rFonts w:hint="eastAsia"/>
        </w:rPr>
        <w:t>（</w:t>
      </w:r>
      <w:r w:rsidR="005F553C">
        <w:rPr>
          <w:rFonts w:hint="eastAsia"/>
        </w:rPr>
        <w:t>3</w:t>
      </w:r>
      <w:r>
        <w:rPr>
          <w:rFonts w:hint="eastAsia"/>
        </w:rPr>
        <w:t>）</w:t>
      </w:r>
      <w:proofErr w:type="gramStart"/>
      <w:r>
        <w:rPr>
          <w:rFonts w:hint="eastAsia"/>
        </w:rPr>
        <w:t>插入边</w:t>
      </w:r>
      <w:proofErr w:type="gramEnd"/>
      <w:r>
        <w:rPr>
          <w:position w:val="-10"/>
        </w:rPr>
        <w:object w:dxaOrig="615" w:dyaOrig="315">
          <v:shape id="_x0000_i2567" type="#_x0000_t75" style="width:30.75pt;height:15.75pt" o:ole="">
            <v:imagedata r:id="rId997" o:title=""/>
          </v:shape>
          <o:OLEObject Type="Embed" ProgID="Equation.DSMT4" ShapeID="_x0000_i2567" DrawAspect="Content" ObjectID="_1495011092" r:id="rId2490"/>
        </w:object>
      </w:r>
      <w:r>
        <w:rPr>
          <w:rFonts w:hint="eastAsia"/>
        </w:rPr>
        <w:t>不存在于当前图数据流当中，且它的两个顶点的标签</w:t>
      </w:r>
      <w:r>
        <w:rPr>
          <w:position w:val="-12"/>
        </w:rPr>
        <w:object w:dxaOrig="660" w:dyaOrig="360">
          <v:shape id="_x0000_i2568" type="#_x0000_t75" style="width:33pt;height:18pt" o:ole="">
            <v:imagedata r:id="rId2483" o:title=""/>
          </v:shape>
          <o:OLEObject Type="Embed" ProgID="Equation.DSMT4" ShapeID="_x0000_i2568" DrawAspect="Content" ObjectID="_1495011093" r:id="rId2491"/>
        </w:object>
      </w:r>
      <w:r>
        <w:rPr>
          <w:rFonts w:hint="eastAsia"/>
        </w:rPr>
        <w:t>和</w:t>
      </w:r>
      <w:r>
        <w:rPr>
          <w:position w:val="-12"/>
        </w:rPr>
        <w:object w:dxaOrig="660" w:dyaOrig="360">
          <v:shape id="_x0000_i2569" type="#_x0000_t75" style="width:33pt;height:18pt" o:ole="">
            <v:imagedata r:id="rId2492" o:title=""/>
          </v:shape>
          <o:OLEObject Type="Embed" ProgID="Equation.DSMT4" ShapeID="_x0000_i2569" DrawAspect="Content" ObjectID="_1495011094" r:id="rId2493"/>
        </w:object>
      </w:r>
      <w:r>
        <w:rPr>
          <w:rFonts w:hint="eastAsia"/>
        </w:rPr>
        <w:t>均包含于查询图的标签集合</w:t>
      </w:r>
      <w:r>
        <w:rPr>
          <w:position w:val="-8"/>
        </w:rPr>
        <w:object w:dxaOrig="465" w:dyaOrig="300">
          <v:shape id="_x0000_i2570" type="#_x0000_t75" style="width:23.25pt;height:15pt" o:ole="">
            <v:imagedata r:id="rId999" o:title=""/>
          </v:shape>
          <o:OLEObject Type="Embed" ProgID="Equation.DSMT4" ShapeID="_x0000_i2570" DrawAspect="Content" ObjectID="_1495011095" r:id="rId2494"/>
        </w:object>
      </w:r>
      <w:r>
        <w:rPr>
          <w:rFonts w:hint="eastAsia"/>
        </w:rPr>
        <w:t>中，但</w:t>
      </w:r>
      <w:r>
        <w:rPr>
          <w:position w:val="-6"/>
        </w:rPr>
        <w:object w:dxaOrig="225" w:dyaOrig="225">
          <v:shape id="_x0000_i2571" type="#_x0000_t75" style="width:11.25pt;height:11.25pt" o:ole="">
            <v:imagedata r:id="rId1003" o:title=""/>
          </v:shape>
          <o:OLEObject Type="Embed" ProgID="Equation.DSMT4" ShapeID="_x0000_i2571" DrawAspect="Content" ObjectID="_1495011096" r:id="rId2495"/>
        </w:object>
      </w:r>
      <w:r>
        <w:rPr>
          <w:rFonts w:hint="eastAsia"/>
        </w:rPr>
        <w:t>和</w:t>
      </w:r>
      <w:r>
        <w:rPr>
          <w:position w:val="-8"/>
        </w:rPr>
        <w:object w:dxaOrig="225" w:dyaOrig="240">
          <v:shape id="_x0000_i2572" type="#_x0000_t75" style="width:11.25pt;height:12pt" o:ole="">
            <v:imagedata r:id="rId1005" o:title=""/>
          </v:shape>
          <o:OLEObject Type="Embed" ProgID="Equation.DSMT4" ShapeID="_x0000_i2572" DrawAspect="Content" ObjectID="_1495011097" r:id="rId2496"/>
        </w:object>
      </w:r>
      <w:r>
        <w:rPr>
          <w:rFonts w:hint="eastAsia"/>
        </w:rPr>
        <w:t>中只有一个顶点已经存在于当前图数据流当中，假设存在的顶点是</w:t>
      </w:r>
      <w:r>
        <w:rPr>
          <w:position w:val="-6"/>
        </w:rPr>
        <w:object w:dxaOrig="225" w:dyaOrig="225">
          <v:shape id="_x0000_i2573" type="#_x0000_t75" style="width:11.25pt;height:11.25pt" o:ole="">
            <v:imagedata r:id="rId1003" o:title=""/>
          </v:shape>
          <o:OLEObject Type="Embed" ProgID="Equation.DSMT4" ShapeID="_x0000_i2573" DrawAspect="Content" ObjectID="_1495011098" r:id="rId2497"/>
        </w:object>
      </w:r>
      <w:r>
        <w:rPr>
          <w:rFonts w:hint="eastAsia"/>
        </w:rPr>
        <w:t>；对于这种情况，相当于插入一条边</w:t>
      </w:r>
      <w:r>
        <w:rPr>
          <w:position w:val="-10"/>
        </w:rPr>
        <w:object w:dxaOrig="615" w:dyaOrig="315">
          <v:shape id="_x0000_i2574" type="#_x0000_t75" style="width:30.75pt;height:15.75pt" o:ole="">
            <v:imagedata r:id="rId997" o:title=""/>
          </v:shape>
          <o:OLEObject Type="Embed" ProgID="Equation.DSMT4" ShapeID="_x0000_i2574" DrawAspect="Content" ObjectID="_1495011099" r:id="rId2498"/>
        </w:object>
      </w:r>
      <w:r>
        <w:rPr>
          <w:rFonts w:hint="eastAsia"/>
        </w:rPr>
        <w:t>，且当前图数据流中</w:t>
      </w:r>
      <w:r>
        <w:rPr>
          <w:position w:val="-12"/>
        </w:rPr>
        <w:object w:dxaOrig="1275" w:dyaOrig="360">
          <v:shape id="_x0000_i2575" type="#_x0000_t75" style="width:63.75pt;height:18pt" o:ole="">
            <v:imagedata r:id="rId2499" o:title=""/>
          </v:shape>
          <o:OLEObject Type="Embed" ProgID="Equation.DSMT4" ShapeID="_x0000_i2575" DrawAspect="Content" ObjectID="_1495011100" r:id="rId2500"/>
        </w:object>
      </w:r>
      <w:r>
        <w:rPr>
          <w:rFonts w:hint="eastAsia"/>
        </w:rPr>
        <w:t>。此时，先找到存在的顶点</w:t>
      </w:r>
      <w:r>
        <w:rPr>
          <w:position w:val="-6"/>
        </w:rPr>
        <w:object w:dxaOrig="225" w:dyaOrig="225">
          <v:shape id="_x0000_i2576" type="#_x0000_t75" style="width:11.25pt;height:11.25pt" o:ole="">
            <v:imagedata r:id="rId1003" o:title=""/>
          </v:shape>
          <o:OLEObject Type="Embed" ProgID="Equation.DSMT4" ShapeID="_x0000_i2576" DrawAspect="Content" ObjectID="_1495011101" r:id="rId2501"/>
        </w:object>
      </w:r>
      <w:r>
        <w:rPr>
          <w:rFonts w:hint="eastAsia"/>
        </w:rPr>
        <w:t>所在的图</w:t>
      </w:r>
      <w:r>
        <w:rPr>
          <w:position w:val="-10"/>
        </w:rPr>
        <w:object w:dxaOrig="375" w:dyaOrig="255">
          <v:shape id="_x0000_i2577" type="#_x0000_t75" style="width:18.75pt;height:12.75pt" o:ole="">
            <v:imagedata r:id="rId1020" o:title=""/>
          </v:shape>
          <o:OLEObject Type="Embed" ProgID="Equation.DSMT4" ShapeID="_x0000_i2577" DrawAspect="Content" ObjectID="_1495011102" r:id="rId2502"/>
        </w:object>
      </w:r>
      <w:r>
        <w:rPr>
          <w:rFonts w:hint="eastAsia"/>
        </w:rPr>
        <w:t>，然后将边</w:t>
      </w:r>
      <w:r>
        <w:rPr>
          <w:position w:val="-10"/>
        </w:rPr>
        <w:object w:dxaOrig="615" w:dyaOrig="315">
          <v:shape id="_x0000_i2578" type="#_x0000_t75" style="width:30.75pt;height:15.75pt" o:ole="">
            <v:imagedata r:id="rId997" o:title=""/>
          </v:shape>
          <o:OLEObject Type="Embed" ProgID="Equation.DSMT4" ShapeID="_x0000_i2578" DrawAspect="Content" ObjectID="_1495011103" r:id="rId2503"/>
        </w:object>
      </w:r>
      <w:r>
        <w:rPr>
          <w:rFonts w:hint="eastAsia"/>
        </w:rPr>
        <w:t>直接插入，同时将顶点</w:t>
      </w:r>
      <w:r>
        <w:rPr>
          <w:position w:val="-8"/>
        </w:rPr>
        <w:object w:dxaOrig="225" w:dyaOrig="240">
          <v:shape id="_x0000_i2579" type="#_x0000_t75" style="width:11.25pt;height:12pt" o:ole="">
            <v:imagedata r:id="rId1005" o:title=""/>
          </v:shape>
          <o:OLEObject Type="Embed" ProgID="Equation.DSMT4" ShapeID="_x0000_i2579" DrawAspect="Content" ObjectID="_1495011104" r:id="rId2504"/>
        </w:object>
      </w:r>
      <w:r>
        <w:rPr>
          <w:rFonts w:hint="eastAsia"/>
        </w:rPr>
        <w:t>和</w:t>
      </w:r>
      <w:proofErr w:type="gramStart"/>
      <w:r>
        <w:rPr>
          <w:rFonts w:hint="eastAsia"/>
        </w:rPr>
        <w:t>边</w:t>
      </w:r>
      <w:proofErr w:type="gramEnd"/>
      <w:r>
        <w:rPr>
          <w:position w:val="-10"/>
        </w:rPr>
        <w:object w:dxaOrig="615" w:dyaOrig="315">
          <v:shape id="_x0000_i2580" type="#_x0000_t75" style="width:30.75pt;height:15.75pt" o:ole="">
            <v:imagedata r:id="rId997" o:title=""/>
          </v:shape>
          <o:OLEObject Type="Embed" ProgID="Equation.DSMT4" ShapeID="_x0000_i2580" DrawAspect="Content" ObjectID="_1495011105" r:id="rId2505"/>
        </w:object>
      </w:r>
      <w:r>
        <w:rPr>
          <w:rFonts w:hint="eastAsia"/>
        </w:rPr>
        <w:t>分别插入到图</w:t>
      </w:r>
      <w:r>
        <w:rPr>
          <w:position w:val="-10"/>
        </w:rPr>
        <w:object w:dxaOrig="375" w:dyaOrig="255">
          <v:shape id="_x0000_i2581" type="#_x0000_t75" style="width:18.75pt;height:12.75pt" o:ole="">
            <v:imagedata r:id="rId1020" o:title=""/>
          </v:shape>
          <o:OLEObject Type="Embed" ProgID="Equation.DSMT4" ShapeID="_x0000_i2581" DrawAspect="Content" ObjectID="_1495011106" r:id="rId2506"/>
        </w:object>
      </w:r>
      <w:r>
        <w:rPr>
          <w:rFonts w:hint="eastAsia"/>
        </w:rPr>
        <w:t>的顶点集合和边集合当中，并且将</w:t>
      </w:r>
      <w:r>
        <w:rPr>
          <w:position w:val="-12"/>
        </w:rPr>
        <w:object w:dxaOrig="915" w:dyaOrig="360">
          <v:shape id="_x0000_i2582" type="#_x0000_t75" style="width:45.75pt;height:18pt" o:ole="">
            <v:imagedata r:id="rId2507" o:title=""/>
          </v:shape>
          <o:OLEObject Type="Embed" ProgID="Equation.DSMT4" ShapeID="_x0000_i2582" DrawAspect="Content" ObjectID="_1495011107" r:id="rId2508"/>
        </w:object>
      </w:r>
      <w:r>
        <w:rPr>
          <w:rFonts w:hint="eastAsia"/>
        </w:rPr>
        <w:t>值加</w:t>
      </w:r>
      <w:r>
        <w:t>1</w:t>
      </w:r>
      <w:r>
        <w:rPr>
          <w:rFonts w:hint="eastAsia"/>
        </w:rPr>
        <w:t>；</w:t>
      </w:r>
    </w:p>
    <w:p w:rsidR="007156CB" w:rsidRDefault="007156CB" w:rsidP="002B06A3">
      <w:pPr>
        <w:spacing w:line="440" w:lineRule="exact"/>
        <w:ind w:firstLine="420"/>
      </w:pPr>
      <w:r>
        <w:rPr>
          <w:rFonts w:hint="eastAsia"/>
        </w:rPr>
        <w:t>（</w:t>
      </w:r>
      <w:r w:rsidR="005F553C">
        <w:rPr>
          <w:rFonts w:hint="eastAsia"/>
        </w:rPr>
        <w:t>4</w:t>
      </w:r>
      <w:r>
        <w:rPr>
          <w:rFonts w:hint="eastAsia"/>
        </w:rPr>
        <w:t>）</w:t>
      </w:r>
      <w:proofErr w:type="gramStart"/>
      <w:r>
        <w:rPr>
          <w:rFonts w:hint="eastAsia"/>
        </w:rPr>
        <w:t>插入边</w:t>
      </w:r>
      <w:proofErr w:type="gramEnd"/>
      <w:r>
        <w:rPr>
          <w:position w:val="-10"/>
        </w:rPr>
        <w:object w:dxaOrig="615" w:dyaOrig="315">
          <v:shape id="_x0000_i2583" type="#_x0000_t75" style="width:30.75pt;height:15.75pt" o:ole="">
            <v:imagedata r:id="rId997" o:title=""/>
          </v:shape>
          <o:OLEObject Type="Embed" ProgID="Equation.DSMT4" ShapeID="_x0000_i2583" DrawAspect="Content" ObjectID="_1495011108" r:id="rId2509"/>
        </w:object>
      </w:r>
      <w:r>
        <w:rPr>
          <w:rFonts w:hint="eastAsia"/>
        </w:rPr>
        <w:t>不存在于当前图数据流当中，且它的两个顶点的标签均包含于查询图的标签集合</w:t>
      </w:r>
      <w:r>
        <w:rPr>
          <w:position w:val="-8"/>
        </w:rPr>
        <w:object w:dxaOrig="465" w:dyaOrig="300">
          <v:shape id="_x0000_i2584" type="#_x0000_t75" style="width:23.25pt;height:15pt" o:ole="">
            <v:imagedata r:id="rId999" o:title=""/>
          </v:shape>
          <o:OLEObject Type="Embed" ProgID="Equation.DSMT4" ShapeID="_x0000_i2584" DrawAspect="Content" ObjectID="_1495011109" r:id="rId2510"/>
        </w:object>
      </w:r>
      <w:r>
        <w:rPr>
          <w:rFonts w:hint="eastAsia"/>
        </w:rPr>
        <w:t>中，同时</w:t>
      </w:r>
      <w:r>
        <w:rPr>
          <w:position w:val="-6"/>
        </w:rPr>
        <w:object w:dxaOrig="225" w:dyaOrig="225">
          <v:shape id="_x0000_i2585" type="#_x0000_t75" style="width:11.25pt;height:11.25pt" o:ole="">
            <v:imagedata r:id="rId1003" o:title=""/>
          </v:shape>
          <o:OLEObject Type="Embed" ProgID="Equation.DSMT4" ShapeID="_x0000_i2585" DrawAspect="Content" ObjectID="_1495011110" r:id="rId2511"/>
        </w:object>
      </w:r>
      <w:r>
        <w:rPr>
          <w:rFonts w:hint="eastAsia"/>
        </w:rPr>
        <w:t>和</w:t>
      </w:r>
      <w:r>
        <w:rPr>
          <w:position w:val="-8"/>
        </w:rPr>
        <w:object w:dxaOrig="225" w:dyaOrig="240">
          <v:shape id="_x0000_i2586" type="#_x0000_t75" style="width:11.25pt;height:12pt" o:ole="">
            <v:imagedata r:id="rId1005" o:title=""/>
          </v:shape>
          <o:OLEObject Type="Embed" ProgID="Equation.DSMT4" ShapeID="_x0000_i2586" DrawAspect="Content" ObjectID="_1495011111" r:id="rId2512"/>
        </w:object>
      </w:r>
      <w:r>
        <w:rPr>
          <w:rFonts w:hint="eastAsia"/>
        </w:rPr>
        <w:t>两个顶点均已存在，并属于同一分区当中，但属于不同的连通图；这种情况下，将两个顶点所属的同一分区的两个不同连通图进行合并，即合并其顶点集合，边集合，顶点标签集合以及边权重集合。然后将边</w:t>
      </w:r>
      <w:r>
        <w:rPr>
          <w:position w:val="-10"/>
        </w:rPr>
        <w:object w:dxaOrig="615" w:dyaOrig="315">
          <v:shape id="_x0000_i2587" type="#_x0000_t75" style="width:30.75pt;height:15.75pt" o:ole="">
            <v:imagedata r:id="rId997" o:title=""/>
          </v:shape>
          <o:OLEObject Type="Embed" ProgID="Equation.DSMT4" ShapeID="_x0000_i2587" DrawAspect="Content" ObjectID="_1495011112" r:id="rId2513"/>
        </w:object>
      </w:r>
      <w:r>
        <w:rPr>
          <w:rFonts w:hint="eastAsia"/>
        </w:rPr>
        <w:t>插入到合并之后的边集合当中，并且将</w:t>
      </w:r>
      <w:r>
        <w:rPr>
          <w:position w:val="-12"/>
        </w:rPr>
        <w:object w:dxaOrig="915" w:dyaOrig="360">
          <v:shape id="_x0000_i2588" type="#_x0000_t75" style="width:45.75pt;height:18pt" o:ole="">
            <v:imagedata r:id="rId2507" o:title=""/>
          </v:shape>
          <o:OLEObject Type="Embed" ProgID="Equation.DSMT4" ShapeID="_x0000_i2588" DrawAspect="Content" ObjectID="_1495011113" r:id="rId2514"/>
        </w:object>
      </w:r>
      <w:r>
        <w:rPr>
          <w:rFonts w:hint="eastAsia"/>
        </w:rPr>
        <w:t>的值加</w:t>
      </w:r>
      <w:r>
        <w:t>1</w:t>
      </w:r>
      <w:r>
        <w:rPr>
          <w:rFonts w:hint="eastAsia"/>
        </w:rPr>
        <w:t>；</w:t>
      </w:r>
    </w:p>
    <w:p w:rsidR="007156CB" w:rsidRDefault="007156CB" w:rsidP="002B06A3">
      <w:pPr>
        <w:spacing w:line="440" w:lineRule="exact"/>
        <w:ind w:firstLine="420"/>
      </w:pPr>
      <w:r>
        <w:rPr>
          <w:rFonts w:hint="eastAsia"/>
        </w:rPr>
        <w:t>（</w:t>
      </w:r>
      <w:r w:rsidR="005F553C">
        <w:rPr>
          <w:rFonts w:hint="eastAsia"/>
        </w:rPr>
        <w:t>5</w:t>
      </w:r>
      <w:r>
        <w:rPr>
          <w:rFonts w:hint="eastAsia"/>
        </w:rPr>
        <w:t>）</w:t>
      </w:r>
      <w:proofErr w:type="gramStart"/>
      <w:r>
        <w:rPr>
          <w:rFonts w:hint="eastAsia"/>
        </w:rPr>
        <w:t>插入边</w:t>
      </w:r>
      <w:proofErr w:type="gramEnd"/>
      <w:r>
        <w:rPr>
          <w:position w:val="-10"/>
        </w:rPr>
        <w:object w:dxaOrig="615" w:dyaOrig="315">
          <v:shape id="_x0000_i2589" type="#_x0000_t75" style="width:30.75pt;height:15.75pt" o:ole="">
            <v:imagedata r:id="rId997" o:title=""/>
          </v:shape>
          <o:OLEObject Type="Embed" ProgID="Equation.DSMT4" ShapeID="_x0000_i2589" DrawAspect="Content" ObjectID="_1495011114" r:id="rId2515"/>
        </w:object>
      </w:r>
      <w:r>
        <w:rPr>
          <w:rFonts w:hint="eastAsia"/>
        </w:rPr>
        <w:t>不存在于当前图数据流当中，它的两个顶点的标签均包含于查询图的标签集合</w:t>
      </w:r>
      <w:r>
        <w:rPr>
          <w:position w:val="-8"/>
        </w:rPr>
        <w:object w:dxaOrig="465" w:dyaOrig="300">
          <v:shape id="_x0000_i2590" type="#_x0000_t75" style="width:23.25pt;height:15pt" o:ole="">
            <v:imagedata r:id="rId999" o:title=""/>
          </v:shape>
          <o:OLEObject Type="Embed" ProgID="Equation.DSMT4" ShapeID="_x0000_i2590" DrawAspect="Content" ObjectID="_1495011115" r:id="rId2516"/>
        </w:object>
      </w:r>
      <w:r>
        <w:rPr>
          <w:rFonts w:hint="eastAsia"/>
        </w:rPr>
        <w:t>中，且</w:t>
      </w:r>
      <w:r>
        <w:rPr>
          <w:position w:val="-6"/>
        </w:rPr>
        <w:object w:dxaOrig="225" w:dyaOrig="225">
          <v:shape id="_x0000_i2591" type="#_x0000_t75" style="width:11.25pt;height:11.25pt" o:ole="">
            <v:imagedata r:id="rId1003" o:title=""/>
          </v:shape>
          <o:OLEObject Type="Embed" ProgID="Equation.DSMT4" ShapeID="_x0000_i2591" DrawAspect="Content" ObjectID="_1495011116" r:id="rId2517"/>
        </w:object>
      </w:r>
      <w:r>
        <w:rPr>
          <w:rFonts w:hint="eastAsia"/>
        </w:rPr>
        <w:t>和</w:t>
      </w:r>
      <w:r>
        <w:rPr>
          <w:position w:val="-8"/>
        </w:rPr>
        <w:object w:dxaOrig="225" w:dyaOrig="240">
          <v:shape id="_x0000_i2592" type="#_x0000_t75" style="width:11.25pt;height:12pt" o:ole="">
            <v:imagedata r:id="rId1005" o:title=""/>
          </v:shape>
          <o:OLEObject Type="Embed" ProgID="Equation.DSMT4" ShapeID="_x0000_i2592" DrawAspect="Content" ObjectID="_1495011117" r:id="rId2518"/>
        </w:object>
      </w:r>
      <w:r>
        <w:rPr>
          <w:rFonts w:hint="eastAsia"/>
        </w:rPr>
        <w:t>两个顶点均已存在，并属于同一分区当中，同时两个顶点属于同一个连通图；这种情况直接将边</w:t>
      </w:r>
      <w:r>
        <w:rPr>
          <w:position w:val="-10"/>
        </w:rPr>
        <w:object w:dxaOrig="615" w:dyaOrig="315">
          <v:shape id="_x0000_i2593" type="#_x0000_t75" style="width:30.75pt;height:15.75pt" o:ole="">
            <v:imagedata r:id="rId997" o:title=""/>
          </v:shape>
          <o:OLEObject Type="Embed" ProgID="Equation.DSMT4" ShapeID="_x0000_i2593" DrawAspect="Content" ObjectID="_1495011118" r:id="rId2519"/>
        </w:object>
      </w:r>
      <w:r>
        <w:rPr>
          <w:rFonts w:hint="eastAsia"/>
        </w:rPr>
        <w:t>插入到该边所对应图的边集合中，并更新</w:t>
      </w:r>
      <w:r>
        <w:rPr>
          <w:position w:val="-12"/>
        </w:rPr>
        <w:object w:dxaOrig="915" w:dyaOrig="360">
          <v:shape id="_x0000_i2594" type="#_x0000_t75" style="width:45.75pt;height:18pt" o:ole="">
            <v:imagedata r:id="rId2507" o:title=""/>
          </v:shape>
          <o:OLEObject Type="Embed" ProgID="Equation.DSMT4" ShapeID="_x0000_i2594" DrawAspect="Content" ObjectID="_1495011119" r:id="rId2520"/>
        </w:object>
      </w:r>
      <w:r>
        <w:rPr>
          <w:rFonts w:hint="eastAsia"/>
        </w:rPr>
        <w:t>即可；</w:t>
      </w:r>
    </w:p>
    <w:p w:rsidR="007156CB" w:rsidRDefault="007156CB" w:rsidP="002B06A3">
      <w:pPr>
        <w:spacing w:line="440" w:lineRule="exact"/>
        <w:ind w:firstLine="420"/>
      </w:pPr>
      <w:r>
        <w:rPr>
          <w:rFonts w:hint="eastAsia"/>
        </w:rPr>
        <w:t>（</w:t>
      </w:r>
      <w:r w:rsidR="005F553C">
        <w:rPr>
          <w:rFonts w:hint="eastAsia"/>
        </w:rPr>
        <w:t>6</w:t>
      </w:r>
      <w:r>
        <w:rPr>
          <w:rFonts w:hint="eastAsia"/>
        </w:rPr>
        <w:t>）</w:t>
      </w:r>
      <w:proofErr w:type="gramStart"/>
      <w:r>
        <w:rPr>
          <w:rFonts w:hint="eastAsia"/>
        </w:rPr>
        <w:t>插入边</w:t>
      </w:r>
      <w:proofErr w:type="gramEnd"/>
      <w:r>
        <w:rPr>
          <w:position w:val="-10"/>
        </w:rPr>
        <w:object w:dxaOrig="615" w:dyaOrig="315">
          <v:shape id="_x0000_i2595" type="#_x0000_t75" style="width:30.75pt;height:15.75pt" o:ole="">
            <v:imagedata r:id="rId997" o:title=""/>
          </v:shape>
          <o:OLEObject Type="Embed" ProgID="Equation.DSMT4" ShapeID="_x0000_i2595" DrawAspect="Content" ObjectID="_1495011120" r:id="rId2521"/>
        </w:object>
      </w:r>
      <w:r>
        <w:rPr>
          <w:rFonts w:hint="eastAsia"/>
        </w:rPr>
        <w:t>不存在于当前图数据流当中，它的</w:t>
      </w:r>
      <w:proofErr w:type="gramStart"/>
      <w:r>
        <w:rPr>
          <w:rFonts w:hint="eastAsia"/>
        </w:rPr>
        <w:t>的</w:t>
      </w:r>
      <w:proofErr w:type="gramEnd"/>
      <w:r>
        <w:rPr>
          <w:rFonts w:hint="eastAsia"/>
        </w:rPr>
        <w:t>两个顶点的标签均包含于查询图的标签集合</w:t>
      </w:r>
      <w:r>
        <w:rPr>
          <w:position w:val="-8"/>
        </w:rPr>
        <w:object w:dxaOrig="465" w:dyaOrig="300">
          <v:shape id="_x0000_i2596" type="#_x0000_t75" style="width:23.25pt;height:15pt" o:ole="">
            <v:imagedata r:id="rId999" o:title=""/>
          </v:shape>
          <o:OLEObject Type="Embed" ProgID="Equation.DSMT4" ShapeID="_x0000_i2596" DrawAspect="Content" ObjectID="_1495011121" r:id="rId2522"/>
        </w:object>
      </w:r>
      <w:r>
        <w:rPr>
          <w:rFonts w:hint="eastAsia"/>
        </w:rPr>
        <w:t>中，且</w:t>
      </w:r>
      <w:r>
        <w:rPr>
          <w:position w:val="-6"/>
        </w:rPr>
        <w:object w:dxaOrig="225" w:dyaOrig="225">
          <v:shape id="_x0000_i2597" type="#_x0000_t75" style="width:11.25pt;height:11.25pt" o:ole="">
            <v:imagedata r:id="rId1003" o:title=""/>
          </v:shape>
          <o:OLEObject Type="Embed" ProgID="Equation.DSMT4" ShapeID="_x0000_i2597" DrawAspect="Content" ObjectID="_1495011122" r:id="rId2523"/>
        </w:object>
      </w:r>
      <w:r>
        <w:rPr>
          <w:rFonts w:hint="eastAsia"/>
        </w:rPr>
        <w:t>和</w:t>
      </w:r>
      <w:r>
        <w:rPr>
          <w:position w:val="-8"/>
        </w:rPr>
        <w:object w:dxaOrig="225" w:dyaOrig="240">
          <v:shape id="_x0000_i2598" type="#_x0000_t75" style="width:11.25pt;height:12pt" o:ole="">
            <v:imagedata r:id="rId1005" o:title=""/>
          </v:shape>
          <o:OLEObject Type="Embed" ProgID="Equation.DSMT4" ShapeID="_x0000_i2598" DrawAspect="Content" ObjectID="_1495011123" r:id="rId2524"/>
        </w:object>
      </w:r>
      <w:r>
        <w:rPr>
          <w:rFonts w:hint="eastAsia"/>
        </w:rPr>
        <w:t>两个顶点均已存在，但属于不同的分区；这种情况是最为复杂的情况，也是更新时代价最高的情况，本章使</w:t>
      </w:r>
      <w:r w:rsidR="00DF7179">
        <w:rPr>
          <w:rFonts w:hint="eastAsia"/>
        </w:rPr>
        <w:t>用的基于权重</w:t>
      </w:r>
      <w:r w:rsidR="00DF7179">
        <w:rPr>
          <w:rFonts w:hint="eastAsia"/>
        </w:rPr>
        <w:lastRenderedPageBreak/>
        <w:t>的最近邻分区方法尽量减少了这种情况出现的可能性。</w:t>
      </w:r>
      <w:r>
        <w:rPr>
          <w:rFonts w:hint="eastAsia"/>
        </w:rPr>
        <w:t>这种情况先将两个分区合并为同一个分区，然后再根据顶点所在位置按上述对应情形中所述方法进行操作。</w:t>
      </w:r>
    </w:p>
    <w:p w:rsidR="007156CB" w:rsidRDefault="007156CB" w:rsidP="002B06A3">
      <w:pPr>
        <w:spacing w:line="440" w:lineRule="exact"/>
        <w:ind w:firstLine="420"/>
      </w:pPr>
      <w:r>
        <w:rPr>
          <w:rFonts w:hint="eastAsia"/>
        </w:rPr>
        <w:t>同样为了加快对图数据流上分区的维护，在</w:t>
      </w:r>
      <w:proofErr w:type="gramStart"/>
      <w:r>
        <w:rPr>
          <w:rFonts w:hint="eastAsia"/>
        </w:rPr>
        <w:t>插入边</w:t>
      </w:r>
      <w:proofErr w:type="gramEnd"/>
      <w:r>
        <w:rPr>
          <w:position w:val="-10"/>
        </w:rPr>
        <w:object w:dxaOrig="615" w:dyaOrig="315">
          <v:shape id="_x0000_i2599" type="#_x0000_t75" style="width:30.75pt;height:15.75pt" o:ole="">
            <v:imagedata r:id="rId997" o:title=""/>
          </v:shape>
          <o:OLEObject Type="Embed" ProgID="Equation.DSMT4" ShapeID="_x0000_i2599" DrawAspect="Content" ObjectID="_1495011124" r:id="rId2525"/>
        </w:object>
      </w:r>
      <w:r>
        <w:rPr>
          <w:rFonts w:hint="eastAsia"/>
        </w:rPr>
        <w:t>之前，本文先</w:t>
      </w:r>
      <w:r w:rsidR="005F553C">
        <w:rPr>
          <w:rFonts w:hint="eastAsia"/>
        </w:rPr>
        <w:t>通过以下两种方式对边进行过滤：（</w:t>
      </w:r>
      <w:r w:rsidR="005F553C">
        <w:rPr>
          <w:rFonts w:hint="eastAsia"/>
        </w:rPr>
        <w:t>1</w:t>
      </w:r>
      <w:r w:rsidR="005F553C">
        <w:rPr>
          <w:rFonts w:hint="eastAsia"/>
        </w:rPr>
        <w:t>）</w:t>
      </w:r>
      <w:r>
        <w:rPr>
          <w:rFonts w:hint="eastAsia"/>
        </w:rPr>
        <w:t>如果在查询图中，与</w:t>
      </w:r>
      <w:proofErr w:type="gramStart"/>
      <w:r>
        <w:rPr>
          <w:rFonts w:hint="eastAsia"/>
        </w:rPr>
        <w:t>插入边</w:t>
      </w:r>
      <w:proofErr w:type="gramEnd"/>
      <w:r>
        <w:rPr>
          <w:position w:val="-10"/>
        </w:rPr>
        <w:object w:dxaOrig="615" w:dyaOrig="315">
          <v:shape id="_x0000_i2600" type="#_x0000_t75" style="width:30.75pt;height:15.75pt" o:ole="">
            <v:imagedata r:id="rId997" o:title=""/>
          </v:shape>
          <o:OLEObject Type="Embed" ProgID="Equation.DSMT4" ShapeID="_x0000_i2600" DrawAspect="Content" ObjectID="_1495011125" r:id="rId2526"/>
        </w:object>
      </w:r>
      <w:r>
        <w:rPr>
          <w:rFonts w:hint="eastAsia"/>
        </w:rPr>
        <w:t>的两个顶点所对应的节点标签</w:t>
      </w:r>
      <w:r>
        <w:rPr>
          <w:position w:val="-10"/>
        </w:rPr>
        <w:object w:dxaOrig="630" w:dyaOrig="315">
          <v:shape id="_x0000_i2601" type="#_x0000_t75" style="width:31.5pt;height:15.75pt" o:ole="">
            <v:imagedata r:id="rId1029" o:title=""/>
          </v:shape>
          <o:OLEObject Type="Embed" ProgID="Equation.DSMT4" ShapeID="_x0000_i2601" DrawAspect="Content" ObjectID="_1495011126" r:id="rId2527"/>
        </w:object>
      </w:r>
      <w:r>
        <w:rPr>
          <w:rFonts w:hint="eastAsia"/>
        </w:rPr>
        <w:t>和</w:t>
      </w:r>
      <w:r>
        <w:rPr>
          <w:position w:val="-10"/>
        </w:rPr>
        <w:object w:dxaOrig="630" w:dyaOrig="315">
          <v:shape id="_x0000_i2602" type="#_x0000_t75" style="width:31.5pt;height:15.75pt" o:ole="">
            <v:imagedata r:id="rId1031" o:title=""/>
          </v:shape>
          <o:OLEObject Type="Embed" ProgID="Equation.DSMT4" ShapeID="_x0000_i2602" DrawAspect="Content" ObjectID="_1495011127" r:id="rId2528"/>
        </w:object>
      </w:r>
      <w:r>
        <w:rPr>
          <w:rFonts w:hint="eastAsia"/>
        </w:rPr>
        <w:t>所对应的顶点之间的距离大于</w:t>
      </w:r>
      <w:r>
        <w:t>1</w:t>
      </w:r>
      <w:r>
        <w:rPr>
          <w:rFonts w:hint="eastAsia"/>
        </w:rPr>
        <w:t>，那么这条</w:t>
      </w:r>
      <w:proofErr w:type="gramStart"/>
      <w:r>
        <w:rPr>
          <w:rFonts w:hint="eastAsia"/>
        </w:rPr>
        <w:t>边一定</w:t>
      </w:r>
      <w:proofErr w:type="gramEnd"/>
      <w:r>
        <w:rPr>
          <w:rFonts w:hint="eastAsia"/>
        </w:rPr>
        <w:t>不会成为最后的匹配结果中的</w:t>
      </w:r>
      <w:r w:rsidR="005F553C">
        <w:rPr>
          <w:rFonts w:hint="eastAsia"/>
        </w:rPr>
        <w:t>一部分，因此满足这种条件的边本文不进行插入操作，直接将其过滤掉；（</w:t>
      </w:r>
      <w:r w:rsidR="005F553C">
        <w:rPr>
          <w:rFonts w:hint="eastAsia"/>
        </w:rPr>
        <w:t>2</w:t>
      </w:r>
      <w:r w:rsidR="005F553C">
        <w:rPr>
          <w:rFonts w:hint="eastAsia"/>
        </w:rPr>
        <w:t>）如果插入的边是在基于权重的最近邻分区中通过权</w:t>
      </w:r>
      <w:r w:rsidR="00DF7179">
        <w:rPr>
          <w:rFonts w:hint="eastAsia"/>
        </w:rPr>
        <w:t>值</w:t>
      </w:r>
      <w:r w:rsidR="005F553C">
        <w:rPr>
          <w:rFonts w:hint="eastAsia"/>
        </w:rPr>
        <w:t>判断</w:t>
      </w:r>
      <w:r w:rsidR="00DF7179">
        <w:rPr>
          <w:rFonts w:hint="eastAsia"/>
        </w:rPr>
        <w:t>后</w:t>
      </w:r>
      <w:r w:rsidR="005F553C">
        <w:rPr>
          <w:rFonts w:hint="eastAsia"/>
        </w:rPr>
        <w:t>被删除的边，即初始时该边与查询图中对应边的编辑距离已大于</w:t>
      </w:r>
      <w:r w:rsidR="005F553C" w:rsidRPr="005F553C">
        <w:rPr>
          <w:position w:val="-6"/>
        </w:rPr>
        <w:object w:dxaOrig="380" w:dyaOrig="279">
          <v:shape id="_x0000_i2603" type="#_x0000_t75" style="width:18.75pt;height:14.25pt" o:ole="">
            <v:imagedata r:id="rId2529" o:title=""/>
          </v:shape>
          <o:OLEObject Type="Embed" ProgID="Equation.DSMT4" ShapeID="_x0000_i2603" DrawAspect="Content" ObjectID="_1495011128" r:id="rId2530"/>
        </w:object>
      </w:r>
      <w:r w:rsidR="005F553C">
        <w:rPr>
          <w:rFonts w:hint="eastAsia"/>
        </w:rPr>
        <w:t>，则直接将其过滤。</w:t>
      </w:r>
    </w:p>
    <w:p w:rsidR="007156CB" w:rsidRDefault="007156CB" w:rsidP="007156CB">
      <w:pPr>
        <w:ind w:firstLineChars="250" w:firstLine="600"/>
      </w:pPr>
      <w:r>
        <w:rPr>
          <w:rFonts w:hint="eastAsia"/>
        </w:rPr>
        <w:t>综上所述，</w:t>
      </w:r>
      <w:proofErr w:type="gramStart"/>
      <w:r>
        <w:rPr>
          <w:rFonts w:hint="eastAsia"/>
        </w:rPr>
        <w:t>插入边</w:t>
      </w:r>
      <w:proofErr w:type="gramEnd"/>
      <w:r>
        <w:rPr>
          <w:rFonts w:hint="eastAsia"/>
        </w:rPr>
        <w:t>时对于图数据流上基于权重的最近邻分区方法动态维护的具体算法如下：</w:t>
      </w:r>
    </w:p>
    <w:p w:rsidR="007156CB" w:rsidRDefault="007156CB" w:rsidP="00592E0A">
      <w:pPr>
        <w:spacing w:line="240" w:lineRule="auto"/>
        <w:jc w:val="center"/>
        <w:rPr>
          <w:rFonts w:cs="Times New Roman"/>
          <w:sz w:val="21"/>
          <w:szCs w:val="21"/>
        </w:rPr>
      </w:pPr>
      <w:r>
        <w:rPr>
          <w:rFonts w:cs="Times New Roman" w:hint="eastAsia"/>
          <w:sz w:val="21"/>
          <w:szCs w:val="21"/>
        </w:rPr>
        <w:t>表</w:t>
      </w:r>
      <w:r>
        <w:rPr>
          <w:rFonts w:cs="Times New Roman"/>
          <w:sz w:val="21"/>
          <w:szCs w:val="21"/>
        </w:rPr>
        <w:t>4.2</w:t>
      </w:r>
      <w:r w:rsidR="00BF158D">
        <w:rPr>
          <w:rFonts w:cs="Times New Roman" w:hint="eastAsia"/>
          <w:sz w:val="21"/>
          <w:szCs w:val="21"/>
        </w:rPr>
        <w:t xml:space="preserve"> </w:t>
      </w:r>
      <w:r>
        <w:rPr>
          <w:rFonts w:hint="eastAsia"/>
          <w:sz w:val="21"/>
          <w:szCs w:val="21"/>
        </w:rPr>
        <w:t>基于权重的最近邻分区方法的</w:t>
      </w:r>
      <w:r>
        <w:rPr>
          <w:rFonts w:cs="Times New Roman" w:hint="eastAsia"/>
          <w:sz w:val="21"/>
          <w:szCs w:val="21"/>
        </w:rPr>
        <w:t>动态维护——边的插入</w:t>
      </w:r>
    </w:p>
    <w:p w:rsidR="00D36E25" w:rsidRDefault="007156CB" w:rsidP="00592E0A">
      <w:pPr>
        <w:spacing w:line="240" w:lineRule="auto"/>
        <w:jc w:val="center"/>
        <w:rPr>
          <w:rFonts w:cs="Times New Roman"/>
          <w:kern w:val="0"/>
          <w:sz w:val="21"/>
          <w:szCs w:val="21"/>
        </w:rPr>
      </w:pPr>
      <w:r>
        <w:rPr>
          <w:rFonts w:cs="Times New Roman"/>
          <w:kern w:val="0"/>
          <w:sz w:val="21"/>
          <w:szCs w:val="21"/>
        </w:rPr>
        <w:t>Table 4.2 Dynamic maintenance of nearest neighbor partition method based on weight-Insert</w:t>
      </w:r>
    </w:p>
    <w:tbl>
      <w:tblPr>
        <w:tblW w:w="7935" w:type="dxa"/>
        <w:jc w:val="center"/>
        <w:tblInd w:w="-820" w:type="dxa"/>
        <w:tblBorders>
          <w:top w:val="single" w:sz="12" w:space="0" w:color="000000"/>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935"/>
      </w:tblGrid>
      <w:tr w:rsidR="007156CB" w:rsidTr="007156CB">
        <w:trPr>
          <w:trHeight w:val="270"/>
          <w:jc w:val="center"/>
        </w:trPr>
        <w:tc>
          <w:tcPr>
            <w:tcW w:w="7935" w:type="dxa"/>
            <w:tcBorders>
              <w:top w:val="single" w:sz="12" w:space="0" w:color="000000"/>
              <w:left w:val="nil"/>
              <w:bottom w:val="single" w:sz="4" w:space="0" w:color="auto"/>
              <w:right w:val="nil"/>
            </w:tcBorders>
            <w:hideMark/>
          </w:tcPr>
          <w:p w:rsidR="007156CB" w:rsidRDefault="007156CB" w:rsidP="002B06A3">
            <w:pPr>
              <w:adjustRightInd w:val="0"/>
              <w:snapToGrid w:val="0"/>
              <w:spacing w:line="440" w:lineRule="exact"/>
              <w:rPr>
                <w:rFonts w:cs="Times New Roman"/>
                <w:szCs w:val="21"/>
              </w:rPr>
            </w:pPr>
            <w:r>
              <w:rPr>
                <w:rFonts w:cs="Times New Roman" w:hint="eastAsia"/>
                <w:b/>
                <w:szCs w:val="21"/>
              </w:rPr>
              <w:t>算法</w:t>
            </w:r>
            <w:r>
              <w:rPr>
                <w:rFonts w:cs="Times New Roman"/>
                <w:b/>
                <w:szCs w:val="21"/>
              </w:rPr>
              <w:t xml:space="preserve">4.2 </w:t>
            </w:r>
            <w:r>
              <w:rPr>
                <w:rFonts w:cs="Times New Roman"/>
                <w:b/>
                <w:position w:val="-12"/>
                <w:szCs w:val="21"/>
              </w:rPr>
              <w:object w:dxaOrig="2070" w:dyaOrig="330">
                <v:shape id="_x0000_i2604" type="#_x0000_t75" style="width:103.5pt;height:16.5pt" o:ole="">
                  <v:imagedata r:id="rId2531" o:title=""/>
                </v:shape>
                <o:OLEObject Type="Embed" ProgID="Equation.DSMT4" ShapeID="_x0000_i2604" DrawAspect="Content" ObjectID="_1495011129" r:id="rId2532"/>
              </w:object>
            </w:r>
          </w:p>
        </w:tc>
      </w:tr>
      <w:tr w:rsidR="007156CB" w:rsidTr="007156CB">
        <w:trPr>
          <w:trHeight w:val="453"/>
          <w:jc w:val="center"/>
        </w:trPr>
        <w:tc>
          <w:tcPr>
            <w:tcW w:w="7935" w:type="dxa"/>
            <w:tcBorders>
              <w:top w:val="single" w:sz="4" w:space="0" w:color="auto"/>
              <w:left w:val="nil"/>
              <w:bottom w:val="single" w:sz="4" w:space="0" w:color="auto"/>
              <w:right w:val="nil"/>
            </w:tcBorders>
            <w:hideMark/>
          </w:tcPr>
          <w:p w:rsidR="007156CB" w:rsidRDefault="007156CB" w:rsidP="002B06A3">
            <w:pPr>
              <w:adjustRightInd w:val="0"/>
              <w:snapToGrid w:val="0"/>
              <w:spacing w:line="440" w:lineRule="exact"/>
              <w:rPr>
                <w:rFonts w:cs="Times New Roman"/>
              </w:rPr>
            </w:pPr>
            <w:r>
              <w:rPr>
                <w:rFonts w:cs="Times New Roman" w:hint="eastAsia"/>
                <w:b/>
                <w:szCs w:val="21"/>
              </w:rPr>
              <w:t>输入：</w:t>
            </w:r>
            <w:r>
              <w:rPr>
                <w:rFonts w:cs="Times New Roman"/>
                <w:position w:val="-10"/>
              </w:rPr>
              <w:object w:dxaOrig="1470" w:dyaOrig="315">
                <v:shape id="_x0000_i2605" type="#_x0000_t75" style="width:73.5pt;height:15.75pt" o:ole="">
                  <v:imagedata r:id="rId1035" o:title=""/>
                </v:shape>
                <o:OLEObject Type="Embed" ProgID="Equation.DSMT4" ShapeID="_x0000_i2605" DrawAspect="Content" ObjectID="_1495011130" r:id="rId2533"/>
              </w:object>
            </w:r>
            <w:r>
              <w:rPr>
                <w:rFonts w:cs="Times New Roman" w:hint="eastAsia"/>
              </w:rPr>
              <w:t>：图数据流的分区</w:t>
            </w:r>
          </w:p>
          <w:p w:rsidR="007156CB" w:rsidRDefault="007156CB" w:rsidP="002B06A3">
            <w:pPr>
              <w:adjustRightInd w:val="0"/>
              <w:snapToGrid w:val="0"/>
              <w:spacing w:line="440" w:lineRule="exact"/>
              <w:rPr>
                <w:rFonts w:cs="Times New Roman"/>
              </w:rPr>
            </w:pPr>
            <w:r>
              <w:rPr>
                <w:rFonts w:cs="Times New Roman"/>
              </w:rPr>
              <w:t xml:space="preserve">      </w:t>
            </w:r>
            <w:r>
              <w:rPr>
                <w:position w:val="-10"/>
              </w:rPr>
              <w:object w:dxaOrig="2385" w:dyaOrig="315">
                <v:shape id="_x0000_i2606" type="#_x0000_t75" style="width:119.25pt;height:15.75pt" o:ole="">
                  <v:imagedata r:id="rId2534" o:title=""/>
                </v:shape>
                <o:OLEObject Type="Embed" ProgID="Equation.DSMT4" ShapeID="_x0000_i2606" DrawAspect="Content" ObjectID="_1495011131" r:id="rId2535"/>
              </w:object>
            </w:r>
            <w:r>
              <w:rPr>
                <w:rFonts w:cs="Times New Roman" w:hint="eastAsia"/>
                <w:szCs w:val="21"/>
              </w:rPr>
              <w:t>：查询图</w:t>
            </w:r>
          </w:p>
          <w:p w:rsidR="007156CB" w:rsidRDefault="007156CB" w:rsidP="002B06A3">
            <w:pPr>
              <w:adjustRightInd w:val="0"/>
              <w:snapToGrid w:val="0"/>
              <w:spacing w:line="440" w:lineRule="exact"/>
              <w:ind w:firstLineChars="300" w:firstLine="720"/>
              <w:rPr>
                <w:rFonts w:cs="Times New Roman"/>
                <w:szCs w:val="21"/>
              </w:rPr>
            </w:pPr>
            <w:r>
              <w:rPr>
                <w:rFonts w:cs="Times New Roman"/>
                <w:position w:val="-10"/>
                <w:szCs w:val="21"/>
              </w:rPr>
              <w:object w:dxaOrig="825" w:dyaOrig="285">
                <v:shape id="_x0000_i2607" type="#_x0000_t75" style="width:41.25pt;height:14.25pt" o:ole="">
                  <v:imagedata r:id="rId1038" o:title=""/>
                </v:shape>
                <o:OLEObject Type="Embed" ProgID="Equation.DSMT4" ShapeID="_x0000_i2607" DrawAspect="Content" ObjectID="_1495011132" r:id="rId2536"/>
              </w:object>
            </w:r>
            <w:r>
              <w:rPr>
                <w:rFonts w:cs="Times New Roman" w:hint="eastAsia"/>
                <w:szCs w:val="21"/>
              </w:rPr>
              <w:t>：插入的边</w:t>
            </w:r>
          </w:p>
          <w:p w:rsidR="00DF7179" w:rsidRDefault="00DF7179" w:rsidP="002B06A3">
            <w:pPr>
              <w:autoSpaceDE w:val="0"/>
              <w:autoSpaceDN w:val="0"/>
              <w:spacing w:line="440" w:lineRule="exact"/>
              <w:ind w:leftChars="248" w:left="595" w:firstLineChars="50" w:firstLine="120"/>
              <w:jc w:val="left"/>
              <w:rPr>
                <w:rFonts w:cs="Times New Roman"/>
                <w:szCs w:val="21"/>
              </w:rPr>
            </w:pPr>
            <w:r w:rsidRPr="00AE39CB">
              <w:rPr>
                <w:rFonts w:eastAsia="宋体" w:cs="Times New Roman"/>
                <w:position w:val="-6"/>
                <w:szCs w:val="24"/>
              </w:rPr>
              <w:object w:dxaOrig="200" w:dyaOrig="279">
                <v:shape id="_x0000_i2608" type="#_x0000_t75" style="width:9.75pt;height:14.25pt" o:ole="">
                  <v:imagedata r:id="rId2407" o:title=""/>
                </v:shape>
                <o:OLEObject Type="Embed" ProgID="Equation.DSMT4" ShapeID="_x0000_i2608" DrawAspect="Content" ObjectID="_1495011133" r:id="rId2537"/>
              </w:object>
            </w:r>
            <w:r>
              <w:rPr>
                <w:rFonts w:eastAsia="宋体" w:cs="Times New Roman" w:hint="eastAsia"/>
                <w:szCs w:val="24"/>
              </w:rPr>
              <w:t>：编辑距离阈值</w:t>
            </w:r>
          </w:p>
          <w:p w:rsidR="00DF7179" w:rsidRPr="00DF7179" w:rsidRDefault="00DF7179" w:rsidP="002B06A3">
            <w:pPr>
              <w:autoSpaceDE w:val="0"/>
              <w:autoSpaceDN w:val="0"/>
              <w:spacing w:line="440" w:lineRule="exact"/>
              <w:ind w:leftChars="248" w:left="595" w:firstLineChars="50" w:firstLine="120"/>
              <w:jc w:val="left"/>
              <w:rPr>
                <w:rFonts w:cs="Times New Roman"/>
                <w:szCs w:val="24"/>
              </w:rPr>
            </w:pPr>
            <w:r w:rsidRPr="00AE39CB">
              <w:rPr>
                <w:rFonts w:eastAsia="宋体" w:cs="Times New Roman"/>
                <w:position w:val="-6"/>
                <w:szCs w:val="24"/>
              </w:rPr>
              <w:object w:dxaOrig="260" w:dyaOrig="220">
                <v:shape id="_x0000_i2609" type="#_x0000_t75" style="width:12.75pt;height:11.25pt" o:ole="">
                  <v:imagedata r:id="rId2409" o:title=""/>
                </v:shape>
                <o:OLEObject Type="Embed" ProgID="Equation.DSMT4" ShapeID="_x0000_i2609" DrawAspect="Content" ObjectID="_1495011134" r:id="rId2538"/>
              </w:object>
            </w:r>
            <w:r w:rsidRPr="00AE39CB">
              <w:rPr>
                <w:rFonts w:eastAsia="宋体" w:cs="Times New Roman" w:hint="eastAsia"/>
                <w:szCs w:val="24"/>
              </w:rPr>
              <w:t>：用来限制权值过滤的上界</w:t>
            </w:r>
          </w:p>
          <w:p w:rsidR="007156CB" w:rsidRDefault="007156CB" w:rsidP="002B06A3">
            <w:pPr>
              <w:adjustRightInd w:val="0"/>
              <w:snapToGrid w:val="0"/>
              <w:spacing w:line="440" w:lineRule="exact"/>
              <w:rPr>
                <w:rFonts w:cs="Times New Roman"/>
                <w:szCs w:val="21"/>
              </w:rPr>
            </w:pPr>
            <w:r>
              <w:rPr>
                <w:rFonts w:cs="Times New Roman" w:hint="eastAsia"/>
                <w:b/>
                <w:szCs w:val="21"/>
              </w:rPr>
              <w:t>输出：</w:t>
            </w:r>
            <w:r>
              <w:rPr>
                <w:rFonts w:cs="Times New Roman" w:hint="eastAsia"/>
                <w:szCs w:val="21"/>
              </w:rPr>
              <w:t>更新后的分区</w:t>
            </w:r>
            <w:r>
              <w:rPr>
                <w:rFonts w:cs="Times New Roman"/>
                <w:position w:val="-4"/>
                <w:szCs w:val="21"/>
              </w:rPr>
              <w:object w:dxaOrig="225" w:dyaOrig="240">
                <v:shape id="_x0000_i2610" type="#_x0000_t75" style="width:11.25pt;height:12pt" o:ole="">
                  <v:imagedata r:id="rId1040" o:title=""/>
                </v:shape>
                <o:OLEObject Type="Embed" ProgID="Equation.DSMT4" ShapeID="_x0000_i2610" DrawAspect="Content" ObjectID="_1495011135" r:id="rId2539"/>
              </w:object>
            </w:r>
            <w:r>
              <w:rPr>
                <w:rFonts w:cs="Times New Roman"/>
                <w:szCs w:val="21"/>
              </w:rPr>
              <w:t xml:space="preserve"> </w:t>
            </w:r>
          </w:p>
          <w:p w:rsidR="007156CB" w:rsidRPr="005F553C" w:rsidRDefault="007156CB" w:rsidP="002B06A3">
            <w:pPr>
              <w:pStyle w:val="a4"/>
              <w:numPr>
                <w:ilvl w:val="0"/>
                <w:numId w:val="37"/>
              </w:numPr>
              <w:adjustRightInd w:val="0"/>
              <w:snapToGrid w:val="0"/>
              <w:spacing w:line="440" w:lineRule="exact"/>
              <w:ind w:firstLineChars="0"/>
              <w:rPr>
                <w:rFonts w:cs="Times New Roman"/>
                <w:szCs w:val="24"/>
              </w:rPr>
            </w:pPr>
            <w:r w:rsidRPr="005F553C">
              <w:rPr>
                <w:rFonts w:cs="Times New Roman"/>
                <w:szCs w:val="24"/>
              </w:rPr>
              <w:t>If(</w:t>
            </w:r>
            <w:r w:rsidR="005F553C" w:rsidRPr="005F553C">
              <w:rPr>
                <w:position w:val="-10"/>
              </w:rPr>
              <w:object w:dxaOrig="1320" w:dyaOrig="320">
                <v:shape id="_x0000_i2611" type="#_x0000_t75" style="width:66pt;height:15.75pt" o:ole="">
                  <v:imagedata r:id="rId2540" o:title=""/>
                </v:shape>
                <o:OLEObject Type="Embed" ProgID="Equation.DSMT4" ShapeID="_x0000_i2611" DrawAspect="Content" ObjectID="_1495011136" r:id="rId2541"/>
              </w:object>
            </w:r>
            <w:r w:rsidR="005F553C">
              <w:rPr>
                <w:rFonts w:cs="Times New Roman" w:hint="eastAsia"/>
                <w:szCs w:val="24"/>
              </w:rPr>
              <w:t>，其中</w:t>
            </w:r>
            <w:r w:rsidR="005F553C" w:rsidRPr="006266A8">
              <w:rPr>
                <w:position w:val="-6"/>
              </w:rPr>
              <w:object w:dxaOrig="240" w:dyaOrig="279">
                <v:shape id="_x0000_i2612" type="#_x0000_t75" style="width:12pt;height:14.25pt" o:ole="">
                  <v:imagedata r:id="rId2542" o:title=""/>
                </v:shape>
                <o:OLEObject Type="Embed" ProgID="Equation.DSMT4" ShapeID="_x0000_i2612" DrawAspect="Content" ObjectID="_1495011137" r:id="rId2543"/>
              </w:object>
            </w:r>
            <w:r w:rsidR="005F553C">
              <w:rPr>
                <w:rFonts w:hint="eastAsia"/>
              </w:rPr>
              <w:t>是查询图中与</w:t>
            </w:r>
            <w:r w:rsidR="005F553C">
              <w:rPr>
                <w:position w:val="-6"/>
              </w:rPr>
              <w:object w:dxaOrig="180" w:dyaOrig="225">
                <v:shape id="_x0000_i2613" type="#_x0000_t75" style="width:9pt;height:11.25pt" o:ole="">
                  <v:imagedata r:id="rId2544" o:title=""/>
                </v:shape>
                <o:OLEObject Type="Embed" ProgID="Equation.DSMT4" ShapeID="_x0000_i2613" DrawAspect="Content" ObjectID="_1495011138" r:id="rId2545"/>
              </w:object>
            </w:r>
            <w:r w:rsidR="005F553C">
              <w:rPr>
                <w:rFonts w:cs="Times New Roman" w:hint="eastAsia"/>
                <w:szCs w:val="24"/>
              </w:rPr>
              <w:t>相匹配的边</w:t>
            </w:r>
            <w:r w:rsidRPr="005F553C">
              <w:rPr>
                <w:rFonts w:cs="Times New Roman"/>
                <w:szCs w:val="24"/>
              </w:rPr>
              <w:t>)</w:t>
            </w:r>
          </w:p>
          <w:p w:rsidR="005F553C" w:rsidRPr="005F553C" w:rsidRDefault="005F553C" w:rsidP="002B06A3">
            <w:pPr>
              <w:pStyle w:val="a4"/>
              <w:numPr>
                <w:ilvl w:val="0"/>
                <w:numId w:val="37"/>
              </w:numPr>
              <w:adjustRightInd w:val="0"/>
              <w:snapToGrid w:val="0"/>
              <w:spacing w:line="440" w:lineRule="exact"/>
              <w:ind w:firstLineChars="0"/>
              <w:rPr>
                <w:rFonts w:cs="Times New Roman"/>
                <w:sz w:val="20"/>
                <w:szCs w:val="20"/>
              </w:rPr>
            </w:pPr>
            <w:r>
              <w:rPr>
                <w:rFonts w:cs="Times New Roman" w:hint="eastAsia"/>
                <w:szCs w:val="24"/>
              </w:rPr>
              <w:t xml:space="preserve">    </w:t>
            </w:r>
            <w:r w:rsidRPr="005F553C">
              <w:rPr>
                <w:rFonts w:cs="Times New Roman"/>
                <w:szCs w:val="24"/>
              </w:rPr>
              <w:t>If(</w:t>
            </w:r>
            <w:r w:rsidRPr="005F553C">
              <w:rPr>
                <w:rFonts w:cs="Times New Roman" w:hint="eastAsia"/>
                <w:szCs w:val="24"/>
              </w:rPr>
              <w:t>边</w:t>
            </w:r>
            <w:r>
              <w:rPr>
                <w:position w:val="-6"/>
              </w:rPr>
              <w:object w:dxaOrig="180" w:dyaOrig="225">
                <v:shape id="_x0000_i2614" type="#_x0000_t75" style="width:9pt;height:11.25pt" o:ole="">
                  <v:imagedata r:id="rId2544" o:title=""/>
                </v:shape>
                <o:OLEObject Type="Embed" ProgID="Equation.DSMT4" ShapeID="_x0000_i2614" DrawAspect="Content" ObjectID="_1495011139" r:id="rId2546"/>
              </w:object>
            </w:r>
            <w:r w:rsidRPr="005F553C">
              <w:rPr>
                <w:rFonts w:cs="Times New Roman" w:hint="eastAsia"/>
                <w:szCs w:val="24"/>
              </w:rPr>
              <w:t>已经存在于当前图数据流中</w:t>
            </w:r>
            <w:r w:rsidRPr="005F553C">
              <w:rPr>
                <w:rFonts w:cs="Times New Roman"/>
                <w:szCs w:val="24"/>
              </w:rPr>
              <w:t>)</w:t>
            </w:r>
          </w:p>
          <w:p w:rsidR="007156CB" w:rsidRDefault="00F02F80" w:rsidP="002B06A3">
            <w:pPr>
              <w:adjustRightInd w:val="0"/>
              <w:snapToGrid w:val="0"/>
              <w:spacing w:line="440" w:lineRule="exact"/>
            </w:pPr>
            <w:r>
              <w:rPr>
                <w:rFonts w:cs="Times New Roman" w:hint="eastAsia"/>
                <w:sz w:val="20"/>
                <w:szCs w:val="20"/>
              </w:rPr>
              <w:t>3</w:t>
            </w:r>
            <w:r w:rsidR="007156CB">
              <w:rPr>
                <w:rFonts w:cs="Times New Roman"/>
                <w:sz w:val="20"/>
                <w:szCs w:val="20"/>
              </w:rPr>
              <w:t xml:space="preserve">.      </w:t>
            </w:r>
            <w:r w:rsidR="007156CB">
              <w:rPr>
                <w:rFonts w:cs="Times New Roman"/>
                <w:szCs w:val="24"/>
              </w:rPr>
              <w:t xml:space="preserve"> </w:t>
            </w:r>
            <w:r w:rsidR="005F553C">
              <w:rPr>
                <w:rFonts w:cs="Times New Roman" w:hint="eastAsia"/>
                <w:szCs w:val="24"/>
              </w:rPr>
              <w:t xml:space="preserve">    </w:t>
            </w:r>
            <w:r w:rsidR="007156CB">
              <w:rPr>
                <w:rFonts w:cs="Times New Roman" w:hint="eastAsia"/>
                <w:szCs w:val="24"/>
              </w:rPr>
              <w:t>找到</w:t>
            </w:r>
            <w:r w:rsidR="007156CB">
              <w:rPr>
                <w:rFonts w:cs="Times New Roman"/>
                <w:position w:val="-6"/>
                <w:szCs w:val="24"/>
              </w:rPr>
              <w:object w:dxaOrig="180" w:dyaOrig="225">
                <v:shape id="_x0000_i2615" type="#_x0000_t75" style="width:9pt;height:11.25pt" o:ole="">
                  <v:imagedata r:id="rId2544" o:title=""/>
                </v:shape>
                <o:OLEObject Type="Embed" ProgID="Equation.DSMT4" ShapeID="_x0000_i2615" DrawAspect="Content" ObjectID="_1495011140" r:id="rId2547"/>
              </w:object>
            </w:r>
            <w:r w:rsidR="007156CB">
              <w:rPr>
                <w:rFonts w:cs="Times New Roman" w:hint="eastAsia"/>
                <w:szCs w:val="24"/>
              </w:rPr>
              <w:t>所在的图</w:t>
            </w:r>
            <w:r w:rsidR="007156CB">
              <w:rPr>
                <w:position w:val="-10"/>
                <w:szCs w:val="24"/>
              </w:rPr>
              <w:object w:dxaOrig="375" w:dyaOrig="270">
                <v:shape id="_x0000_i2616" type="#_x0000_t75" style="width:18.75pt;height:13.5pt" o:ole="">
                  <v:imagedata r:id="rId1056" o:title=""/>
                </v:shape>
                <o:OLEObject Type="Embed" ProgID="Equation.DSMT4" ShapeID="_x0000_i2616" DrawAspect="Content" ObjectID="_1495011141" r:id="rId2548"/>
              </w:object>
            </w:r>
            <w:r w:rsidR="007156CB">
              <w:rPr>
                <w:rFonts w:hint="eastAsia"/>
              </w:rPr>
              <w:t>，并且</w:t>
            </w:r>
            <w:r w:rsidR="007156CB">
              <w:rPr>
                <w:position w:val="-14"/>
              </w:rPr>
              <w:object w:dxaOrig="2010" w:dyaOrig="390">
                <v:shape id="_x0000_i2617" type="#_x0000_t75" style="width:100.5pt;height:19.5pt" o:ole="">
                  <v:imagedata r:id="rId2549" o:title=""/>
                </v:shape>
                <o:OLEObject Type="Embed" ProgID="Equation.DSMT4" ShapeID="_x0000_i2617" DrawAspect="Content" ObjectID="_1495011142" r:id="rId2550"/>
              </w:object>
            </w:r>
            <w:r w:rsidR="007156CB">
              <w:t>;</w:t>
            </w:r>
          </w:p>
          <w:p w:rsidR="007156CB" w:rsidRDefault="00F02F80" w:rsidP="002B06A3">
            <w:pPr>
              <w:adjustRightInd w:val="0"/>
              <w:snapToGrid w:val="0"/>
              <w:spacing w:line="440" w:lineRule="exact"/>
            </w:pPr>
            <w:r>
              <w:rPr>
                <w:rFonts w:hint="eastAsia"/>
                <w:sz w:val="20"/>
                <w:szCs w:val="20"/>
              </w:rPr>
              <w:t>4</w:t>
            </w:r>
            <w:r w:rsidR="007156CB">
              <w:rPr>
                <w:sz w:val="20"/>
                <w:szCs w:val="20"/>
              </w:rPr>
              <w:t xml:space="preserve">.   </w:t>
            </w:r>
            <w:r w:rsidR="005F553C">
              <w:rPr>
                <w:rFonts w:hint="eastAsia"/>
                <w:sz w:val="20"/>
                <w:szCs w:val="20"/>
              </w:rPr>
              <w:t xml:space="preserve">    </w:t>
            </w:r>
            <w:r w:rsidR="007156CB">
              <w:t>else</w:t>
            </w:r>
          </w:p>
          <w:p w:rsidR="007156CB" w:rsidRDefault="00F02F80" w:rsidP="002B06A3">
            <w:pPr>
              <w:adjustRightInd w:val="0"/>
              <w:snapToGrid w:val="0"/>
              <w:spacing w:line="440" w:lineRule="exact"/>
              <w:rPr>
                <w:szCs w:val="24"/>
              </w:rPr>
            </w:pPr>
            <w:r>
              <w:rPr>
                <w:rFonts w:hint="eastAsia"/>
                <w:sz w:val="20"/>
                <w:szCs w:val="20"/>
              </w:rPr>
              <w:t>5</w:t>
            </w:r>
            <w:r w:rsidR="007156CB">
              <w:rPr>
                <w:sz w:val="20"/>
                <w:szCs w:val="20"/>
              </w:rPr>
              <w:t>.</w:t>
            </w:r>
            <w:r w:rsidR="007156CB">
              <w:rPr>
                <w:sz w:val="21"/>
              </w:rPr>
              <w:t xml:space="preserve">      </w:t>
            </w:r>
            <w:r w:rsidR="005F553C">
              <w:rPr>
                <w:rFonts w:hint="eastAsia"/>
                <w:sz w:val="21"/>
              </w:rPr>
              <w:t xml:space="preserve">    </w:t>
            </w:r>
            <w:r w:rsidR="007156CB">
              <w:rPr>
                <w:sz w:val="21"/>
              </w:rPr>
              <w:t xml:space="preserve"> </w:t>
            </w:r>
            <w:r w:rsidR="007156CB">
              <w:rPr>
                <w:szCs w:val="24"/>
              </w:rPr>
              <w:t>If(</w:t>
            </w:r>
            <w:r w:rsidR="007156CB">
              <w:rPr>
                <w:position w:val="-10"/>
                <w:szCs w:val="24"/>
              </w:rPr>
              <w:object w:dxaOrig="1245" w:dyaOrig="315">
                <v:shape id="_x0000_i2618" type="#_x0000_t75" style="width:62.25pt;height:15.75pt" o:ole="">
                  <v:imagedata r:id="rId1042" o:title=""/>
                </v:shape>
                <o:OLEObject Type="Embed" ProgID="Equation.DSMT4" ShapeID="_x0000_i2618" DrawAspect="Content" ObjectID="_1495011143" r:id="rId2551"/>
              </w:object>
            </w:r>
            <w:r w:rsidR="007156CB">
              <w:rPr>
                <w:szCs w:val="24"/>
              </w:rPr>
              <w:t>&amp;&amp;</w:t>
            </w:r>
            <w:r w:rsidR="007156CB">
              <w:rPr>
                <w:position w:val="-10"/>
                <w:szCs w:val="24"/>
              </w:rPr>
              <w:object w:dxaOrig="1080" w:dyaOrig="300">
                <v:shape id="_x0000_i2619" type="#_x0000_t75" style="width:54pt;height:15pt" o:ole="">
                  <v:imagedata r:id="rId1044" o:title=""/>
                </v:shape>
                <o:OLEObject Type="Embed" ProgID="Equation.DSMT4" ShapeID="_x0000_i2619" DrawAspect="Content" ObjectID="_1495011144" r:id="rId2552"/>
              </w:object>
            </w:r>
            <w:r w:rsidR="007156CB">
              <w:rPr>
                <w:szCs w:val="24"/>
              </w:rPr>
              <w:t>)</w:t>
            </w:r>
          </w:p>
          <w:p w:rsidR="007156CB" w:rsidRDefault="00F02F80" w:rsidP="002B06A3">
            <w:pPr>
              <w:adjustRightInd w:val="0"/>
              <w:snapToGrid w:val="0"/>
              <w:spacing w:line="440" w:lineRule="exact"/>
            </w:pPr>
            <w:r>
              <w:rPr>
                <w:rFonts w:hint="eastAsia"/>
                <w:sz w:val="20"/>
                <w:szCs w:val="20"/>
              </w:rPr>
              <w:t>6</w:t>
            </w:r>
            <w:r w:rsidR="007156CB">
              <w:rPr>
                <w:sz w:val="20"/>
                <w:szCs w:val="20"/>
              </w:rPr>
              <w:t xml:space="preserve">.          </w:t>
            </w:r>
            <w:r w:rsidR="005F553C">
              <w:rPr>
                <w:rFonts w:hint="eastAsia"/>
                <w:sz w:val="20"/>
                <w:szCs w:val="20"/>
              </w:rPr>
              <w:t xml:space="preserve">    </w:t>
            </w:r>
            <w:r w:rsidR="007156CB">
              <w:rPr>
                <w:sz w:val="20"/>
                <w:szCs w:val="20"/>
              </w:rPr>
              <w:t xml:space="preserve"> </w:t>
            </w:r>
            <w:r w:rsidR="007156CB">
              <w:t>If(</w:t>
            </w:r>
            <w:r w:rsidR="007156CB">
              <w:rPr>
                <w:position w:val="-10"/>
              </w:rPr>
              <w:object w:dxaOrig="195" w:dyaOrig="270">
                <v:shape id="_x0000_i2620" type="#_x0000_t75" style="width:9.75pt;height:13.5pt" o:ole="">
                  <v:imagedata r:id="rId1048" o:title=""/>
                </v:shape>
                <o:OLEObject Type="Embed" ProgID="Equation.DSMT4" ShapeID="_x0000_i2620" DrawAspect="Content" ObjectID="_1495011145" r:id="rId2553"/>
              </w:object>
            </w:r>
            <w:r w:rsidR="007156CB">
              <w:rPr>
                <w:rFonts w:hint="eastAsia"/>
              </w:rPr>
              <w:t>中</w:t>
            </w:r>
            <w:r w:rsidR="007156CB">
              <w:rPr>
                <w:position w:val="-6"/>
              </w:rPr>
              <w:object w:dxaOrig="225" w:dyaOrig="225">
                <v:shape id="_x0000_i2621" type="#_x0000_t75" style="width:11.25pt;height:11.25pt" o:ole="">
                  <v:imagedata r:id="rId1003" o:title=""/>
                </v:shape>
                <o:OLEObject Type="Embed" ProgID="Equation.DSMT4" ShapeID="_x0000_i2621" DrawAspect="Content" ObjectID="_1495011146" r:id="rId2554"/>
              </w:object>
            </w:r>
            <w:r w:rsidR="007156CB">
              <w:rPr>
                <w:rFonts w:hint="eastAsia"/>
              </w:rPr>
              <w:t>和</w:t>
            </w:r>
            <w:r w:rsidR="007156CB">
              <w:rPr>
                <w:position w:val="-8"/>
              </w:rPr>
              <w:object w:dxaOrig="225" w:dyaOrig="240">
                <v:shape id="_x0000_i2622" type="#_x0000_t75" style="width:11.25pt;height:12pt" o:ole="">
                  <v:imagedata r:id="rId1005" o:title=""/>
                </v:shape>
                <o:OLEObject Type="Embed" ProgID="Equation.DSMT4" ShapeID="_x0000_i2622" DrawAspect="Content" ObjectID="_1495011147" r:id="rId2555"/>
              </w:object>
            </w:r>
            <w:r w:rsidR="007156CB">
              <w:rPr>
                <w:rFonts w:hint="eastAsia"/>
              </w:rPr>
              <w:t>所对应的标签满足</w:t>
            </w:r>
            <w:r w:rsidR="007156CB">
              <w:rPr>
                <w:position w:val="-10"/>
              </w:rPr>
              <w:object w:dxaOrig="2235" w:dyaOrig="315">
                <v:shape id="_x0000_i2623" type="#_x0000_t75" style="width:111.75pt;height:15.75pt" o:ole="">
                  <v:imagedata r:id="rId2556" o:title=""/>
                </v:shape>
                <o:OLEObject Type="Embed" ProgID="Equation.DSMT4" ShapeID="_x0000_i2623" DrawAspect="Content" ObjectID="_1495011148" r:id="rId2557"/>
              </w:object>
            </w:r>
            <w:r w:rsidR="007156CB">
              <w:t>)</w:t>
            </w:r>
          </w:p>
          <w:p w:rsidR="007156CB" w:rsidRDefault="00F02F80" w:rsidP="002B06A3">
            <w:pPr>
              <w:adjustRightInd w:val="0"/>
              <w:snapToGrid w:val="0"/>
              <w:spacing w:line="440" w:lineRule="exact"/>
              <w:rPr>
                <w:szCs w:val="24"/>
              </w:rPr>
            </w:pPr>
            <w:r>
              <w:rPr>
                <w:rFonts w:hint="eastAsia"/>
                <w:sz w:val="20"/>
                <w:szCs w:val="20"/>
              </w:rPr>
              <w:t>7</w:t>
            </w:r>
            <w:r w:rsidR="007156CB">
              <w:rPr>
                <w:sz w:val="20"/>
                <w:szCs w:val="20"/>
              </w:rPr>
              <w:t xml:space="preserve">.              </w:t>
            </w:r>
            <w:r w:rsidR="005F553C">
              <w:rPr>
                <w:rFonts w:hint="eastAsia"/>
                <w:sz w:val="20"/>
                <w:szCs w:val="20"/>
              </w:rPr>
              <w:t xml:space="preserve">    </w:t>
            </w:r>
            <w:r w:rsidR="007156CB">
              <w:rPr>
                <w:sz w:val="20"/>
                <w:szCs w:val="20"/>
              </w:rPr>
              <w:t xml:space="preserve"> </w:t>
            </w:r>
            <w:r w:rsidR="007156CB">
              <w:rPr>
                <w:szCs w:val="24"/>
              </w:rPr>
              <w:t>If(</w:t>
            </w:r>
            <w:r w:rsidR="007156CB">
              <w:rPr>
                <w:position w:val="-6"/>
                <w:szCs w:val="24"/>
              </w:rPr>
              <w:object w:dxaOrig="630" w:dyaOrig="270">
                <v:shape id="_x0000_i2624" type="#_x0000_t75" style="width:31.5pt;height:13.5pt" o:ole="">
                  <v:imagedata r:id="rId1050" o:title=""/>
                </v:shape>
                <o:OLEObject Type="Embed" ProgID="Equation.DSMT4" ShapeID="_x0000_i2624" DrawAspect="Content" ObjectID="_1495011149" r:id="rId2558"/>
              </w:object>
            </w:r>
            <w:r w:rsidR="007156CB">
              <w:rPr>
                <w:szCs w:val="24"/>
              </w:rPr>
              <w:t>&amp;&amp;</w:t>
            </w:r>
            <w:r w:rsidR="007156CB">
              <w:rPr>
                <w:position w:val="-8"/>
                <w:szCs w:val="24"/>
              </w:rPr>
              <w:object w:dxaOrig="630" w:dyaOrig="300">
                <v:shape id="_x0000_i2625" type="#_x0000_t75" style="width:31.5pt;height:15pt" o:ole="">
                  <v:imagedata r:id="rId1052" o:title=""/>
                </v:shape>
                <o:OLEObject Type="Embed" ProgID="Equation.DSMT4" ShapeID="_x0000_i2625" DrawAspect="Content" ObjectID="_1495011150" r:id="rId2559"/>
              </w:object>
            </w:r>
            <w:r w:rsidR="007156CB">
              <w:rPr>
                <w:szCs w:val="24"/>
              </w:rPr>
              <w:t>)</w:t>
            </w:r>
          </w:p>
          <w:p w:rsidR="007156CB" w:rsidRDefault="00F02F80" w:rsidP="002B06A3">
            <w:pPr>
              <w:adjustRightInd w:val="0"/>
              <w:snapToGrid w:val="0"/>
              <w:spacing w:line="440" w:lineRule="exact"/>
              <w:ind w:left="2600" w:hangingChars="1300" w:hanging="2600"/>
            </w:pPr>
            <w:r>
              <w:rPr>
                <w:rFonts w:hint="eastAsia"/>
                <w:sz w:val="20"/>
                <w:szCs w:val="20"/>
              </w:rPr>
              <w:t>8</w:t>
            </w:r>
            <w:r w:rsidR="007156CB">
              <w:rPr>
                <w:sz w:val="20"/>
                <w:szCs w:val="20"/>
              </w:rPr>
              <w:t xml:space="preserve">.                  </w:t>
            </w:r>
            <w:r w:rsidR="007156CB">
              <w:rPr>
                <w:szCs w:val="24"/>
              </w:rPr>
              <w:t xml:space="preserve"> </w:t>
            </w:r>
            <w:r w:rsidR="007156CB">
              <w:rPr>
                <w:rFonts w:hint="eastAsia"/>
                <w:szCs w:val="24"/>
              </w:rPr>
              <w:t>找到</w:t>
            </w:r>
            <w:r w:rsidR="007156CB">
              <w:rPr>
                <w:position w:val="-6"/>
                <w:szCs w:val="24"/>
              </w:rPr>
              <w:object w:dxaOrig="225" w:dyaOrig="225">
                <v:shape id="_x0000_i2626" type="#_x0000_t75" style="width:11.25pt;height:11.25pt" o:ole="">
                  <v:imagedata r:id="rId1054" o:title=""/>
                </v:shape>
                <o:OLEObject Type="Embed" ProgID="Equation.DSMT4" ShapeID="_x0000_i2626" DrawAspect="Content" ObjectID="_1495011151" r:id="rId2560"/>
              </w:object>
            </w:r>
            <w:r w:rsidR="007156CB">
              <w:rPr>
                <w:rFonts w:hint="eastAsia"/>
              </w:rPr>
              <w:t>所在的图</w:t>
            </w:r>
            <w:r w:rsidR="007156CB">
              <w:rPr>
                <w:position w:val="-10"/>
              </w:rPr>
              <w:object w:dxaOrig="375" w:dyaOrig="270">
                <v:shape id="_x0000_i2627" type="#_x0000_t75" style="width:18.75pt;height:13.5pt" o:ole="">
                  <v:imagedata r:id="rId1056" o:title=""/>
                </v:shape>
                <o:OLEObject Type="Embed" ProgID="Equation.DSMT4" ShapeID="_x0000_i2627" DrawAspect="Content" ObjectID="_1495011152" r:id="rId2561"/>
              </w:object>
            </w:r>
            <w:r w:rsidR="007156CB">
              <w:rPr>
                <w:rFonts w:hint="eastAsia"/>
              </w:rPr>
              <w:t>，然后</w:t>
            </w:r>
            <w:r w:rsidR="007156CB">
              <w:rPr>
                <w:position w:val="-10"/>
              </w:rPr>
              <w:object w:dxaOrig="1695" w:dyaOrig="315">
                <v:shape id="_x0000_i2628" type="#_x0000_t75" style="width:84.75pt;height:15.75pt" o:ole="">
                  <v:imagedata r:id="rId2562" o:title=""/>
                </v:shape>
                <o:OLEObject Type="Embed" ProgID="Equation.DSMT4" ShapeID="_x0000_i2628" DrawAspect="Content" ObjectID="_1495011153" r:id="rId2563"/>
              </w:object>
            </w:r>
            <w:r w:rsidR="007156CB">
              <w:rPr>
                <w:rFonts w:hint="eastAsia"/>
              </w:rPr>
              <w:t>，</w:t>
            </w:r>
            <w:r w:rsidR="007156CB">
              <w:rPr>
                <w:position w:val="-10"/>
              </w:rPr>
              <w:object w:dxaOrig="2205" w:dyaOrig="315">
                <v:shape id="_x0000_i2629" type="#_x0000_t75" style="width:110.25pt;height:15.75pt" o:ole="">
                  <v:imagedata r:id="rId2564" o:title=""/>
                </v:shape>
                <o:OLEObject Type="Embed" ProgID="Equation.DSMT4" ShapeID="_x0000_i2629" DrawAspect="Content" ObjectID="_1495011154" r:id="rId2565"/>
              </w:object>
            </w:r>
            <w:r w:rsidR="007156CB">
              <w:rPr>
                <w:rFonts w:hint="eastAsia"/>
              </w:rPr>
              <w:t>，</w:t>
            </w:r>
            <w:r w:rsidR="007156CB">
              <w:t xml:space="preserve"> </w:t>
            </w:r>
            <w:r w:rsidR="007156CB">
              <w:rPr>
                <w:position w:val="-14"/>
              </w:rPr>
              <w:object w:dxaOrig="2010" w:dyaOrig="390">
                <v:shape id="_x0000_i2630" type="#_x0000_t75" style="width:100.5pt;height:19.5pt" o:ole="">
                  <v:imagedata r:id="rId2549" o:title=""/>
                </v:shape>
                <o:OLEObject Type="Embed" ProgID="Equation.DSMT4" ShapeID="_x0000_i2630" DrawAspect="Content" ObjectID="_1495011155" r:id="rId2566"/>
              </w:object>
            </w:r>
            <w:r w:rsidR="007156CB">
              <w:t>;</w:t>
            </w:r>
          </w:p>
          <w:p w:rsidR="007156CB" w:rsidRDefault="00F02F80" w:rsidP="002B06A3">
            <w:pPr>
              <w:adjustRightInd w:val="0"/>
              <w:snapToGrid w:val="0"/>
              <w:spacing w:line="440" w:lineRule="exact"/>
              <w:rPr>
                <w:szCs w:val="24"/>
              </w:rPr>
            </w:pPr>
            <w:r>
              <w:rPr>
                <w:rFonts w:hint="eastAsia"/>
                <w:sz w:val="20"/>
                <w:szCs w:val="20"/>
              </w:rPr>
              <w:t>9</w:t>
            </w:r>
            <w:r w:rsidR="007156CB">
              <w:rPr>
                <w:sz w:val="20"/>
                <w:szCs w:val="20"/>
              </w:rPr>
              <w:t xml:space="preserve">.               </w:t>
            </w:r>
            <w:r>
              <w:rPr>
                <w:rFonts w:hint="eastAsia"/>
                <w:sz w:val="20"/>
                <w:szCs w:val="20"/>
              </w:rPr>
              <w:t xml:space="preserve">    </w:t>
            </w:r>
            <w:r w:rsidR="007156CB">
              <w:rPr>
                <w:szCs w:val="24"/>
              </w:rPr>
              <w:t>Else If(</w:t>
            </w:r>
            <w:r w:rsidR="007156CB">
              <w:rPr>
                <w:position w:val="-6"/>
                <w:szCs w:val="24"/>
              </w:rPr>
              <w:object w:dxaOrig="630" w:dyaOrig="270">
                <v:shape id="_x0000_i2631" type="#_x0000_t75" style="width:31.5pt;height:13.5pt" o:ole="">
                  <v:imagedata r:id="rId1060" o:title=""/>
                </v:shape>
                <o:OLEObject Type="Embed" ProgID="Equation.DSMT4" ShapeID="_x0000_i2631" DrawAspect="Content" ObjectID="_1495011156" r:id="rId2567"/>
              </w:object>
            </w:r>
            <w:r w:rsidR="007156CB">
              <w:rPr>
                <w:szCs w:val="24"/>
              </w:rPr>
              <w:t>&amp;&amp;</w:t>
            </w:r>
            <w:r w:rsidR="007156CB">
              <w:rPr>
                <w:position w:val="-8"/>
                <w:szCs w:val="24"/>
              </w:rPr>
              <w:object w:dxaOrig="630" w:dyaOrig="300">
                <v:shape id="_x0000_i2632" type="#_x0000_t75" style="width:31.5pt;height:15pt" o:ole="">
                  <v:imagedata r:id="rId1062" o:title=""/>
                </v:shape>
                <o:OLEObject Type="Embed" ProgID="Equation.DSMT4" ShapeID="_x0000_i2632" DrawAspect="Content" ObjectID="_1495011157" r:id="rId2568"/>
              </w:object>
            </w:r>
            <w:r w:rsidR="007156CB">
              <w:rPr>
                <w:szCs w:val="24"/>
              </w:rPr>
              <w:t>)</w:t>
            </w:r>
          </w:p>
          <w:p w:rsidR="007156CB" w:rsidRDefault="00F02F80" w:rsidP="002B06A3">
            <w:pPr>
              <w:adjustRightInd w:val="0"/>
              <w:snapToGrid w:val="0"/>
              <w:spacing w:line="440" w:lineRule="exact"/>
              <w:ind w:left="2600" w:hangingChars="1300" w:hanging="2600"/>
            </w:pPr>
            <w:r>
              <w:rPr>
                <w:rFonts w:hint="eastAsia"/>
                <w:sz w:val="20"/>
                <w:szCs w:val="20"/>
              </w:rPr>
              <w:t>10</w:t>
            </w:r>
            <w:r w:rsidR="007156CB">
              <w:rPr>
                <w:sz w:val="20"/>
                <w:szCs w:val="20"/>
              </w:rPr>
              <w:t xml:space="preserve">.                   </w:t>
            </w:r>
            <w:r w:rsidR="007156CB">
              <w:rPr>
                <w:rFonts w:hint="eastAsia"/>
                <w:szCs w:val="24"/>
              </w:rPr>
              <w:t>找到</w:t>
            </w:r>
            <w:r w:rsidR="007156CB">
              <w:rPr>
                <w:position w:val="-8"/>
              </w:rPr>
              <w:object w:dxaOrig="225" w:dyaOrig="240">
                <v:shape id="_x0000_i2633" type="#_x0000_t75" style="width:11.25pt;height:12pt" o:ole="">
                  <v:imagedata r:id="rId1064" o:title=""/>
                </v:shape>
                <o:OLEObject Type="Embed" ProgID="Equation.DSMT4" ShapeID="_x0000_i2633" DrawAspect="Content" ObjectID="_1495011158" r:id="rId2569"/>
              </w:object>
            </w:r>
            <w:r w:rsidR="007156CB">
              <w:rPr>
                <w:rFonts w:hint="eastAsia"/>
              </w:rPr>
              <w:t>所在的图</w:t>
            </w:r>
            <w:r w:rsidR="007156CB">
              <w:rPr>
                <w:position w:val="-10"/>
              </w:rPr>
              <w:object w:dxaOrig="375" w:dyaOrig="270">
                <v:shape id="_x0000_i2634" type="#_x0000_t75" style="width:18.75pt;height:13.5pt" o:ole="">
                  <v:imagedata r:id="rId1056" o:title=""/>
                </v:shape>
                <o:OLEObject Type="Embed" ProgID="Equation.DSMT4" ShapeID="_x0000_i2634" DrawAspect="Content" ObjectID="_1495011159" r:id="rId2570"/>
              </w:object>
            </w:r>
            <w:r w:rsidR="007156CB">
              <w:rPr>
                <w:rFonts w:hint="eastAsia"/>
              </w:rPr>
              <w:t>，然后</w:t>
            </w:r>
            <w:r w:rsidR="007156CB">
              <w:rPr>
                <w:position w:val="-10"/>
              </w:rPr>
              <w:object w:dxaOrig="1695" w:dyaOrig="315">
                <v:shape id="_x0000_i2635" type="#_x0000_t75" style="width:84.75pt;height:15.75pt" o:ole="">
                  <v:imagedata r:id="rId2571" o:title=""/>
                </v:shape>
                <o:OLEObject Type="Embed" ProgID="Equation.DSMT4" ShapeID="_x0000_i2635" DrawAspect="Content" ObjectID="_1495011160" r:id="rId2572"/>
              </w:object>
            </w:r>
            <w:r w:rsidR="007156CB">
              <w:rPr>
                <w:rFonts w:hint="eastAsia"/>
              </w:rPr>
              <w:t>，</w:t>
            </w:r>
            <w:r w:rsidR="007156CB">
              <w:rPr>
                <w:position w:val="-10"/>
              </w:rPr>
              <w:object w:dxaOrig="2205" w:dyaOrig="315">
                <v:shape id="_x0000_i2636" type="#_x0000_t75" style="width:110.25pt;height:15.75pt" o:ole="">
                  <v:imagedata r:id="rId2573" o:title=""/>
                </v:shape>
                <o:OLEObject Type="Embed" ProgID="Equation.DSMT4" ShapeID="_x0000_i2636" DrawAspect="Content" ObjectID="_1495011161" r:id="rId2574"/>
              </w:object>
            </w:r>
            <w:r w:rsidR="007156CB">
              <w:rPr>
                <w:rFonts w:hint="eastAsia"/>
              </w:rPr>
              <w:t>，</w:t>
            </w:r>
            <w:r w:rsidR="007156CB">
              <w:rPr>
                <w:position w:val="-14"/>
              </w:rPr>
              <w:object w:dxaOrig="2010" w:dyaOrig="390">
                <v:shape id="_x0000_i2637" type="#_x0000_t75" style="width:100.5pt;height:19.5pt" o:ole="">
                  <v:imagedata r:id="rId2549" o:title=""/>
                </v:shape>
                <o:OLEObject Type="Embed" ProgID="Equation.DSMT4" ShapeID="_x0000_i2637" DrawAspect="Content" ObjectID="_1495011162" r:id="rId2575"/>
              </w:object>
            </w:r>
            <w:r w:rsidR="007156CB">
              <w:t>;</w:t>
            </w:r>
          </w:p>
          <w:p w:rsidR="007156CB" w:rsidRDefault="007156CB" w:rsidP="002B06A3">
            <w:pPr>
              <w:adjustRightInd w:val="0"/>
              <w:snapToGrid w:val="0"/>
              <w:spacing w:line="440" w:lineRule="exact"/>
              <w:rPr>
                <w:rFonts w:cs="Times New Roman"/>
                <w:sz w:val="20"/>
                <w:szCs w:val="20"/>
              </w:rPr>
            </w:pPr>
            <w:r>
              <w:rPr>
                <w:rFonts w:cs="Times New Roman"/>
                <w:sz w:val="20"/>
                <w:szCs w:val="20"/>
              </w:rPr>
              <w:t>1</w:t>
            </w:r>
            <w:r w:rsidR="00F02F80">
              <w:rPr>
                <w:rFonts w:cs="Times New Roman" w:hint="eastAsia"/>
                <w:sz w:val="20"/>
                <w:szCs w:val="20"/>
              </w:rPr>
              <w:t>2</w:t>
            </w:r>
            <w:r>
              <w:rPr>
                <w:rFonts w:cs="Times New Roman"/>
                <w:sz w:val="20"/>
                <w:szCs w:val="20"/>
              </w:rPr>
              <w:t xml:space="preserve">.             </w:t>
            </w:r>
            <w:r w:rsidR="00F02F80">
              <w:rPr>
                <w:rFonts w:cs="Times New Roman" w:hint="eastAsia"/>
                <w:sz w:val="20"/>
                <w:szCs w:val="20"/>
              </w:rPr>
              <w:t xml:space="preserve">    </w:t>
            </w:r>
            <w:r>
              <w:rPr>
                <w:rFonts w:cs="Times New Roman"/>
                <w:sz w:val="20"/>
                <w:szCs w:val="20"/>
              </w:rPr>
              <w:t xml:space="preserve"> </w:t>
            </w:r>
            <w:r>
              <w:rPr>
                <w:rFonts w:cs="Times New Roman"/>
                <w:szCs w:val="24"/>
              </w:rPr>
              <w:t>Else</w:t>
            </w:r>
          </w:p>
          <w:p w:rsidR="007156CB" w:rsidRDefault="007156CB" w:rsidP="002B06A3">
            <w:pPr>
              <w:adjustRightInd w:val="0"/>
              <w:snapToGrid w:val="0"/>
              <w:spacing w:line="440" w:lineRule="exact"/>
            </w:pPr>
            <w:r>
              <w:rPr>
                <w:rFonts w:cs="Times New Roman"/>
                <w:sz w:val="20"/>
                <w:szCs w:val="20"/>
              </w:rPr>
              <w:t>1</w:t>
            </w:r>
            <w:r w:rsidR="00F02F80">
              <w:rPr>
                <w:rFonts w:cs="Times New Roman" w:hint="eastAsia"/>
                <w:sz w:val="20"/>
                <w:szCs w:val="20"/>
              </w:rPr>
              <w:t>2</w:t>
            </w:r>
            <w:r>
              <w:rPr>
                <w:rFonts w:cs="Times New Roman"/>
                <w:sz w:val="20"/>
                <w:szCs w:val="20"/>
              </w:rPr>
              <w:t xml:space="preserve">.                 </w:t>
            </w:r>
            <w:r w:rsidR="00F02F80">
              <w:rPr>
                <w:rFonts w:cs="Times New Roman" w:hint="eastAsia"/>
                <w:sz w:val="20"/>
                <w:szCs w:val="20"/>
              </w:rPr>
              <w:t xml:space="preserve">    </w:t>
            </w:r>
            <w:r>
              <w:rPr>
                <w:rFonts w:cs="Times New Roman"/>
                <w:sz w:val="20"/>
                <w:szCs w:val="20"/>
              </w:rPr>
              <w:t xml:space="preserve"> </w:t>
            </w:r>
            <w:r>
              <w:t>If(</w:t>
            </w:r>
            <w:r>
              <w:rPr>
                <w:position w:val="-6"/>
              </w:rPr>
              <w:object w:dxaOrig="780" w:dyaOrig="270">
                <v:shape id="_x0000_i2638" type="#_x0000_t75" style="width:39pt;height:13.5pt" o:ole="">
                  <v:imagedata r:id="rId1069" o:title=""/>
                </v:shape>
                <o:OLEObject Type="Embed" ProgID="Equation.DSMT4" ShapeID="_x0000_i2638" DrawAspect="Content" ObjectID="_1495011163" r:id="rId2576"/>
              </w:object>
            </w:r>
            <w:r>
              <w:t>&amp;&amp;</w:t>
            </w:r>
            <w:r>
              <w:rPr>
                <w:position w:val="-8"/>
              </w:rPr>
              <w:object w:dxaOrig="780" w:dyaOrig="300">
                <v:shape id="_x0000_i2639" type="#_x0000_t75" style="width:39pt;height:15pt" o:ole="">
                  <v:imagedata r:id="rId1071" o:title=""/>
                </v:shape>
                <o:OLEObject Type="Embed" ProgID="Equation.DSMT4" ShapeID="_x0000_i2639" DrawAspect="Content" ObjectID="_1495011164" r:id="rId2577"/>
              </w:object>
            </w:r>
            <w:r>
              <w:t>)</w:t>
            </w:r>
          </w:p>
          <w:p w:rsidR="007156CB" w:rsidRDefault="007156CB" w:rsidP="002B06A3">
            <w:pPr>
              <w:adjustRightInd w:val="0"/>
              <w:snapToGrid w:val="0"/>
              <w:spacing w:line="440" w:lineRule="exact"/>
              <w:rPr>
                <w:sz w:val="20"/>
                <w:szCs w:val="20"/>
              </w:rPr>
            </w:pPr>
            <w:r>
              <w:rPr>
                <w:sz w:val="20"/>
                <w:szCs w:val="20"/>
              </w:rPr>
              <w:t>1</w:t>
            </w:r>
            <w:r w:rsidR="00F02F80">
              <w:rPr>
                <w:rFonts w:hint="eastAsia"/>
                <w:sz w:val="20"/>
                <w:szCs w:val="20"/>
              </w:rPr>
              <w:t>3</w:t>
            </w:r>
            <w:r>
              <w:rPr>
                <w:sz w:val="20"/>
                <w:szCs w:val="20"/>
              </w:rPr>
              <w:t xml:space="preserve">.                       </w:t>
            </w:r>
            <w:r w:rsidR="00F02F80">
              <w:rPr>
                <w:rFonts w:hint="eastAsia"/>
                <w:sz w:val="20"/>
                <w:szCs w:val="20"/>
              </w:rPr>
              <w:t xml:space="preserve">    </w:t>
            </w:r>
            <w:r>
              <w:t>If(</w:t>
            </w:r>
            <w:r>
              <w:rPr>
                <w:position w:val="-10"/>
              </w:rPr>
              <w:object w:dxaOrig="765" w:dyaOrig="270">
                <v:shape id="_x0000_i2640" type="#_x0000_t75" style="width:38.25pt;height:13.5pt" o:ole="">
                  <v:imagedata r:id="rId1073" o:title=""/>
                </v:shape>
                <o:OLEObject Type="Embed" ProgID="Equation.DSMT4" ShapeID="_x0000_i2640" DrawAspect="Content" ObjectID="_1495011165" r:id="rId2578"/>
              </w:object>
            </w:r>
            <w:r>
              <w:t>&amp;&amp;</w:t>
            </w:r>
            <w:r>
              <w:rPr>
                <w:position w:val="-10"/>
              </w:rPr>
              <w:object w:dxaOrig="735" w:dyaOrig="270">
                <v:shape id="_x0000_i2641" type="#_x0000_t75" style="width:36.75pt;height:13.5pt" o:ole="">
                  <v:imagedata r:id="rId1075" o:title=""/>
                </v:shape>
                <o:OLEObject Type="Embed" ProgID="Equation.DSMT4" ShapeID="_x0000_i2641" DrawAspect="Content" ObjectID="_1495011166" r:id="rId2579"/>
              </w:object>
            </w:r>
            <w:r>
              <w:rPr>
                <w:rFonts w:hint="eastAsia"/>
              </w:rPr>
              <w:t>，其中</w:t>
            </w:r>
            <w:r>
              <w:rPr>
                <w:position w:val="-6"/>
              </w:rPr>
              <w:object w:dxaOrig="525" w:dyaOrig="270">
                <v:shape id="_x0000_i2642" type="#_x0000_t75" style="width:26.25pt;height:13.5pt" o:ole="">
                  <v:imagedata r:id="rId1077" o:title=""/>
                </v:shape>
                <o:OLEObject Type="Embed" ProgID="Equation.DSMT4" ShapeID="_x0000_i2642" DrawAspect="Content" ObjectID="_1495011167" r:id="rId2580"/>
              </w:object>
            </w:r>
            <w:r>
              <w:t>)</w:t>
            </w:r>
          </w:p>
          <w:p w:rsidR="007156CB" w:rsidRDefault="007156CB" w:rsidP="002B06A3">
            <w:pPr>
              <w:adjustRightInd w:val="0"/>
              <w:snapToGrid w:val="0"/>
              <w:spacing w:line="440" w:lineRule="exact"/>
              <w:ind w:left="3300" w:hangingChars="1650" w:hanging="3300"/>
              <w:jc w:val="left"/>
              <w:rPr>
                <w:sz w:val="20"/>
                <w:szCs w:val="20"/>
              </w:rPr>
            </w:pPr>
            <w:r>
              <w:rPr>
                <w:sz w:val="20"/>
                <w:szCs w:val="20"/>
              </w:rPr>
              <w:t>1</w:t>
            </w:r>
            <w:r w:rsidR="00F02F80">
              <w:rPr>
                <w:rFonts w:hint="eastAsia"/>
                <w:sz w:val="20"/>
                <w:szCs w:val="20"/>
              </w:rPr>
              <w:t>4</w:t>
            </w:r>
            <w:r>
              <w:rPr>
                <w:sz w:val="20"/>
                <w:szCs w:val="20"/>
              </w:rPr>
              <w:t xml:space="preserve">.                         </w:t>
            </w:r>
            <w:r w:rsidR="00F02F80">
              <w:rPr>
                <w:rFonts w:hint="eastAsia"/>
                <w:sz w:val="20"/>
                <w:szCs w:val="20"/>
              </w:rPr>
              <w:t xml:space="preserve">    </w:t>
            </w:r>
            <w:r>
              <w:rPr>
                <w:sz w:val="20"/>
                <w:szCs w:val="20"/>
              </w:rPr>
              <w:t xml:space="preserve">  </w:t>
            </w:r>
            <w:r>
              <w:rPr>
                <w:position w:val="-10"/>
              </w:rPr>
              <w:object w:dxaOrig="1665" w:dyaOrig="315">
                <v:shape id="_x0000_i2643" type="#_x0000_t75" style="width:83.25pt;height:15.75pt" o:ole="">
                  <v:imagedata r:id="rId2581" o:title=""/>
                </v:shape>
                <o:OLEObject Type="Embed" ProgID="Equation.DSMT4" ShapeID="_x0000_i2643" DrawAspect="Content" ObjectID="_1495011168" r:id="rId2582"/>
              </w:object>
            </w:r>
            <w:r>
              <w:rPr>
                <w:rFonts w:hint="eastAsia"/>
              </w:rPr>
              <w:t>，</w:t>
            </w:r>
            <w:r>
              <w:rPr>
                <w:position w:val="-14"/>
              </w:rPr>
              <w:object w:dxaOrig="2010" w:dyaOrig="390">
                <v:shape id="_x0000_i2644" type="#_x0000_t75" style="width:100.5pt;height:19.5pt" o:ole="">
                  <v:imagedata r:id="rId2549" o:title=""/>
                </v:shape>
                <o:OLEObject Type="Embed" ProgID="Equation.DSMT4" ShapeID="_x0000_i2644" DrawAspect="Content" ObjectID="_1495011169" r:id="rId2583"/>
              </w:object>
            </w:r>
            <w:r>
              <w:rPr>
                <w:rFonts w:hint="eastAsia"/>
              </w:rPr>
              <w:t>，</w:t>
            </w:r>
            <w:r>
              <w:rPr>
                <w:position w:val="-12"/>
              </w:rPr>
              <w:object w:dxaOrig="3135" w:dyaOrig="360">
                <v:shape id="_x0000_i2645" type="#_x0000_t75" style="width:156.75pt;height:18pt" o:ole="">
                  <v:imagedata r:id="rId2584" o:title=""/>
                </v:shape>
                <o:OLEObject Type="Embed" ProgID="Equation.DSMT4" ShapeID="_x0000_i2645" DrawAspect="Content" ObjectID="_1495011170" r:id="rId2585"/>
              </w:object>
            </w:r>
            <w:r>
              <w:t>;</w:t>
            </w:r>
          </w:p>
          <w:p w:rsidR="007156CB" w:rsidRDefault="007156CB" w:rsidP="002B06A3">
            <w:pPr>
              <w:adjustRightInd w:val="0"/>
              <w:snapToGrid w:val="0"/>
              <w:spacing w:line="440" w:lineRule="exact"/>
              <w:rPr>
                <w:sz w:val="20"/>
                <w:szCs w:val="20"/>
              </w:rPr>
            </w:pPr>
            <w:r>
              <w:rPr>
                <w:sz w:val="20"/>
                <w:szCs w:val="20"/>
              </w:rPr>
              <w:t>1</w:t>
            </w:r>
            <w:r w:rsidR="00F02F80">
              <w:rPr>
                <w:rFonts w:hint="eastAsia"/>
                <w:sz w:val="20"/>
                <w:szCs w:val="20"/>
              </w:rPr>
              <w:t>5</w:t>
            </w:r>
            <w:r>
              <w:rPr>
                <w:sz w:val="20"/>
                <w:szCs w:val="20"/>
              </w:rPr>
              <w:t xml:space="preserve">.                       </w:t>
            </w:r>
            <w:r w:rsidR="00F02F80">
              <w:rPr>
                <w:rFonts w:hint="eastAsia"/>
                <w:sz w:val="20"/>
                <w:szCs w:val="20"/>
              </w:rPr>
              <w:t xml:space="preserve">    </w:t>
            </w:r>
            <w:r>
              <w:rPr>
                <w:szCs w:val="24"/>
              </w:rPr>
              <w:t>Else</w:t>
            </w:r>
          </w:p>
          <w:p w:rsidR="007156CB" w:rsidRDefault="007156CB" w:rsidP="002B06A3">
            <w:pPr>
              <w:adjustRightInd w:val="0"/>
              <w:snapToGrid w:val="0"/>
              <w:spacing w:line="440" w:lineRule="exact"/>
              <w:rPr>
                <w:sz w:val="20"/>
                <w:szCs w:val="20"/>
              </w:rPr>
            </w:pPr>
            <w:r>
              <w:rPr>
                <w:sz w:val="20"/>
                <w:szCs w:val="20"/>
              </w:rPr>
              <w:t>1</w:t>
            </w:r>
            <w:r w:rsidR="00F02F80">
              <w:rPr>
                <w:rFonts w:hint="eastAsia"/>
                <w:sz w:val="20"/>
                <w:szCs w:val="20"/>
              </w:rPr>
              <w:t>6</w:t>
            </w:r>
            <w:r>
              <w:rPr>
                <w:sz w:val="20"/>
                <w:szCs w:val="20"/>
              </w:rPr>
              <w:t xml:space="preserve">.                           </w:t>
            </w:r>
            <w:r w:rsidR="00F02F80">
              <w:rPr>
                <w:rFonts w:hint="eastAsia"/>
                <w:sz w:val="20"/>
                <w:szCs w:val="20"/>
              </w:rPr>
              <w:t xml:space="preserve">    </w:t>
            </w:r>
            <w:r>
              <w:rPr>
                <w:position w:val="-10"/>
              </w:rPr>
              <w:object w:dxaOrig="2205" w:dyaOrig="315">
                <v:shape id="_x0000_i2646" type="#_x0000_t75" style="width:110.25pt;height:15.75pt" o:ole="">
                  <v:imagedata r:id="rId2586" o:title=""/>
                </v:shape>
                <o:OLEObject Type="Embed" ProgID="Equation.DSMT4" ShapeID="_x0000_i2646" DrawAspect="Content" ObjectID="_1495011171" r:id="rId2587"/>
              </w:object>
            </w:r>
            <w:r>
              <w:t>;</w:t>
            </w:r>
          </w:p>
          <w:p w:rsidR="007156CB" w:rsidRDefault="007156CB" w:rsidP="002B06A3">
            <w:pPr>
              <w:adjustRightInd w:val="0"/>
              <w:snapToGrid w:val="0"/>
              <w:spacing w:line="440" w:lineRule="exact"/>
              <w:rPr>
                <w:sz w:val="20"/>
                <w:szCs w:val="20"/>
              </w:rPr>
            </w:pPr>
            <w:r>
              <w:rPr>
                <w:sz w:val="20"/>
                <w:szCs w:val="20"/>
              </w:rPr>
              <w:t>1</w:t>
            </w:r>
            <w:r w:rsidR="00F02F80">
              <w:rPr>
                <w:rFonts w:hint="eastAsia"/>
                <w:sz w:val="20"/>
                <w:szCs w:val="20"/>
              </w:rPr>
              <w:t>7</w:t>
            </w:r>
            <w:r>
              <w:rPr>
                <w:sz w:val="20"/>
                <w:szCs w:val="20"/>
              </w:rPr>
              <w:t xml:space="preserve">.                  </w:t>
            </w:r>
            <w:r w:rsidR="00F02F80">
              <w:rPr>
                <w:rFonts w:hint="eastAsia"/>
                <w:sz w:val="20"/>
                <w:szCs w:val="20"/>
              </w:rPr>
              <w:t xml:space="preserve">    </w:t>
            </w:r>
            <w:r>
              <w:rPr>
                <w:sz w:val="20"/>
                <w:szCs w:val="20"/>
              </w:rPr>
              <w:t xml:space="preserve"> </w:t>
            </w:r>
            <w:r>
              <w:rPr>
                <w:szCs w:val="24"/>
              </w:rPr>
              <w:t>Else</w:t>
            </w:r>
          </w:p>
          <w:p w:rsidR="007156CB" w:rsidRDefault="007156CB" w:rsidP="002B06A3">
            <w:pPr>
              <w:adjustRightInd w:val="0"/>
              <w:snapToGrid w:val="0"/>
              <w:spacing w:line="440" w:lineRule="exact"/>
              <w:ind w:left="3000" w:hangingChars="1500" w:hanging="3000"/>
              <w:rPr>
                <w:sz w:val="20"/>
                <w:szCs w:val="20"/>
              </w:rPr>
            </w:pPr>
            <w:r>
              <w:rPr>
                <w:sz w:val="20"/>
                <w:szCs w:val="20"/>
              </w:rPr>
              <w:t>1</w:t>
            </w:r>
            <w:r w:rsidR="00F02F80">
              <w:rPr>
                <w:rFonts w:hint="eastAsia"/>
                <w:sz w:val="20"/>
                <w:szCs w:val="20"/>
              </w:rPr>
              <w:t>8</w:t>
            </w:r>
            <w:r>
              <w:rPr>
                <w:sz w:val="20"/>
                <w:szCs w:val="20"/>
              </w:rPr>
              <w:t xml:space="preserve">.                       </w:t>
            </w:r>
            <w:r w:rsidR="00F02F80">
              <w:rPr>
                <w:rFonts w:hint="eastAsia"/>
                <w:sz w:val="20"/>
                <w:szCs w:val="20"/>
              </w:rPr>
              <w:t xml:space="preserve">    </w:t>
            </w:r>
            <w:r>
              <w:rPr>
                <w:position w:val="-8"/>
              </w:rPr>
              <w:object w:dxaOrig="1815" w:dyaOrig="300">
                <v:shape id="_x0000_i2647" type="#_x0000_t75" style="width:90.75pt;height:15pt" o:ole="">
                  <v:imagedata r:id="rId1083" o:title=""/>
                </v:shape>
                <o:OLEObject Type="Embed" ProgID="Equation.DSMT4" ShapeID="_x0000_i2647" DrawAspect="Content" ObjectID="_1495011172" r:id="rId2588"/>
              </w:object>
            </w:r>
            <w:r>
              <w:rPr>
                <w:rFonts w:hint="eastAsia"/>
              </w:rPr>
              <w:t>，然后找到</w:t>
            </w:r>
            <w:r>
              <w:rPr>
                <w:position w:val="-6"/>
              </w:rPr>
              <w:object w:dxaOrig="225" w:dyaOrig="225">
                <v:shape id="_x0000_i2648" type="#_x0000_t75" style="width:11.25pt;height:11.25pt" o:ole="">
                  <v:imagedata r:id="rId1054" o:title=""/>
                </v:shape>
                <o:OLEObject Type="Embed" ProgID="Equation.DSMT4" ShapeID="_x0000_i2648" DrawAspect="Content" ObjectID="_1495011173" r:id="rId2589"/>
              </w:object>
            </w:r>
            <w:r>
              <w:rPr>
                <w:rFonts w:hint="eastAsia"/>
              </w:rPr>
              <w:t>和</w:t>
            </w:r>
            <w:r>
              <w:rPr>
                <w:position w:val="-8"/>
              </w:rPr>
              <w:object w:dxaOrig="225" w:dyaOrig="240">
                <v:shape id="_x0000_i2649" type="#_x0000_t75" style="width:11.25pt;height:12pt" o:ole="">
                  <v:imagedata r:id="rId1064" o:title=""/>
                </v:shape>
                <o:OLEObject Type="Embed" ProgID="Equation.DSMT4" ShapeID="_x0000_i2649" DrawAspect="Content" ObjectID="_1495011174" r:id="rId2590"/>
              </w:object>
            </w:r>
            <w:r>
              <w:rPr>
                <w:rFonts w:hint="eastAsia"/>
              </w:rPr>
              <w:t>的位置，并插</w:t>
            </w:r>
            <w:r w:rsidR="00373163">
              <w:rPr>
                <w:rFonts w:hint="eastAsia"/>
              </w:rPr>
              <w:t>入</w:t>
            </w:r>
            <w:r>
              <w:rPr>
                <w:rFonts w:cs="Times New Roman"/>
                <w:position w:val="-10"/>
                <w:szCs w:val="21"/>
              </w:rPr>
              <w:object w:dxaOrig="540" w:dyaOrig="285">
                <v:shape id="_x0000_i2650" type="#_x0000_t75" style="width:27pt;height:14.25pt" o:ole="">
                  <v:imagedata r:id="rId1087" o:title=""/>
                </v:shape>
                <o:OLEObject Type="Embed" ProgID="Equation.DSMT4" ShapeID="_x0000_i2650" DrawAspect="Content" ObjectID="_1495011175" r:id="rId2591"/>
              </w:object>
            </w:r>
            <w:r>
              <w:rPr>
                <w:rFonts w:cs="Times New Roman"/>
                <w:szCs w:val="21"/>
              </w:rPr>
              <w:t>;</w:t>
            </w:r>
          </w:p>
          <w:p w:rsidR="007156CB" w:rsidRDefault="007156CB" w:rsidP="002B06A3">
            <w:pPr>
              <w:adjustRightInd w:val="0"/>
              <w:snapToGrid w:val="0"/>
              <w:spacing w:line="440" w:lineRule="exact"/>
              <w:rPr>
                <w:sz w:val="20"/>
                <w:szCs w:val="20"/>
              </w:rPr>
            </w:pPr>
            <w:r>
              <w:rPr>
                <w:sz w:val="20"/>
                <w:szCs w:val="20"/>
              </w:rPr>
              <w:t>1</w:t>
            </w:r>
            <w:r w:rsidR="00F02F80">
              <w:rPr>
                <w:rFonts w:hint="eastAsia"/>
                <w:sz w:val="20"/>
                <w:szCs w:val="20"/>
              </w:rPr>
              <w:t>9</w:t>
            </w:r>
            <w:r>
              <w:rPr>
                <w:sz w:val="20"/>
                <w:szCs w:val="20"/>
              </w:rPr>
              <w:t xml:space="preserve">.                  </w:t>
            </w:r>
            <w:r w:rsidR="00F02F80">
              <w:rPr>
                <w:rFonts w:hint="eastAsia"/>
                <w:sz w:val="20"/>
                <w:szCs w:val="20"/>
              </w:rPr>
              <w:t xml:space="preserve">    </w:t>
            </w:r>
            <w:r>
              <w:rPr>
                <w:sz w:val="20"/>
                <w:szCs w:val="20"/>
              </w:rPr>
              <w:t xml:space="preserve"> </w:t>
            </w:r>
            <w:r>
              <w:rPr>
                <w:szCs w:val="24"/>
              </w:rPr>
              <w:t>End If</w:t>
            </w:r>
          </w:p>
          <w:p w:rsidR="007156CB" w:rsidRDefault="00F02F80" w:rsidP="002B06A3">
            <w:pPr>
              <w:adjustRightInd w:val="0"/>
              <w:snapToGrid w:val="0"/>
              <w:spacing w:line="440" w:lineRule="exact"/>
              <w:rPr>
                <w:sz w:val="20"/>
                <w:szCs w:val="20"/>
              </w:rPr>
            </w:pPr>
            <w:r>
              <w:rPr>
                <w:rFonts w:hint="eastAsia"/>
                <w:sz w:val="20"/>
                <w:szCs w:val="20"/>
              </w:rPr>
              <w:t>20</w:t>
            </w:r>
            <w:r w:rsidR="007156CB">
              <w:rPr>
                <w:sz w:val="20"/>
                <w:szCs w:val="20"/>
              </w:rPr>
              <w:t xml:space="preserve">.               </w:t>
            </w:r>
            <w:r>
              <w:rPr>
                <w:rFonts w:hint="eastAsia"/>
                <w:sz w:val="20"/>
                <w:szCs w:val="20"/>
              </w:rPr>
              <w:t xml:space="preserve">    </w:t>
            </w:r>
            <w:r w:rsidR="007156CB">
              <w:rPr>
                <w:szCs w:val="24"/>
              </w:rPr>
              <w:t>End If</w:t>
            </w:r>
          </w:p>
          <w:p w:rsidR="007156CB" w:rsidRDefault="007156CB" w:rsidP="002B06A3">
            <w:pPr>
              <w:adjustRightInd w:val="0"/>
              <w:snapToGrid w:val="0"/>
              <w:spacing w:line="440" w:lineRule="exact"/>
              <w:rPr>
                <w:sz w:val="20"/>
                <w:szCs w:val="20"/>
              </w:rPr>
            </w:pPr>
            <w:r>
              <w:rPr>
                <w:sz w:val="20"/>
                <w:szCs w:val="20"/>
              </w:rPr>
              <w:t>2</w:t>
            </w:r>
            <w:r w:rsidR="00F02F80">
              <w:rPr>
                <w:rFonts w:hint="eastAsia"/>
                <w:sz w:val="20"/>
                <w:szCs w:val="20"/>
              </w:rPr>
              <w:t>1</w:t>
            </w:r>
            <w:r>
              <w:rPr>
                <w:sz w:val="20"/>
                <w:szCs w:val="20"/>
              </w:rPr>
              <w:t xml:space="preserve">.          </w:t>
            </w:r>
            <w:r w:rsidR="00F02F80">
              <w:rPr>
                <w:rFonts w:hint="eastAsia"/>
                <w:sz w:val="20"/>
                <w:szCs w:val="20"/>
              </w:rPr>
              <w:t xml:space="preserve">    </w:t>
            </w:r>
            <w:r>
              <w:rPr>
                <w:sz w:val="20"/>
                <w:szCs w:val="20"/>
              </w:rPr>
              <w:t xml:space="preserve"> </w:t>
            </w:r>
            <w:r>
              <w:rPr>
                <w:szCs w:val="24"/>
              </w:rPr>
              <w:t>End If</w:t>
            </w:r>
          </w:p>
          <w:p w:rsidR="007156CB" w:rsidRDefault="007156CB" w:rsidP="002B06A3">
            <w:pPr>
              <w:adjustRightInd w:val="0"/>
              <w:snapToGrid w:val="0"/>
              <w:spacing w:line="440" w:lineRule="exact"/>
              <w:rPr>
                <w:sz w:val="20"/>
                <w:szCs w:val="20"/>
              </w:rPr>
            </w:pPr>
            <w:r>
              <w:rPr>
                <w:sz w:val="20"/>
                <w:szCs w:val="20"/>
              </w:rPr>
              <w:t>2</w:t>
            </w:r>
            <w:r w:rsidR="00F02F80">
              <w:rPr>
                <w:rFonts w:hint="eastAsia"/>
                <w:sz w:val="20"/>
                <w:szCs w:val="20"/>
              </w:rPr>
              <w:t>2</w:t>
            </w:r>
            <w:r>
              <w:rPr>
                <w:sz w:val="20"/>
                <w:szCs w:val="20"/>
              </w:rPr>
              <w:t xml:space="preserve">.       </w:t>
            </w:r>
            <w:r w:rsidR="00F02F80">
              <w:rPr>
                <w:rFonts w:hint="eastAsia"/>
                <w:sz w:val="20"/>
                <w:szCs w:val="20"/>
              </w:rPr>
              <w:t xml:space="preserve">    </w:t>
            </w:r>
            <w:r>
              <w:rPr>
                <w:szCs w:val="24"/>
              </w:rPr>
              <w:t>End If</w:t>
            </w:r>
          </w:p>
          <w:p w:rsidR="007156CB" w:rsidRDefault="007156CB" w:rsidP="002B06A3">
            <w:pPr>
              <w:adjustRightInd w:val="0"/>
              <w:snapToGrid w:val="0"/>
              <w:spacing w:line="440" w:lineRule="exact"/>
              <w:rPr>
                <w:szCs w:val="24"/>
              </w:rPr>
            </w:pPr>
            <w:r>
              <w:rPr>
                <w:sz w:val="20"/>
                <w:szCs w:val="20"/>
              </w:rPr>
              <w:t>2</w:t>
            </w:r>
            <w:r w:rsidR="00F02F80">
              <w:rPr>
                <w:rFonts w:hint="eastAsia"/>
                <w:sz w:val="20"/>
                <w:szCs w:val="20"/>
              </w:rPr>
              <w:t>3</w:t>
            </w:r>
            <w:r>
              <w:rPr>
                <w:sz w:val="20"/>
                <w:szCs w:val="20"/>
              </w:rPr>
              <w:t xml:space="preserve">.  </w:t>
            </w:r>
            <w:r w:rsidR="00F02F80">
              <w:rPr>
                <w:rFonts w:hint="eastAsia"/>
                <w:sz w:val="20"/>
                <w:szCs w:val="20"/>
              </w:rPr>
              <w:t xml:space="preserve">    </w:t>
            </w:r>
            <w:r>
              <w:rPr>
                <w:sz w:val="20"/>
                <w:szCs w:val="20"/>
              </w:rPr>
              <w:t xml:space="preserve"> </w:t>
            </w:r>
            <w:r>
              <w:rPr>
                <w:szCs w:val="24"/>
              </w:rPr>
              <w:t>End If</w:t>
            </w:r>
          </w:p>
          <w:p w:rsidR="00F02F80" w:rsidRDefault="00F02F80" w:rsidP="002B06A3">
            <w:pPr>
              <w:adjustRightInd w:val="0"/>
              <w:snapToGrid w:val="0"/>
              <w:spacing w:line="440" w:lineRule="exact"/>
              <w:rPr>
                <w:sz w:val="20"/>
                <w:szCs w:val="20"/>
              </w:rPr>
            </w:pPr>
            <w:r w:rsidRPr="00F02F80">
              <w:rPr>
                <w:rFonts w:hint="eastAsia"/>
                <w:sz w:val="20"/>
                <w:szCs w:val="20"/>
              </w:rPr>
              <w:t>24.</w:t>
            </w:r>
            <w:r>
              <w:rPr>
                <w:rFonts w:hint="eastAsia"/>
                <w:sz w:val="20"/>
                <w:szCs w:val="20"/>
              </w:rPr>
              <w:t xml:space="preserve">   </w:t>
            </w:r>
            <w:r>
              <w:rPr>
                <w:rFonts w:hint="eastAsia"/>
                <w:szCs w:val="24"/>
              </w:rPr>
              <w:t>End If</w:t>
            </w:r>
          </w:p>
          <w:p w:rsidR="007156CB" w:rsidRDefault="007156CB" w:rsidP="002B06A3">
            <w:pPr>
              <w:adjustRightInd w:val="0"/>
              <w:snapToGrid w:val="0"/>
              <w:spacing w:line="440" w:lineRule="exact"/>
              <w:rPr>
                <w:sz w:val="20"/>
                <w:szCs w:val="20"/>
              </w:rPr>
            </w:pPr>
            <w:r>
              <w:rPr>
                <w:sz w:val="20"/>
                <w:szCs w:val="20"/>
              </w:rPr>
              <w:t>2</w:t>
            </w:r>
            <w:r w:rsidR="00F02F80">
              <w:rPr>
                <w:rFonts w:hint="eastAsia"/>
                <w:sz w:val="20"/>
                <w:szCs w:val="20"/>
              </w:rPr>
              <w:t>5</w:t>
            </w:r>
            <w:r>
              <w:rPr>
                <w:sz w:val="20"/>
                <w:szCs w:val="20"/>
              </w:rPr>
              <w:t xml:space="preserve">.   </w:t>
            </w:r>
            <w:r>
              <w:t>Return P;</w:t>
            </w:r>
          </w:p>
        </w:tc>
      </w:tr>
    </w:tbl>
    <w:p w:rsidR="007156CB" w:rsidRDefault="007156CB" w:rsidP="002B06A3">
      <w:pPr>
        <w:spacing w:line="440" w:lineRule="exact"/>
        <w:ind w:firstLine="420"/>
      </w:pPr>
      <w:r>
        <w:rPr>
          <w:rFonts w:hint="eastAsia"/>
        </w:rPr>
        <w:lastRenderedPageBreak/>
        <w:t>对于</w:t>
      </w:r>
      <w:proofErr w:type="gramStart"/>
      <w:r>
        <w:rPr>
          <w:rFonts w:hint="eastAsia"/>
        </w:rPr>
        <w:t>带权图</w:t>
      </w:r>
      <w:proofErr w:type="gramEnd"/>
      <w:r>
        <w:rPr>
          <w:rFonts w:hint="eastAsia"/>
        </w:rPr>
        <w:t>数据流的更新操作，除了边的插入外还包括边的删除，在本文中与对结点的删除操作均视为对边的删除操作，删除与该顶点相连的所有边。同样，对于删除边</w:t>
      </w:r>
      <w:r>
        <w:rPr>
          <w:position w:val="-10"/>
        </w:rPr>
        <w:object w:dxaOrig="615" w:dyaOrig="315">
          <v:shape id="_x0000_i2651" type="#_x0000_t75" style="width:30.75pt;height:15.75pt" o:ole="">
            <v:imagedata r:id="rId997" o:title=""/>
          </v:shape>
          <o:OLEObject Type="Embed" ProgID="Equation.DSMT4" ShapeID="_x0000_i2651" DrawAspect="Content" ObjectID="_1495011176" r:id="rId2592"/>
        </w:object>
      </w:r>
      <w:r>
        <w:rPr>
          <w:rFonts w:hint="eastAsia"/>
        </w:rPr>
        <w:t>，存在以下几种情况：</w:t>
      </w:r>
    </w:p>
    <w:p w:rsidR="007156CB" w:rsidRDefault="002B06A3" w:rsidP="002B06A3">
      <w:pPr>
        <w:spacing w:line="440" w:lineRule="exact"/>
        <w:ind w:firstLine="420"/>
      </w:pPr>
      <w:r>
        <w:rPr>
          <w:rFonts w:hint="eastAsia"/>
        </w:rPr>
        <w:t>（</w:t>
      </w:r>
      <w:r>
        <w:rPr>
          <w:rFonts w:hint="eastAsia"/>
        </w:rPr>
        <w:t>1</w:t>
      </w:r>
      <w:r>
        <w:rPr>
          <w:rFonts w:hint="eastAsia"/>
        </w:rPr>
        <w:t>）</w:t>
      </w:r>
      <w:r w:rsidR="007156CB">
        <w:rPr>
          <w:rFonts w:hint="eastAsia"/>
        </w:rPr>
        <w:t>删除边</w:t>
      </w:r>
      <w:r w:rsidRPr="00C40A03">
        <w:rPr>
          <w:position w:val="-10"/>
        </w:rPr>
        <w:object w:dxaOrig="620" w:dyaOrig="320">
          <v:shape id="_x0000_i2887" type="#_x0000_t75" style="width:30.75pt;height:15.75pt" o:ole="">
            <v:imagedata r:id="rId2593" o:title=""/>
          </v:shape>
          <o:OLEObject Type="Embed" ProgID="Equation.DSMT4" ShapeID="_x0000_i2887" DrawAspect="Content" ObjectID="_1495011177" r:id="rId2594"/>
        </w:object>
      </w:r>
      <w:r w:rsidR="007156CB">
        <w:rPr>
          <w:rFonts w:hint="eastAsia"/>
        </w:rPr>
        <w:t>不存在于当前图数据流当中：删除边</w:t>
      </w:r>
      <w:r w:rsidRPr="00C40A03">
        <w:rPr>
          <w:position w:val="-10"/>
        </w:rPr>
        <w:object w:dxaOrig="620" w:dyaOrig="320">
          <v:shape id="_x0000_i2888" type="#_x0000_t75" style="width:30.75pt;height:15.75pt" o:ole="">
            <v:imagedata r:id="rId2595" o:title=""/>
          </v:shape>
          <o:OLEObject Type="Embed" ProgID="Equation.DSMT4" ShapeID="_x0000_i2888" DrawAspect="Content" ObjectID="_1495011178" r:id="rId2596"/>
        </w:object>
      </w:r>
      <w:r w:rsidR="007156CB">
        <w:rPr>
          <w:rFonts w:hint="eastAsia"/>
        </w:rPr>
        <w:t>不存在主要是通过之前的结构剪枝或最近邻判断将这条删除</w:t>
      </w:r>
      <w:proofErr w:type="gramStart"/>
      <w:r w:rsidR="007156CB">
        <w:rPr>
          <w:rFonts w:hint="eastAsia"/>
        </w:rPr>
        <w:t>边已经</w:t>
      </w:r>
      <w:proofErr w:type="gramEnd"/>
      <w:r w:rsidR="007156CB">
        <w:rPr>
          <w:rFonts w:hint="eastAsia"/>
        </w:rPr>
        <w:t>提前进行了过滤，因此，此时不需要执行任何操作；</w:t>
      </w:r>
    </w:p>
    <w:p w:rsidR="00442175" w:rsidRPr="00442175" w:rsidRDefault="002B06A3" w:rsidP="002B06A3">
      <w:pPr>
        <w:pStyle w:val="11"/>
        <w:spacing w:line="440" w:lineRule="exact"/>
        <w:ind w:firstLineChars="0"/>
        <w:rPr>
          <w:color w:val="000000" w:themeColor="text1"/>
        </w:rPr>
      </w:pPr>
      <w:r>
        <w:rPr>
          <w:rFonts w:hint="eastAsia"/>
        </w:rPr>
        <w:t>（</w:t>
      </w:r>
      <w:r>
        <w:rPr>
          <w:rFonts w:hint="eastAsia"/>
        </w:rPr>
        <w:t>2</w:t>
      </w:r>
      <w:r>
        <w:rPr>
          <w:rFonts w:hint="eastAsia"/>
        </w:rPr>
        <w:t>）</w:t>
      </w:r>
      <w:r w:rsidR="00442175" w:rsidRPr="00442175">
        <w:rPr>
          <w:rFonts w:hint="eastAsia"/>
          <w:color w:val="000000" w:themeColor="text1"/>
        </w:rPr>
        <w:t>删除边</w:t>
      </w:r>
      <w:r w:rsidR="00442175" w:rsidRPr="00442175">
        <w:rPr>
          <w:color w:val="000000" w:themeColor="text1"/>
          <w:position w:val="-10"/>
        </w:rPr>
        <w:object w:dxaOrig="630" w:dyaOrig="315">
          <v:shape id="图片 1639" o:spid="_x0000_i2652" type="#_x0000_t75" style="width:31.5pt;height:15.75pt" o:ole="">
            <v:imagedata r:id="rId2597" o:title=""/>
          </v:shape>
          <o:OLEObject Type="Embed" ProgID="Equation.DSMT4" ShapeID="图片 1639" DrawAspect="Content" ObjectID="_1495011179" r:id="rId2598"/>
        </w:object>
      </w:r>
      <w:r w:rsidR="00442175" w:rsidRPr="00442175">
        <w:rPr>
          <w:rFonts w:hint="eastAsia"/>
          <w:color w:val="000000" w:themeColor="text1"/>
        </w:rPr>
        <w:t>存在，删除边</w:t>
      </w:r>
      <w:r w:rsidR="00442175" w:rsidRPr="00442175">
        <w:rPr>
          <w:color w:val="000000" w:themeColor="text1"/>
          <w:position w:val="-10"/>
        </w:rPr>
        <w:object w:dxaOrig="630" w:dyaOrig="315">
          <v:shape id="图片 1640" o:spid="_x0000_i2653" type="#_x0000_t75" style="width:31.5pt;height:15.75pt" o:ole="">
            <v:imagedata r:id="rId2597" o:title=""/>
          </v:shape>
          <o:OLEObject Type="Embed" ProgID="Equation.DSMT4" ShapeID="图片 1640" DrawAspect="Content" ObjectID="_1495011180" r:id="rId2599"/>
        </w:object>
      </w:r>
      <w:r w:rsidR="00442175" w:rsidRPr="00442175">
        <w:rPr>
          <w:rFonts w:hint="eastAsia"/>
          <w:color w:val="000000" w:themeColor="text1"/>
        </w:rPr>
        <w:t>后，边</w:t>
      </w:r>
      <w:r w:rsidR="00442175" w:rsidRPr="00442175">
        <w:rPr>
          <w:color w:val="000000" w:themeColor="text1"/>
          <w:position w:val="-10"/>
        </w:rPr>
        <w:object w:dxaOrig="630" w:dyaOrig="315">
          <v:shape id="图片 1641" o:spid="_x0000_i2654" type="#_x0000_t75" style="width:31.5pt;height:15.75pt" o:ole="">
            <v:imagedata r:id="rId2597" o:title=""/>
          </v:shape>
          <o:OLEObject Type="Embed" ProgID="Equation.DSMT4" ShapeID="图片 1641" DrawAspect="Content" ObjectID="_1495011181" r:id="rId2600"/>
        </w:object>
      </w:r>
      <w:r w:rsidR="00442175" w:rsidRPr="00442175">
        <w:rPr>
          <w:rFonts w:hint="eastAsia"/>
          <w:color w:val="000000" w:themeColor="text1"/>
        </w:rPr>
        <w:t>的权重值不为</w:t>
      </w:r>
      <w:r w:rsidR="00442175" w:rsidRPr="00442175">
        <w:rPr>
          <w:color w:val="000000" w:themeColor="text1"/>
        </w:rPr>
        <w:t>0</w:t>
      </w:r>
      <w:r w:rsidR="00442175" w:rsidRPr="00442175">
        <w:rPr>
          <w:rFonts w:hint="eastAsia"/>
          <w:color w:val="000000" w:themeColor="text1"/>
        </w:rPr>
        <w:t>，即没有产生孤立顶点：这种情况中只需直接确定待删除的边</w:t>
      </w:r>
      <w:r w:rsidR="00442175" w:rsidRPr="00442175">
        <w:rPr>
          <w:color w:val="000000" w:themeColor="text1"/>
          <w:position w:val="-10"/>
        </w:rPr>
        <w:object w:dxaOrig="630" w:dyaOrig="315">
          <v:shape id="图片 1642" o:spid="_x0000_i2655" type="#_x0000_t75" style="width:31.5pt;height:15.75pt" o:ole="">
            <v:imagedata r:id="rId2597" o:title=""/>
          </v:shape>
          <o:OLEObject Type="Embed" ProgID="Equation.DSMT4" ShapeID="图片 1642" DrawAspect="Content" ObjectID="_1495011182" r:id="rId2601"/>
        </w:object>
      </w:r>
      <w:r w:rsidR="00442175" w:rsidRPr="00442175">
        <w:rPr>
          <w:rFonts w:hint="eastAsia"/>
          <w:color w:val="000000" w:themeColor="text1"/>
        </w:rPr>
        <w:t>所在具体位置，更新边</w:t>
      </w:r>
      <w:r w:rsidR="00442175" w:rsidRPr="00442175">
        <w:rPr>
          <w:color w:val="000000" w:themeColor="text1"/>
          <w:position w:val="-10"/>
        </w:rPr>
        <w:object w:dxaOrig="630" w:dyaOrig="315">
          <v:shape id="图片 1644" o:spid="_x0000_i2656" type="#_x0000_t75" style="width:31.5pt;height:15.75pt" o:ole="">
            <v:imagedata r:id="rId2597" o:title=""/>
          </v:shape>
          <o:OLEObject Type="Embed" ProgID="Equation.DSMT4" ShapeID="图片 1644" DrawAspect="Content" ObjectID="_1495011183" r:id="rId2602"/>
        </w:object>
      </w:r>
      <w:r w:rsidR="00442175" w:rsidRPr="00442175">
        <w:rPr>
          <w:rFonts w:hint="eastAsia"/>
          <w:color w:val="000000" w:themeColor="text1"/>
        </w:rPr>
        <w:t>的权重值即可；</w:t>
      </w:r>
    </w:p>
    <w:p w:rsidR="007156CB" w:rsidRPr="00442175" w:rsidRDefault="002B06A3" w:rsidP="002B06A3">
      <w:pPr>
        <w:spacing w:line="440" w:lineRule="exact"/>
        <w:ind w:firstLine="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sidR="00442175" w:rsidRPr="00442175">
        <w:rPr>
          <w:rFonts w:hint="eastAsia"/>
          <w:color w:val="000000" w:themeColor="text1"/>
        </w:rPr>
        <w:t>删除边</w:t>
      </w:r>
      <w:r w:rsidR="00442175" w:rsidRPr="00442175">
        <w:rPr>
          <w:position w:val="-10"/>
        </w:rPr>
        <w:object w:dxaOrig="615" w:dyaOrig="315">
          <v:shape id="图片 1645" o:spid="_x0000_i2657" type="#_x0000_t75" style="width:30.75pt;height:15.75pt" o:ole="">
            <v:imagedata r:id="rId2603" o:title=""/>
          </v:shape>
          <o:OLEObject Type="Embed" ProgID="Equation.DSMT4" ShapeID="图片 1645" DrawAspect="Content" ObjectID="_1495011184" r:id="rId2604"/>
        </w:object>
      </w:r>
      <w:r w:rsidR="00442175" w:rsidRPr="00442175">
        <w:rPr>
          <w:rFonts w:hint="eastAsia"/>
          <w:color w:val="000000" w:themeColor="text1"/>
        </w:rPr>
        <w:t>存在，但删除边</w:t>
      </w:r>
      <w:r w:rsidR="00442175" w:rsidRPr="00442175">
        <w:rPr>
          <w:position w:val="-10"/>
        </w:rPr>
        <w:object w:dxaOrig="630" w:dyaOrig="315">
          <v:shape id="图片 1646" o:spid="_x0000_i2658" type="#_x0000_t75" style="width:31.5pt;height:15.75pt" o:ole="">
            <v:imagedata r:id="rId2597" o:title=""/>
          </v:shape>
          <o:OLEObject Type="Embed" ProgID="Equation.DSMT4" ShapeID="图片 1646" DrawAspect="Content" ObjectID="_1495011185" r:id="rId2605"/>
        </w:object>
      </w:r>
      <w:r w:rsidR="00442175" w:rsidRPr="00442175">
        <w:rPr>
          <w:rFonts w:hint="eastAsia"/>
          <w:color w:val="000000" w:themeColor="text1"/>
        </w:rPr>
        <w:t>后，边</w:t>
      </w:r>
      <w:r w:rsidR="00442175" w:rsidRPr="00442175">
        <w:rPr>
          <w:position w:val="-10"/>
        </w:rPr>
        <w:object w:dxaOrig="630" w:dyaOrig="315">
          <v:shape id="图片 1647" o:spid="_x0000_i2659" type="#_x0000_t75" style="width:31.5pt;height:15.75pt" o:ole="">
            <v:imagedata r:id="rId2597" o:title=""/>
          </v:shape>
          <o:OLEObject Type="Embed" ProgID="Equation.DSMT4" ShapeID="图片 1647" DrawAspect="Content" ObjectID="_1495011186" r:id="rId2606"/>
        </w:object>
      </w:r>
      <w:r w:rsidR="00442175" w:rsidRPr="00442175">
        <w:rPr>
          <w:rFonts w:hint="eastAsia"/>
          <w:color w:val="000000" w:themeColor="text1"/>
        </w:rPr>
        <w:t>的权重值变为</w:t>
      </w:r>
      <w:r w:rsidR="00442175" w:rsidRPr="00442175">
        <w:rPr>
          <w:color w:val="000000" w:themeColor="text1"/>
        </w:rPr>
        <w:t>0</w:t>
      </w:r>
      <w:r w:rsidR="00442175" w:rsidRPr="00442175">
        <w:rPr>
          <w:rFonts w:hint="eastAsia"/>
          <w:color w:val="000000" w:themeColor="text1"/>
        </w:rPr>
        <w:t>：对于这种情况确定待删除的边</w:t>
      </w:r>
      <w:r w:rsidR="00442175" w:rsidRPr="00442175">
        <w:rPr>
          <w:position w:val="-10"/>
        </w:rPr>
        <w:object w:dxaOrig="630" w:dyaOrig="315">
          <v:shape id="图片 1649" o:spid="_x0000_i2660" type="#_x0000_t75" style="width:31.5pt;height:15.75pt" o:ole="">
            <v:imagedata r:id="rId2597" o:title=""/>
          </v:shape>
          <o:OLEObject Type="Embed" ProgID="Equation.DSMT4" ShapeID="图片 1649" DrawAspect="Content" ObjectID="_1495011187" r:id="rId2607"/>
        </w:object>
      </w:r>
      <w:r w:rsidR="00442175" w:rsidRPr="00442175">
        <w:rPr>
          <w:rFonts w:hint="eastAsia"/>
          <w:color w:val="000000" w:themeColor="text1"/>
        </w:rPr>
        <w:t>所在具体位置并将边</w:t>
      </w:r>
      <w:r w:rsidR="00442175" w:rsidRPr="00442175">
        <w:rPr>
          <w:position w:val="-10"/>
        </w:rPr>
        <w:object w:dxaOrig="630" w:dyaOrig="315">
          <v:shape id="图片 1650" o:spid="_x0000_i2661" type="#_x0000_t75" style="width:31.5pt;height:15.75pt" o:ole="">
            <v:imagedata r:id="rId2597" o:title=""/>
          </v:shape>
          <o:OLEObject Type="Embed" ProgID="Equation.DSMT4" ShapeID="图片 1650" DrawAspect="Content" ObjectID="_1495011188" r:id="rId2608"/>
        </w:object>
      </w:r>
      <w:r w:rsidR="00442175" w:rsidRPr="00442175">
        <w:rPr>
          <w:rFonts w:hint="eastAsia"/>
          <w:color w:val="000000" w:themeColor="text1"/>
        </w:rPr>
        <w:t>从对应图的边集合中删除之后，同时将边</w:t>
      </w:r>
      <w:r w:rsidR="00442175" w:rsidRPr="00442175">
        <w:rPr>
          <w:position w:val="-10"/>
        </w:rPr>
        <w:object w:dxaOrig="630" w:dyaOrig="315">
          <v:shape id="图片 1651" o:spid="_x0000_i2662" type="#_x0000_t75" style="width:31.5pt;height:15.75pt" o:ole="">
            <v:imagedata r:id="rId2597" o:title=""/>
          </v:shape>
          <o:OLEObject Type="Embed" ProgID="Equation.DSMT4" ShapeID="图片 1651" DrawAspect="Content" ObjectID="_1495011189" r:id="rId2609"/>
        </w:object>
      </w:r>
      <w:r w:rsidR="00442175" w:rsidRPr="00442175">
        <w:rPr>
          <w:rFonts w:hint="eastAsia"/>
          <w:color w:val="000000" w:themeColor="text1"/>
        </w:rPr>
        <w:t>的权重值删除，若删除边后产生孤立顶点，则将该顶点从对应图的顶点集合中删除。</w:t>
      </w:r>
    </w:p>
    <w:p w:rsidR="007156CB" w:rsidRDefault="00DF7179" w:rsidP="002B06A3">
      <w:pPr>
        <w:spacing w:line="440" w:lineRule="exact"/>
        <w:ind w:firstLine="420"/>
      </w:pPr>
      <w:r>
        <w:rPr>
          <w:rFonts w:hint="eastAsia"/>
        </w:rPr>
        <w:lastRenderedPageBreak/>
        <w:t>同样如果删除的边与查询图中对应边的编辑距离已大于</w:t>
      </w:r>
      <w:r w:rsidRPr="005F553C">
        <w:rPr>
          <w:position w:val="-6"/>
        </w:rPr>
        <w:object w:dxaOrig="380" w:dyaOrig="279">
          <v:shape id="_x0000_i2663" type="#_x0000_t75" style="width:18.75pt;height:14.25pt" o:ole="">
            <v:imagedata r:id="rId2529" o:title=""/>
          </v:shape>
          <o:OLEObject Type="Embed" ProgID="Equation.DSMT4" ShapeID="_x0000_i2663" DrawAspect="Content" ObjectID="_1495011190" r:id="rId2610"/>
        </w:object>
      </w:r>
      <w:r>
        <w:rPr>
          <w:rFonts w:hint="eastAsia"/>
        </w:rPr>
        <w:t>，则直接将其过滤。</w:t>
      </w:r>
      <w:r w:rsidR="007156CB">
        <w:rPr>
          <w:rFonts w:hint="eastAsia"/>
        </w:rPr>
        <w:t>综上所述，删除边时对于图数据流上基于权重的最近邻分区方法动态维护的具体算法如下：</w:t>
      </w:r>
    </w:p>
    <w:p w:rsidR="007156CB" w:rsidRDefault="007156CB" w:rsidP="00592E0A">
      <w:pPr>
        <w:spacing w:line="240" w:lineRule="auto"/>
        <w:jc w:val="center"/>
        <w:rPr>
          <w:rFonts w:cs="Times New Roman"/>
          <w:sz w:val="21"/>
          <w:szCs w:val="21"/>
        </w:rPr>
      </w:pPr>
      <w:r>
        <w:rPr>
          <w:rFonts w:cs="Times New Roman" w:hint="eastAsia"/>
          <w:sz w:val="21"/>
          <w:szCs w:val="21"/>
        </w:rPr>
        <w:t>表</w:t>
      </w:r>
      <w:r>
        <w:rPr>
          <w:rFonts w:cs="Times New Roman"/>
          <w:sz w:val="21"/>
          <w:szCs w:val="21"/>
        </w:rPr>
        <w:t>4.3</w:t>
      </w:r>
      <w:r>
        <w:rPr>
          <w:rFonts w:hint="eastAsia"/>
          <w:sz w:val="21"/>
          <w:szCs w:val="21"/>
        </w:rPr>
        <w:t>基于权重的最近邻分区方法的</w:t>
      </w:r>
      <w:r>
        <w:rPr>
          <w:rFonts w:cs="Times New Roman" w:hint="eastAsia"/>
          <w:sz w:val="21"/>
          <w:szCs w:val="21"/>
        </w:rPr>
        <w:t>动态维护——边的删除</w:t>
      </w:r>
    </w:p>
    <w:p w:rsidR="007156CB" w:rsidRDefault="007156CB" w:rsidP="00592E0A">
      <w:pPr>
        <w:spacing w:line="240" w:lineRule="auto"/>
        <w:rPr>
          <w:rFonts w:cs="Times New Roman"/>
          <w:kern w:val="0"/>
          <w:sz w:val="21"/>
          <w:szCs w:val="21"/>
        </w:rPr>
      </w:pPr>
      <w:r>
        <w:rPr>
          <w:rFonts w:cs="Times New Roman"/>
          <w:kern w:val="0"/>
          <w:sz w:val="21"/>
          <w:szCs w:val="21"/>
        </w:rPr>
        <w:t>Table 4.3Dynamic maintenance of nearest neighbor partition method based on weight-Delete edge</w:t>
      </w:r>
    </w:p>
    <w:tbl>
      <w:tblPr>
        <w:tblW w:w="8286" w:type="dxa"/>
        <w:jc w:val="center"/>
        <w:tblInd w:w="-921" w:type="dxa"/>
        <w:tblBorders>
          <w:top w:val="single" w:sz="12" w:space="0" w:color="000000"/>
          <w:bottom w:val="single" w:sz="12" w:space="0" w:color="000000"/>
        </w:tblBorders>
        <w:tblLayout w:type="fixed"/>
        <w:tblLook w:val="04A0" w:firstRow="1" w:lastRow="0" w:firstColumn="1" w:lastColumn="0" w:noHBand="0" w:noVBand="1"/>
      </w:tblPr>
      <w:tblGrid>
        <w:gridCol w:w="8286"/>
      </w:tblGrid>
      <w:tr w:rsidR="007156CB" w:rsidTr="00BF158D">
        <w:trPr>
          <w:trHeight w:val="270"/>
          <w:jc w:val="center"/>
        </w:trPr>
        <w:tc>
          <w:tcPr>
            <w:tcW w:w="8286" w:type="dxa"/>
            <w:tcBorders>
              <w:top w:val="single" w:sz="12" w:space="0" w:color="000000"/>
              <w:left w:val="nil"/>
              <w:bottom w:val="single" w:sz="4" w:space="0" w:color="auto"/>
              <w:right w:val="nil"/>
            </w:tcBorders>
            <w:hideMark/>
          </w:tcPr>
          <w:p w:rsidR="007156CB" w:rsidRDefault="007156CB" w:rsidP="002B06A3">
            <w:pPr>
              <w:adjustRightInd w:val="0"/>
              <w:snapToGrid w:val="0"/>
              <w:spacing w:line="440" w:lineRule="exact"/>
              <w:textAlignment w:val="center"/>
              <w:rPr>
                <w:rFonts w:cs="Times New Roman"/>
                <w:szCs w:val="21"/>
              </w:rPr>
            </w:pPr>
            <w:r>
              <w:rPr>
                <w:rFonts w:cs="Times New Roman" w:hint="eastAsia"/>
                <w:b/>
                <w:szCs w:val="21"/>
              </w:rPr>
              <w:t>算法</w:t>
            </w:r>
            <w:r>
              <w:rPr>
                <w:rFonts w:cs="Times New Roman"/>
                <w:b/>
                <w:szCs w:val="21"/>
              </w:rPr>
              <w:t xml:space="preserve">4.3 </w:t>
            </w:r>
            <w:r>
              <w:rPr>
                <w:rFonts w:cs="Times New Roman"/>
                <w:b/>
                <w:szCs w:val="24"/>
              </w:rPr>
              <w:object w:dxaOrig="2565" w:dyaOrig="315">
                <v:shape id="_x0000_i2664" type="#_x0000_t75" style="width:128.25pt;height:15.75pt" o:ole="">
                  <v:imagedata r:id="rId2611" o:title=""/>
                </v:shape>
                <o:OLEObject Type="Embed" ProgID="Equation.DSMT4" ShapeID="_x0000_i2664" DrawAspect="Content" ObjectID="_1495011191" r:id="rId2612"/>
              </w:object>
            </w:r>
          </w:p>
        </w:tc>
      </w:tr>
      <w:tr w:rsidR="007156CB" w:rsidTr="00BF158D">
        <w:trPr>
          <w:trHeight w:val="478"/>
          <w:jc w:val="center"/>
        </w:trPr>
        <w:tc>
          <w:tcPr>
            <w:tcW w:w="8286" w:type="dxa"/>
            <w:tcBorders>
              <w:top w:val="single" w:sz="4" w:space="0" w:color="auto"/>
              <w:left w:val="nil"/>
              <w:bottom w:val="nil"/>
              <w:right w:val="nil"/>
            </w:tcBorders>
            <w:hideMark/>
          </w:tcPr>
          <w:p w:rsidR="007156CB" w:rsidRDefault="007156CB" w:rsidP="002B06A3">
            <w:pPr>
              <w:adjustRightInd w:val="0"/>
              <w:snapToGrid w:val="0"/>
              <w:spacing w:line="440" w:lineRule="exact"/>
              <w:rPr>
                <w:rFonts w:cs="Times New Roman"/>
              </w:rPr>
            </w:pPr>
            <w:r>
              <w:rPr>
                <w:rFonts w:cs="Times New Roman" w:hint="eastAsia"/>
                <w:b/>
                <w:szCs w:val="21"/>
              </w:rPr>
              <w:t>输入：</w:t>
            </w:r>
            <w:r>
              <w:rPr>
                <w:rFonts w:cs="Times New Roman"/>
                <w:position w:val="-10"/>
              </w:rPr>
              <w:object w:dxaOrig="1470" w:dyaOrig="315">
                <v:shape id="_x0000_i2862" type="#_x0000_t75" style="width:73.5pt;height:15.75pt" o:ole="">
                  <v:imagedata r:id="rId1035" o:title=""/>
                </v:shape>
                <o:OLEObject Type="Embed" ProgID="Equation.DSMT4" ShapeID="_x0000_i2862" DrawAspect="Content" ObjectID="_1495011192" r:id="rId2613"/>
              </w:object>
            </w:r>
            <w:r>
              <w:rPr>
                <w:rFonts w:cs="Times New Roman" w:hint="eastAsia"/>
              </w:rPr>
              <w:t>：图数据流的分区</w:t>
            </w:r>
          </w:p>
          <w:p w:rsidR="007156CB" w:rsidRDefault="007156CB" w:rsidP="002B06A3">
            <w:pPr>
              <w:adjustRightInd w:val="0"/>
              <w:snapToGrid w:val="0"/>
              <w:spacing w:line="440" w:lineRule="exact"/>
              <w:rPr>
                <w:rFonts w:cs="Times New Roman"/>
              </w:rPr>
            </w:pPr>
            <w:r>
              <w:rPr>
                <w:rFonts w:cs="Times New Roman"/>
              </w:rPr>
              <w:t xml:space="preserve">      </w:t>
            </w:r>
            <w:r>
              <w:rPr>
                <w:position w:val="-10"/>
              </w:rPr>
              <w:object w:dxaOrig="2385" w:dyaOrig="315">
                <v:shape id="_x0000_i2863" type="#_x0000_t75" style="width:119.25pt;height:15.75pt" o:ole="">
                  <v:imagedata r:id="rId2534" o:title=""/>
                </v:shape>
                <o:OLEObject Type="Embed" ProgID="Equation.DSMT4" ShapeID="_x0000_i2863" DrawAspect="Content" ObjectID="_1495011193" r:id="rId2614"/>
              </w:object>
            </w:r>
            <w:r>
              <w:rPr>
                <w:rFonts w:cs="Times New Roman" w:hint="eastAsia"/>
                <w:szCs w:val="21"/>
              </w:rPr>
              <w:t>：查询图</w:t>
            </w:r>
          </w:p>
          <w:p w:rsidR="007156CB" w:rsidRDefault="007156CB" w:rsidP="002B06A3">
            <w:pPr>
              <w:adjustRightInd w:val="0"/>
              <w:snapToGrid w:val="0"/>
              <w:spacing w:line="440" w:lineRule="exact"/>
              <w:ind w:firstLineChars="300" w:firstLine="720"/>
              <w:rPr>
                <w:rFonts w:cs="Times New Roman"/>
                <w:szCs w:val="21"/>
              </w:rPr>
            </w:pPr>
            <w:r>
              <w:rPr>
                <w:rFonts w:cs="Times New Roman"/>
                <w:position w:val="-10"/>
                <w:szCs w:val="21"/>
              </w:rPr>
              <w:object w:dxaOrig="825" w:dyaOrig="285">
                <v:shape id="_x0000_i2864" type="#_x0000_t75" style="width:41.25pt;height:14.25pt" o:ole="">
                  <v:imagedata r:id="rId1038" o:title=""/>
                </v:shape>
                <o:OLEObject Type="Embed" ProgID="Equation.DSMT4" ShapeID="_x0000_i2864" DrawAspect="Content" ObjectID="_1495011194" r:id="rId2615"/>
              </w:object>
            </w:r>
            <w:r>
              <w:rPr>
                <w:rFonts w:cs="Times New Roman" w:hint="eastAsia"/>
                <w:szCs w:val="21"/>
              </w:rPr>
              <w:t>：删除的边</w:t>
            </w:r>
          </w:p>
          <w:p w:rsidR="00DF7179" w:rsidRDefault="00DF7179" w:rsidP="002B06A3">
            <w:pPr>
              <w:autoSpaceDE w:val="0"/>
              <w:autoSpaceDN w:val="0"/>
              <w:spacing w:line="440" w:lineRule="exact"/>
              <w:ind w:leftChars="248" w:left="595" w:firstLineChars="50" w:firstLine="120"/>
              <w:jc w:val="left"/>
              <w:rPr>
                <w:rFonts w:cs="Times New Roman"/>
                <w:szCs w:val="21"/>
              </w:rPr>
            </w:pPr>
            <w:r w:rsidRPr="00AE39CB">
              <w:rPr>
                <w:rFonts w:eastAsia="宋体" w:cs="Times New Roman"/>
                <w:position w:val="-6"/>
                <w:szCs w:val="24"/>
              </w:rPr>
              <w:object w:dxaOrig="200" w:dyaOrig="279">
                <v:shape id="_x0000_i2865" type="#_x0000_t75" style="width:9.75pt;height:14.25pt" o:ole="">
                  <v:imagedata r:id="rId2407" o:title=""/>
                </v:shape>
                <o:OLEObject Type="Embed" ProgID="Equation.DSMT4" ShapeID="_x0000_i2865" DrawAspect="Content" ObjectID="_1495011195" r:id="rId2616"/>
              </w:object>
            </w:r>
            <w:r>
              <w:rPr>
                <w:rFonts w:eastAsia="宋体" w:cs="Times New Roman" w:hint="eastAsia"/>
                <w:szCs w:val="24"/>
              </w:rPr>
              <w:t>：编辑距离阈值</w:t>
            </w:r>
          </w:p>
          <w:p w:rsidR="00DF7179" w:rsidRPr="00DF7179" w:rsidRDefault="00DF7179" w:rsidP="002B06A3">
            <w:pPr>
              <w:autoSpaceDE w:val="0"/>
              <w:autoSpaceDN w:val="0"/>
              <w:spacing w:line="440" w:lineRule="exact"/>
              <w:ind w:leftChars="248" w:left="595" w:firstLineChars="50" w:firstLine="120"/>
              <w:jc w:val="left"/>
              <w:rPr>
                <w:rFonts w:cs="Times New Roman"/>
                <w:szCs w:val="24"/>
              </w:rPr>
            </w:pPr>
            <w:r w:rsidRPr="00AE39CB">
              <w:rPr>
                <w:rFonts w:eastAsia="宋体" w:cs="Times New Roman"/>
                <w:position w:val="-6"/>
                <w:szCs w:val="24"/>
              </w:rPr>
              <w:object w:dxaOrig="260" w:dyaOrig="220">
                <v:shape id="_x0000_i2866" type="#_x0000_t75" style="width:12.75pt;height:11.25pt" o:ole="">
                  <v:imagedata r:id="rId2409" o:title=""/>
                </v:shape>
                <o:OLEObject Type="Embed" ProgID="Equation.DSMT4" ShapeID="_x0000_i2866" DrawAspect="Content" ObjectID="_1495011196" r:id="rId2617"/>
              </w:object>
            </w:r>
            <w:r w:rsidRPr="00AE39CB">
              <w:rPr>
                <w:rFonts w:eastAsia="宋体" w:cs="Times New Roman" w:hint="eastAsia"/>
                <w:szCs w:val="24"/>
              </w:rPr>
              <w:t>：用来限制权值过滤的上界</w:t>
            </w:r>
          </w:p>
          <w:p w:rsidR="007156CB" w:rsidRDefault="007156CB" w:rsidP="002B06A3">
            <w:pPr>
              <w:adjustRightInd w:val="0"/>
              <w:snapToGrid w:val="0"/>
              <w:spacing w:line="440" w:lineRule="exact"/>
              <w:rPr>
                <w:rFonts w:cs="Times New Roman"/>
                <w:szCs w:val="21"/>
              </w:rPr>
            </w:pPr>
            <w:r>
              <w:rPr>
                <w:rFonts w:cs="Times New Roman" w:hint="eastAsia"/>
                <w:b/>
                <w:szCs w:val="21"/>
              </w:rPr>
              <w:t>输出：</w:t>
            </w:r>
            <w:r>
              <w:rPr>
                <w:rFonts w:cs="Times New Roman" w:hint="eastAsia"/>
                <w:szCs w:val="21"/>
              </w:rPr>
              <w:t>更新后的分区</w:t>
            </w:r>
            <w:r>
              <w:rPr>
                <w:rFonts w:cs="Times New Roman"/>
                <w:position w:val="-4"/>
                <w:szCs w:val="21"/>
              </w:rPr>
              <w:object w:dxaOrig="240" w:dyaOrig="270">
                <v:shape id="_x0000_i2867" type="#_x0000_t75" style="width:12pt;height:13.5pt" o:ole="">
                  <v:imagedata r:id="rId1106" o:title=""/>
                </v:shape>
                <o:OLEObject Type="Embed" ProgID="Equation.DSMT4" ShapeID="_x0000_i2867" DrawAspect="Content" ObjectID="_1495011197" r:id="rId2618"/>
              </w:object>
            </w:r>
          </w:p>
          <w:p w:rsidR="00DF7179" w:rsidRPr="005F553C" w:rsidRDefault="00DF7179" w:rsidP="002B06A3">
            <w:pPr>
              <w:pStyle w:val="a4"/>
              <w:numPr>
                <w:ilvl w:val="0"/>
                <w:numId w:val="32"/>
              </w:numPr>
              <w:adjustRightInd w:val="0"/>
              <w:snapToGrid w:val="0"/>
              <w:spacing w:line="440" w:lineRule="exact"/>
              <w:ind w:firstLineChars="0"/>
              <w:rPr>
                <w:rFonts w:cs="Times New Roman"/>
                <w:szCs w:val="24"/>
              </w:rPr>
            </w:pPr>
            <w:r w:rsidRPr="005F553C">
              <w:rPr>
                <w:rFonts w:cs="Times New Roman"/>
                <w:szCs w:val="24"/>
              </w:rPr>
              <w:t>If(</w:t>
            </w:r>
            <w:r w:rsidRPr="005F553C">
              <w:rPr>
                <w:position w:val="-10"/>
              </w:rPr>
              <w:object w:dxaOrig="1320" w:dyaOrig="320">
                <v:shape id="_x0000_i2868" type="#_x0000_t75" style="width:66pt;height:15.75pt" o:ole="">
                  <v:imagedata r:id="rId2540" o:title=""/>
                </v:shape>
                <o:OLEObject Type="Embed" ProgID="Equation.DSMT4" ShapeID="_x0000_i2868" DrawAspect="Content" ObjectID="_1495011198" r:id="rId2619"/>
              </w:object>
            </w:r>
            <w:r>
              <w:rPr>
                <w:rFonts w:cs="Times New Roman" w:hint="eastAsia"/>
                <w:szCs w:val="24"/>
              </w:rPr>
              <w:t>，其中</w:t>
            </w:r>
            <w:r w:rsidRPr="006266A8">
              <w:rPr>
                <w:position w:val="-6"/>
              </w:rPr>
              <w:object w:dxaOrig="240" w:dyaOrig="279">
                <v:shape id="_x0000_i2869" type="#_x0000_t75" style="width:12pt;height:14.25pt" o:ole="">
                  <v:imagedata r:id="rId2542" o:title=""/>
                </v:shape>
                <o:OLEObject Type="Embed" ProgID="Equation.DSMT4" ShapeID="_x0000_i2869" DrawAspect="Content" ObjectID="_1495011199" r:id="rId2620"/>
              </w:object>
            </w:r>
            <w:r>
              <w:rPr>
                <w:rFonts w:hint="eastAsia"/>
              </w:rPr>
              <w:t>是查询图中与</w:t>
            </w:r>
            <w:r>
              <w:rPr>
                <w:position w:val="-6"/>
              </w:rPr>
              <w:object w:dxaOrig="180" w:dyaOrig="225">
                <v:shape id="_x0000_i2870" type="#_x0000_t75" style="width:9pt;height:11.25pt" o:ole="">
                  <v:imagedata r:id="rId2544" o:title=""/>
                </v:shape>
                <o:OLEObject Type="Embed" ProgID="Equation.DSMT4" ShapeID="_x0000_i2870" DrawAspect="Content" ObjectID="_1495011200" r:id="rId2621"/>
              </w:object>
            </w:r>
            <w:r>
              <w:rPr>
                <w:rFonts w:cs="Times New Roman" w:hint="eastAsia"/>
                <w:szCs w:val="24"/>
              </w:rPr>
              <w:t>相匹配的边</w:t>
            </w:r>
            <w:r w:rsidRPr="005F553C">
              <w:rPr>
                <w:rFonts w:cs="Times New Roman"/>
                <w:szCs w:val="24"/>
              </w:rPr>
              <w:t>)</w:t>
            </w:r>
          </w:p>
          <w:p w:rsidR="00DF7179" w:rsidRPr="00DF7179" w:rsidRDefault="00DF7179" w:rsidP="002B06A3">
            <w:pPr>
              <w:pStyle w:val="a4"/>
              <w:numPr>
                <w:ilvl w:val="0"/>
                <w:numId w:val="32"/>
              </w:numPr>
              <w:adjustRightInd w:val="0"/>
              <w:snapToGrid w:val="0"/>
              <w:spacing w:line="440" w:lineRule="exact"/>
              <w:ind w:firstLineChars="0"/>
              <w:rPr>
                <w:rFonts w:cs="Times New Roman"/>
                <w:szCs w:val="24"/>
              </w:rPr>
            </w:pPr>
            <w:r>
              <w:rPr>
                <w:rFonts w:cs="Times New Roman" w:hint="eastAsia"/>
                <w:szCs w:val="24"/>
              </w:rPr>
              <w:t xml:space="preserve">    </w:t>
            </w:r>
            <w:r w:rsidR="007156CB">
              <w:rPr>
                <w:rFonts w:cs="Times New Roman"/>
                <w:szCs w:val="24"/>
              </w:rPr>
              <w:t>If(</w:t>
            </w:r>
            <w:r w:rsidR="007156CB">
              <w:rPr>
                <w:rFonts w:cs="Times New Roman"/>
                <w:position w:val="-6"/>
                <w:szCs w:val="24"/>
              </w:rPr>
              <w:object w:dxaOrig="570" w:dyaOrig="255">
                <v:shape id="_x0000_i2871" type="#_x0000_t75" style="width:28.5pt;height:12.75pt" o:ole="">
                  <v:imagedata r:id="rId1108" o:title=""/>
                </v:shape>
                <o:OLEObject Type="Embed" ProgID="Equation.DSMT4" ShapeID="_x0000_i2871" DrawAspect="Content" ObjectID="_1495011201" r:id="rId2622"/>
              </w:object>
            </w:r>
            <w:r w:rsidR="007156CB">
              <w:rPr>
                <w:rFonts w:cs="Times New Roman"/>
                <w:szCs w:val="24"/>
              </w:rPr>
              <w:t>)</w:t>
            </w:r>
          </w:p>
          <w:p w:rsidR="007156CB" w:rsidRDefault="007156CB" w:rsidP="002B06A3">
            <w:pPr>
              <w:pStyle w:val="a4"/>
              <w:numPr>
                <w:ilvl w:val="0"/>
                <w:numId w:val="32"/>
              </w:numPr>
              <w:adjustRightInd w:val="0"/>
              <w:snapToGrid w:val="0"/>
              <w:spacing w:line="440" w:lineRule="exact"/>
              <w:ind w:firstLineChars="0"/>
              <w:rPr>
                <w:rFonts w:cs="Times New Roman"/>
                <w:sz w:val="20"/>
                <w:szCs w:val="20"/>
              </w:rPr>
            </w:pPr>
            <w:r>
              <w:rPr>
                <w:rFonts w:cs="Times New Roman"/>
                <w:sz w:val="20"/>
                <w:szCs w:val="20"/>
              </w:rPr>
              <w:t xml:space="preserve">    </w:t>
            </w:r>
            <w:r w:rsidR="00DF7179">
              <w:rPr>
                <w:rFonts w:cs="Times New Roman" w:hint="eastAsia"/>
                <w:sz w:val="20"/>
                <w:szCs w:val="20"/>
              </w:rPr>
              <w:t xml:space="preserve">    </w:t>
            </w:r>
            <w:proofErr w:type="gramStart"/>
            <w:r>
              <w:rPr>
                <w:rFonts w:cs="Times New Roman" w:hint="eastAsia"/>
                <w:szCs w:val="24"/>
              </w:rPr>
              <w:t>确定边</w:t>
            </w:r>
            <w:proofErr w:type="gramEnd"/>
            <w:r>
              <w:rPr>
                <w:rFonts w:cs="Times New Roman"/>
                <w:position w:val="-6"/>
                <w:szCs w:val="24"/>
              </w:rPr>
              <w:object w:dxaOrig="180" w:dyaOrig="225">
                <v:shape id="_x0000_i2872" type="#_x0000_t75" style="width:9pt;height:11.25pt" o:ole="">
                  <v:imagedata r:id="rId1110" o:title=""/>
                </v:shape>
                <o:OLEObject Type="Embed" ProgID="Equation.DSMT4" ShapeID="_x0000_i2872" DrawAspect="Content" ObjectID="_1495011202" r:id="rId2623"/>
              </w:object>
            </w:r>
            <w:r>
              <w:rPr>
                <w:rFonts w:cs="Times New Roman" w:hint="eastAsia"/>
                <w:szCs w:val="24"/>
              </w:rPr>
              <w:t>所在图</w:t>
            </w:r>
            <w:r>
              <w:rPr>
                <w:rFonts w:cs="Times New Roman"/>
                <w:position w:val="-10"/>
                <w:szCs w:val="24"/>
              </w:rPr>
              <w:object w:dxaOrig="375" w:dyaOrig="270">
                <v:shape id="_x0000_i2873" type="#_x0000_t75" style="width:18.75pt;height:13.5pt" o:ole="">
                  <v:imagedata r:id="rId1112" o:title=""/>
                </v:shape>
                <o:OLEObject Type="Embed" ProgID="Equation.DSMT4" ShapeID="_x0000_i2873" DrawAspect="Content" ObjectID="_1495011203" r:id="rId2624"/>
              </w:object>
            </w:r>
            <w:r>
              <w:rPr>
                <w:rFonts w:cs="Times New Roman" w:hint="eastAsia"/>
                <w:szCs w:val="24"/>
              </w:rPr>
              <w:t>，也就是</w:t>
            </w:r>
            <w:r>
              <w:rPr>
                <w:rFonts w:cs="Times New Roman"/>
                <w:position w:val="-10"/>
                <w:szCs w:val="21"/>
              </w:rPr>
              <w:object w:dxaOrig="855" w:dyaOrig="315">
                <v:shape id="_x0000_i2874" type="#_x0000_t75" style="width:42.75pt;height:15.75pt" o:ole="">
                  <v:imagedata r:id="rId1114" o:title=""/>
                </v:shape>
                <o:OLEObject Type="Embed" ProgID="Equation.DSMT4" ShapeID="_x0000_i2874" DrawAspect="Content" ObjectID="_1495011204" r:id="rId2625"/>
              </w:object>
            </w:r>
          </w:p>
          <w:p w:rsidR="00440DCC" w:rsidRPr="00440DCC" w:rsidRDefault="007156CB" w:rsidP="002B06A3">
            <w:pPr>
              <w:pStyle w:val="a4"/>
              <w:numPr>
                <w:ilvl w:val="0"/>
                <w:numId w:val="32"/>
              </w:numPr>
              <w:adjustRightInd w:val="0"/>
              <w:snapToGrid w:val="0"/>
              <w:spacing w:line="440" w:lineRule="exact"/>
              <w:ind w:firstLineChars="0"/>
              <w:rPr>
                <w:rFonts w:cs="Times New Roman"/>
                <w:szCs w:val="24"/>
              </w:rPr>
            </w:pPr>
            <w:r>
              <w:rPr>
                <w:rFonts w:cs="Times New Roman"/>
                <w:sz w:val="20"/>
                <w:szCs w:val="20"/>
              </w:rPr>
              <w:t xml:space="preserve">   </w:t>
            </w:r>
            <w:r w:rsidR="00DF7179">
              <w:rPr>
                <w:rFonts w:cs="Times New Roman" w:hint="eastAsia"/>
                <w:sz w:val="20"/>
                <w:szCs w:val="20"/>
              </w:rPr>
              <w:t xml:space="preserve">    </w:t>
            </w:r>
            <w:r>
              <w:rPr>
                <w:rFonts w:cs="Times New Roman"/>
                <w:szCs w:val="24"/>
              </w:rPr>
              <w:t xml:space="preserve"> If(</w:t>
            </w:r>
            <w:r>
              <w:rPr>
                <w:rFonts w:hint="eastAsia"/>
                <w:szCs w:val="24"/>
              </w:rPr>
              <w:t>不存在一个顶点</w:t>
            </w:r>
            <w:r>
              <w:rPr>
                <w:rFonts w:cs="Times New Roman"/>
                <w:position w:val="-10"/>
                <w:szCs w:val="24"/>
              </w:rPr>
              <w:object w:dxaOrig="825" w:dyaOrig="285">
                <v:shape id="_x0000_i2875" type="#_x0000_t75" style="width:41.25pt;height:14.25pt" o:ole="">
                  <v:imagedata r:id="rId2626" o:title=""/>
                </v:shape>
                <o:OLEObject Type="Embed" ProgID="Equation.DSMT4" ShapeID="_x0000_i2875" DrawAspect="Content" ObjectID="_1495011205" r:id="rId2627"/>
              </w:object>
            </w:r>
            <w:r>
              <w:rPr>
                <w:rFonts w:cs="Times New Roman" w:hint="eastAsia"/>
                <w:szCs w:val="24"/>
              </w:rPr>
              <w:t>，使得</w:t>
            </w:r>
            <w:r>
              <w:rPr>
                <w:rFonts w:cs="Times New Roman"/>
                <w:position w:val="-10"/>
                <w:szCs w:val="24"/>
              </w:rPr>
              <w:object w:dxaOrig="1155" w:dyaOrig="285">
                <v:shape id="_x0000_i2876" type="#_x0000_t75" style="width:57.75pt;height:14.25pt" o:ole="">
                  <v:imagedata r:id="rId1118" o:title=""/>
                </v:shape>
                <o:OLEObject Type="Embed" ProgID="Equation.DSMT4" ShapeID="_x0000_i2876" DrawAspect="Content" ObjectID="_1495011206" r:id="rId2628"/>
              </w:object>
            </w:r>
            <w:r>
              <w:rPr>
                <w:rFonts w:cs="Times New Roman"/>
                <w:szCs w:val="24"/>
              </w:rPr>
              <w:t>)</w:t>
            </w:r>
          </w:p>
          <w:p w:rsidR="00440DCC" w:rsidRPr="00440DCC" w:rsidRDefault="007156CB" w:rsidP="002B06A3">
            <w:pPr>
              <w:pStyle w:val="a4"/>
              <w:numPr>
                <w:ilvl w:val="0"/>
                <w:numId w:val="32"/>
              </w:numPr>
              <w:adjustRightInd w:val="0"/>
              <w:snapToGrid w:val="0"/>
              <w:spacing w:line="440" w:lineRule="exact"/>
              <w:ind w:firstLineChars="0"/>
              <w:rPr>
                <w:rFonts w:cs="Times New Roman"/>
                <w:sz w:val="20"/>
                <w:szCs w:val="20"/>
              </w:rPr>
            </w:pPr>
            <w:r>
              <w:rPr>
                <w:rFonts w:cs="Times New Roman"/>
                <w:sz w:val="20"/>
                <w:szCs w:val="20"/>
              </w:rPr>
              <w:t xml:space="preserve">         </w:t>
            </w:r>
            <w:r w:rsidR="00DF7179">
              <w:rPr>
                <w:rFonts w:cs="Times New Roman" w:hint="eastAsia"/>
                <w:sz w:val="20"/>
                <w:szCs w:val="20"/>
              </w:rPr>
              <w:t xml:space="preserve">    </w:t>
            </w:r>
            <w:r>
              <w:rPr>
                <w:position w:val="-10"/>
              </w:rPr>
              <w:object w:dxaOrig="1695" w:dyaOrig="315">
                <v:shape id="_x0000_i2877" type="#_x0000_t75" style="width:84.75pt;height:15.75pt" o:ole="">
                  <v:imagedata r:id="rId2629" o:title=""/>
                </v:shape>
                <o:OLEObject Type="Embed" ProgID="Equation.DSMT4" ShapeID="_x0000_i2877" DrawAspect="Content" ObjectID="_1495011207" r:id="rId2630"/>
              </w:object>
            </w:r>
            <w:r>
              <w:rPr>
                <w:rFonts w:cs="Times New Roman"/>
                <w:sz w:val="20"/>
                <w:szCs w:val="20"/>
              </w:rPr>
              <w:t>;</w:t>
            </w:r>
          </w:p>
          <w:p w:rsidR="007156CB" w:rsidRDefault="007156CB" w:rsidP="002B06A3">
            <w:pPr>
              <w:pStyle w:val="a4"/>
              <w:numPr>
                <w:ilvl w:val="0"/>
                <w:numId w:val="32"/>
              </w:numPr>
              <w:adjustRightInd w:val="0"/>
              <w:snapToGrid w:val="0"/>
              <w:spacing w:line="440" w:lineRule="exact"/>
              <w:ind w:firstLineChars="0"/>
              <w:rPr>
                <w:rFonts w:cs="Times New Roman"/>
                <w:sz w:val="20"/>
                <w:szCs w:val="20"/>
              </w:rPr>
            </w:pPr>
            <w:r>
              <w:rPr>
                <w:rFonts w:cs="Times New Roman"/>
                <w:sz w:val="20"/>
                <w:szCs w:val="20"/>
              </w:rPr>
              <w:t xml:space="preserve">        </w:t>
            </w:r>
            <w:r w:rsidR="00DF7179">
              <w:rPr>
                <w:rFonts w:cs="Times New Roman" w:hint="eastAsia"/>
                <w:sz w:val="20"/>
                <w:szCs w:val="20"/>
              </w:rPr>
              <w:t xml:space="preserve">    </w:t>
            </w:r>
            <w:r>
              <w:rPr>
                <w:rFonts w:cs="Times New Roman"/>
                <w:sz w:val="20"/>
                <w:szCs w:val="20"/>
              </w:rPr>
              <w:t xml:space="preserve"> </w:t>
            </w:r>
            <w:r>
              <w:rPr>
                <w:position w:val="-10"/>
              </w:rPr>
              <w:object w:dxaOrig="1680" w:dyaOrig="315">
                <v:shape id="_x0000_i2878" type="#_x0000_t75" style="width:84pt;height:15.75pt" o:ole="">
                  <v:imagedata r:id="rId1122" o:title=""/>
                </v:shape>
                <o:OLEObject Type="Embed" ProgID="Equation.DSMT4" ShapeID="_x0000_i2878" DrawAspect="Content" ObjectID="_1495011208" r:id="rId2631"/>
              </w:object>
            </w:r>
            <w:r>
              <w:rPr>
                <w:rFonts w:cs="Times New Roman"/>
                <w:sz w:val="20"/>
                <w:szCs w:val="20"/>
              </w:rPr>
              <w:t>;</w:t>
            </w:r>
          </w:p>
          <w:p w:rsidR="007156CB" w:rsidRPr="00DF7179" w:rsidRDefault="007156CB" w:rsidP="002B06A3">
            <w:pPr>
              <w:pStyle w:val="a4"/>
              <w:numPr>
                <w:ilvl w:val="0"/>
                <w:numId w:val="32"/>
              </w:numPr>
              <w:adjustRightInd w:val="0"/>
              <w:snapToGrid w:val="0"/>
              <w:spacing w:line="440" w:lineRule="exact"/>
              <w:ind w:firstLineChars="0"/>
              <w:rPr>
                <w:rFonts w:cs="Times New Roman"/>
                <w:sz w:val="20"/>
                <w:szCs w:val="20"/>
              </w:rPr>
            </w:pPr>
            <w:r>
              <w:rPr>
                <w:rFonts w:cs="Times New Roman"/>
                <w:sz w:val="20"/>
                <w:szCs w:val="20"/>
              </w:rPr>
              <w:t xml:space="preserve">         </w:t>
            </w:r>
            <w:r w:rsidR="00DF7179">
              <w:rPr>
                <w:rFonts w:cs="Times New Roman" w:hint="eastAsia"/>
                <w:sz w:val="20"/>
                <w:szCs w:val="20"/>
              </w:rPr>
              <w:t xml:space="preserve">    </w:t>
            </w:r>
            <w:r>
              <w:rPr>
                <w:position w:val="-12"/>
              </w:rPr>
              <w:object w:dxaOrig="2460" w:dyaOrig="375">
                <v:shape id="_x0000_i2879" type="#_x0000_t75" style="width:123pt;height:18.75pt" o:ole="">
                  <v:imagedata r:id="rId2632" o:title=""/>
                </v:shape>
                <o:OLEObject Type="Embed" ProgID="Equation.DSMT4" ShapeID="_x0000_i2879" DrawAspect="Content" ObjectID="_1495011209" r:id="rId2633"/>
              </w:object>
            </w:r>
            <w:r>
              <w:t>;</w:t>
            </w:r>
            <w:r w:rsidR="00DF7179">
              <w:rPr>
                <w:rFonts w:hint="eastAsia"/>
              </w:rPr>
              <w:t xml:space="preserve">  </w:t>
            </w:r>
          </w:p>
          <w:p w:rsidR="007156CB" w:rsidRDefault="007156CB" w:rsidP="002B06A3">
            <w:pPr>
              <w:pStyle w:val="a4"/>
              <w:numPr>
                <w:ilvl w:val="0"/>
                <w:numId w:val="32"/>
              </w:numPr>
              <w:adjustRightInd w:val="0"/>
              <w:snapToGrid w:val="0"/>
              <w:spacing w:line="440" w:lineRule="exact"/>
              <w:ind w:firstLineChars="0"/>
              <w:rPr>
                <w:rFonts w:cs="Times New Roman"/>
                <w:szCs w:val="24"/>
              </w:rPr>
            </w:pPr>
            <w:r>
              <w:t xml:space="preserve">    </w:t>
            </w:r>
            <w:r w:rsidR="00DF7179">
              <w:rPr>
                <w:rFonts w:hint="eastAsia"/>
              </w:rPr>
              <w:t xml:space="preserve">    </w:t>
            </w:r>
            <w:r>
              <w:t>Else</w:t>
            </w:r>
          </w:p>
          <w:p w:rsidR="007156CB" w:rsidRDefault="007156CB" w:rsidP="002B06A3">
            <w:pPr>
              <w:pStyle w:val="a4"/>
              <w:numPr>
                <w:ilvl w:val="0"/>
                <w:numId w:val="32"/>
              </w:numPr>
              <w:adjustRightInd w:val="0"/>
              <w:snapToGrid w:val="0"/>
              <w:spacing w:line="440" w:lineRule="exact"/>
              <w:ind w:firstLineChars="0"/>
              <w:rPr>
                <w:rFonts w:cs="Times New Roman"/>
                <w:szCs w:val="24"/>
              </w:rPr>
            </w:pPr>
            <w:r>
              <w:rPr>
                <w:rFonts w:cs="Times New Roman"/>
                <w:szCs w:val="24"/>
              </w:rPr>
              <w:t xml:space="preserve">        </w:t>
            </w:r>
            <w:r w:rsidR="00DF7179">
              <w:rPr>
                <w:rFonts w:cs="Times New Roman" w:hint="eastAsia"/>
                <w:szCs w:val="24"/>
              </w:rPr>
              <w:t xml:space="preserve">    </w:t>
            </w:r>
            <w:r>
              <w:rPr>
                <w:position w:val="-10"/>
              </w:rPr>
              <w:object w:dxaOrig="1695" w:dyaOrig="315">
                <v:shape id="_x0000_i2880" type="#_x0000_t75" style="width:84.75pt;height:15.75pt" o:ole="">
                  <v:imagedata r:id="rId2634" o:title=""/>
                </v:shape>
                <o:OLEObject Type="Embed" ProgID="Equation.DSMT4" ShapeID="_x0000_i2880" DrawAspect="Content" ObjectID="_1495011210" r:id="rId2635"/>
              </w:object>
            </w:r>
            <w:r>
              <w:t>;</w:t>
            </w:r>
          </w:p>
          <w:p w:rsidR="007156CB" w:rsidRDefault="007156CB" w:rsidP="002B06A3">
            <w:pPr>
              <w:pStyle w:val="a4"/>
              <w:numPr>
                <w:ilvl w:val="0"/>
                <w:numId w:val="32"/>
              </w:numPr>
              <w:adjustRightInd w:val="0"/>
              <w:snapToGrid w:val="0"/>
              <w:spacing w:line="440" w:lineRule="exact"/>
              <w:ind w:firstLineChars="0"/>
              <w:rPr>
                <w:rFonts w:cs="Times New Roman"/>
                <w:szCs w:val="24"/>
              </w:rPr>
            </w:pPr>
            <w:r>
              <w:t xml:space="preserve">        </w:t>
            </w:r>
            <w:r w:rsidR="00DF7179">
              <w:rPr>
                <w:rFonts w:hint="eastAsia"/>
              </w:rPr>
              <w:t xml:space="preserve">    </w:t>
            </w:r>
            <w:r>
              <w:rPr>
                <w:position w:val="-14"/>
              </w:rPr>
              <w:object w:dxaOrig="2010" w:dyaOrig="390">
                <v:shape id="_x0000_i2881" type="#_x0000_t75" style="width:100.5pt;height:19.5pt" o:ole="">
                  <v:imagedata r:id="rId2636" o:title=""/>
                </v:shape>
                <o:OLEObject Type="Embed" ProgID="Equation.DSMT4" ShapeID="_x0000_i2881" DrawAspect="Content" ObjectID="_1495011211" r:id="rId2637"/>
              </w:object>
            </w:r>
            <w:r>
              <w:t>;</w:t>
            </w:r>
          </w:p>
          <w:p w:rsidR="007156CB" w:rsidRDefault="007156CB" w:rsidP="002B06A3">
            <w:pPr>
              <w:pStyle w:val="a4"/>
              <w:numPr>
                <w:ilvl w:val="0"/>
                <w:numId w:val="32"/>
              </w:numPr>
              <w:adjustRightInd w:val="0"/>
              <w:snapToGrid w:val="0"/>
              <w:spacing w:line="440" w:lineRule="exact"/>
              <w:ind w:firstLineChars="0"/>
              <w:rPr>
                <w:rFonts w:cs="Times New Roman"/>
                <w:szCs w:val="24"/>
              </w:rPr>
            </w:pPr>
            <w:r>
              <w:t xml:space="preserve">   </w:t>
            </w:r>
            <w:r w:rsidR="00DF7179">
              <w:rPr>
                <w:rFonts w:hint="eastAsia"/>
              </w:rPr>
              <w:t xml:space="preserve">    </w:t>
            </w:r>
            <w:r>
              <w:t xml:space="preserve"> End If</w:t>
            </w:r>
          </w:p>
          <w:p w:rsidR="007156CB" w:rsidRPr="00DF7179" w:rsidRDefault="00DF7179" w:rsidP="002B06A3">
            <w:pPr>
              <w:pStyle w:val="a4"/>
              <w:numPr>
                <w:ilvl w:val="0"/>
                <w:numId w:val="32"/>
              </w:numPr>
              <w:adjustRightInd w:val="0"/>
              <w:snapToGrid w:val="0"/>
              <w:spacing w:line="440" w:lineRule="exact"/>
              <w:ind w:firstLineChars="0"/>
              <w:rPr>
                <w:rFonts w:cs="Times New Roman"/>
                <w:szCs w:val="24"/>
              </w:rPr>
            </w:pPr>
            <w:r>
              <w:rPr>
                <w:rFonts w:hint="eastAsia"/>
              </w:rPr>
              <w:t xml:space="preserve">    </w:t>
            </w:r>
            <w:r w:rsidR="007156CB">
              <w:t>End If</w:t>
            </w:r>
          </w:p>
          <w:p w:rsidR="00DF7179" w:rsidRDefault="00DF7179" w:rsidP="002B06A3">
            <w:pPr>
              <w:pStyle w:val="a4"/>
              <w:numPr>
                <w:ilvl w:val="0"/>
                <w:numId w:val="32"/>
              </w:numPr>
              <w:adjustRightInd w:val="0"/>
              <w:snapToGrid w:val="0"/>
              <w:spacing w:line="440" w:lineRule="exact"/>
              <w:ind w:firstLineChars="0"/>
              <w:rPr>
                <w:rFonts w:cs="Times New Roman"/>
                <w:szCs w:val="24"/>
              </w:rPr>
            </w:pPr>
            <w:r>
              <w:rPr>
                <w:rFonts w:hint="eastAsia"/>
              </w:rPr>
              <w:t>End If</w:t>
            </w:r>
          </w:p>
        </w:tc>
      </w:tr>
      <w:tr w:rsidR="007156CB" w:rsidTr="00BF158D">
        <w:trPr>
          <w:trHeight w:val="119"/>
          <w:jc w:val="center"/>
        </w:trPr>
        <w:tc>
          <w:tcPr>
            <w:tcW w:w="8286" w:type="dxa"/>
            <w:tcBorders>
              <w:top w:val="nil"/>
              <w:left w:val="nil"/>
              <w:bottom w:val="single" w:sz="12" w:space="0" w:color="000000"/>
              <w:right w:val="nil"/>
            </w:tcBorders>
            <w:hideMark/>
          </w:tcPr>
          <w:p w:rsidR="007156CB" w:rsidRDefault="007156CB" w:rsidP="002B06A3">
            <w:pPr>
              <w:spacing w:line="440" w:lineRule="exact"/>
              <w:rPr>
                <w:rFonts w:cs="Times New Roman"/>
                <w:szCs w:val="21"/>
              </w:rPr>
            </w:pPr>
            <w:r>
              <w:rPr>
                <w:rFonts w:cs="Times New Roman"/>
                <w:sz w:val="20"/>
                <w:szCs w:val="20"/>
              </w:rPr>
              <w:t>1</w:t>
            </w:r>
            <w:r w:rsidR="00DF7179">
              <w:rPr>
                <w:rFonts w:cs="Times New Roman" w:hint="eastAsia"/>
                <w:sz w:val="20"/>
                <w:szCs w:val="20"/>
              </w:rPr>
              <w:t>4</w:t>
            </w:r>
            <w:r>
              <w:rPr>
                <w:rFonts w:cs="Times New Roman"/>
                <w:sz w:val="20"/>
                <w:szCs w:val="20"/>
              </w:rPr>
              <w:t xml:space="preserve">.  </w:t>
            </w:r>
            <w:r>
              <w:t xml:space="preserve">Return </w:t>
            </w:r>
            <w:r w:rsidR="00B91C15" w:rsidRPr="00B91C15">
              <w:rPr>
                <w:position w:val="-4"/>
              </w:rPr>
              <w:object w:dxaOrig="240" w:dyaOrig="260">
                <v:shape id="_x0000_i2882" type="#_x0000_t75" style="width:12pt;height:12.75pt" o:ole="">
                  <v:imagedata r:id="rId2638" o:title=""/>
                </v:shape>
                <o:OLEObject Type="Embed" ProgID="Equation.DSMT4" ShapeID="_x0000_i2882" DrawAspect="Content" ObjectID="_1495011212" r:id="rId2639"/>
              </w:object>
            </w:r>
            <w:r>
              <w:t>;</w:t>
            </w:r>
          </w:p>
        </w:tc>
      </w:tr>
    </w:tbl>
    <w:p w:rsidR="00005B1C" w:rsidRDefault="00005B1C" w:rsidP="00C40183">
      <w:pPr>
        <w:pStyle w:val="3"/>
        <w:spacing w:before="156" w:after="156"/>
      </w:pPr>
      <w:bookmarkStart w:id="107" w:name="_Toc421107650"/>
      <w:r>
        <w:rPr>
          <w:rFonts w:hint="eastAsia"/>
        </w:rPr>
        <w:t>4.2.</w:t>
      </w:r>
      <w:r w:rsidR="003A7BA1">
        <w:rPr>
          <w:rFonts w:hint="eastAsia"/>
        </w:rPr>
        <w:t>3</w:t>
      </w:r>
      <w:r>
        <w:rPr>
          <w:rFonts w:hint="eastAsia"/>
        </w:rPr>
        <w:t>创建生成树集</w:t>
      </w:r>
      <w:bookmarkEnd w:id="107"/>
    </w:p>
    <w:p w:rsidR="0012257C" w:rsidRDefault="0012257C" w:rsidP="002B06A3">
      <w:pPr>
        <w:spacing w:line="440" w:lineRule="exact"/>
        <w:ind w:firstLine="420"/>
        <w:rPr>
          <w:color w:val="000000" w:themeColor="text1"/>
        </w:rPr>
      </w:pPr>
      <w:r>
        <w:rPr>
          <w:rFonts w:hint="eastAsia"/>
          <w:color w:val="000000" w:themeColor="text1"/>
        </w:rPr>
        <w:t>同样接下来我们为查询图</w:t>
      </w:r>
      <w:r>
        <w:rPr>
          <w:color w:val="000000" w:themeColor="text1"/>
          <w:position w:val="-10"/>
        </w:rPr>
        <w:object w:dxaOrig="195" w:dyaOrig="255">
          <v:shape id="_x0000_i2665" type="#_x0000_t75" style="width:9.75pt;height:12.75pt" o:ole="">
            <v:imagedata r:id="rId2640" o:title=""/>
          </v:shape>
          <o:OLEObject Type="Embed" ProgID="Equation.DSMT4" ShapeID="_x0000_i2665" DrawAspect="Content" ObjectID="_1495011213" r:id="rId2641"/>
        </w:object>
      </w:r>
      <w:r>
        <w:rPr>
          <w:rFonts w:hint="eastAsia"/>
          <w:color w:val="000000" w:themeColor="text1"/>
        </w:rPr>
        <w:t>创建生成树集合（</w:t>
      </w:r>
      <w:r>
        <w:rPr>
          <w:color w:val="000000" w:themeColor="text1"/>
        </w:rPr>
        <w:t>Spanning tree set</w:t>
      </w:r>
      <w:r>
        <w:rPr>
          <w:rFonts w:hint="eastAsia"/>
          <w:color w:val="000000" w:themeColor="text1"/>
        </w:rPr>
        <w:t>），创建的方式于算法</w:t>
      </w:r>
      <w:r>
        <w:rPr>
          <w:color w:val="000000" w:themeColor="text1"/>
        </w:rPr>
        <w:t>3.5</w:t>
      </w:r>
      <w:r>
        <w:rPr>
          <w:rFonts w:hint="eastAsia"/>
          <w:color w:val="000000" w:themeColor="text1"/>
        </w:rPr>
        <w:t>相似，但由于本章中的查询图的边是带有权重的，因此需要将算法</w:t>
      </w:r>
      <w:r>
        <w:rPr>
          <w:color w:val="000000" w:themeColor="text1"/>
        </w:rPr>
        <w:t>3.5</w:t>
      </w:r>
      <w:r>
        <w:rPr>
          <w:rFonts w:hint="eastAsia"/>
          <w:color w:val="000000" w:themeColor="text1"/>
        </w:rPr>
        <w:t>进一步的改进。同样本章也使用</w:t>
      </w:r>
      <w:r>
        <w:rPr>
          <w:rFonts w:hint="eastAsia"/>
        </w:rPr>
        <w:t>深度优先</w:t>
      </w:r>
      <w:proofErr w:type="gramStart"/>
      <w:r>
        <w:rPr>
          <w:rFonts w:hint="eastAsia"/>
        </w:rPr>
        <w:t>遍历树</w:t>
      </w:r>
      <w:proofErr w:type="gramEnd"/>
      <w:r>
        <w:rPr>
          <w:position w:val="-4"/>
        </w:rPr>
        <w:object w:dxaOrig="555" w:dyaOrig="255">
          <v:shape id="_x0000_i2666" type="#_x0000_t75" style="width:27.75pt;height:12.75pt" o:ole="">
            <v:imagedata r:id="rId1620" o:title=""/>
          </v:shape>
          <o:OLEObject Type="Embed" ProgID="Equation.DSMT4" ShapeID="_x0000_i2666" DrawAspect="Content" ObjectID="_1495011214" r:id="rId2642"/>
        </w:object>
      </w:r>
      <w:r>
        <w:rPr>
          <w:rFonts w:hint="eastAsia"/>
        </w:rPr>
        <w:t>来存储查询图</w:t>
      </w:r>
      <w:r>
        <w:rPr>
          <w:color w:val="000000" w:themeColor="text1"/>
          <w:position w:val="-10"/>
        </w:rPr>
        <w:object w:dxaOrig="195" w:dyaOrig="255">
          <v:shape id="_x0000_i2667" type="#_x0000_t75" style="width:9.75pt;height:12.75pt" o:ole="">
            <v:imagedata r:id="rId2640" o:title=""/>
          </v:shape>
          <o:OLEObject Type="Embed" ProgID="Equation.DSMT4" ShapeID="_x0000_i2667" DrawAspect="Content" ObjectID="_1495011215" r:id="rId2643"/>
        </w:object>
      </w:r>
      <w:r>
        <w:rPr>
          <w:rFonts w:hint="eastAsia"/>
        </w:rPr>
        <w:t>的生成树</w:t>
      </w:r>
      <w:r>
        <w:rPr>
          <w:rFonts w:hint="eastAsia"/>
        </w:rPr>
        <w:lastRenderedPageBreak/>
        <w:t>集合，具体方法与第三章相同，因此不再重复阐述。</w:t>
      </w:r>
    </w:p>
    <w:p w:rsidR="0012257C" w:rsidRDefault="00134913" w:rsidP="002B06A3">
      <w:pPr>
        <w:spacing w:line="440" w:lineRule="exact"/>
        <w:ind w:firstLine="420"/>
        <w:rPr>
          <w:color w:val="000000" w:themeColor="text1"/>
        </w:rPr>
      </w:pPr>
      <w:r>
        <w:rPr>
          <w:rFonts w:hint="eastAsia"/>
          <w:color w:val="000000" w:themeColor="text1"/>
        </w:rPr>
        <w:t>类似地</w:t>
      </w:r>
      <w:r w:rsidR="0012257C">
        <w:rPr>
          <w:rFonts w:hint="eastAsia"/>
          <w:color w:val="000000" w:themeColor="text1"/>
        </w:rPr>
        <w:t>，为了匹配方法能够产生不同的相似性最大匹配，为</w:t>
      </w:r>
      <w:r w:rsidR="0012257C">
        <w:rPr>
          <w:color w:val="000000" w:themeColor="text1"/>
          <w:position w:val="-10"/>
        </w:rPr>
        <w:object w:dxaOrig="525" w:dyaOrig="315">
          <v:shape id="_x0000_i2668" type="#_x0000_t75" style="width:26.25pt;height:15.75pt" o:ole="">
            <v:imagedata r:id="rId1154" o:title=""/>
          </v:shape>
          <o:OLEObject Type="Embed" ProgID="Equation.DSMT4" ShapeID="_x0000_i2668" DrawAspect="Content" ObjectID="_1495011216" r:id="rId2644"/>
        </w:object>
      </w:r>
      <w:r w:rsidR="0012257C">
        <w:rPr>
          <w:rFonts w:hint="eastAsia"/>
          <w:color w:val="000000" w:themeColor="text1"/>
        </w:rPr>
        <w:t>中的每一颗生成树引入一个边的集合</w:t>
      </w:r>
      <w:r w:rsidR="0012257C">
        <w:rPr>
          <w:color w:val="000000" w:themeColor="text1"/>
          <w:position w:val="-6"/>
        </w:rPr>
        <w:object w:dxaOrig="555" w:dyaOrig="285">
          <v:shape id="_x0000_i2669" type="#_x0000_t75" style="width:27.75pt;height:14.25pt" o:ole="">
            <v:imagedata r:id="rId1156" o:title=""/>
          </v:shape>
          <o:OLEObject Type="Embed" ProgID="Equation.DSMT4" ShapeID="_x0000_i2669" DrawAspect="Content" ObjectID="_1495011217" r:id="rId2645"/>
        </w:object>
      </w:r>
      <w:r w:rsidR="0012257C">
        <w:rPr>
          <w:rFonts w:hint="eastAsia"/>
          <w:color w:val="000000" w:themeColor="text1"/>
        </w:rPr>
        <w:t>，使得</w:t>
      </w:r>
      <w:r w:rsidR="0012257C">
        <w:rPr>
          <w:color w:val="000000" w:themeColor="text1"/>
          <w:position w:val="-10"/>
        </w:rPr>
        <w:object w:dxaOrig="1485" w:dyaOrig="315">
          <v:shape id="_x0000_i2670" type="#_x0000_t75" style="width:74.25pt;height:15.75pt" o:ole="">
            <v:imagedata r:id="rId1158" o:title=""/>
          </v:shape>
          <o:OLEObject Type="Embed" ProgID="Equation.DSMT4" ShapeID="_x0000_i2670" DrawAspect="Content" ObjectID="_1495011218" r:id="rId2646"/>
        </w:object>
      </w:r>
      <w:r w:rsidR="0012257C">
        <w:rPr>
          <w:rFonts w:hint="eastAsia"/>
          <w:color w:val="000000" w:themeColor="text1"/>
        </w:rPr>
        <w:t>，</w:t>
      </w:r>
      <w:r w:rsidR="0012257C">
        <w:rPr>
          <w:color w:val="000000" w:themeColor="text1"/>
        </w:rPr>
        <w:t xml:space="preserve"> </w:t>
      </w:r>
      <w:r w:rsidR="0012257C">
        <w:rPr>
          <w:color w:val="000000" w:themeColor="text1"/>
          <w:position w:val="-10"/>
        </w:rPr>
        <w:object w:dxaOrig="1035" w:dyaOrig="315">
          <v:shape id="_x0000_i2671" type="#_x0000_t75" style="width:51.75pt;height:15.75pt" o:ole="">
            <v:imagedata r:id="rId1160" o:title=""/>
          </v:shape>
          <o:OLEObject Type="Embed" ProgID="Equation.DSMT4" ShapeID="_x0000_i2671" DrawAspect="Content" ObjectID="_1495011219" r:id="rId2647"/>
        </w:object>
      </w:r>
      <w:r w:rsidR="0012257C">
        <w:rPr>
          <w:rFonts w:hint="eastAsia"/>
          <w:color w:val="000000" w:themeColor="text1"/>
        </w:rPr>
        <w:t>，并且任何由</w:t>
      </w:r>
      <w:r w:rsidR="0012257C">
        <w:rPr>
          <w:color w:val="000000" w:themeColor="text1"/>
          <w:position w:val="-6"/>
        </w:rPr>
        <w:object w:dxaOrig="360" w:dyaOrig="285">
          <v:shape id="_x0000_i2672" type="#_x0000_t75" style="width:18pt;height:14.25pt" o:ole="">
            <v:imagedata r:id="rId1162" o:title=""/>
          </v:shape>
          <o:OLEObject Type="Embed" ProgID="Equation.DSMT4" ShapeID="_x0000_i2672" DrawAspect="Content" ObjectID="_1495011220" r:id="rId2648"/>
        </w:object>
      </w:r>
      <w:r w:rsidR="0012257C">
        <w:rPr>
          <w:rFonts w:hint="eastAsia"/>
          <w:color w:val="000000" w:themeColor="text1"/>
        </w:rPr>
        <w:t>得到的相似性最大匹配一定不包含边集合</w:t>
      </w:r>
      <w:r w:rsidR="0012257C">
        <w:rPr>
          <w:color w:val="000000" w:themeColor="text1"/>
          <w:position w:val="-6"/>
        </w:rPr>
        <w:object w:dxaOrig="555" w:dyaOrig="285">
          <v:shape id="_x0000_i2673" type="#_x0000_t75" style="width:27.75pt;height:14.25pt" o:ole="">
            <v:imagedata r:id="rId1156" o:title=""/>
          </v:shape>
          <o:OLEObject Type="Embed" ProgID="Equation.DSMT4" ShapeID="_x0000_i2673" DrawAspect="Content" ObjectID="_1495011221" r:id="rId2649"/>
        </w:object>
      </w:r>
      <w:r w:rsidR="0012257C">
        <w:rPr>
          <w:rFonts w:hint="eastAsia"/>
          <w:color w:val="000000" w:themeColor="text1"/>
        </w:rPr>
        <w:t>中的任一条边。对于查询图</w:t>
      </w:r>
      <w:r w:rsidR="0012257C">
        <w:rPr>
          <w:color w:val="000000" w:themeColor="text1"/>
          <w:position w:val="-10"/>
        </w:rPr>
        <w:object w:dxaOrig="195" w:dyaOrig="255">
          <v:shape id="_x0000_i2674" type="#_x0000_t75" style="width:9.75pt;height:12.75pt" o:ole="">
            <v:imagedata r:id="rId1174" o:title=""/>
          </v:shape>
          <o:OLEObject Type="Embed" ProgID="Equation.DSMT4" ShapeID="_x0000_i2674" DrawAspect="Content" ObjectID="_1495011222" r:id="rId2650"/>
        </w:object>
      </w:r>
      <w:r w:rsidR="0012257C">
        <w:rPr>
          <w:rFonts w:hint="eastAsia"/>
          <w:color w:val="000000" w:themeColor="text1"/>
        </w:rPr>
        <w:t>的每个生成树</w:t>
      </w:r>
      <w:r w:rsidR="0012257C">
        <w:rPr>
          <w:color w:val="000000" w:themeColor="text1"/>
          <w:position w:val="-6"/>
        </w:rPr>
        <w:object w:dxaOrig="360" w:dyaOrig="285">
          <v:shape id="_x0000_i2675" type="#_x0000_t75" style="width:18pt;height:14.25pt" o:ole="">
            <v:imagedata r:id="rId1176" o:title=""/>
          </v:shape>
          <o:OLEObject Type="Embed" ProgID="Equation.DSMT4" ShapeID="_x0000_i2675" DrawAspect="Content" ObjectID="_1495011223" r:id="rId2651"/>
        </w:object>
      </w:r>
      <w:r w:rsidR="0012257C">
        <w:rPr>
          <w:rFonts w:hint="eastAsia"/>
          <w:color w:val="000000" w:themeColor="text1"/>
        </w:rPr>
        <w:t>，均通过一组边的序列来进行表示，即</w:t>
      </w:r>
      <w:r w:rsidR="0012257C">
        <w:rPr>
          <w:color w:val="000000" w:themeColor="text1"/>
          <w:position w:val="-10"/>
        </w:rPr>
        <w:object w:dxaOrig="2595" w:dyaOrig="315">
          <v:shape id="_x0000_i2676" type="#_x0000_t75" style="width:129.75pt;height:15.75pt" o:ole="">
            <v:imagedata r:id="rId1178" o:title=""/>
          </v:shape>
          <o:OLEObject Type="Embed" ProgID="Equation.DSMT4" ShapeID="_x0000_i2676" DrawAspect="Content" ObjectID="_1495011224" r:id="rId2652"/>
        </w:object>
      </w:r>
      <w:r w:rsidR="0012257C">
        <w:rPr>
          <w:rFonts w:hint="eastAsia"/>
          <w:color w:val="000000" w:themeColor="text1"/>
        </w:rPr>
        <w:t>，其中</w:t>
      </w:r>
      <w:r w:rsidR="0012257C">
        <w:rPr>
          <w:color w:val="000000" w:themeColor="text1"/>
          <w:position w:val="-6"/>
        </w:rPr>
        <w:object w:dxaOrig="195" w:dyaOrig="225">
          <v:shape id="_x0000_i2677" type="#_x0000_t75" style="width:9.75pt;height:11.25pt" o:ole="">
            <v:imagedata r:id="rId1180" o:title=""/>
          </v:shape>
          <o:OLEObject Type="Embed" ProgID="Equation.DSMT4" ShapeID="_x0000_i2677" DrawAspect="Content" ObjectID="_1495011225" r:id="rId2653"/>
        </w:object>
      </w:r>
      <w:r w:rsidR="0012257C">
        <w:rPr>
          <w:rFonts w:hint="eastAsia"/>
          <w:color w:val="000000" w:themeColor="text1"/>
        </w:rPr>
        <w:t>是查询图</w:t>
      </w:r>
      <w:r w:rsidR="0012257C">
        <w:rPr>
          <w:color w:val="000000" w:themeColor="text1"/>
          <w:position w:val="-10"/>
        </w:rPr>
        <w:object w:dxaOrig="195" w:dyaOrig="255">
          <v:shape id="_x0000_i2678" type="#_x0000_t75" style="width:9.75pt;height:12.75pt" o:ole="">
            <v:imagedata r:id="rId1174" o:title=""/>
          </v:shape>
          <o:OLEObject Type="Embed" ProgID="Equation.DSMT4" ShapeID="_x0000_i2678" DrawAspect="Content" ObjectID="_1495011226" r:id="rId2654"/>
        </w:object>
      </w:r>
      <w:r w:rsidR="0012257C">
        <w:rPr>
          <w:rFonts w:hint="eastAsia"/>
          <w:color w:val="000000" w:themeColor="text1"/>
        </w:rPr>
        <w:t>中顶点的个数，</w:t>
      </w:r>
      <w:r w:rsidR="0012257C">
        <w:rPr>
          <w:color w:val="000000" w:themeColor="text1"/>
          <w:position w:val="-10"/>
        </w:rPr>
        <w:object w:dxaOrig="615" w:dyaOrig="315">
          <v:shape id="_x0000_i2679" type="#_x0000_t75" style="width:30.75pt;height:15.75pt" o:ole="">
            <v:imagedata r:id="rId1183" o:title=""/>
          </v:shape>
          <o:OLEObject Type="Embed" ProgID="Equation.DSMT4" ShapeID="_x0000_i2679" DrawAspect="Content" ObjectID="_1495011227" r:id="rId2655"/>
        </w:object>
      </w:r>
      <w:r w:rsidR="0012257C">
        <w:rPr>
          <w:rFonts w:hint="eastAsia"/>
          <w:color w:val="000000" w:themeColor="text1"/>
        </w:rPr>
        <w:t>作为第</w:t>
      </w:r>
      <w:r w:rsidR="0012257C">
        <w:rPr>
          <w:color w:val="000000" w:themeColor="text1"/>
          <w:position w:val="-6"/>
        </w:rPr>
        <w:object w:dxaOrig="195" w:dyaOrig="285">
          <v:shape id="_x0000_i2680" type="#_x0000_t75" style="width:9.75pt;height:14.25pt" o:ole="">
            <v:imagedata r:id="rId1185" o:title=""/>
          </v:shape>
          <o:OLEObject Type="Embed" ProgID="Equation.DSMT4" ShapeID="_x0000_i2680" DrawAspect="Content" ObjectID="_1495011228" r:id="rId2656"/>
        </w:object>
      </w:r>
      <w:r w:rsidR="0012257C">
        <w:rPr>
          <w:rFonts w:hint="eastAsia"/>
          <w:color w:val="000000" w:themeColor="text1"/>
        </w:rPr>
        <w:t>条边或第</w:t>
      </w:r>
      <w:r w:rsidR="0012257C">
        <w:rPr>
          <w:color w:val="000000" w:themeColor="text1"/>
          <w:position w:val="-6"/>
        </w:rPr>
        <w:object w:dxaOrig="195" w:dyaOrig="285">
          <v:shape id="_x0000_i2681" type="#_x0000_t75" style="width:9.75pt;height:14.25pt" o:ole="">
            <v:imagedata r:id="rId1187" o:title=""/>
          </v:shape>
          <o:OLEObject Type="Embed" ProgID="Equation.DSMT4" ShapeID="_x0000_i2681" DrawAspect="Content" ObjectID="_1495011229" r:id="rId2657"/>
        </w:object>
      </w:r>
      <w:r w:rsidR="0012257C">
        <w:rPr>
          <w:rFonts w:hint="eastAsia"/>
          <w:color w:val="000000" w:themeColor="text1"/>
        </w:rPr>
        <w:t>层。同样使用一种递归的方式以深度优先搜索模式，即从</w:t>
      </w:r>
      <w:r w:rsidR="0012257C">
        <w:rPr>
          <w:color w:val="000000" w:themeColor="text1"/>
          <w:position w:val="-6"/>
        </w:rPr>
        <w:object w:dxaOrig="525" w:dyaOrig="285">
          <v:shape id="_x0000_i2682" type="#_x0000_t75" style="width:26.25pt;height:14.25pt" o:ole="">
            <v:imagedata r:id="rId1189" o:title=""/>
          </v:shape>
          <o:OLEObject Type="Embed" ProgID="Equation.DSMT4" ShapeID="_x0000_i2682" DrawAspect="Content" ObjectID="_1495011230" r:id="rId2658"/>
        </w:object>
      </w:r>
      <w:r w:rsidR="0012257C">
        <w:rPr>
          <w:rFonts w:hint="eastAsia"/>
          <w:color w:val="000000" w:themeColor="text1"/>
        </w:rPr>
        <w:t>到</w:t>
      </w:r>
      <w:r w:rsidR="0012257C">
        <w:rPr>
          <w:color w:val="000000" w:themeColor="text1"/>
          <w:position w:val="-6"/>
        </w:rPr>
        <w:object w:dxaOrig="840" w:dyaOrig="285">
          <v:shape id="_x0000_i2683" type="#_x0000_t75" style="width:42pt;height:14.25pt" o:ole="">
            <v:imagedata r:id="rId1191" o:title=""/>
          </v:shape>
          <o:OLEObject Type="Embed" ProgID="Equation.DSMT4" ShapeID="_x0000_i2683" DrawAspect="Content" ObjectID="_1495011231" r:id="rId2659"/>
        </w:object>
      </w:r>
      <w:r w:rsidR="0012257C">
        <w:rPr>
          <w:rFonts w:hint="eastAsia"/>
          <w:color w:val="000000" w:themeColor="text1"/>
        </w:rPr>
        <w:t>来生成最小生成树集合</w:t>
      </w:r>
      <w:r w:rsidR="0012257C">
        <w:rPr>
          <w:color w:val="000000" w:themeColor="text1"/>
        </w:rPr>
        <w:t>(spanning tree)</w:t>
      </w:r>
      <w:r w:rsidR="0012257C">
        <w:rPr>
          <w:color w:val="000000" w:themeColor="text1"/>
          <w:position w:val="-10"/>
        </w:rPr>
        <w:object w:dxaOrig="525" w:dyaOrig="315">
          <v:shape id="_x0000_i2684" type="#_x0000_t75" style="width:26.25pt;height:15.75pt" o:ole="">
            <v:imagedata r:id="rId1193" o:title=""/>
          </v:shape>
          <o:OLEObject Type="Embed" ProgID="Equation.DSMT4" ShapeID="_x0000_i2684" DrawAspect="Content" ObjectID="_1495011232" r:id="rId2660"/>
        </w:object>
      </w:r>
      <w:r w:rsidR="0012257C">
        <w:rPr>
          <w:rFonts w:hint="eastAsia"/>
          <w:color w:val="000000" w:themeColor="text1"/>
        </w:rPr>
        <w:t>。</w:t>
      </w:r>
    </w:p>
    <w:p w:rsidR="00442175" w:rsidRPr="00442175" w:rsidRDefault="00442175" w:rsidP="002B06A3">
      <w:pPr>
        <w:spacing w:line="440" w:lineRule="exact"/>
        <w:ind w:firstLine="420"/>
        <w:rPr>
          <w:color w:val="000000" w:themeColor="text1"/>
        </w:rPr>
      </w:pPr>
      <w:r w:rsidRPr="00442175">
        <w:rPr>
          <w:rFonts w:hint="eastAsia"/>
          <w:color w:val="000000" w:themeColor="text1"/>
        </w:rPr>
        <w:t>不同与算法</w:t>
      </w:r>
      <w:r w:rsidRPr="00442175">
        <w:rPr>
          <w:color w:val="000000" w:themeColor="text1"/>
        </w:rPr>
        <w:t>3.5</w:t>
      </w:r>
      <w:r w:rsidRPr="00442175">
        <w:rPr>
          <w:rFonts w:hint="eastAsia"/>
          <w:color w:val="000000" w:themeColor="text1"/>
        </w:rPr>
        <w:t>中按照边的</w:t>
      </w:r>
      <w:r w:rsidRPr="00442175">
        <w:rPr>
          <w:color w:val="000000" w:themeColor="text1"/>
        </w:rPr>
        <w:t>ID</w:t>
      </w:r>
      <w:proofErr w:type="gramStart"/>
      <w:r w:rsidRPr="00442175">
        <w:rPr>
          <w:rFonts w:hint="eastAsia"/>
          <w:color w:val="000000" w:themeColor="text1"/>
        </w:rPr>
        <w:t>号大小</w:t>
      </w:r>
      <w:proofErr w:type="gramEnd"/>
      <w:r w:rsidRPr="00442175">
        <w:rPr>
          <w:rFonts w:hint="eastAsia"/>
          <w:color w:val="000000" w:themeColor="text1"/>
        </w:rPr>
        <w:t>生成初始的生成树，对于本章中带权重的查询图，我们首先根据边的权重，按照普里</w:t>
      </w:r>
      <w:proofErr w:type="gramStart"/>
      <w:r w:rsidRPr="00442175">
        <w:rPr>
          <w:rFonts w:hint="eastAsia"/>
          <w:color w:val="000000" w:themeColor="text1"/>
        </w:rPr>
        <w:t>姆</w:t>
      </w:r>
      <w:proofErr w:type="gramEnd"/>
      <w:r w:rsidRPr="00442175">
        <w:rPr>
          <w:rFonts w:hint="eastAsia"/>
          <w:color w:val="000000" w:themeColor="text1"/>
        </w:rPr>
        <w:t>算法生成初始的生成树。遵循规则</w:t>
      </w:r>
      <w:r w:rsidRPr="00442175">
        <w:rPr>
          <w:color w:val="000000" w:themeColor="text1"/>
        </w:rPr>
        <w:t>4.1</w:t>
      </w:r>
      <w:r w:rsidRPr="00442175">
        <w:rPr>
          <w:rFonts w:hint="eastAsia"/>
          <w:color w:val="000000" w:themeColor="text1"/>
        </w:rPr>
        <w:t>：对于</w:t>
      </w:r>
      <w:r w:rsidRPr="00442175">
        <w:rPr>
          <w:rFonts w:eastAsia="宋体" w:cs="黑体"/>
          <w:color w:val="000000" w:themeColor="text1"/>
          <w:position w:val="-6"/>
        </w:rPr>
        <w:object w:dxaOrig="1110" w:dyaOrig="285">
          <v:shape id="图片 1696" o:spid="_x0000_i2685" type="#_x0000_t75" style="width:55.5pt;height:14.25pt" o:ole="">
            <v:imagedata r:id="rId2661" o:title=""/>
          </v:shape>
          <o:OLEObject Type="Embed" ProgID="Equation.DSMT4" ShapeID="图片 1696" DrawAspect="Content" ObjectID="_1495011233" r:id="rId2662"/>
        </w:object>
      </w:r>
      <w:r w:rsidRPr="00442175">
        <w:rPr>
          <w:rFonts w:hint="eastAsia"/>
          <w:color w:val="000000" w:themeColor="text1"/>
        </w:rPr>
        <w:t>，</w:t>
      </w:r>
      <w:r w:rsidRPr="00442175">
        <w:rPr>
          <w:rFonts w:eastAsia="宋体" w:cs="黑体"/>
          <w:color w:val="000000" w:themeColor="text1"/>
          <w:position w:val="-10"/>
        </w:rPr>
        <w:object w:dxaOrig="2100" w:dyaOrig="330">
          <v:shape id="图片 1697" o:spid="_x0000_i2686" type="#_x0000_t75" style="width:105pt;height:16.5pt" o:ole="">
            <v:imagedata r:id="rId2663" o:title=""/>
          </v:shape>
          <o:OLEObject Type="Embed" ProgID="Equation.DSMT4" ShapeID="图片 1697" DrawAspect="Content" ObjectID="_1495011234" r:id="rId2664"/>
        </w:object>
      </w:r>
      <w:r w:rsidRPr="00442175">
        <w:rPr>
          <w:rFonts w:hint="eastAsia"/>
          <w:color w:val="000000" w:themeColor="text1"/>
        </w:rPr>
        <w:t>是连通的，并且</w:t>
      </w:r>
      <w:r w:rsidRPr="00442175">
        <w:rPr>
          <w:rFonts w:eastAsia="宋体" w:cs="黑体"/>
          <w:color w:val="000000" w:themeColor="text1"/>
          <w:position w:val="-10"/>
        </w:rPr>
        <w:object w:dxaOrig="585" w:dyaOrig="315">
          <v:shape id="_x0000_i2687" type="#_x0000_t75" style="width:29.25pt;height:15.75pt" o:ole="">
            <v:imagedata r:id="rId2665" o:title=""/>
          </v:shape>
          <o:OLEObject Type="Embed" ProgID="Equation.DSMT4" ShapeID="_x0000_i2687" DrawAspect="Content" ObjectID="_1495011235" r:id="rId2666"/>
        </w:object>
      </w:r>
      <w:r w:rsidRPr="00442175">
        <w:rPr>
          <w:rFonts w:hint="eastAsia"/>
          <w:color w:val="000000" w:themeColor="text1"/>
        </w:rPr>
        <w:t>是</w:t>
      </w:r>
      <w:r w:rsidRPr="00442175">
        <w:rPr>
          <w:rFonts w:eastAsia="宋体" w:cs="黑体"/>
          <w:color w:val="000000" w:themeColor="text1"/>
          <w:position w:val="-6"/>
        </w:rPr>
        <w:object w:dxaOrig="360" w:dyaOrig="285">
          <v:shape id="图片 1699" o:spid="_x0000_i2688" type="#_x0000_t75" style="width:18pt;height:14.25pt" o:ole="">
            <v:imagedata r:id="rId2667" o:title=""/>
          </v:shape>
          <o:OLEObject Type="Embed" ProgID="Equation.DSMT4" ShapeID="图片 1699" DrawAspect="Content" ObjectID="_1495011236" r:id="rId2668"/>
        </w:object>
      </w:r>
      <w:r w:rsidRPr="00442175">
        <w:rPr>
          <w:rFonts w:hint="eastAsia"/>
          <w:color w:val="000000" w:themeColor="text1"/>
        </w:rPr>
        <w:t>中连接</w:t>
      </w:r>
      <w:r w:rsidRPr="00442175">
        <w:rPr>
          <w:rFonts w:eastAsia="宋体" w:cs="黑体"/>
          <w:color w:val="000000" w:themeColor="text1"/>
          <w:position w:val="-10"/>
        </w:rPr>
        <w:object w:dxaOrig="2355" w:dyaOrig="315">
          <v:shape id="图片 1700" o:spid="_x0000_i2689" type="#_x0000_t75" style="width:117.75pt;height:15.75pt" o:ole="">
            <v:imagedata r:id="rId1202" o:title=""/>
          </v:shape>
          <o:OLEObject Type="Embed" ProgID="Equation.DSMT4" ShapeID="图片 1700" DrawAspect="Content" ObjectID="_1495011237" r:id="rId2669"/>
        </w:object>
      </w:r>
      <w:r w:rsidRPr="00442175">
        <w:rPr>
          <w:rFonts w:hint="eastAsia"/>
          <w:color w:val="000000" w:themeColor="text1"/>
        </w:rPr>
        <w:t>中权重最小的边。</w:t>
      </w:r>
    </w:p>
    <w:p w:rsidR="0012257C" w:rsidRDefault="0012257C" w:rsidP="002B06A3">
      <w:pPr>
        <w:spacing w:line="440" w:lineRule="exact"/>
        <w:ind w:firstLine="420"/>
        <w:rPr>
          <w:color w:val="000000" w:themeColor="text1"/>
        </w:rPr>
      </w:pPr>
      <w:r>
        <w:rPr>
          <w:rFonts w:hint="eastAsia"/>
          <w:color w:val="000000" w:themeColor="text1"/>
        </w:rPr>
        <w:t>注意，对于第三章中定理</w:t>
      </w:r>
      <w:r>
        <w:rPr>
          <w:color w:val="000000" w:themeColor="text1"/>
        </w:rPr>
        <w:t>3.1</w:t>
      </w:r>
      <w:r>
        <w:rPr>
          <w:rFonts w:hint="eastAsia"/>
          <w:color w:val="000000" w:themeColor="text1"/>
        </w:rPr>
        <w:t>，定理</w:t>
      </w:r>
      <w:r>
        <w:rPr>
          <w:color w:val="000000" w:themeColor="text1"/>
        </w:rPr>
        <w:t>3.2</w:t>
      </w:r>
      <w:r>
        <w:rPr>
          <w:rFonts w:hint="eastAsia"/>
          <w:color w:val="000000" w:themeColor="text1"/>
        </w:rPr>
        <w:t>和定理</w:t>
      </w:r>
      <w:r>
        <w:rPr>
          <w:color w:val="000000" w:themeColor="text1"/>
        </w:rPr>
        <w:t>3.3</w:t>
      </w:r>
      <w:r>
        <w:rPr>
          <w:rFonts w:hint="eastAsia"/>
          <w:color w:val="000000" w:themeColor="text1"/>
        </w:rPr>
        <w:t>同样适用于本章中</w:t>
      </w:r>
      <w:proofErr w:type="gramStart"/>
      <w:r>
        <w:rPr>
          <w:rFonts w:hint="eastAsia"/>
          <w:color w:val="000000" w:themeColor="text1"/>
        </w:rPr>
        <w:t>的带权查询</w:t>
      </w:r>
      <w:proofErr w:type="gramEnd"/>
      <w:r>
        <w:rPr>
          <w:rFonts w:hint="eastAsia"/>
          <w:color w:val="000000" w:themeColor="text1"/>
        </w:rPr>
        <w:t>图中，因为首先定理</w:t>
      </w:r>
      <w:r>
        <w:rPr>
          <w:color w:val="000000" w:themeColor="text1"/>
        </w:rPr>
        <w:t>3.1</w:t>
      </w:r>
      <w:r>
        <w:rPr>
          <w:rFonts w:hint="eastAsia"/>
          <w:color w:val="000000" w:themeColor="text1"/>
        </w:rPr>
        <w:t>和定理</w:t>
      </w:r>
      <w:r>
        <w:rPr>
          <w:color w:val="000000" w:themeColor="text1"/>
        </w:rPr>
        <w:t>3.3</w:t>
      </w:r>
      <w:r>
        <w:rPr>
          <w:rFonts w:hint="eastAsia"/>
          <w:color w:val="000000" w:themeColor="text1"/>
        </w:rPr>
        <w:t>在证明的过程中均与查询图上的</w:t>
      </w:r>
      <w:proofErr w:type="gramStart"/>
      <w:r>
        <w:rPr>
          <w:rFonts w:hint="eastAsia"/>
          <w:color w:val="000000" w:themeColor="text1"/>
        </w:rPr>
        <w:t>边是否</w:t>
      </w:r>
      <w:proofErr w:type="gramEnd"/>
      <w:r>
        <w:rPr>
          <w:rFonts w:hint="eastAsia"/>
          <w:color w:val="000000" w:themeColor="text1"/>
        </w:rPr>
        <w:t>有权值无关，可以直接</w:t>
      </w:r>
      <w:proofErr w:type="gramStart"/>
      <w:r>
        <w:rPr>
          <w:rFonts w:hint="eastAsia"/>
          <w:color w:val="000000" w:themeColor="text1"/>
        </w:rPr>
        <w:t>适用于带权的</w:t>
      </w:r>
      <w:proofErr w:type="gramEnd"/>
      <w:r>
        <w:rPr>
          <w:rFonts w:hint="eastAsia"/>
          <w:color w:val="000000" w:themeColor="text1"/>
        </w:rPr>
        <w:t>查询图；其次本章是通过规则</w:t>
      </w:r>
      <w:r>
        <w:rPr>
          <w:color w:val="000000" w:themeColor="text1"/>
        </w:rPr>
        <w:t>4.1</w:t>
      </w:r>
      <w:r>
        <w:rPr>
          <w:rFonts w:hint="eastAsia"/>
          <w:color w:val="000000" w:themeColor="text1"/>
        </w:rPr>
        <w:t>对</w:t>
      </w:r>
      <w:r>
        <w:rPr>
          <w:rFonts w:cs="Times New Roman"/>
          <w:position w:val="-6"/>
        </w:rPr>
        <w:object w:dxaOrig="1365" w:dyaOrig="330">
          <v:shape id="_x0000_i2690" type="#_x0000_t75" style="width:68.25pt;height:16.5pt" o:ole="">
            <v:imagedata r:id="rId1273" o:title=""/>
          </v:shape>
          <o:OLEObject Type="Embed" ProgID="Equation.DSMT4" ShapeID="_x0000_i2690" DrawAspect="Content" ObjectID="_1495011238" r:id="rId2670"/>
        </w:object>
      </w:r>
      <w:r>
        <w:rPr>
          <w:rFonts w:cs="Times New Roman" w:hint="eastAsia"/>
        </w:rPr>
        <w:t>重新排序，</w:t>
      </w:r>
      <w:r>
        <w:rPr>
          <w:rFonts w:hint="eastAsia"/>
        </w:rPr>
        <w:t>同样只对层数不低于</w:t>
      </w:r>
      <w:r>
        <w:rPr>
          <w:position w:val="-6"/>
        </w:rPr>
        <w:object w:dxaOrig="195" w:dyaOrig="255">
          <v:shape id="_x0000_i2691" type="#_x0000_t75" style="width:9.75pt;height:12.75pt" o:ole="">
            <v:imagedata r:id="rId1540" o:title=""/>
          </v:shape>
          <o:OLEObject Type="Embed" ProgID="Equation.DSMT4" ShapeID="_x0000_i2691" DrawAspect="Content" ObjectID="_1495011239" r:id="rId2671"/>
        </w:object>
      </w:r>
      <w:r>
        <w:rPr>
          <w:rFonts w:hint="eastAsia"/>
        </w:rPr>
        <w:t>的边重新进行排序，</w:t>
      </w:r>
      <w:r>
        <w:rPr>
          <w:position w:val="-10"/>
        </w:rPr>
        <w:object w:dxaOrig="1710" w:dyaOrig="315">
          <v:shape id="_x0000_i2692" type="#_x0000_t75" style="width:85.5pt;height:15.75pt" o:ole="">
            <v:imagedata r:id="rId1552" o:title=""/>
          </v:shape>
          <o:OLEObject Type="Embed" ProgID="Equation.DSMT4" ShapeID="_x0000_i2692" DrawAspect="Content" ObjectID="_1495011240" r:id="rId2672"/>
        </w:object>
      </w:r>
      <w:r>
        <w:rPr>
          <w:rFonts w:hint="eastAsia"/>
        </w:rPr>
        <w:t>中层数最低的边</w:t>
      </w:r>
      <w:r>
        <w:rPr>
          <w:position w:val="-10"/>
        </w:rPr>
        <w:object w:dxaOrig="525" w:dyaOrig="315">
          <v:shape id="_x0000_i2693" type="#_x0000_t75" style="width:26.25pt;height:15.75pt" o:ole="">
            <v:imagedata r:id="rId1557" o:title=""/>
          </v:shape>
          <o:OLEObject Type="Embed" ProgID="Equation.DSMT4" ShapeID="_x0000_i2693" DrawAspect="Content" ObjectID="_1495011241" r:id="rId2673"/>
        </w:object>
      </w:r>
      <w:r>
        <w:rPr>
          <w:rFonts w:hint="eastAsia"/>
        </w:rPr>
        <w:t>一定比</w:t>
      </w:r>
      <w:r>
        <w:rPr>
          <w:position w:val="-6"/>
        </w:rPr>
        <w:object w:dxaOrig="195" w:dyaOrig="255">
          <v:shape id="_x0000_i2694" type="#_x0000_t75" style="width:9.75pt;height:12.75pt" o:ole="">
            <v:imagedata r:id="rId1540" o:title=""/>
          </v:shape>
          <o:OLEObject Type="Embed" ProgID="Equation.DSMT4" ShapeID="_x0000_i2694" DrawAspect="Content" ObjectID="_1495011242" r:id="rId2674"/>
        </w:object>
      </w:r>
      <w:r>
        <w:rPr>
          <w:rFonts w:hint="eastAsia"/>
        </w:rPr>
        <w:t>低，即</w:t>
      </w:r>
      <w:r>
        <w:rPr>
          <w:position w:val="-10"/>
        </w:rPr>
        <w:object w:dxaOrig="555" w:dyaOrig="285">
          <v:shape id="_x0000_i2695" type="#_x0000_t75" style="width:27.75pt;height:14.25pt" o:ole="">
            <v:imagedata r:id="rId1560" o:title=""/>
          </v:shape>
          <o:OLEObject Type="Embed" ProgID="Equation.DSMT4" ShapeID="_x0000_i2695" DrawAspect="Content" ObjectID="_1495011243" r:id="rId2675"/>
        </w:object>
      </w:r>
      <w:r>
        <w:rPr>
          <w:rFonts w:hint="eastAsia"/>
        </w:rPr>
        <w:t>，所以定理</w:t>
      </w:r>
      <w:r>
        <w:t>3.2</w:t>
      </w:r>
      <w:r>
        <w:rPr>
          <w:rFonts w:hint="eastAsia"/>
        </w:rPr>
        <w:t>也</w:t>
      </w:r>
      <w:proofErr w:type="gramStart"/>
      <w:r>
        <w:rPr>
          <w:rFonts w:hint="eastAsia"/>
        </w:rPr>
        <w:t>适用于带权查询</w:t>
      </w:r>
      <w:proofErr w:type="gramEnd"/>
      <w:r>
        <w:rPr>
          <w:rFonts w:hint="eastAsia"/>
        </w:rPr>
        <w:t>图中。</w:t>
      </w:r>
      <w:r>
        <w:rPr>
          <w:rFonts w:hint="eastAsia"/>
          <w:color w:val="000000" w:themeColor="text1"/>
        </w:rPr>
        <w:t>因此通过以上三个定理保证了该方法的正确性，完整性和最小性。</w:t>
      </w:r>
    </w:p>
    <w:p w:rsidR="005F05EB" w:rsidRPr="0012257C" w:rsidRDefault="0012257C" w:rsidP="002B06A3">
      <w:pPr>
        <w:spacing w:line="440" w:lineRule="exact"/>
        <w:ind w:firstLine="420"/>
        <w:rPr>
          <w:color w:val="000000" w:themeColor="text1"/>
        </w:rPr>
      </w:pPr>
      <w:r>
        <w:rPr>
          <w:rFonts w:hint="eastAsia"/>
          <w:color w:val="000000" w:themeColor="text1"/>
        </w:rPr>
        <w:t>为带权查询图</w:t>
      </w:r>
      <w:r>
        <w:rPr>
          <w:color w:val="000000" w:themeColor="text1"/>
          <w:position w:val="-10"/>
        </w:rPr>
        <w:object w:dxaOrig="195" w:dyaOrig="255">
          <v:shape id="_x0000_i2696" type="#_x0000_t75" style="width:9.75pt;height:12.75pt" o:ole="">
            <v:imagedata r:id="rId1174" o:title=""/>
          </v:shape>
          <o:OLEObject Type="Embed" ProgID="Equation.DSMT4" ShapeID="_x0000_i2696" DrawAspect="Content" ObjectID="_1495011244" r:id="rId2676"/>
        </w:object>
      </w:r>
      <w:r>
        <w:rPr>
          <w:rFonts w:hint="eastAsia"/>
          <w:color w:val="000000" w:themeColor="text1"/>
        </w:rPr>
        <w:t>产生生成树集合的过程与算法</w:t>
      </w:r>
      <w:r>
        <w:rPr>
          <w:color w:val="000000" w:themeColor="text1"/>
        </w:rPr>
        <w:t>3.5</w:t>
      </w:r>
      <w:r>
        <w:rPr>
          <w:rFonts w:hint="eastAsia"/>
          <w:color w:val="000000" w:themeColor="text1"/>
        </w:rPr>
        <w:t>相似，同样适用</w:t>
      </w:r>
      <w:r>
        <w:rPr>
          <w:rFonts w:cs="Times New Roman" w:hint="eastAsia"/>
          <w:color w:val="000000" w:themeColor="text1"/>
        </w:rPr>
        <w:t>双层递归的方式形成生成树集合，即第一层递归实现向下遍历的过程，对应深度优先遍历；第二层递归实现交替变换并重新排序，从而产生生成树。同样</w:t>
      </w:r>
      <w:r>
        <w:rPr>
          <w:color w:val="000000" w:themeColor="text1"/>
          <w:position w:val="-10"/>
        </w:rPr>
        <w:object w:dxaOrig="615" w:dyaOrig="315">
          <v:shape id="_x0000_i2697" type="#_x0000_t75" style="width:30.75pt;height:15.75pt" o:ole="">
            <v:imagedata r:id="rId1183" o:title=""/>
          </v:shape>
          <o:OLEObject Type="Embed" ProgID="Equation.DSMT4" ShapeID="_x0000_i2697" DrawAspect="Content" ObjectID="_1495011245" r:id="rId2677"/>
        </w:object>
      </w:r>
      <w:r>
        <w:rPr>
          <w:rFonts w:hint="eastAsia"/>
          <w:color w:val="000000" w:themeColor="text1"/>
        </w:rPr>
        <w:t>用来记录当前被访问的边，</w:t>
      </w:r>
      <w:r>
        <w:rPr>
          <w:color w:val="000000" w:themeColor="text1"/>
          <w:position w:val="-6"/>
        </w:rPr>
        <w:object w:dxaOrig="195" w:dyaOrig="285">
          <v:shape id="_x0000_i2698" type="#_x0000_t75" style="width:9.75pt;height:14.25pt" o:ole="">
            <v:imagedata r:id="rId1187" o:title=""/>
          </v:shape>
          <o:OLEObject Type="Embed" ProgID="Equation.DSMT4" ShapeID="_x0000_i2698" DrawAspect="Content" ObjectID="_1495011246" r:id="rId2678"/>
        </w:object>
      </w:r>
      <w:r>
        <w:rPr>
          <w:rFonts w:hint="eastAsia"/>
          <w:color w:val="000000" w:themeColor="text1"/>
        </w:rPr>
        <w:t>初始值为</w:t>
      </w:r>
      <w:r>
        <w:rPr>
          <w:color w:val="000000" w:themeColor="text1"/>
        </w:rPr>
        <w:t>1</w:t>
      </w:r>
      <w:r>
        <w:rPr>
          <w:rFonts w:hint="eastAsia"/>
          <w:color w:val="000000" w:themeColor="text1"/>
        </w:rPr>
        <w:t>，</w:t>
      </w:r>
      <w:r>
        <w:rPr>
          <w:color w:val="000000" w:themeColor="text1"/>
          <w:position w:val="-6"/>
        </w:rPr>
        <w:object w:dxaOrig="360" w:dyaOrig="285">
          <v:shape id="_x0000_i2699" type="#_x0000_t75" style="width:18pt;height:14.25pt" o:ole="">
            <v:imagedata r:id="rId1212" o:title=""/>
          </v:shape>
          <o:OLEObject Type="Embed" ProgID="Equation.DSMT4" ShapeID="_x0000_i2699" DrawAspect="Content" ObjectID="_1495011247" r:id="rId2679"/>
        </w:object>
      </w:r>
      <w:r>
        <w:rPr>
          <w:rFonts w:hint="eastAsia"/>
          <w:color w:val="000000" w:themeColor="text1"/>
        </w:rPr>
        <w:t>是当前的生成树，</w:t>
      </w:r>
      <w:r>
        <w:rPr>
          <w:color w:val="000000" w:themeColor="text1"/>
          <w:position w:val="-6"/>
        </w:rPr>
        <w:object w:dxaOrig="555" w:dyaOrig="285">
          <v:shape id="_x0000_i2700" type="#_x0000_t75" style="width:27.75pt;height:14.25pt" o:ole="">
            <v:imagedata r:id="rId1214" o:title=""/>
          </v:shape>
          <o:OLEObject Type="Embed" ProgID="Equation.DSMT4" ShapeID="_x0000_i2700" DrawAspect="Content" ObjectID="_1495011248" r:id="rId2680"/>
        </w:object>
      </w:r>
      <w:r>
        <w:rPr>
          <w:rFonts w:hint="eastAsia"/>
          <w:color w:val="000000" w:themeColor="text1"/>
        </w:rPr>
        <w:t>为</w:t>
      </w:r>
      <w:r>
        <w:rPr>
          <w:rFonts w:cs="Times New Roman" w:hint="eastAsia"/>
          <w:color w:val="000000" w:themeColor="text1"/>
        </w:rPr>
        <w:t>生成树</w:t>
      </w:r>
      <w:r>
        <w:rPr>
          <w:rFonts w:cs="Times New Roman"/>
          <w:color w:val="000000" w:themeColor="text1"/>
          <w:position w:val="-6"/>
        </w:rPr>
        <w:object w:dxaOrig="315" w:dyaOrig="270">
          <v:shape id="_x0000_i2701" type="#_x0000_t75" style="width:15.75pt;height:13.5pt" o:ole="">
            <v:imagedata r:id="rId1216" o:title=""/>
          </v:shape>
          <o:OLEObject Type="Embed" ProgID="Equation.DSMT4" ShapeID="_x0000_i2701" DrawAspect="Content" ObjectID="_1495011249" r:id="rId2681"/>
        </w:object>
      </w:r>
      <w:r>
        <w:rPr>
          <w:rFonts w:cs="Times New Roman" w:hint="eastAsia"/>
          <w:color w:val="000000" w:themeColor="text1"/>
        </w:rPr>
        <w:t>的边排除集，记录得到</w:t>
      </w:r>
      <w:r>
        <w:rPr>
          <w:rFonts w:cs="Times New Roman"/>
          <w:color w:val="000000" w:themeColor="text1"/>
          <w:position w:val="-6"/>
        </w:rPr>
        <w:object w:dxaOrig="315" w:dyaOrig="270">
          <v:shape id="_x0000_i2702" type="#_x0000_t75" style="width:15.75pt;height:13.5pt" o:ole="">
            <v:imagedata r:id="rId1216" o:title=""/>
          </v:shape>
          <o:OLEObject Type="Embed" ProgID="Equation.DSMT4" ShapeID="_x0000_i2702" DrawAspect="Content" ObjectID="_1495011250" r:id="rId2682"/>
        </w:object>
      </w:r>
      <w:r>
        <w:rPr>
          <w:rFonts w:cs="Times New Roman" w:hint="eastAsia"/>
          <w:color w:val="000000" w:themeColor="text1"/>
        </w:rPr>
        <w:t>的过程中被替换的边，</w:t>
      </w:r>
      <w:r>
        <w:rPr>
          <w:rFonts w:cs="Times New Roman"/>
          <w:color w:val="000000" w:themeColor="text1"/>
          <w:position w:val="-6"/>
        </w:rPr>
        <w:object w:dxaOrig="210" w:dyaOrig="270">
          <v:shape id="_x0000_i2703" type="#_x0000_t75" style="width:10.5pt;height:13.5pt" o:ole="">
            <v:imagedata r:id="rId1219" o:title=""/>
          </v:shape>
          <o:OLEObject Type="Embed" ProgID="Equation.DSMT4" ShapeID="_x0000_i2703" DrawAspect="Content" ObjectID="_1495011251" r:id="rId2683"/>
        </w:object>
      </w:r>
      <w:r>
        <w:rPr>
          <w:rFonts w:cs="Times New Roman" w:hint="eastAsia"/>
          <w:color w:val="000000" w:themeColor="text1"/>
        </w:rPr>
        <w:t>为编辑距离阈值。</w:t>
      </w:r>
      <w:r>
        <w:rPr>
          <w:rFonts w:hint="eastAsia"/>
          <w:color w:val="000000" w:themeColor="text1"/>
        </w:rPr>
        <w:t>具体过程如下：首先按规则</w:t>
      </w:r>
      <w:r>
        <w:rPr>
          <w:color w:val="000000" w:themeColor="text1"/>
        </w:rPr>
        <w:t>4.1</w:t>
      </w:r>
      <w:r>
        <w:rPr>
          <w:rFonts w:hint="eastAsia"/>
          <w:color w:val="000000" w:themeColor="text1"/>
        </w:rPr>
        <w:t>初始化生成树</w:t>
      </w:r>
      <w:r>
        <w:rPr>
          <w:color w:val="000000" w:themeColor="text1"/>
          <w:position w:val="-6"/>
        </w:rPr>
        <w:object w:dxaOrig="360" w:dyaOrig="285">
          <v:shape id="_x0000_i2704" type="#_x0000_t75" style="width:18pt;height:14.25pt" o:ole="">
            <v:imagedata r:id="rId1205" o:title=""/>
          </v:shape>
          <o:OLEObject Type="Embed" ProgID="Equation.DSMT4" ShapeID="_x0000_i2704" DrawAspect="Content" ObjectID="_1495011252" r:id="rId2684"/>
        </w:object>
      </w:r>
      <w:r>
        <w:rPr>
          <w:rFonts w:hint="eastAsia"/>
          <w:color w:val="000000" w:themeColor="text1"/>
        </w:rPr>
        <w:t>作为初始的生成树加载到</w:t>
      </w:r>
      <w:r>
        <w:rPr>
          <w:color w:val="000000" w:themeColor="text1"/>
          <w:position w:val="-10"/>
        </w:rPr>
        <w:object w:dxaOrig="525" w:dyaOrig="315">
          <v:shape id="_x0000_i2705" type="#_x0000_t75" style="width:26.25pt;height:15.75pt" o:ole="">
            <v:imagedata r:id="rId1193" o:title=""/>
          </v:shape>
          <o:OLEObject Type="Embed" ProgID="Equation.DSMT4" ShapeID="_x0000_i2705" DrawAspect="Content" ObjectID="_1495011253" r:id="rId2685"/>
        </w:object>
      </w:r>
      <w:r>
        <w:rPr>
          <w:rFonts w:hint="eastAsia"/>
          <w:color w:val="000000" w:themeColor="text1"/>
        </w:rPr>
        <w:t>中，此时</w:t>
      </w:r>
      <w:r>
        <w:rPr>
          <w:color w:val="000000" w:themeColor="text1"/>
          <w:position w:val="-10"/>
        </w:rPr>
        <w:object w:dxaOrig="1215" w:dyaOrig="315">
          <v:shape id="_x0000_i2706" type="#_x0000_t75" style="width:60.75pt;height:15.75pt" o:ole="">
            <v:imagedata r:id="rId1208" o:title=""/>
          </v:shape>
          <o:OLEObject Type="Embed" ProgID="Equation.DSMT4" ShapeID="_x0000_i2706" DrawAspect="Content" ObjectID="_1495011254" r:id="rId2686"/>
        </w:object>
      </w:r>
      <w:r>
        <w:rPr>
          <w:rFonts w:hint="eastAsia"/>
          <w:color w:val="000000" w:themeColor="text1"/>
        </w:rPr>
        <w:t>。</w:t>
      </w:r>
      <w:r>
        <w:rPr>
          <w:rFonts w:cs="Times New Roman" w:hint="eastAsia"/>
          <w:color w:val="000000" w:themeColor="text1"/>
        </w:rPr>
        <w:t>然后按照深度优先遍历方式从</w:t>
      </w:r>
      <w:r>
        <w:rPr>
          <w:color w:val="000000" w:themeColor="text1"/>
          <w:position w:val="-6"/>
        </w:rPr>
        <w:object w:dxaOrig="525" w:dyaOrig="285">
          <v:shape id="_x0000_i2707" type="#_x0000_t75" style="width:26.25pt;height:14.25pt" o:ole="">
            <v:imagedata r:id="rId1189" o:title=""/>
          </v:shape>
          <o:OLEObject Type="Embed" ProgID="Equation.DSMT4" ShapeID="_x0000_i2707" DrawAspect="Content" ObjectID="_1495011255" r:id="rId2687"/>
        </w:object>
      </w:r>
      <w:r>
        <w:rPr>
          <w:rFonts w:hint="eastAsia"/>
          <w:color w:val="000000" w:themeColor="text1"/>
        </w:rPr>
        <w:t>到</w:t>
      </w:r>
      <w:r>
        <w:rPr>
          <w:color w:val="000000" w:themeColor="text1"/>
          <w:position w:val="-6"/>
        </w:rPr>
        <w:object w:dxaOrig="840" w:dyaOrig="285">
          <v:shape id="_x0000_i2708" type="#_x0000_t75" style="width:42pt;height:14.25pt" o:ole="">
            <v:imagedata r:id="rId1191" o:title=""/>
          </v:shape>
          <o:OLEObject Type="Embed" ProgID="Equation.DSMT4" ShapeID="_x0000_i2708" DrawAspect="Content" ObjectID="_1495011256" r:id="rId2688"/>
        </w:object>
      </w:r>
      <w:r>
        <w:rPr>
          <w:rFonts w:hint="eastAsia"/>
          <w:color w:val="000000" w:themeColor="text1"/>
        </w:rPr>
        <w:t>依次进行判断。若</w:t>
      </w:r>
      <w:r>
        <w:rPr>
          <w:color w:val="000000" w:themeColor="text1"/>
          <w:position w:val="-6"/>
        </w:rPr>
        <w:object w:dxaOrig="195" w:dyaOrig="285">
          <v:shape id="_x0000_i2709" type="#_x0000_t75" style="width:9.75pt;height:14.25pt" o:ole="">
            <v:imagedata r:id="rId1223" o:title=""/>
          </v:shape>
          <o:OLEObject Type="Embed" ProgID="Equation.DSMT4" ShapeID="_x0000_i2709" DrawAspect="Content" ObjectID="_1495011257" r:id="rId2689"/>
        </w:object>
      </w:r>
      <w:r>
        <w:rPr>
          <w:rFonts w:hint="eastAsia"/>
          <w:color w:val="000000" w:themeColor="text1"/>
        </w:rPr>
        <w:t>不满足条件则跳出第一层递归，执行第二层递归。只要</w:t>
      </w:r>
      <w:r>
        <w:rPr>
          <w:rFonts w:cs="Times New Roman" w:hint="eastAsia"/>
          <w:color w:val="000000" w:themeColor="text1"/>
        </w:rPr>
        <w:t>边排除集</w:t>
      </w:r>
      <w:r>
        <w:rPr>
          <w:color w:val="000000" w:themeColor="text1"/>
          <w:position w:val="-6"/>
        </w:rPr>
        <w:object w:dxaOrig="555" w:dyaOrig="285">
          <v:shape id="_x0000_i2710" type="#_x0000_t75" style="width:27.75pt;height:14.25pt" o:ole="">
            <v:imagedata r:id="rId1214" o:title=""/>
          </v:shape>
          <o:OLEObject Type="Embed" ProgID="Equation.DSMT4" ShapeID="_x0000_i2710" DrawAspect="Content" ObjectID="_1495011258" r:id="rId2690"/>
        </w:object>
      </w:r>
      <w:r>
        <w:rPr>
          <w:rFonts w:hint="eastAsia"/>
          <w:color w:val="000000" w:themeColor="text1"/>
        </w:rPr>
        <w:t>中边的个数小于</w:t>
      </w:r>
      <w:r>
        <w:rPr>
          <w:rFonts w:cs="Times New Roman"/>
          <w:color w:val="000000" w:themeColor="text1"/>
          <w:position w:val="-6"/>
        </w:rPr>
        <w:object w:dxaOrig="210" w:dyaOrig="270">
          <v:shape id="_x0000_i2711" type="#_x0000_t75" style="width:10.5pt;height:13.5pt" o:ole="">
            <v:imagedata r:id="rId1219" o:title=""/>
          </v:shape>
          <o:OLEObject Type="Embed" ProgID="Equation.DSMT4" ShapeID="_x0000_i2711" DrawAspect="Content" ObjectID="_1495011259" r:id="rId2691"/>
        </w:object>
      </w:r>
      <w:r>
        <w:rPr>
          <w:rFonts w:cs="Times New Roman" w:hint="eastAsia"/>
          <w:color w:val="000000" w:themeColor="text1"/>
        </w:rPr>
        <w:t>，并且在</w:t>
      </w:r>
      <w:r>
        <w:rPr>
          <w:color w:val="000000" w:themeColor="text1"/>
          <w:position w:val="-14"/>
        </w:rPr>
        <w:object w:dxaOrig="1755" w:dyaOrig="375">
          <v:shape id="_x0000_i2712" type="#_x0000_t75" style="width:87.75pt;height:18.75pt" o:ole="">
            <v:imagedata r:id="rId1227" o:title=""/>
          </v:shape>
          <o:OLEObject Type="Embed" ProgID="Equation.DSMT4" ShapeID="_x0000_i2712" DrawAspect="Content" ObjectID="_1495011260" r:id="rId2692"/>
        </w:object>
      </w:r>
      <w:r>
        <w:rPr>
          <w:rFonts w:cs="Times New Roman" w:hint="eastAsia"/>
          <w:color w:val="000000" w:themeColor="text1"/>
          <w:szCs w:val="21"/>
        </w:rPr>
        <w:t>中至少存在一条</w:t>
      </w:r>
      <w:proofErr w:type="gramStart"/>
      <w:r>
        <w:rPr>
          <w:rFonts w:cs="Times New Roman" w:hint="eastAsia"/>
          <w:color w:val="000000" w:themeColor="text1"/>
          <w:szCs w:val="21"/>
        </w:rPr>
        <w:t>边能够</w:t>
      </w:r>
      <w:proofErr w:type="gramEnd"/>
      <w:r>
        <w:rPr>
          <w:rFonts w:cs="Times New Roman" w:hint="eastAsia"/>
          <w:color w:val="000000" w:themeColor="text1"/>
          <w:szCs w:val="21"/>
        </w:rPr>
        <w:t>替换</w:t>
      </w:r>
      <w:r>
        <w:rPr>
          <w:rFonts w:cs="Times New Roman"/>
          <w:color w:val="000000" w:themeColor="text1"/>
          <w:position w:val="-10"/>
          <w:szCs w:val="21"/>
        </w:rPr>
        <w:object w:dxaOrig="630" w:dyaOrig="315">
          <v:shape id="_x0000_i2713" type="#_x0000_t75" style="width:31.5pt;height:15.75pt" o:ole="">
            <v:imagedata r:id="rId1229" o:title=""/>
          </v:shape>
          <o:OLEObject Type="Embed" ProgID="Equation.DSMT4" ShapeID="_x0000_i2713" DrawAspect="Content" ObjectID="_1495011261" r:id="rId2693"/>
        </w:object>
      </w:r>
      <w:r>
        <w:rPr>
          <w:rFonts w:cs="Times New Roman" w:hint="eastAsia"/>
          <w:color w:val="000000" w:themeColor="text1"/>
          <w:szCs w:val="21"/>
        </w:rPr>
        <w:t>来形成另外一颗生成树，那么就用</w:t>
      </w:r>
      <w:r>
        <w:rPr>
          <w:rFonts w:cs="Times New Roman"/>
          <w:color w:val="000000" w:themeColor="text1"/>
          <w:position w:val="-6"/>
          <w:szCs w:val="21"/>
        </w:rPr>
        <w:object w:dxaOrig="180" w:dyaOrig="225">
          <v:shape id="_x0000_i2714" type="#_x0000_t75" style="width:9pt;height:11.25pt" o:ole="">
            <v:imagedata r:id="rId1231" o:title=""/>
          </v:shape>
          <o:OLEObject Type="Embed" ProgID="Equation.DSMT4" ShapeID="_x0000_i2714" DrawAspect="Content" ObjectID="_1495011262" r:id="rId2694"/>
        </w:object>
      </w:r>
      <w:r>
        <w:rPr>
          <w:rFonts w:cs="Times New Roman" w:hint="eastAsia"/>
          <w:color w:val="000000" w:themeColor="text1"/>
          <w:szCs w:val="21"/>
        </w:rPr>
        <w:t>来记录这些边中权值最小的边，用它来替换</w:t>
      </w:r>
      <w:r>
        <w:rPr>
          <w:rFonts w:cs="Times New Roman"/>
          <w:color w:val="000000" w:themeColor="text1"/>
          <w:position w:val="-10"/>
          <w:szCs w:val="21"/>
        </w:rPr>
        <w:object w:dxaOrig="630" w:dyaOrig="315">
          <v:shape id="_x0000_i2715" type="#_x0000_t75" style="width:31.5pt;height:15.75pt" o:ole="">
            <v:imagedata r:id="rId1229" o:title=""/>
          </v:shape>
          <o:OLEObject Type="Embed" ProgID="Equation.DSMT4" ShapeID="_x0000_i2715" DrawAspect="Content" ObjectID="_1495011263" r:id="rId2695"/>
        </w:object>
      </w:r>
      <w:r>
        <w:rPr>
          <w:rFonts w:cs="Times New Roman" w:hint="eastAsia"/>
          <w:color w:val="000000" w:themeColor="text1"/>
          <w:szCs w:val="21"/>
        </w:rPr>
        <w:t>，并且通过按照规则</w:t>
      </w:r>
      <w:r>
        <w:rPr>
          <w:rFonts w:cs="Times New Roman"/>
          <w:color w:val="000000" w:themeColor="text1"/>
          <w:szCs w:val="21"/>
        </w:rPr>
        <w:t>4.1</w:t>
      </w:r>
      <w:r>
        <w:rPr>
          <w:rFonts w:cs="Times New Roman" w:hint="eastAsia"/>
          <w:color w:val="000000" w:themeColor="text1"/>
          <w:szCs w:val="21"/>
        </w:rPr>
        <w:t>重新排序</w:t>
      </w:r>
      <w:r>
        <w:rPr>
          <w:rFonts w:cs="Times New Roman"/>
          <w:color w:val="000000" w:themeColor="text1"/>
          <w:position w:val="-12"/>
          <w:szCs w:val="21"/>
        </w:rPr>
        <w:object w:dxaOrig="1875" w:dyaOrig="360">
          <v:shape id="_x0000_i2716" type="#_x0000_t75" style="width:93.75pt;height:18pt" o:ole="">
            <v:imagedata r:id="rId1234" o:title=""/>
          </v:shape>
          <o:OLEObject Type="Embed" ProgID="Equation.DSMT4" ShapeID="_x0000_i2716" DrawAspect="Content" ObjectID="_1495011264" r:id="rId2696"/>
        </w:object>
      </w:r>
      <w:r>
        <w:rPr>
          <w:rFonts w:cs="Times New Roman" w:hint="eastAsia"/>
          <w:color w:val="000000" w:themeColor="text1"/>
          <w:szCs w:val="21"/>
        </w:rPr>
        <w:t>，从而产生新的生成树；更新这课新生成树的边排除集合和生成树集合</w:t>
      </w:r>
      <w:r>
        <w:rPr>
          <w:rFonts w:cs="Times New Roman"/>
          <w:color w:val="000000" w:themeColor="text1"/>
          <w:position w:val="-10"/>
          <w:szCs w:val="21"/>
        </w:rPr>
        <w:object w:dxaOrig="525" w:dyaOrig="315">
          <v:shape id="_x0000_i2717" type="#_x0000_t75" style="width:26.25pt;height:15.75pt" o:ole="">
            <v:imagedata r:id="rId1236" o:title=""/>
          </v:shape>
          <o:OLEObject Type="Embed" ProgID="Equation.DSMT4" ShapeID="_x0000_i2717" DrawAspect="Content" ObjectID="_1495011265" r:id="rId2697"/>
        </w:object>
      </w:r>
      <w:r>
        <w:rPr>
          <w:rFonts w:cs="Times New Roman" w:hint="eastAsia"/>
          <w:color w:val="000000" w:themeColor="text1"/>
          <w:szCs w:val="21"/>
        </w:rPr>
        <w:t>。若不满足第二层递归的条件，那么</w:t>
      </w:r>
      <w:r>
        <w:rPr>
          <w:rFonts w:cs="Times New Roman" w:hint="eastAsia"/>
          <w:color w:val="000000" w:themeColor="text1"/>
          <w:szCs w:val="21"/>
        </w:rPr>
        <w:lastRenderedPageBreak/>
        <w:t>终止第二层递归，执行第一层递归的上一级，以同样的方式继续执行，直到没有符合条件的边存在。</w:t>
      </w:r>
    </w:p>
    <w:p w:rsidR="00005B1C" w:rsidRDefault="00005B1C" w:rsidP="00C40183">
      <w:pPr>
        <w:pStyle w:val="3"/>
        <w:spacing w:before="156" w:after="156"/>
      </w:pPr>
      <w:bookmarkStart w:id="108" w:name="_Toc421107651"/>
      <w:r>
        <w:rPr>
          <w:rFonts w:hint="eastAsia"/>
        </w:rPr>
        <w:t>4.2.</w:t>
      </w:r>
      <w:r w:rsidR="003A7BA1">
        <w:rPr>
          <w:rFonts w:hint="eastAsia"/>
        </w:rPr>
        <w:t>4</w:t>
      </w:r>
      <w:r>
        <w:rPr>
          <w:rFonts w:hint="eastAsia"/>
        </w:rPr>
        <w:t>子图全匹配</w:t>
      </w:r>
      <w:bookmarkEnd w:id="108"/>
    </w:p>
    <w:p w:rsidR="00C25F97" w:rsidRDefault="00C25F97" w:rsidP="002B06A3">
      <w:pPr>
        <w:spacing w:line="440" w:lineRule="exact"/>
        <w:ind w:firstLine="420"/>
      </w:pPr>
      <w:r>
        <w:rPr>
          <w:rFonts w:hint="eastAsia"/>
        </w:rPr>
        <w:t>同样使用</w:t>
      </w:r>
      <w:r w:rsidR="00DB6B4F">
        <w:rPr>
          <w:rFonts w:hint="eastAsia"/>
        </w:rPr>
        <w:t>[20]</w:t>
      </w:r>
      <w:r w:rsidR="00DB6B4F">
        <w:rPr>
          <w:rFonts w:hint="eastAsia"/>
        </w:rPr>
        <w:t>中对于图的一种编码方式，来实现文中的算法。一个</w:t>
      </w:r>
      <w:r>
        <w:rPr>
          <w:rFonts w:hint="eastAsia"/>
        </w:rPr>
        <w:t xml:space="preserve">QI-Sequence </w:t>
      </w:r>
      <w:r>
        <w:rPr>
          <w:rFonts w:hint="eastAsia"/>
        </w:rPr>
        <w:t>表示</w:t>
      </w:r>
      <w:r w:rsidRPr="009719AE">
        <w:rPr>
          <w:position w:val="-10"/>
        </w:rPr>
        <w:object w:dxaOrig="200" w:dyaOrig="260">
          <v:shape id="_x0000_i2718" type="#_x0000_t75" style="width:9.75pt;height:12.75pt" o:ole="">
            <v:imagedata r:id="rId1702" o:title=""/>
          </v:shape>
          <o:OLEObject Type="Embed" ProgID="Equation.DSMT4" ShapeID="_x0000_i2718" DrawAspect="Content" ObjectID="_1495011266" r:id="rId2698"/>
        </w:object>
      </w:r>
      <w:r>
        <w:rPr>
          <w:rFonts w:hint="eastAsia"/>
        </w:rPr>
        <w:t>的一颗生成树</w:t>
      </w:r>
      <w:r w:rsidRPr="009719AE">
        <w:rPr>
          <w:position w:val="-6"/>
        </w:rPr>
        <w:object w:dxaOrig="360" w:dyaOrig="279">
          <v:shape id="_x0000_i2719" type="#_x0000_t75" style="width:18pt;height:14.25pt" o:ole="">
            <v:imagedata r:id="rId1704" o:title=""/>
          </v:shape>
          <o:OLEObject Type="Embed" ProgID="Equation.DSMT4" ShapeID="_x0000_i2719" DrawAspect="Content" ObjectID="_1495011267" r:id="rId2699"/>
        </w:object>
      </w:r>
      <w:r>
        <w:rPr>
          <w:rFonts w:hint="eastAsia"/>
        </w:rPr>
        <w:t>，并记为</w:t>
      </w:r>
      <w:r w:rsidRPr="009719AE">
        <w:rPr>
          <w:position w:val="-10"/>
        </w:rPr>
        <w:object w:dxaOrig="680" w:dyaOrig="320">
          <v:shape id="_x0000_i2720" type="#_x0000_t75" style="width:33.75pt;height:15.75pt" o:ole="">
            <v:imagedata r:id="rId1706" o:title=""/>
          </v:shape>
          <o:OLEObject Type="Embed" ProgID="Equation.DSMT4" ShapeID="_x0000_i2720" DrawAspect="Content" ObjectID="_1495011268" r:id="rId2700"/>
        </w:object>
      </w:r>
      <w:r>
        <w:rPr>
          <w:rFonts w:hint="eastAsia"/>
        </w:rPr>
        <w:t>。</w:t>
      </w:r>
      <w:r w:rsidR="00DB6B4F">
        <w:rPr>
          <w:rFonts w:hint="eastAsia"/>
        </w:rPr>
        <w:t>但由于本章中的查询图是带有权重的，因此在记录生成边（</w:t>
      </w:r>
      <w:r w:rsidR="00DB6B4F">
        <w:rPr>
          <w:rFonts w:hint="eastAsia"/>
        </w:rPr>
        <w:t>spanning edges</w:t>
      </w:r>
      <w:r w:rsidR="00FA31D0">
        <w:rPr>
          <w:rFonts w:hint="eastAsia"/>
        </w:rPr>
        <w:t>）以及</w:t>
      </w:r>
      <w:r w:rsidR="00DB6B4F">
        <w:rPr>
          <w:rFonts w:hint="eastAsia"/>
        </w:rPr>
        <w:t>非生成边（</w:t>
      </w:r>
      <w:r w:rsidR="00DB6B4F">
        <w:rPr>
          <w:rFonts w:hint="eastAsia"/>
        </w:rPr>
        <w:t>not spanning edges</w:t>
      </w:r>
      <w:r w:rsidR="00DB6B4F">
        <w:rPr>
          <w:rFonts w:hint="eastAsia"/>
        </w:rPr>
        <w:t>）时，我们同时记录每条边的权重。</w:t>
      </w:r>
    </w:p>
    <w:p w:rsidR="00DB6B4F" w:rsidRDefault="00DB6B4F" w:rsidP="002B06A3">
      <w:pPr>
        <w:spacing w:line="440" w:lineRule="exact"/>
        <w:ind w:firstLine="420"/>
      </w:pPr>
      <w:r>
        <w:rPr>
          <w:rFonts w:hint="eastAsia"/>
        </w:rPr>
        <w:t>例如对于图</w:t>
      </w:r>
      <w:r>
        <w:rPr>
          <w:rFonts w:hint="eastAsia"/>
        </w:rPr>
        <w:t>4.3(b)</w:t>
      </w:r>
      <w:r>
        <w:rPr>
          <w:rFonts w:hint="eastAsia"/>
        </w:rPr>
        <w:t>中的查询图</w:t>
      </w:r>
      <w:r w:rsidRPr="009719AE">
        <w:rPr>
          <w:position w:val="-10"/>
        </w:rPr>
        <w:object w:dxaOrig="200" w:dyaOrig="260">
          <v:shape id="_x0000_i2721" type="#_x0000_t75" style="width:9.75pt;height:12.75pt" o:ole="">
            <v:imagedata r:id="rId1702" o:title=""/>
          </v:shape>
          <o:OLEObject Type="Embed" ProgID="Equation.DSMT4" ShapeID="_x0000_i2721" DrawAspect="Content" ObjectID="_1495011269" r:id="rId2701"/>
        </w:object>
      </w:r>
      <w:r>
        <w:rPr>
          <w:rFonts w:hint="eastAsia"/>
        </w:rPr>
        <w:t>，按照普里</w:t>
      </w:r>
      <w:proofErr w:type="gramStart"/>
      <w:r>
        <w:rPr>
          <w:rFonts w:hint="eastAsia"/>
        </w:rPr>
        <w:t>姆</w:t>
      </w:r>
      <w:proofErr w:type="gramEnd"/>
      <w:r>
        <w:rPr>
          <w:rFonts w:hint="eastAsia"/>
        </w:rPr>
        <w:t>算法可以得到它的一棵最小生成树</w:t>
      </w:r>
      <w:r w:rsidRPr="009719AE">
        <w:rPr>
          <w:position w:val="-6"/>
        </w:rPr>
        <w:object w:dxaOrig="360" w:dyaOrig="279">
          <v:shape id="_x0000_i2722" type="#_x0000_t75" style="width:18pt;height:14.25pt" o:ole="">
            <v:imagedata r:id="rId1704" o:title=""/>
          </v:shape>
          <o:OLEObject Type="Embed" ProgID="Equation.DSMT4" ShapeID="_x0000_i2722" DrawAspect="Content" ObjectID="_1495011270" r:id="rId2702"/>
        </w:object>
      </w:r>
      <w:r>
        <w:rPr>
          <w:rFonts w:hint="eastAsia"/>
        </w:rPr>
        <w:t>，如图</w:t>
      </w:r>
      <w:r>
        <w:rPr>
          <w:rFonts w:hint="eastAsia"/>
        </w:rPr>
        <w:t>4.7(a)</w:t>
      </w:r>
      <w:r>
        <w:rPr>
          <w:rFonts w:hint="eastAsia"/>
        </w:rPr>
        <w:t>所示。生成树</w:t>
      </w:r>
      <w:r w:rsidRPr="009719AE">
        <w:rPr>
          <w:position w:val="-6"/>
        </w:rPr>
        <w:object w:dxaOrig="360" w:dyaOrig="279">
          <v:shape id="_x0000_i2723" type="#_x0000_t75" style="width:18pt;height:14.25pt" o:ole="">
            <v:imagedata r:id="rId1704" o:title=""/>
          </v:shape>
          <o:OLEObject Type="Embed" ProgID="Equation.DSMT4" ShapeID="_x0000_i2723" DrawAspect="Content" ObjectID="_1495011271" r:id="rId2703"/>
        </w:object>
      </w:r>
      <w:r>
        <w:rPr>
          <w:rFonts w:hint="eastAsia"/>
        </w:rPr>
        <w:t>所对应的</w:t>
      </w:r>
      <w:r>
        <w:rPr>
          <w:rFonts w:hint="eastAsia"/>
        </w:rPr>
        <w:t>QI-Sequence</w:t>
      </w:r>
      <w:r w:rsidR="002B4A9E">
        <w:rPr>
          <w:rFonts w:hint="eastAsia"/>
        </w:rPr>
        <w:t>如</w:t>
      </w:r>
      <w:r>
        <w:rPr>
          <w:rFonts w:hint="eastAsia"/>
        </w:rPr>
        <w:t>图</w:t>
      </w:r>
      <w:r>
        <w:rPr>
          <w:rFonts w:hint="eastAsia"/>
        </w:rPr>
        <w:t>4.7(b)</w:t>
      </w:r>
      <w:r>
        <w:rPr>
          <w:rFonts w:hint="eastAsia"/>
        </w:rPr>
        <w:t>所示，其中</w:t>
      </w:r>
      <w:r w:rsidR="002B4A9E">
        <w:rPr>
          <w:rFonts w:hint="eastAsia"/>
        </w:rPr>
        <w:t>实线</w:t>
      </w:r>
      <w:r>
        <w:rPr>
          <w:rFonts w:hint="eastAsia"/>
        </w:rPr>
        <w:t>表示生成边，虚线表示非生成边，边上的数字表示该边的权重。对应的每个入口</w:t>
      </w:r>
      <w:r>
        <w:rPr>
          <w:kern w:val="0"/>
          <w:position w:val="-10"/>
        </w:rPr>
        <w:object w:dxaOrig="440" w:dyaOrig="320">
          <v:shape id="_x0000_i2724" type="#_x0000_t75" style="width:21.75pt;height:15.75pt" o:ole="">
            <v:imagedata r:id="rId1730" o:title=""/>
          </v:shape>
          <o:OLEObject Type="Embed" ProgID="Equation.DSMT4" ShapeID="_x0000_i2724" DrawAspect="Content" ObjectID="_1495011272" r:id="rId2704"/>
        </w:object>
      </w:r>
      <w:r>
        <w:rPr>
          <w:rFonts w:hint="eastAsia"/>
          <w:kern w:val="0"/>
        </w:rPr>
        <w:t>的信息如</w:t>
      </w:r>
      <w:r>
        <w:rPr>
          <w:rFonts w:hint="eastAsia"/>
        </w:rPr>
        <w:t>4.7(c)</w:t>
      </w:r>
      <w:r>
        <w:rPr>
          <w:rFonts w:hint="eastAsia"/>
        </w:rPr>
        <w:t>所示。</w:t>
      </w:r>
    </w:p>
    <w:p w:rsidR="00DB6B4F" w:rsidRDefault="002B4A9E" w:rsidP="00DB6B4F">
      <w:pPr>
        <w:ind w:firstLineChars="200" w:firstLine="480"/>
      </w:pPr>
      <w:r>
        <w:object w:dxaOrig="7140" w:dyaOrig="3601">
          <v:shape id="_x0000_i2725" type="#_x0000_t75" style="width:357pt;height:180pt" o:ole="">
            <v:imagedata r:id="rId2705" o:title=""/>
          </v:shape>
          <o:OLEObject Type="Embed" ProgID="Visio.Drawing.15" ShapeID="_x0000_i2725" DrawAspect="Content" ObjectID="_1495011273" r:id="rId2706"/>
        </w:object>
      </w:r>
    </w:p>
    <w:tbl>
      <w:tblPr>
        <w:tblStyle w:val="aa"/>
        <w:tblpPr w:leftFromText="180" w:rightFromText="180" w:vertAnchor="text" w:horzAnchor="margin" w:tblpXSpec="center" w:tblpY="132"/>
        <w:tblW w:w="0" w:type="auto"/>
        <w:tblLayout w:type="fixed"/>
        <w:tblLook w:val="04A0" w:firstRow="1" w:lastRow="0" w:firstColumn="1" w:lastColumn="0" w:noHBand="0" w:noVBand="1"/>
      </w:tblPr>
      <w:tblGrid>
        <w:gridCol w:w="1668"/>
        <w:gridCol w:w="1984"/>
        <w:gridCol w:w="2835"/>
      </w:tblGrid>
      <w:tr w:rsidR="002B4A9E" w:rsidTr="002B4A9E">
        <w:tc>
          <w:tcPr>
            <w:tcW w:w="1668" w:type="dxa"/>
          </w:tcPr>
          <w:p w:rsidR="002B4A9E" w:rsidRPr="00E30807" w:rsidRDefault="002B4A9E" w:rsidP="00F83B85">
            <w:pPr>
              <w:jc w:val="center"/>
            </w:pPr>
            <w:r w:rsidRPr="00C34B91">
              <w:rPr>
                <w:position w:val="-10"/>
              </w:rPr>
              <w:object w:dxaOrig="620" w:dyaOrig="320">
                <v:shape id="_x0000_i2726" type="#_x0000_t75" style="width:30.75pt;height:15.75pt" o:ole="">
                  <v:imagedata r:id="rId1745" o:title=""/>
                </v:shape>
                <o:OLEObject Type="Embed" ProgID="Equation.DSMT4" ShapeID="_x0000_i2726" DrawAspect="Content" ObjectID="_1495011274" r:id="rId2707"/>
              </w:object>
            </w:r>
          </w:p>
        </w:tc>
        <w:tc>
          <w:tcPr>
            <w:tcW w:w="1984" w:type="dxa"/>
          </w:tcPr>
          <w:p w:rsidR="002B4A9E" w:rsidRDefault="002B4A9E" w:rsidP="00F83B85">
            <w:pPr>
              <w:jc w:val="center"/>
            </w:pPr>
            <w:r w:rsidRPr="00C34B91">
              <w:rPr>
                <w:position w:val="-10"/>
              </w:rPr>
              <w:object w:dxaOrig="700" w:dyaOrig="320">
                <v:shape id="_x0000_i2727" type="#_x0000_t75" style="width:35.25pt;height:15.75pt" o:ole="">
                  <v:imagedata r:id="rId1747" o:title=""/>
                </v:shape>
                <o:OLEObject Type="Embed" ProgID="Equation.DSMT4" ShapeID="_x0000_i2727" DrawAspect="Content" ObjectID="_1495011275" r:id="rId2708"/>
              </w:object>
            </w:r>
          </w:p>
        </w:tc>
        <w:tc>
          <w:tcPr>
            <w:tcW w:w="2835" w:type="dxa"/>
          </w:tcPr>
          <w:p w:rsidR="002B4A9E" w:rsidRDefault="002B4A9E" w:rsidP="00F83B85">
            <w:pPr>
              <w:jc w:val="center"/>
            </w:pPr>
            <w:r w:rsidRPr="00C34B91">
              <w:rPr>
                <w:position w:val="-10"/>
              </w:rPr>
              <w:object w:dxaOrig="859" w:dyaOrig="320">
                <v:shape id="_x0000_i2728" type="#_x0000_t75" style="width:42.75pt;height:15.75pt" o:ole="">
                  <v:imagedata r:id="rId1749" o:title=""/>
                </v:shape>
                <o:OLEObject Type="Embed" ProgID="Equation.DSMT4" ShapeID="_x0000_i2728" DrawAspect="Content" ObjectID="_1495011276" r:id="rId2709"/>
              </w:object>
            </w:r>
          </w:p>
        </w:tc>
      </w:tr>
      <w:tr w:rsidR="002B4A9E" w:rsidTr="002B4A9E">
        <w:tc>
          <w:tcPr>
            <w:tcW w:w="1668" w:type="dxa"/>
          </w:tcPr>
          <w:p w:rsidR="002B4A9E" w:rsidRDefault="002B4A9E" w:rsidP="00F83B85">
            <w:pPr>
              <w:jc w:val="center"/>
            </w:pPr>
            <w:r>
              <w:rPr>
                <w:rFonts w:hint="eastAsia"/>
              </w:rPr>
              <w:t>S[1](u</w:t>
            </w:r>
            <w:r w:rsidRPr="00E30807">
              <w:rPr>
                <w:rFonts w:hint="eastAsia"/>
                <w:vertAlign w:val="subscript"/>
              </w:rPr>
              <w:t>1</w:t>
            </w:r>
            <w:r>
              <w:rPr>
                <w:rFonts w:hint="eastAsia"/>
              </w:rPr>
              <w:t>)</w:t>
            </w:r>
          </w:p>
        </w:tc>
        <w:tc>
          <w:tcPr>
            <w:tcW w:w="1984" w:type="dxa"/>
          </w:tcPr>
          <w:p w:rsidR="002B4A9E" w:rsidRDefault="002B4A9E" w:rsidP="00F83B85">
            <w:pPr>
              <w:jc w:val="center"/>
            </w:pPr>
            <w:r>
              <w:rPr>
                <w:rFonts w:hint="eastAsia"/>
              </w:rPr>
              <w:t>NULL</w:t>
            </w:r>
          </w:p>
        </w:tc>
        <w:tc>
          <w:tcPr>
            <w:tcW w:w="2835" w:type="dxa"/>
          </w:tcPr>
          <w:p w:rsidR="002B4A9E" w:rsidRPr="00C34B91" w:rsidRDefault="002B4A9E" w:rsidP="00F83B85">
            <w:pPr>
              <w:jc w:val="center"/>
              <w:rPr>
                <w:rFonts w:cs="Times New Roman"/>
              </w:rPr>
            </w:pPr>
            <w:r w:rsidRPr="00C34B91">
              <w:rPr>
                <w:rFonts w:cs="Times New Roman"/>
              </w:rPr>
              <w:t>Φ</w:t>
            </w:r>
          </w:p>
        </w:tc>
      </w:tr>
      <w:tr w:rsidR="002B4A9E" w:rsidTr="002B4A9E">
        <w:tc>
          <w:tcPr>
            <w:tcW w:w="1668" w:type="dxa"/>
          </w:tcPr>
          <w:p w:rsidR="002B4A9E" w:rsidRDefault="002B4A9E" w:rsidP="00F83B85">
            <w:pPr>
              <w:jc w:val="center"/>
            </w:pPr>
            <w:r>
              <w:rPr>
                <w:rFonts w:hint="eastAsia"/>
              </w:rPr>
              <w:t>S[2](u</w:t>
            </w:r>
            <w:r>
              <w:rPr>
                <w:rFonts w:hint="eastAsia"/>
                <w:vertAlign w:val="subscript"/>
              </w:rPr>
              <w:t>2</w:t>
            </w:r>
            <w:r>
              <w:rPr>
                <w:rFonts w:hint="eastAsia"/>
              </w:rPr>
              <w:t>)</w:t>
            </w:r>
          </w:p>
        </w:tc>
        <w:tc>
          <w:tcPr>
            <w:tcW w:w="1984" w:type="dxa"/>
          </w:tcPr>
          <w:p w:rsidR="002B4A9E" w:rsidRDefault="002B4A9E" w:rsidP="00F83B85">
            <w:pPr>
              <w:jc w:val="center"/>
            </w:pPr>
            <w:r>
              <w:rPr>
                <w:rFonts w:hint="eastAsia"/>
              </w:rPr>
              <w:t>(S[2],S[1],2)</w:t>
            </w:r>
          </w:p>
        </w:tc>
        <w:tc>
          <w:tcPr>
            <w:tcW w:w="2835" w:type="dxa"/>
          </w:tcPr>
          <w:p w:rsidR="002B4A9E" w:rsidRPr="00C34B91" w:rsidRDefault="002B4A9E" w:rsidP="00F83B85">
            <w:pPr>
              <w:jc w:val="center"/>
              <w:rPr>
                <w:rFonts w:cs="Times New Roman"/>
              </w:rPr>
            </w:pPr>
            <w:r w:rsidRPr="00C34B91">
              <w:rPr>
                <w:rFonts w:cs="Times New Roman"/>
              </w:rPr>
              <w:t>Φ</w:t>
            </w:r>
          </w:p>
        </w:tc>
      </w:tr>
      <w:tr w:rsidR="002B4A9E" w:rsidTr="002B4A9E">
        <w:tc>
          <w:tcPr>
            <w:tcW w:w="1668" w:type="dxa"/>
          </w:tcPr>
          <w:p w:rsidR="002B4A9E" w:rsidRDefault="002B4A9E" w:rsidP="00F83B85">
            <w:pPr>
              <w:jc w:val="center"/>
            </w:pPr>
            <w:r>
              <w:rPr>
                <w:rFonts w:hint="eastAsia"/>
              </w:rPr>
              <w:t>S[3](u</w:t>
            </w:r>
            <w:r>
              <w:rPr>
                <w:rFonts w:hint="eastAsia"/>
                <w:vertAlign w:val="subscript"/>
              </w:rPr>
              <w:t>3</w:t>
            </w:r>
            <w:r>
              <w:rPr>
                <w:rFonts w:hint="eastAsia"/>
              </w:rPr>
              <w:t>)</w:t>
            </w:r>
          </w:p>
        </w:tc>
        <w:tc>
          <w:tcPr>
            <w:tcW w:w="1984" w:type="dxa"/>
          </w:tcPr>
          <w:p w:rsidR="002B4A9E" w:rsidRDefault="002B4A9E" w:rsidP="00F83B85">
            <w:pPr>
              <w:jc w:val="center"/>
            </w:pPr>
            <w:r>
              <w:rPr>
                <w:rFonts w:hint="eastAsia"/>
              </w:rPr>
              <w:t>(S[3],S[1],2)</w:t>
            </w:r>
          </w:p>
        </w:tc>
        <w:tc>
          <w:tcPr>
            <w:tcW w:w="2835" w:type="dxa"/>
          </w:tcPr>
          <w:p w:rsidR="002B4A9E" w:rsidRDefault="002B4A9E" w:rsidP="00F83B85">
            <w:pPr>
              <w:jc w:val="center"/>
            </w:pPr>
            <w:r w:rsidRPr="00C34B91">
              <w:rPr>
                <w:rFonts w:cs="Times New Roman"/>
              </w:rPr>
              <w:t>Φ</w:t>
            </w:r>
          </w:p>
        </w:tc>
      </w:tr>
      <w:tr w:rsidR="002B4A9E" w:rsidTr="002B4A9E">
        <w:tc>
          <w:tcPr>
            <w:tcW w:w="1668" w:type="dxa"/>
          </w:tcPr>
          <w:p w:rsidR="002B4A9E" w:rsidRDefault="002B4A9E" w:rsidP="00F83B85">
            <w:pPr>
              <w:jc w:val="center"/>
            </w:pPr>
            <w:r>
              <w:rPr>
                <w:rFonts w:hint="eastAsia"/>
              </w:rPr>
              <w:t>S[4](u</w:t>
            </w:r>
            <w:r>
              <w:rPr>
                <w:rFonts w:hint="eastAsia"/>
                <w:vertAlign w:val="subscript"/>
              </w:rPr>
              <w:t>4</w:t>
            </w:r>
            <w:r>
              <w:rPr>
                <w:rFonts w:hint="eastAsia"/>
              </w:rPr>
              <w:t>)</w:t>
            </w:r>
          </w:p>
        </w:tc>
        <w:tc>
          <w:tcPr>
            <w:tcW w:w="1984" w:type="dxa"/>
          </w:tcPr>
          <w:p w:rsidR="002B4A9E" w:rsidRDefault="002B4A9E" w:rsidP="00F83B85">
            <w:pPr>
              <w:jc w:val="center"/>
            </w:pPr>
            <w:r>
              <w:rPr>
                <w:rFonts w:hint="eastAsia"/>
              </w:rPr>
              <w:t>(S[4],S[1],1)</w:t>
            </w:r>
          </w:p>
        </w:tc>
        <w:tc>
          <w:tcPr>
            <w:tcW w:w="2835" w:type="dxa"/>
          </w:tcPr>
          <w:p w:rsidR="002B4A9E" w:rsidRDefault="002B4A9E" w:rsidP="002B4A9E">
            <w:pPr>
              <w:jc w:val="center"/>
            </w:pPr>
            <w:r>
              <w:rPr>
                <w:rFonts w:hint="eastAsia"/>
              </w:rPr>
              <w:t>(S[4],S[2],3),(S[4],S[3],2)</w:t>
            </w:r>
          </w:p>
        </w:tc>
      </w:tr>
    </w:tbl>
    <w:p w:rsidR="00DB6B4F" w:rsidRDefault="00DB6B4F" w:rsidP="00DB6B4F">
      <w:pPr>
        <w:ind w:firstLineChars="200" w:firstLine="480"/>
      </w:pPr>
    </w:p>
    <w:p w:rsidR="002B4A9E" w:rsidRDefault="002B4A9E" w:rsidP="00DB6B4F">
      <w:pPr>
        <w:ind w:firstLineChars="200" w:firstLine="480"/>
      </w:pPr>
    </w:p>
    <w:p w:rsidR="002B4A9E" w:rsidRDefault="002B4A9E" w:rsidP="00DB6B4F">
      <w:pPr>
        <w:ind w:firstLineChars="200" w:firstLine="480"/>
      </w:pPr>
    </w:p>
    <w:p w:rsidR="002B4A9E" w:rsidRDefault="002B4A9E" w:rsidP="002B4A9E"/>
    <w:p w:rsidR="002B4A9E" w:rsidRDefault="002B4A9E" w:rsidP="002B4A9E"/>
    <w:p w:rsidR="002B4A9E" w:rsidRDefault="002B4A9E" w:rsidP="002B4A9E"/>
    <w:p w:rsidR="002B4A9E" w:rsidRDefault="002B4A9E" w:rsidP="002B4A9E">
      <w:pPr>
        <w:jc w:val="center"/>
        <w:rPr>
          <w:kern w:val="0"/>
        </w:rPr>
      </w:pPr>
      <w:r w:rsidRPr="002B4A9E">
        <w:rPr>
          <w:rFonts w:hint="eastAsia"/>
          <w:sz w:val="21"/>
        </w:rPr>
        <w:t>(c)</w:t>
      </w:r>
      <w:r w:rsidRPr="002B4A9E">
        <w:rPr>
          <w:kern w:val="0"/>
          <w:position w:val="-10"/>
          <w:sz w:val="21"/>
        </w:rPr>
        <w:object w:dxaOrig="440" w:dyaOrig="320">
          <v:shape id="_x0000_i2729" type="#_x0000_t75" style="width:21.75pt;height:15.75pt" o:ole="">
            <v:imagedata r:id="rId1730" o:title=""/>
          </v:shape>
          <o:OLEObject Type="Embed" ProgID="Equation.DSMT4" ShapeID="_x0000_i2729" DrawAspect="Content" ObjectID="_1495011277" r:id="rId2710"/>
        </w:object>
      </w:r>
      <w:r w:rsidRPr="002B4A9E">
        <w:rPr>
          <w:rFonts w:hint="eastAsia"/>
          <w:kern w:val="0"/>
          <w:sz w:val="21"/>
        </w:rPr>
        <w:t>的信息</w:t>
      </w:r>
    </w:p>
    <w:p w:rsidR="002B4A9E" w:rsidRPr="002B4A9E" w:rsidRDefault="002B4A9E" w:rsidP="00592E0A">
      <w:pPr>
        <w:spacing w:line="240" w:lineRule="auto"/>
        <w:jc w:val="center"/>
        <w:rPr>
          <w:kern w:val="0"/>
          <w:sz w:val="21"/>
          <w:szCs w:val="21"/>
        </w:rPr>
      </w:pPr>
      <w:r w:rsidRPr="002B4A9E">
        <w:rPr>
          <w:rFonts w:hint="eastAsia"/>
          <w:kern w:val="0"/>
          <w:sz w:val="21"/>
          <w:szCs w:val="21"/>
        </w:rPr>
        <w:t>图</w:t>
      </w:r>
      <w:r w:rsidRPr="002B4A9E">
        <w:rPr>
          <w:rFonts w:hint="eastAsia"/>
          <w:kern w:val="0"/>
          <w:sz w:val="21"/>
          <w:szCs w:val="21"/>
        </w:rPr>
        <w:t>4.7</w:t>
      </w:r>
      <w:proofErr w:type="gramStart"/>
      <w:r w:rsidRPr="002B4A9E">
        <w:rPr>
          <w:rFonts w:hint="eastAsia"/>
          <w:sz w:val="21"/>
          <w:szCs w:val="21"/>
        </w:rPr>
        <w:t>带权查询</w:t>
      </w:r>
      <w:proofErr w:type="gramEnd"/>
      <w:r w:rsidRPr="002B4A9E">
        <w:rPr>
          <w:rFonts w:hint="eastAsia"/>
          <w:sz w:val="21"/>
          <w:szCs w:val="21"/>
        </w:rPr>
        <w:t>图的</w:t>
      </w:r>
      <w:r w:rsidRPr="002B4A9E">
        <w:rPr>
          <w:rFonts w:hint="eastAsia"/>
          <w:sz w:val="21"/>
          <w:szCs w:val="21"/>
        </w:rPr>
        <w:t>QI-Sequence</w:t>
      </w:r>
      <w:r w:rsidRPr="002B4A9E">
        <w:rPr>
          <w:rFonts w:hint="eastAsia"/>
          <w:sz w:val="21"/>
          <w:szCs w:val="21"/>
        </w:rPr>
        <w:t>的实例</w:t>
      </w:r>
    </w:p>
    <w:p w:rsidR="002B4A9E" w:rsidRDefault="002B4A9E" w:rsidP="00592E0A">
      <w:pPr>
        <w:spacing w:line="240" w:lineRule="auto"/>
        <w:jc w:val="center"/>
        <w:rPr>
          <w:sz w:val="21"/>
          <w:szCs w:val="21"/>
        </w:rPr>
      </w:pPr>
      <w:r w:rsidRPr="00C34B91">
        <w:rPr>
          <w:rFonts w:hint="eastAsia"/>
          <w:sz w:val="21"/>
          <w:szCs w:val="21"/>
        </w:rPr>
        <w:t>Fig</w:t>
      </w:r>
      <w:r w:rsidR="00BF158D">
        <w:rPr>
          <w:rFonts w:hint="eastAsia"/>
          <w:sz w:val="21"/>
          <w:szCs w:val="21"/>
        </w:rPr>
        <w:t>.</w:t>
      </w:r>
      <w:r>
        <w:rPr>
          <w:rFonts w:hint="eastAsia"/>
          <w:sz w:val="21"/>
          <w:szCs w:val="21"/>
        </w:rPr>
        <w:t>4</w:t>
      </w:r>
      <w:r w:rsidRPr="00C34B91">
        <w:rPr>
          <w:rFonts w:hint="eastAsia"/>
          <w:sz w:val="21"/>
          <w:szCs w:val="21"/>
        </w:rPr>
        <w:t>.</w:t>
      </w:r>
      <w:r>
        <w:rPr>
          <w:rFonts w:hint="eastAsia"/>
          <w:sz w:val="21"/>
          <w:szCs w:val="21"/>
        </w:rPr>
        <w:t>7</w:t>
      </w:r>
      <w:r w:rsidRPr="00C34B91">
        <w:rPr>
          <w:rFonts w:hint="eastAsia"/>
          <w:sz w:val="21"/>
          <w:szCs w:val="21"/>
        </w:rPr>
        <w:t xml:space="preserve"> The instance of QI-Sequence</w:t>
      </w:r>
      <w:r>
        <w:rPr>
          <w:rFonts w:hint="eastAsia"/>
          <w:sz w:val="21"/>
          <w:szCs w:val="21"/>
        </w:rPr>
        <w:t xml:space="preserve"> of graph with weighted</w:t>
      </w:r>
    </w:p>
    <w:p w:rsidR="006C4874" w:rsidRDefault="00CC0C4D" w:rsidP="00B427D9">
      <w:pPr>
        <w:spacing w:line="440" w:lineRule="exact"/>
        <w:ind w:firstLine="420"/>
      </w:pPr>
      <w:r>
        <w:rPr>
          <w:rFonts w:hint="eastAsia"/>
        </w:rPr>
        <w:t>同样我们</w:t>
      </w:r>
      <w:r w:rsidR="00131652">
        <w:rPr>
          <w:rFonts w:hint="eastAsia"/>
        </w:rPr>
        <w:t>以深度优先的方式搜索</w:t>
      </w:r>
      <w:r>
        <w:rPr>
          <w:rFonts w:hint="eastAsia"/>
        </w:rPr>
        <w:t>来进行子图全匹配</w:t>
      </w:r>
      <w:r w:rsidR="00131652" w:rsidRPr="00AA6C51">
        <w:rPr>
          <w:position w:val="-4"/>
        </w:rPr>
        <w:object w:dxaOrig="600" w:dyaOrig="260">
          <v:shape id="_x0000_i2730" type="#_x0000_t75" style="width:30pt;height:12.75pt" o:ole="">
            <v:imagedata r:id="rId1760" o:title=""/>
          </v:shape>
          <o:OLEObject Type="Embed" ProgID="Equation.DSMT4" ShapeID="_x0000_i2730" DrawAspect="Content" ObjectID="_1495011278" r:id="rId2711"/>
        </w:object>
      </w:r>
      <w:r w:rsidR="00131652">
        <w:rPr>
          <w:rFonts w:hint="eastAsia"/>
        </w:rPr>
        <w:t>，为每一个生成树</w:t>
      </w:r>
      <w:r w:rsidR="00131652" w:rsidRPr="00AA6C51">
        <w:rPr>
          <w:position w:val="-10"/>
        </w:rPr>
        <w:object w:dxaOrig="1040" w:dyaOrig="320">
          <v:shape id="_x0000_i2731" type="#_x0000_t75" style="width:51.75pt;height:15.75pt" o:ole="">
            <v:imagedata r:id="rId1762" o:title=""/>
          </v:shape>
          <o:OLEObject Type="Embed" ProgID="Equation.DSMT4" ShapeID="_x0000_i2731" DrawAspect="Content" ObjectID="_1495011279" r:id="rId2712"/>
        </w:object>
      </w:r>
      <w:r w:rsidR="00131652">
        <w:rPr>
          <w:rFonts w:hint="eastAsia"/>
        </w:rPr>
        <w:t>在图数据流中找到满足条件的匹配，从而得到和查询图</w:t>
      </w:r>
      <w:r w:rsidR="00131652" w:rsidRPr="00AA6C51">
        <w:rPr>
          <w:position w:val="-10"/>
        </w:rPr>
        <w:object w:dxaOrig="200" w:dyaOrig="260">
          <v:shape id="_x0000_i2732" type="#_x0000_t75" style="width:9.75pt;height:12.75pt" o:ole="">
            <v:imagedata r:id="rId1764" o:title=""/>
          </v:shape>
          <o:OLEObject Type="Embed" ProgID="Equation.DSMT4" ShapeID="_x0000_i2732" DrawAspect="Content" ObjectID="_1495011280" r:id="rId2713"/>
        </w:object>
      </w:r>
      <w:r w:rsidR="00131652">
        <w:rPr>
          <w:rFonts w:hint="eastAsia"/>
        </w:rPr>
        <w:t>满足编辑距</w:t>
      </w:r>
      <w:r w:rsidR="00131652">
        <w:rPr>
          <w:rFonts w:hint="eastAsia"/>
        </w:rPr>
        <w:lastRenderedPageBreak/>
        <w:t>离</w:t>
      </w:r>
      <w:r w:rsidR="00131652" w:rsidRPr="00AA6C51">
        <w:rPr>
          <w:position w:val="-6"/>
        </w:rPr>
        <w:object w:dxaOrig="200" w:dyaOrig="279">
          <v:shape id="_x0000_i2733" type="#_x0000_t75" style="width:9.75pt;height:14.25pt" o:ole="">
            <v:imagedata r:id="rId1766" o:title=""/>
          </v:shape>
          <o:OLEObject Type="Embed" ProgID="Equation.DSMT4" ShapeID="_x0000_i2733" DrawAspect="Content" ObjectID="_1495011281" r:id="rId2714"/>
        </w:object>
      </w:r>
      <w:r w:rsidR="00131652">
        <w:rPr>
          <w:rFonts w:hint="eastAsia"/>
        </w:rPr>
        <w:t>的所有最大相似性匹配。为了加快子图全匹配的速度，</w:t>
      </w:r>
      <w:r>
        <w:rPr>
          <w:rFonts w:hint="eastAsia"/>
        </w:rPr>
        <w:t>同样</w:t>
      </w:r>
      <w:r w:rsidR="00131652">
        <w:rPr>
          <w:rFonts w:hint="eastAsia"/>
        </w:rPr>
        <w:t>不需要枚举所有的生成树，而是采用一种边</w:t>
      </w:r>
      <w:proofErr w:type="gramStart"/>
      <w:r w:rsidR="00131652">
        <w:rPr>
          <w:rFonts w:hint="eastAsia"/>
        </w:rPr>
        <w:t>枚举边判断</w:t>
      </w:r>
      <w:proofErr w:type="gramEnd"/>
      <w:r w:rsidR="00131652">
        <w:rPr>
          <w:rFonts w:hint="eastAsia"/>
        </w:rPr>
        <w:t>的方式进行匹配。只要判断出</w:t>
      </w:r>
      <w:r w:rsidR="00131652" w:rsidRPr="00AA6C51">
        <w:rPr>
          <w:position w:val="-4"/>
        </w:rPr>
        <w:object w:dxaOrig="600" w:dyaOrig="260">
          <v:shape id="_x0000_i2734" type="#_x0000_t75" style="width:30pt;height:12.75pt" o:ole="">
            <v:imagedata r:id="rId1760" o:title=""/>
          </v:shape>
          <o:OLEObject Type="Embed" ProgID="Equation.DSMT4" ShapeID="_x0000_i2734" DrawAspect="Content" ObjectID="_1495011282" r:id="rId2715"/>
        </w:object>
      </w:r>
      <w:r w:rsidR="00131652">
        <w:rPr>
          <w:rFonts w:hint="eastAsia"/>
        </w:rPr>
        <w:t>中的一个节点不满足当前映射的扩展，那么就立刻终止扩展到</w:t>
      </w:r>
      <w:r w:rsidR="00131652" w:rsidRPr="00AA6C51">
        <w:rPr>
          <w:position w:val="-4"/>
        </w:rPr>
        <w:object w:dxaOrig="600" w:dyaOrig="260">
          <v:shape id="_x0000_i2735" type="#_x0000_t75" style="width:30pt;height:12.75pt" o:ole="">
            <v:imagedata r:id="rId1760" o:title=""/>
          </v:shape>
          <o:OLEObject Type="Embed" ProgID="Equation.DSMT4" ShapeID="_x0000_i2735" DrawAspect="Content" ObjectID="_1495011283" r:id="rId2716"/>
        </w:object>
      </w:r>
      <w:r w:rsidR="00131652">
        <w:rPr>
          <w:rFonts w:hint="eastAsia"/>
        </w:rPr>
        <w:t>的下一层。</w:t>
      </w:r>
    </w:p>
    <w:p w:rsidR="00131652" w:rsidRDefault="00131652" w:rsidP="00B427D9">
      <w:pPr>
        <w:spacing w:line="440" w:lineRule="exact"/>
        <w:ind w:firstLine="420"/>
        <w:rPr>
          <w:rFonts w:cs="Times New Roman"/>
          <w:szCs w:val="21"/>
        </w:rPr>
      </w:pPr>
      <w:r>
        <w:rPr>
          <w:rFonts w:hint="eastAsia"/>
        </w:rPr>
        <w:t>具体</w:t>
      </w:r>
      <w:r w:rsidR="006C4874">
        <w:rPr>
          <w:rFonts w:hint="eastAsia"/>
        </w:rPr>
        <w:t>的匹配过程与算法</w:t>
      </w:r>
      <w:r w:rsidR="006C4874">
        <w:rPr>
          <w:rFonts w:hint="eastAsia"/>
        </w:rPr>
        <w:t>3.6</w:t>
      </w:r>
      <w:r w:rsidR="006C4874">
        <w:rPr>
          <w:rFonts w:hint="eastAsia"/>
        </w:rPr>
        <w:t>类似，</w:t>
      </w:r>
      <w:r>
        <w:rPr>
          <w:rFonts w:hint="eastAsia"/>
        </w:rPr>
        <w:t>分为两个递归部分，递归匹配部分</w:t>
      </w:r>
      <w:r w:rsidR="006C4874">
        <w:rPr>
          <w:rFonts w:hint="eastAsia"/>
        </w:rPr>
        <w:t>和</w:t>
      </w:r>
      <w:r>
        <w:rPr>
          <w:rFonts w:hint="eastAsia"/>
        </w:rPr>
        <w:t>递归产生每个生成树所对应的</w:t>
      </w:r>
      <w:r>
        <w:rPr>
          <w:rFonts w:hint="eastAsia"/>
        </w:rPr>
        <w:t>QI-Sequence</w:t>
      </w:r>
      <w:r w:rsidR="006C4874">
        <w:rPr>
          <w:rFonts w:hint="eastAsia"/>
        </w:rPr>
        <w:t>部分</w:t>
      </w:r>
      <w:r>
        <w:rPr>
          <w:rFonts w:hint="eastAsia"/>
        </w:rPr>
        <w:t>。</w:t>
      </w:r>
      <w:r w:rsidR="006C4874">
        <w:rPr>
          <w:rFonts w:hint="eastAsia"/>
        </w:rPr>
        <w:t>同样</w:t>
      </w:r>
      <w:r>
        <w:rPr>
          <w:rFonts w:hint="eastAsia"/>
        </w:rPr>
        <w:t>递归匹配时对每个分区中的每个连通图分别进行处理，处理前先通过顶点标签集合进行过滤，当查询图的顶点标签集包含于</w:t>
      </w:r>
      <w:r w:rsidR="006C4874">
        <w:rPr>
          <w:rFonts w:hint="eastAsia"/>
        </w:rPr>
        <w:t>该连通图的顶点标签集合时才继续向下执行匹配操作，否则将其过滤。过滤后</w:t>
      </w:r>
      <w:r>
        <w:rPr>
          <w:rFonts w:hint="eastAsia"/>
        </w:rPr>
        <w:t>，开始执行匹配操作。初始时，当前所在层数</w:t>
      </w:r>
      <w:r w:rsidRPr="008B063F">
        <w:rPr>
          <w:position w:val="-6"/>
        </w:rPr>
        <w:object w:dxaOrig="520" w:dyaOrig="279">
          <v:shape id="_x0000_i2736" type="#_x0000_t75" style="width:26.25pt;height:14.25pt" o:ole="">
            <v:imagedata r:id="rId1770" o:title=""/>
          </v:shape>
          <o:OLEObject Type="Embed" ProgID="Equation.DSMT4" ShapeID="_x0000_i2736" DrawAspect="Content" ObjectID="_1495011284" r:id="rId2717"/>
        </w:object>
      </w:r>
      <w:r>
        <w:rPr>
          <w:rFonts w:hint="eastAsia"/>
        </w:rPr>
        <w:t>，</w:t>
      </w:r>
      <w:r w:rsidRPr="004515B8">
        <w:rPr>
          <w:rFonts w:cs="Times New Roman"/>
          <w:position w:val="-4"/>
          <w:szCs w:val="21"/>
        </w:rPr>
        <w:object w:dxaOrig="600" w:dyaOrig="260">
          <v:shape id="_x0000_i2737" type="#_x0000_t75" style="width:30pt;height:12.75pt" o:ole="">
            <v:imagedata r:id="rId1772" o:title=""/>
          </v:shape>
          <o:OLEObject Type="Embed" ProgID="Equation.DSMT4" ShapeID="_x0000_i2737" DrawAspect="Content" ObjectID="_1495011285" r:id="rId2718"/>
        </w:object>
      </w:r>
      <w:r>
        <w:rPr>
          <w:rFonts w:cs="Times New Roman" w:hint="eastAsia"/>
          <w:szCs w:val="21"/>
        </w:rPr>
        <w:t>中所存储的</w:t>
      </w:r>
      <w:r w:rsidRPr="004515B8">
        <w:rPr>
          <w:rFonts w:cs="Times New Roman"/>
          <w:position w:val="-10"/>
          <w:szCs w:val="21"/>
        </w:rPr>
        <w:object w:dxaOrig="520" w:dyaOrig="320">
          <v:shape id="_x0000_i2738" type="#_x0000_t75" style="width:26.25pt;height:15.75pt" o:ole="">
            <v:imagedata r:id="rId1774" o:title=""/>
          </v:shape>
          <o:OLEObject Type="Embed" ProgID="Equation.DSMT4" ShapeID="_x0000_i2738" DrawAspect="Content" ObjectID="_1495011286" r:id="rId2719"/>
        </w:object>
      </w:r>
      <w:r>
        <w:rPr>
          <w:rFonts w:cs="Times New Roman" w:hint="eastAsia"/>
          <w:szCs w:val="21"/>
        </w:rPr>
        <w:t>，只有最左边的路径，即只有按照</w:t>
      </w:r>
      <w:r w:rsidR="006C4874">
        <w:rPr>
          <w:rFonts w:cs="Times New Roman" w:hint="eastAsia"/>
          <w:szCs w:val="21"/>
        </w:rPr>
        <w:t>规则</w:t>
      </w:r>
      <w:r w:rsidR="006C4874">
        <w:rPr>
          <w:rFonts w:cs="Times New Roman" w:hint="eastAsia"/>
          <w:szCs w:val="21"/>
        </w:rPr>
        <w:t>4.1</w:t>
      </w:r>
      <w:r>
        <w:rPr>
          <w:rFonts w:cs="Times New Roman" w:hint="eastAsia"/>
          <w:szCs w:val="21"/>
        </w:rPr>
        <w:t>所生成的初始的生成树</w:t>
      </w:r>
      <w:r w:rsidRPr="008B063F">
        <w:rPr>
          <w:rFonts w:cs="Times New Roman"/>
          <w:position w:val="-6"/>
          <w:szCs w:val="21"/>
        </w:rPr>
        <w:object w:dxaOrig="360" w:dyaOrig="279">
          <v:shape id="_x0000_i2739" type="#_x0000_t75" style="width:18pt;height:13.5pt" o:ole="">
            <v:imagedata r:id="rId1776" o:title=""/>
          </v:shape>
          <o:OLEObject Type="Embed" ProgID="Equation.DSMT4" ShapeID="_x0000_i2739" DrawAspect="Content" ObjectID="_1495011287" r:id="rId2720"/>
        </w:object>
      </w:r>
      <w:r>
        <w:rPr>
          <w:rFonts w:cs="Times New Roman" w:hint="eastAsia"/>
          <w:szCs w:val="21"/>
        </w:rPr>
        <w:t>，同时</w:t>
      </w:r>
      <w:r w:rsidRPr="004515B8">
        <w:rPr>
          <w:rFonts w:cs="Times New Roman"/>
          <w:position w:val="-10"/>
          <w:szCs w:val="21"/>
        </w:rPr>
        <w:object w:dxaOrig="520" w:dyaOrig="320">
          <v:shape id="_x0000_i2740" type="#_x0000_t75" style="width:26.25pt;height:15.75pt" o:ole="">
            <v:imagedata r:id="rId1778" o:title=""/>
          </v:shape>
          <o:OLEObject Type="Embed" ProgID="Equation.DSMT4" ShapeID="_x0000_i2740" DrawAspect="Content" ObjectID="_1495011288" r:id="rId2721"/>
        </w:object>
      </w:r>
      <w:r>
        <w:rPr>
          <w:rFonts w:cs="Times New Roman" w:hint="eastAsia"/>
          <w:szCs w:val="21"/>
        </w:rPr>
        <w:t>中也只包含初始生成树</w:t>
      </w:r>
      <w:r w:rsidRPr="008B063F">
        <w:rPr>
          <w:rFonts w:cs="Times New Roman"/>
          <w:position w:val="-6"/>
          <w:szCs w:val="21"/>
        </w:rPr>
        <w:object w:dxaOrig="360" w:dyaOrig="279">
          <v:shape id="_x0000_i2741" type="#_x0000_t75" style="width:18pt;height:13.5pt" o:ole="">
            <v:imagedata r:id="rId1776" o:title=""/>
          </v:shape>
          <o:OLEObject Type="Embed" ProgID="Equation.DSMT4" ShapeID="_x0000_i2741" DrawAspect="Content" ObjectID="_1495011289" r:id="rId2722"/>
        </w:object>
      </w:r>
      <w:r>
        <w:rPr>
          <w:rFonts w:cs="Times New Roman" w:hint="eastAsia"/>
          <w:szCs w:val="21"/>
        </w:rPr>
        <w:t>所对应的</w:t>
      </w:r>
      <w:r>
        <w:rPr>
          <w:rFonts w:hint="eastAsia"/>
        </w:rPr>
        <w:t>QI-Sequence</w:t>
      </w:r>
      <w:r>
        <w:rPr>
          <w:rFonts w:hint="eastAsia"/>
        </w:rPr>
        <w:t>，</w:t>
      </w:r>
      <w:r w:rsidR="006C4874">
        <w:rPr>
          <w:rFonts w:hint="eastAsia"/>
        </w:rPr>
        <w:t>即</w:t>
      </w:r>
      <w:r w:rsidRPr="004515B8">
        <w:rPr>
          <w:rFonts w:cs="Times New Roman"/>
          <w:position w:val="-10"/>
          <w:szCs w:val="21"/>
        </w:rPr>
        <w:object w:dxaOrig="680" w:dyaOrig="320">
          <v:shape id="_x0000_i2742" type="#_x0000_t75" style="width:34.5pt;height:15.75pt" o:ole="">
            <v:imagedata r:id="rId1781" o:title=""/>
          </v:shape>
          <o:OLEObject Type="Embed" ProgID="Equation.DSMT4" ShapeID="_x0000_i2742" DrawAspect="Content" ObjectID="_1495011290" r:id="rId2723"/>
        </w:object>
      </w:r>
      <w:r>
        <w:rPr>
          <w:rFonts w:cs="Times New Roman" w:hint="eastAsia"/>
          <w:szCs w:val="21"/>
        </w:rPr>
        <w:t>。</w:t>
      </w:r>
    </w:p>
    <w:p w:rsidR="00794983" w:rsidRDefault="006C4874" w:rsidP="00B427D9">
      <w:pPr>
        <w:spacing w:line="440" w:lineRule="exact"/>
        <w:ind w:firstLine="420"/>
      </w:pPr>
      <w:r>
        <w:rPr>
          <w:rFonts w:cs="Times New Roman" w:hint="eastAsia"/>
          <w:szCs w:val="21"/>
        </w:rPr>
        <w:t>如果</w:t>
      </w:r>
      <w:r w:rsidR="00131652">
        <w:rPr>
          <w:rFonts w:cs="Times New Roman" w:hint="eastAsia"/>
          <w:szCs w:val="21"/>
        </w:rPr>
        <w:t>当前所在的层</w:t>
      </w:r>
      <w:r w:rsidR="00131652" w:rsidRPr="008B063F">
        <w:rPr>
          <w:position w:val="-6"/>
        </w:rPr>
        <w:object w:dxaOrig="520" w:dyaOrig="279">
          <v:shape id="_x0000_i2743" type="#_x0000_t75" style="width:26.25pt;height:14.25pt" o:ole="">
            <v:imagedata r:id="rId1770" o:title=""/>
          </v:shape>
          <o:OLEObject Type="Embed" ProgID="Equation.DSMT4" ShapeID="_x0000_i2743" DrawAspect="Content" ObjectID="_1495011291" r:id="rId2724"/>
        </w:object>
      </w:r>
      <w:r w:rsidR="00131652">
        <w:rPr>
          <w:rFonts w:hint="eastAsia"/>
        </w:rPr>
        <w:t>，那么就可以从查询图的顶点索引集当中随机选取一个顶点作为初始匹配顶点，否则所选则的顶点不仅要在查询图的顶点索引集当中，还要满足存在一条与该顶点相连的边与</w:t>
      </w:r>
      <w:proofErr w:type="gramStart"/>
      <w:r w:rsidR="00131652">
        <w:rPr>
          <w:rFonts w:hint="eastAsia"/>
        </w:rPr>
        <w:t>生成边</w:t>
      </w:r>
      <w:proofErr w:type="gramEnd"/>
      <w:r w:rsidR="00131652" w:rsidRPr="00F16026">
        <w:rPr>
          <w:rFonts w:cs="Times New Roman"/>
          <w:position w:val="-10"/>
          <w:szCs w:val="21"/>
        </w:rPr>
        <w:object w:dxaOrig="1160" w:dyaOrig="320">
          <v:shape id="_x0000_i2744" type="#_x0000_t75" style="width:57.75pt;height:15.75pt" o:ole="">
            <v:imagedata r:id="rId1807" o:title=""/>
          </v:shape>
          <o:OLEObject Type="Embed" ProgID="Equation.DSMT4" ShapeID="_x0000_i2744" DrawAspect="Content" ObjectID="_1495011292" r:id="rId2725"/>
        </w:object>
      </w:r>
      <w:r w:rsidR="00131652">
        <w:rPr>
          <w:rFonts w:cs="Times New Roman" w:hint="eastAsia"/>
          <w:szCs w:val="21"/>
        </w:rPr>
        <w:t>相匹配</w:t>
      </w:r>
      <w:r>
        <w:rPr>
          <w:rFonts w:cs="Times New Roman" w:hint="eastAsia"/>
          <w:szCs w:val="21"/>
        </w:rPr>
        <w:t>，并且要</w:t>
      </w:r>
      <w:r w:rsidR="00131652">
        <w:rPr>
          <w:rFonts w:cs="Times New Roman" w:hint="eastAsia"/>
          <w:szCs w:val="21"/>
        </w:rPr>
        <w:t>记录当前扩展到该顶点时</w:t>
      </w:r>
      <w:r w:rsidR="00131652" w:rsidRPr="00F16026">
        <w:rPr>
          <w:rFonts w:cs="Times New Roman"/>
          <w:position w:val="-10"/>
          <w:szCs w:val="21"/>
        </w:rPr>
        <w:object w:dxaOrig="1340" w:dyaOrig="320">
          <v:shape id="_x0000_i2745" type="#_x0000_t75" style="width:66.75pt;height:15.75pt" o:ole="">
            <v:imagedata r:id="rId1810" o:title=""/>
          </v:shape>
          <o:OLEObject Type="Embed" ProgID="Equation.DSMT4" ShapeID="_x0000_i2745" DrawAspect="Content" ObjectID="_1495011293" r:id="rId2726"/>
        </w:object>
      </w:r>
      <w:r w:rsidR="00131652">
        <w:rPr>
          <w:rFonts w:cs="Times New Roman" w:hint="eastAsia"/>
          <w:szCs w:val="21"/>
        </w:rPr>
        <w:t>中所缺失的</w:t>
      </w:r>
      <w:r w:rsidR="00131652" w:rsidRPr="00F16026">
        <w:rPr>
          <w:position w:val="-10"/>
        </w:rPr>
        <w:object w:dxaOrig="859" w:dyaOrig="320">
          <v:shape id="_x0000_i2746" type="#_x0000_t75" style="width:42.75pt;height:15.75pt" o:ole="">
            <v:imagedata r:id="rId1812" o:title=""/>
          </v:shape>
          <o:OLEObject Type="Embed" ProgID="Equation.DSMT4" ShapeID="_x0000_i2746" DrawAspect="Content" ObjectID="_1495011294" r:id="rId2727"/>
        </w:object>
      </w:r>
      <w:r w:rsidR="00131652">
        <w:rPr>
          <w:rFonts w:hint="eastAsia"/>
        </w:rPr>
        <w:t>的条数。</w:t>
      </w:r>
      <w:r>
        <w:rPr>
          <w:rFonts w:cs="Times New Roman" w:hint="eastAsia"/>
          <w:szCs w:val="21"/>
        </w:rPr>
        <w:t>与算法</w:t>
      </w:r>
      <w:r>
        <w:rPr>
          <w:rFonts w:cs="Times New Roman" w:hint="eastAsia"/>
          <w:szCs w:val="21"/>
        </w:rPr>
        <w:t>3.6</w:t>
      </w:r>
      <w:r>
        <w:rPr>
          <w:rFonts w:cs="Times New Roman" w:hint="eastAsia"/>
          <w:szCs w:val="21"/>
        </w:rPr>
        <w:t>不同的是，我们要判断的并不仅仅只是</w:t>
      </w:r>
      <w:r w:rsidR="00131652">
        <w:rPr>
          <w:rFonts w:hint="eastAsia"/>
        </w:rPr>
        <w:t>当前生成树和查询图的编辑距离与</w:t>
      </w:r>
      <w:r w:rsidR="00131652">
        <w:rPr>
          <w:rFonts w:cs="Times New Roman" w:hint="eastAsia"/>
          <w:szCs w:val="21"/>
        </w:rPr>
        <w:t>扩展到该顶点时</w:t>
      </w:r>
      <w:r w:rsidR="00131652" w:rsidRPr="00F16026">
        <w:rPr>
          <w:rFonts w:cs="Times New Roman"/>
          <w:position w:val="-10"/>
          <w:szCs w:val="21"/>
        </w:rPr>
        <w:object w:dxaOrig="1340" w:dyaOrig="320">
          <v:shape id="_x0000_i2747" type="#_x0000_t75" style="width:66.75pt;height:15.75pt" o:ole="">
            <v:imagedata r:id="rId1810" o:title=""/>
          </v:shape>
          <o:OLEObject Type="Embed" ProgID="Equation.DSMT4" ShapeID="_x0000_i2747" DrawAspect="Content" ObjectID="_1495011295" r:id="rId2728"/>
        </w:object>
      </w:r>
      <w:r w:rsidR="00131652">
        <w:rPr>
          <w:rFonts w:cs="Times New Roman" w:hint="eastAsia"/>
          <w:szCs w:val="21"/>
        </w:rPr>
        <w:t>中所缺失的</w:t>
      </w:r>
      <w:r w:rsidR="00131652" w:rsidRPr="00F16026">
        <w:rPr>
          <w:position w:val="-10"/>
        </w:rPr>
        <w:object w:dxaOrig="859" w:dyaOrig="320">
          <v:shape id="_x0000_i2748" type="#_x0000_t75" style="width:42.75pt;height:15.75pt" o:ole="">
            <v:imagedata r:id="rId1812" o:title=""/>
          </v:shape>
          <o:OLEObject Type="Embed" ProgID="Equation.DSMT4" ShapeID="_x0000_i2748" DrawAspect="Content" ObjectID="_1495011296" r:id="rId2729"/>
        </w:object>
      </w:r>
      <w:r w:rsidR="00131652">
        <w:rPr>
          <w:rFonts w:hint="eastAsia"/>
        </w:rPr>
        <w:t>的条数之和</w:t>
      </w:r>
      <w:r>
        <w:rPr>
          <w:rFonts w:hint="eastAsia"/>
        </w:rPr>
        <w:t>与</w:t>
      </w:r>
      <w:r w:rsidR="00131652">
        <w:rPr>
          <w:rFonts w:hint="eastAsia"/>
        </w:rPr>
        <w:t>总的编辑距离阈值</w:t>
      </w:r>
      <w:r w:rsidR="00131652" w:rsidRPr="001E5D64">
        <w:rPr>
          <w:rFonts w:cs="Times New Roman"/>
          <w:position w:val="-6"/>
          <w:szCs w:val="21"/>
        </w:rPr>
        <w:object w:dxaOrig="200" w:dyaOrig="279">
          <v:shape id="_x0000_i2749" type="#_x0000_t75" style="width:9.75pt;height:14.25pt" o:ole="">
            <v:imagedata r:id="rId1816" o:title=""/>
          </v:shape>
          <o:OLEObject Type="Embed" ProgID="Equation.DSMT4" ShapeID="_x0000_i2749" DrawAspect="Content" ObjectID="_1495011297" r:id="rId2730"/>
        </w:object>
      </w:r>
      <w:r>
        <w:rPr>
          <w:rFonts w:cs="Times New Roman" w:hint="eastAsia"/>
          <w:szCs w:val="21"/>
        </w:rPr>
        <w:t>的</w:t>
      </w:r>
      <w:r w:rsidR="00131652">
        <w:rPr>
          <w:rFonts w:hint="eastAsia"/>
        </w:rPr>
        <w:t>，</w:t>
      </w:r>
      <w:r>
        <w:rPr>
          <w:rFonts w:hint="eastAsia"/>
        </w:rPr>
        <w:t>而是按照公式</w:t>
      </w:r>
      <w:r>
        <w:rPr>
          <w:rFonts w:hint="eastAsia"/>
        </w:rPr>
        <w:t>4.1</w:t>
      </w:r>
      <w:r>
        <w:rPr>
          <w:rFonts w:hint="eastAsia"/>
        </w:rPr>
        <w:t>计算扩展到该顶点后生成的图与查询图之间的边集距离与给定的总的编辑距离阈值</w:t>
      </w:r>
      <w:r w:rsidRPr="001E5D64">
        <w:rPr>
          <w:rFonts w:cs="Times New Roman"/>
          <w:position w:val="-6"/>
          <w:szCs w:val="21"/>
        </w:rPr>
        <w:object w:dxaOrig="200" w:dyaOrig="279">
          <v:shape id="_x0000_i2750" type="#_x0000_t75" style="width:9.75pt;height:14.25pt" o:ole="">
            <v:imagedata r:id="rId1816" o:title=""/>
          </v:shape>
          <o:OLEObject Type="Embed" ProgID="Equation.DSMT4" ShapeID="_x0000_i2750" DrawAspect="Content" ObjectID="_1495011298" r:id="rId2731"/>
        </w:object>
      </w:r>
      <w:r>
        <w:rPr>
          <w:rFonts w:cs="Times New Roman" w:hint="eastAsia"/>
          <w:szCs w:val="21"/>
        </w:rPr>
        <w:t>之间的大小，如果此时的编辑距离小于</w:t>
      </w:r>
      <w:r w:rsidRPr="001E5D64">
        <w:rPr>
          <w:rFonts w:cs="Times New Roman"/>
          <w:position w:val="-6"/>
          <w:szCs w:val="21"/>
        </w:rPr>
        <w:object w:dxaOrig="200" w:dyaOrig="279">
          <v:shape id="_x0000_i2751" type="#_x0000_t75" style="width:9.75pt;height:14.25pt" o:ole="">
            <v:imagedata r:id="rId1816" o:title=""/>
          </v:shape>
          <o:OLEObject Type="Embed" ProgID="Equation.DSMT4" ShapeID="_x0000_i2751" DrawAspect="Content" ObjectID="_1495011299" r:id="rId2732"/>
        </w:object>
      </w:r>
      <w:r>
        <w:rPr>
          <w:rFonts w:cs="Times New Roman" w:hint="eastAsia"/>
          <w:szCs w:val="21"/>
        </w:rPr>
        <w:t>，</w:t>
      </w:r>
      <w:r w:rsidR="00131652">
        <w:rPr>
          <w:rFonts w:hint="eastAsia"/>
        </w:rPr>
        <w:t>那么继续向下执行，否则不再继续扩展。</w:t>
      </w:r>
      <w:r>
        <w:rPr>
          <w:rFonts w:hint="eastAsia"/>
        </w:rPr>
        <w:t>然后继续按照算法</w:t>
      </w:r>
      <w:r>
        <w:rPr>
          <w:rFonts w:hint="eastAsia"/>
        </w:rPr>
        <w:t>3.6</w:t>
      </w:r>
      <w:r>
        <w:rPr>
          <w:rFonts w:hint="eastAsia"/>
        </w:rPr>
        <w:t>的方式向下执行，</w:t>
      </w:r>
      <w:r w:rsidR="00794983">
        <w:rPr>
          <w:rFonts w:hint="eastAsia"/>
        </w:rPr>
        <w:t>直到所有的生成树都完成匹配。注意，本章中我们输出结果时不仅输出满足编辑距离阈值的所有结果，同时输出每个结果与查询图之间的真实编辑距离的大小，以便于接下来的增量维护。</w:t>
      </w:r>
    </w:p>
    <w:p w:rsidR="001B4430" w:rsidRDefault="001B4430" w:rsidP="00794983">
      <w:pPr>
        <w:pStyle w:val="3"/>
        <w:spacing w:before="156" w:after="156"/>
      </w:pPr>
      <w:bookmarkStart w:id="109" w:name="_Toc421107652"/>
      <w:r>
        <w:rPr>
          <w:rFonts w:hint="eastAsia"/>
        </w:rPr>
        <w:t>4.</w:t>
      </w:r>
      <w:r w:rsidR="00005B1C">
        <w:rPr>
          <w:rFonts w:hint="eastAsia"/>
        </w:rPr>
        <w:t>2.</w:t>
      </w:r>
      <w:r w:rsidR="003A7BA1">
        <w:rPr>
          <w:rFonts w:hint="eastAsia"/>
        </w:rPr>
        <w:t>5</w:t>
      </w:r>
      <w:r>
        <w:rPr>
          <w:rFonts w:hint="eastAsia"/>
        </w:rPr>
        <w:t>子图全匹配的增量维护</w:t>
      </w:r>
      <w:bookmarkEnd w:id="109"/>
    </w:p>
    <w:p w:rsidR="00D1516C" w:rsidRDefault="00D1516C" w:rsidP="00B427D9">
      <w:pPr>
        <w:spacing w:line="440" w:lineRule="exact"/>
        <w:ind w:firstLine="420"/>
        <w:rPr>
          <w:color w:val="000000" w:themeColor="text1"/>
        </w:rPr>
      </w:pPr>
      <w:r w:rsidRPr="00D1516C">
        <w:rPr>
          <w:rFonts w:hint="eastAsia"/>
          <w:color w:val="000000" w:themeColor="text1"/>
        </w:rPr>
        <w:t>接下来，当图数据流进行更新时，</w:t>
      </w:r>
      <w:r w:rsidR="007C0C49">
        <w:rPr>
          <w:rFonts w:hint="eastAsia"/>
          <w:color w:val="000000" w:themeColor="text1"/>
        </w:rPr>
        <w:t>为了加快子图全匹配的速度，满足图数据流实时响应的特性，我们使用一种在结果上增量维护的方式进行近似匹配，在介绍具体方法之</w:t>
      </w:r>
      <w:r w:rsidR="00915B34">
        <w:rPr>
          <w:rFonts w:hint="eastAsia"/>
          <w:color w:val="000000" w:themeColor="text1"/>
        </w:rPr>
        <w:t>前</w:t>
      </w:r>
      <w:r w:rsidR="007C0C49">
        <w:rPr>
          <w:rFonts w:hint="eastAsia"/>
          <w:color w:val="000000" w:themeColor="text1"/>
        </w:rPr>
        <w:t>，先定义以下公式</w:t>
      </w:r>
      <w:r w:rsidRPr="00D1516C">
        <w:rPr>
          <w:rFonts w:hint="eastAsia"/>
          <w:color w:val="000000" w:themeColor="text1"/>
        </w:rPr>
        <w:t>。</w:t>
      </w:r>
    </w:p>
    <w:p w:rsidR="002B17BC" w:rsidRPr="00442175" w:rsidRDefault="00442175" w:rsidP="00B427D9">
      <w:pPr>
        <w:spacing w:line="440" w:lineRule="exact"/>
        <w:ind w:firstLine="420"/>
        <w:rPr>
          <w:color w:val="000000" w:themeColor="text1"/>
        </w:rPr>
      </w:pPr>
      <w:r w:rsidRPr="00442175">
        <w:rPr>
          <w:rFonts w:hint="eastAsia"/>
          <w:color w:val="000000" w:themeColor="text1"/>
        </w:rPr>
        <w:t>随着时间的推移，</w:t>
      </w:r>
      <w:r w:rsidRPr="00442175">
        <w:rPr>
          <w:noProof/>
          <w:color w:val="000000" w:themeColor="text1"/>
          <w:position w:val="-6"/>
        </w:rPr>
        <w:drawing>
          <wp:inline distT="0" distB="0" distL="0" distR="0" wp14:anchorId="68A13215" wp14:editId="0B0B4BA4">
            <wp:extent cx="85725" cy="152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3"/>
                    <pic:cNvPicPr>
                      <a:picLocks noChangeAspect="1" noChangeArrowheads="1"/>
                    </pic:cNvPicPr>
                  </pic:nvPicPr>
                  <pic:blipFill>
                    <a:blip r:embed="rId2733"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442175">
        <w:rPr>
          <w:rFonts w:hint="eastAsia"/>
          <w:color w:val="000000" w:themeColor="text1"/>
        </w:rPr>
        <w:t>时刻当前结果与真实结果之间的近似误差率</w:t>
      </w:r>
      <w:r w:rsidRPr="00442175">
        <w:rPr>
          <w:noProof/>
          <w:color w:val="000000" w:themeColor="text1"/>
          <w:position w:val="-10"/>
        </w:rPr>
        <w:drawing>
          <wp:inline distT="0" distB="0" distL="0" distR="0" wp14:anchorId="73A1A767" wp14:editId="1BA011EE">
            <wp:extent cx="152400" cy="161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4"/>
                    <pic:cNvPicPr>
                      <a:picLocks noChangeAspect="1" noChangeArrowheads="1"/>
                    </pic:cNvPicPr>
                  </pic:nvPicPr>
                  <pic:blipFill>
                    <a:blip r:embed="rId2734"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442175">
        <w:rPr>
          <w:rFonts w:hint="eastAsia"/>
          <w:color w:val="000000" w:themeColor="text1"/>
        </w:rPr>
        <w:t>定义如下：</w:t>
      </w:r>
    </w:p>
    <w:p w:rsidR="00D1516C" w:rsidRDefault="002B17BC" w:rsidP="002B17BC">
      <w:pPr>
        <w:jc w:val="center"/>
        <w:rPr>
          <w:color w:val="000000" w:themeColor="text1"/>
        </w:rPr>
      </w:pPr>
      <w:r>
        <w:rPr>
          <w:rFonts w:hint="eastAsia"/>
          <w:color w:val="000000" w:themeColor="text1"/>
        </w:rPr>
        <w:t xml:space="preserve">  </w:t>
      </w:r>
      <w:r w:rsidR="00483BEA">
        <w:rPr>
          <w:color w:val="000000" w:themeColor="text1"/>
          <w:position w:val="-24"/>
        </w:rPr>
        <w:pict>
          <v:shape id="_x0000_i2752" type="#_x0000_t75" style="width:57pt;height:30.75pt">
            <v:imagedata r:id="rId2735" o:title=""/>
          </v:shape>
        </w:pict>
      </w:r>
      <w:r>
        <w:rPr>
          <w:rFonts w:hint="eastAsia"/>
          <w:color w:val="000000" w:themeColor="text1"/>
        </w:rPr>
        <w:t xml:space="preserve">           </w:t>
      </w:r>
      <w:r>
        <w:rPr>
          <w:rFonts w:hint="eastAsia"/>
          <w:color w:val="000000" w:themeColor="text1"/>
        </w:rPr>
        <w:t>（</w:t>
      </w:r>
      <w:r>
        <w:rPr>
          <w:rFonts w:hint="eastAsia"/>
          <w:color w:val="000000" w:themeColor="text1"/>
        </w:rPr>
        <w:t>4.2</w:t>
      </w:r>
      <w:r>
        <w:rPr>
          <w:rFonts w:hint="eastAsia"/>
          <w:color w:val="000000" w:themeColor="text1"/>
        </w:rPr>
        <w:t>）</w:t>
      </w:r>
    </w:p>
    <w:p w:rsidR="002B17BC" w:rsidRDefault="00D8268A" w:rsidP="00B427D9">
      <w:pPr>
        <w:spacing w:line="440" w:lineRule="exact"/>
        <w:ind w:firstLine="420"/>
        <w:rPr>
          <w:color w:val="000000" w:themeColor="text1"/>
        </w:rPr>
      </w:pPr>
      <w:r w:rsidRPr="00D8268A">
        <w:rPr>
          <w:rFonts w:hint="eastAsia"/>
          <w:color w:val="000000" w:themeColor="text1"/>
        </w:rPr>
        <w:t>其中</w:t>
      </w:r>
      <w:r w:rsidRPr="00D8268A">
        <w:rPr>
          <w:noProof/>
          <w:color w:val="000000" w:themeColor="text1"/>
          <w:position w:val="-6"/>
        </w:rPr>
        <w:drawing>
          <wp:inline distT="0" distB="0" distL="0" distR="0" wp14:anchorId="22B72590" wp14:editId="6728D4F6">
            <wp:extent cx="180975" cy="180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6"/>
                    <pic:cNvPicPr>
                      <a:picLocks noChangeAspect="1" noChangeArrowheads="1"/>
                    </pic:cNvPicPr>
                  </pic:nvPicPr>
                  <pic:blipFill>
                    <a:blip r:embed="rId2736"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D8268A">
        <w:rPr>
          <w:rFonts w:hint="eastAsia"/>
          <w:color w:val="000000" w:themeColor="text1"/>
        </w:rPr>
        <w:t>为从一次全匹配之后到当前时刻</w:t>
      </w:r>
      <w:r w:rsidRPr="00D8268A">
        <w:rPr>
          <w:noProof/>
          <w:color w:val="000000" w:themeColor="text1"/>
          <w:position w:val="-6"/>
        </w:rPr>
        <w:drawing>
          <wp:inline distT="0" distB="0" distL="0" distR="0" wp14:anchorId="48EA73C9" wp14:editId="6568C45A">
            <wp:extent cx="85725" cy="1524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7"/>
                    <pic:cNvPicPr>
                      <a:picLocks noChangeAspect="1" noChangeArrowheads="1"/>
                    </pic:cNvPicPr>
                  </pic:nvPicPr>
                  <pic:blipFill>
                    <a:blip r:embed="rId2733"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D8268A">
        <w:rPr>
          <w:rFonts w:hint="eastAsia"/>
          <w:color w:val="000000" w:themeColor="text1"/>
        </w:rPr>
        <w:t>这段时间之间的</w:t>
      </w:r>
      <w:proofErr w:type="gramStart"/>
      <w:r w:rsidRPr="00D8268A">
        <w:rPr>
          <w:rFonts w:hint="eastAsia"/>
          <w:color w:val="000000" w:themeColor="text1"/>
        </w:rPr>
        <w:t>带权图</w:t>
      </w:r>
      <w:proofErr w:type="gramEnd"/>
      <w:r w:rsidRPr="00D8268A">
        <w:rPr>
          <w:rFonts w:hint="eastAsia"/>
          <w:color w:val="000000" w:themeColor="text1"/>
        </w:rPr>
        <w:t>数据流上</w:t>
      </w:r>
      <w:r w:rsidR="007C0C49">
        <w:rPr>
          <w:rFonts w:hint="eastAsia"/>
          <w:color w:val="000000" w:themeColor="text1"/>
        </w:rPr>
        <w:lastRenderedPageBreak/>
        <w:t>的改变操作流中所包含的</w:t>
      </w:r>
      <w:proofErr w:type="gramStart"/>
      <w:r w:rsidR="007C0C49">
        <w:rPr>
          <w:rFonts w:hint="eastAsia"/>
          <w:color w:val="000000" w:themeColor="text1"/>
        </w:rPr>
        <w:t>总操作</w:t>
      </w:r>
      <w:proofErr w:type="gramEnd"/>
      <w:r w:rsidR="007C0C49">
        <w:rPr>
          <w:rFonts w:hint="eastAsia"/>
          <w:color w:val="000000" w:themeColor="text1"/>
        </w:rPr>
        <w:t>个数，</w:t>
      </w:r>
      <w:r w:rsidR="00483BEA">
        <w:rPr>
          <w:color w:val="000000" w:themeColor="text1"/>
          <w:position w:val="-6"/>
        </w:rPr>
        <w:pict>
          <v:shape id="_x0000_i2753" type="#_x0000_t75" style="width:15pt;height:14.25pt">
            <v:imagedata r:id="rId2737" o:title=""/>
          </v:shape>
        </w:pict>
      </w:r>
      <w:r w:rsidR="00BC1550">
        <w:rPr>
          <w:rFonts w:hint="eastAsia"/>
          <w:color w:val="000000" w:themeColor="text1"/>
        </w:rPr>
        <w:t>为</w:t>
      </w:r>
      <w:r w:rsidR="00483BEA">
        <w:rPr>
          <w:color w:val="000000" w:themeColor="text1"/>
          <w:position w:val="-6"/>
        </w:rPr>
        <w:pict>
          <v:shape id="_x0000_i2754" type="#_x0000_t75" style="width:14.25pt;height:14.25pt">
            <v:imagedata r:id="rId2738" o:title=""/>
          </v:shape>
        </w:pict>
      </w:r>
      <w:r w:rsidR="00BC1550">
        <w:rPr>
          <w:rFonts w:hint="eastAsia"/>
          <w:color w:val="000000" w:themeColor="text1"/>
        </w:rPr>
        <w:t>中每个时间戳上与该时间戳上维护的匹配结果候选集中的子图相关的改变操作的总个数</w:t>
      </w:r>
      <w:r w:rsidR="007C0C49">
        <w:rPr>
          <w:rFonts w:hint="eastAsia"/>
          <w:color w:val="000000" w:themeColor="text1"/>
        </w:rPr>
        <w:t>，其中，这里的“相关的</w:t>
      </w:r>
      <w:r w:rsidR="00BC1550">
        <w:rPr>
          <w:rFonts w:hint="eastAsia"/>
          <w:color w:val="000000" w:themeColor="text1"/>
        </w:rPr>
        <w:t>改变操作</w:t>
      </w:r>
      <w:r w:rsidR="007C0C49">
        <w:rPr>
          <w:rFonts w:hint="eastAsia"/>
          <w:color w:val="000000" w:themeColor="text1"/>
        </w:rPr>
        <w:t>”指更新的这条</w:t>
      </w:r>
      <w:proofErr w:type="gramStart"/>
      <w:r w:rsidR="007C0C49">
        <w:rPr>
          <w:rFonts w:hint="eastAsia"/>
          <w:color w:val="000000" w:themeColor="text1"/>
        </w:rPr>
        <w:t>边至少</w:t>
      </w:r>
      <w:proofErr w:type="gramEnd"/>
      <w:r w:rsidR="007C0C49">
        <w:rPr>
          <w:rFonts w:hint="eastAsia"/>
          <w:color w:val="000000" w:themeColor="text1"/>
        </w:rPr>
        <w:t>包含于当前匹配结果候选集的一个子图当中。</w:t>
      </w:r>
    </w:p>
    <w:p w:rsidR="007C0C49" w:rsidRDefault="007C0C49" w:rsidP="00B427D9">
      <w:pPr>
        <w:spacing w:line="440" w:lineRule="exact"/>
        <w:ind w:firstLine="420"/>
        <w:rPr>
          <w:color w:val="000000" w:themeColor="text1"/>
        </w:rPr>
      </w:pPr>
      <w:r>
        <w:rPr>
          <w:rFonts w:hint="eastAsia"/>
          <w:color w:val="000000" w:themeColor="text1"/>
        </w:rPr>
        <w:t>明显地，随着时间的增加，误差率</w:t>
      </w:r>
      <w:r w:rsidR="00483BEA">
        <w:rPr>
          <w:color w:val="000000" w:themeColor="text1"/>
          <w:position w:val="-10"/>
        </w:rPr>
        <w:pict>
          <v:shape id="_x0000_i2755" type="#_x0000_t75" style="width:12pt;height:12.75pt">
            <v:imagedata r:id="rId2739" o:title=""/>
          </v:shape>
        </w:pict>
      </w:r>
      <w:r>
        <w:rPr>
          <w:rFonts w:hint="eastAsia"/>
          <w:color w:val="000000" w:themeColor="text1"/>
        </w:rPr>
        <w:t>在不断增加，当</w:t>
      </w:r>
      <w:r w:rsidR="00483BEA">
        <w:rPr>
          <w:color w:val="000000" w:themeColor="text1"/>
          <w:position w:val="-10"/>
        </w:rPr>
        <w:pict>
          <v:shape id="_x0000_i2756" type="#_x0000_t75" style="width:12pt;height:12.75pt">
            <v:imagedata r:id="rId2739" o:title=""/>
          </v:shape>
        </w:pict>
      </w:r>
      <w:r>
        <w:rPr>
          <w:rFonts w:hint="eastAsia"/>
          <w:color w:val="000000" w:themeColor="text1"/>
        </w:rPr>
        <w:t>不满足一定阈值时，我们重新进行一次完整的匹配操作。</w:t>
      </w:r>
    </w:p>
    <w:p w:rsidR="007C0C49" w:rsidRDefault="00483BEA" w:rsidP="007C0C49">
      <w:pPr>
        <w:ind w:firstLineChars="200" w:firstLine="480"/>
        <w:jc w:val="center"/>
        <w:rPr>
          <w:color w:val="000000" w:themeColor="text1"/>
        </w:rPr>
      </w:pPr>
      <w:r>
        <w:rPr>
          <w:color w:val="000000" w:themeColor="text1"/>
          <w:position w:val="-24"/>
        </w:rPr>
        <w:pict>
          <v:shape id="_x0000_i2757" type="#_x0000_t75" style="width:75pt;height:30.75pt">
            <v:imagedata r:id="rId2740" o:title=""/>
          </v:shape>
        </w:pict>
      </w:r>
      <w:r w:rsidR="007C0C49">
        <w:rPr>
          <w:rFonts w:hint="eastAsia"/>
          <w:color w:val="000000" w:themeColor="text1"/>
        </w:rPr>
        <w:t xml:space="preserve">    </w:t>
      </w:r>
      <w:r w:rsidR="007C0C49">
        <w:rPr>
          <w:rFonts w:hint="eastAsia"/>
          <w:color w:val="000000" w:themeColor="text1"/>
        </w:rPr>
        <w:t>（</w:t>
      </w:r>
      <w:r w:rsidR="007C0C49">
        <w:rPr>
          <w:rFonts w:hint="eastAsia"/>
          <w:color w:val="000000" w:themeColor="text1"/>
        </w:rPr>
        <w:t>4.3</w:t>
      </w:r>
      <w:r w:rsidR="007C0C49">
        <w:rPr>
          <w:rFonts w:hint="eastAsia"/>
          <w:color w:val="000000" w:themeColor="text1"/>
        </w:rPr>
        <w:t>）</w:t>
      </w:r>
    </w:p>
    <w:p w:rsidR="007C0C49" w:rsidRDefault="00483BEA" w:rsidP="00B427D9">
      <w:pPr>
        <w:spacing w:line="440" w:lineRule="exact"/>
        <w:ind w:firstLine="420"/>
      </w:pPr>
      <w:r>
        <w:rPr>
          <w:color w:val="000000" w:themeColor="text1"/>
          <w:position w:val="-6"/>
        </w:rPr>
        <w:pict>
          <v:shape id="_x0000_i2758" type="#_x0000_t75" style="width:9.75pt;height:11.25pt">
            <v:imagedata r:id="rId2741" o:title=""/>
          </v:shape>
        </w:pict>
      </w:r>
      <w:r w:rsidR="007C0C49">
        <w:rPr>
          <w:rFonts w:hint="eastAsia"/>
          <w:color w:val="000000" w:themeColor="text1"/>
        </w:rPr>
        <w:t>为用户给定的误差率阈值，即当误差率</w:t>
      </w:r>
      <w:r>
        <w:rPr>
          <w:color w:val="000000" w:themeColor="text1"/>
          <w:position w:val="-10"/>
        </w:rPr>
        <w:pict>
          <v:shape id="_x0000_i2759" type="#_x0000_t75" style="width:12pt;height:12.75pt">
            <v:imagedata r:id="rId2739" o:title=""/>
          </v:shape>
        </w:pict>
      </w:r>
      <w:r w:rsidR="007C0C49">
        <w:rPr>
          <w:rFonts w:hint="eastAsia"/>
          <w:color w:val="000000" w:themeColor="text1"/>
        </w:rPr>
        <w:t>大于用户所给阈值</w:t>
      </w:r>
      <w:r>
        <w:rPr>
          <w:position w:val="-6"/>
        </w:rPr>
        <w:pict>
          <v:shape id="_x0000_i2760" type="#_x0000_t75" style="width:9.75pt;height:11.25pt">
            <v:imagedata r:id="rId2742" o:title=""/>
          </v:shape>
        </w:pict>
      </w:r>
      <w:r w:rsidR="007C0C49">
        <w:rPr>
          <w:rFonts w:hint="eastAsia"/>
        </w:rPr>
        <w:t>时，重新进行一次完整的匹配操作。</w:t>
      </w:r>
    </w:p>
    <w:p w:rsidR="00852558" w:rsidRDefault="00852558" w:rsidP="00FC01D5">
      <w:pPr>
        <w:ind w:firstLineChars="200" w:firstLine="482"/>
      </w:pPr>
      <w:r w:rsidRPr="00FC01D5">
        <w:rPr>
          <w:rFonts w:hint="eastAsia"/>
          <w:b/>
        </w:rPr>
        <w:t>定理</w:t>
      </w:r>
      <w:r w:rsidRPr="00FC01D5">
        <w:rPr>
          <w:rFonts w:hint="eastAsia"/>
          <w:b/>
        </w:rPr>
        <w:t>4.1</w:t>
      </w:r>
      <w:r w:rsidR="00BC1550">
        <w:rPr>
          <w:rFonts w:hint="eastAsia"/>
        </w:rPr>
        <w:t xml:space="preserve"> </w:t>
      </w:r>
      <w:r>
        <w:rPr>
          <w:rFonts w:hint="eastAsia"/>
        </w:rPr>
        <w:t>近似误差率</w:t>
      </w:r>
      <w:r w:rsidR="00483BEA">
        <w:rPr>
          <w:color w:val="000000" w:themeColor="text1"/>
          <w:position w:val="-10"/>
        </w:rPr>
        <w:pict>
          <v:shape id="_x0000_i2761" type="#_x0000_t75" style="width:12pt;height:12.75pt">
            <v:imagedata r:id="rId2739" o:title=""/>
          </v:shape>
        </w:pict>
      </w:r>
      <w:r>
        <w:rPr>
          <w:rFonts w:hint="eastAsia"/>
          <w:color w:val="000000" w:themeColor="text1"/>
        </w:rPr>
        <w:t>，一定满足</w:t>
      </w:r>
      <w:r w:rsidR="00483BEA">
        <w:rPr>
          <w:color w:val="000000" w:themeColor="text1"/>
          <w:position w:val="-12"/>
        </w:rPr>
        <w:pict>
          <v:shape id="_x0000_i2762" type="#_x0000_t75" style="width:42.75pt;height:18pt">
            <v:imagedata r:id="rId2743" o:title=""/>
          </v:shape>
        </w:pict>
      </w:r>
      <w:r w:rsidR="00FC01D5">
        <w:rPr>
          <w:rFonts w:hint="eastAsia"/>
          <w:color w:val="000000" w:themeColor="text1"/>
        </w:rPr>
        <w:t>，其中</w:t>
      </w:r>
      <w:r w:rsidR="00483BEA">
        <w:rPr>
          <w:position w:val="-12"/>
        </w:rPr>
        <w:pict>
          <v:shape id="_x0000_i2763" type="#_x0000_t75" style="width:23.25pt;height:18pt">
            <v:imagedata r:id="rId2744" o:title=""/>
          </v:shape>
        </w:pict>
      </w:r>
      <w:r w:rsidR="00FC01D5">
        <w:rPr>
          <w:rFonts w:hint="eastAsia"/>
        </w:rPr>
        <w:t>为真实的误差率。</w:t>
      </w:r>
    </w:p>
    <w:p w:rsidR="00FC01D5" w:rsidRDefault="00FC01D5" w:rsidP="00B427D9">
      <w:pPr>
        <w:spacing w:line="440" w:lineRule="exact"/>
        <w:ind w:firstLine="420"/>
        <w:rPr>
          <w:color w:val="000000" w:themeColor="text1"/>
        </w:rPr>
      </w:pPr>
      <w:r>
        <w:rPr>
          <w:rFonts w:hint="eastAsia"/>
        </w:rPr>
        <w:t>证明：由公式</w:t>
      </w:r>
      <w:r>
        <w:rPr>
          <w:rFonts w:hint="eastAsia"/>
        </w:rPr>
        <w:t>4.2</w:t>
      </w:r>
      <w:r>
        <w:rPr>
          <w:rFonts w:hint="eastAsia"/>
        </w:rPr>
        <w:t>，</w:t>
      </w:r>
      <w:r w:rsidR="00483BEA">
        <w:rPr>
          <w:color w:val="000000" w:themeColor="text1"/>
          <w:position w:val="-24"/>
        </w:rPr>
        <w:pict>
          <v:shape id="_x0000_i2764" type="#_x0000_t75" style="width:57pt;height:30.75pt">
            <v:imagedata r:id="rId2745" o:title=""/>
          </v:shape>
        </w:pict>
      </w:r>
      <w:r w:rsidR="00DD081D">
        <w:rPr>
          <w:rFonts w:hint="eastAsia"/>
          <w:color w:val="000000" w:themeColor="text1"/>
        </w:rPr>
        <w:t>，其中</w:t>
      </w:r>
      <w:r w:rsidR="00483BEA">
        <w:rPr>
          <w:color w:val="000000" w:themeColor="text1"/>
          <w:position w:val="-6"/>
        </w:rPr>
        <w:pict>
          <v:shape id="_x0000_i2765" type="#_x0000_t75" style="width:14.25pt;height:14.25pt">
            <v:imagedata r:id="rId2738" o:title=""/>
          </v:shape>
        </w:pict>
      </w:r>
      <w:r w:rsidR="00DD081D">
        <w:rPr>
          <w:rFonts w:hint="eastAsia"/>
          <w:color w:val="000000" w:themeColor="text1"/>
        </w:rPr>
        <w:t>为从一次完整匹配之后到当前时刻</w:t>
      </w:r>
      <w:r w:rsidR="00483BEA">
        <w:rPr>
          <w:color w:val="000000" w:themeColor="text1"/>
          <w:position w:val="-6"/>
        </w:rPr>
        <w:pict>
          <v:shape id="_x0000_i2766" type="#_x0000_t75" style="width:6.75pt;height:12pt">
            <v:imagedata r:id="rId2746" o:title=""/>
          </v:shape>
        </w:pict>
      </w:r>
      <w:r w:rsidR="00DD081D">
        <w:rPr>
          <w:rFonts w:hint="eastAsia"/>
          <w:color w:val="000000" w:themeColor="text1"/>
        </w:rPr>
        <w:t>这段时间之间的</w:t>
      </w:r>
      <w:proofErr w:type="gramStart"/>
      <w:r w:rsidR="00DD081D">
        <w:rPr>
          <w:rFonts w:hint="eastAsia"/>
          <w:color w:val="000000" w:themeColor="text1"/>
        </w:rPr>
        <w:t>带权图</w:t>
      </w:r>
      <w:proofErr w:type="gramEnd"/>
      <w:r w:rsidR="00DD081D">
        <w:rPr>
          <w:rFonts w:hint="eastAsia"/>
          <w:color w:val="000000" w:themeColor="text1"/>
        </w:rPr>
        <w:t>数据流的改变操作流中所包含的</w:t>
      </w:r>
      <w:proofErr w:type="gramStart"/>
      <w:r w:rsidR="00DD081D">
        <w:rPr>
          <w:rFonts w:hint="eastAsia"/>
          <w:color w:val="000000" w:themeColor="text1"/>
        </w:rPr>
        <w:t>总操作</w:t>
      </w:r>
      <w:proofErr w:type="gramEnd"/>
      <w:r w:rsidR="00DD081D">
        <w:rPr>
          <w:rFonts w:hint="eastAsia"/>
          <w:color w:val="000000" w:themeColor="text1"/>
        </w:rPr>
        <w:t>个数，</w:t>
      </w:r>
      <w:r w:rsidR="00483BEA">
        <w:rPr>
          <w:color w:val="000000" w:themeColor="text1"/>
          <w:position w:val="-6"/>
        </w:rPr>
        <w:pict>
          <v:shape id="_x0000_i2767" type="#_x0000_t75" style="width:15pt;height:14.25pt">
            <v:imagedata r:id="rId2737" o:title=""/>
          </v:shape>
        </w:pict>
      </w:r>
      <w:r w:rsidR="00DD081D">
        <w:rPr>
          <w:rFonts w:hint="eastAsia"/>
          <w:color w:val="000000" w:themeColor="text1"/>
        </w:rPr>
        <w:t>为</w:t>
      </w:r>
      <w:r w:rsidR="00483BEA">
        <w:rPr>
          <w:color w:val="000000" w:themeColor="text1"/>
          <w:position w:val="-6"/>
        </w:rPr>
        <w:pict>
          <v:shape id="_x0000_i2768" type="#_x0000_t75" style="width:14.25pt;height:14.25pt">
            <v:imagedata r:id="rId2738" o:title=""/>
          </v:shape>
        </w:pict>
      </w:r>
      <w:r w:rsidR="00DD081D">
        <w:rPr>
          <w:rFonts w:hint="eastAsia"/>
          <w:color w:val="000000" w:themeColor="text1"/>
        </w:rPr>
        <w:t>中</w:t>
      </w:r>
      <w:r w:rsidR="00BC1550">
        <w:rPr>
          <w:rFonts w:hint="eastAsia"/>
          <w:color w:val="000000" w:themeColor="text1"/>
        </w:rPr>
        <w:t>每个时间戳上与该时间戳上维护</w:t>
      </w:r>
      <w:r w:rsidR="00DD081D">
        <w:rPr>
          <w:rFonts w:hint="eastAsia"/>
          <w:color w:val="000000" w:themeColor="text1"/>
        </w:rPr>
        <w:t>的匹配结果候选集中的子图相关的</w:t>
      </w:r>
      <w:r w:rsidR="00BC1550">
        <w:rPr>
          <w:rFonts w:hint="eastAsia"/>
          <w:color w:val="000000" w:themeColor="text1"/>
        </w:rPr>
        <w:t>改变操作的总个数</w:t>
      </w:r>
      <w:r w:rsidR="00DD081D">
        <w:rPr>
          <w:rFonts w:hint="eastAsia"/>
          <w:color w:val="000000" w:themeColor="text1"/>
        </w:rPr>
        <w:t>。</w:t>
      </w:r>
      <w:r w:rsidR="00BC1550">
        <w:rPr>
          <w:rFonts w:hint="eastAsia"/>
          <w:color w:val="000000" w:themeColor="text1"/>
        </w:rPr>
        <w:t>我们的误差主要来源于图改变操作流中存在这样的一些更新操作，使得原本不在我们结果候选集中的某个子图成为了最终的匹配结果。</w:t>
      </w:r>
      <w:r w:rsidR="00483BEA">
        <w:rPr>
          <w:color w:val="000000" w:themeColor="text1"/>
          <w:position w:val="-6"/>
        </w:rPr>
        <w:pict>
          <v:shape id="_x0000_i2769" type="#_x0000_t75" style="width:35.25pt;height:14.25pt">
            <v:imagedata r:id="rId2747" o:title=""/>
          </v:shape>
        </w:pict>
      </w:r>
      <w:r w:rsidR="00BC1550">
        <w:rPr>
          <w:rFonts w:hint="eastAsia"/>
          <w:color w:val="000000" w:themeColor="text1"/>
        </w:rPr>
        <w:t>表示更新操作流中从一次完整匹配之后到当前时刻</w:t>
      </w:r>
      <w:r w:rsidR="00483BEA">
        <w:rPr>
          <w:color w:val="000000" w:themeColor="text1"/>
          <w:position w:val="-6"/>
        </w:rPr>
        <w:pict>
          <v:shape id="_x0000_i2770" type="#_x0000_t75" style="width:6.75pt;height:12pt">
            <v:imagedata r:id="rId2746" o:title=""/>
          </v:shape>
        </w:pict>
      </w:r>
      <w:r w:rsidR="00BC1550">
        <w:rPr>
          <w:rFonts w:hint="eastAsia"/>
          <w:color w:val="000000" w:themeColor="text1"/>
        </w:rPr>
        <w:t>之间，</w:t>
      </w:r>
      <w:r w:rsidR="00483BEA">
        <w:rPr>
          <w:color w:val="000000" w:themeColor="text1"/>
          <w:position w:val="-6"/>
        </w:rPr>
        <w:pict>
          <v:shape id="_x0000_i2771" type="#_x0000_t75" style="width:14.25pt;height:14.25pt">
            <v:imagedata r:id="rId2738" o:title=""/>
          </v:shape>
        </w:pict>
      </w:r>
      <w:r w:rsidR="00BC1550">
        <w:rPr>
          <w:rFonts w:hint="eastAsia"/>
          <w:color w:val="000000" w:themeColor="text1"/>
        </w:rPr>
        <w:t>中每个时间戳上与该时间戳上维护的匹配结果候选集中的子图不相关的改变操作的总个数。</w:t>
      </w:r>
      <w:r w:rsidR="00BC1550" w:rsidRPr="00FC01D5">
        <w:rPr>
          <w:rFonts w:hint="eastAsia"/>
        </w:rPr>
        <w:t xml:space="preserve"> </w:t>
      </w:r>
      <w:r w:rsidR="00BC1550">
        <w:rPr>
          <w:rFonts w:hint="eastAsia"/>
        </w:rPr>
        <w:t>而这一部分的改变操作分为两类，一类是导致提前没有维护的子图成为了匹配结果，即主要误差来源，记</w:t>
      </w:r>
      <w:r w:rsidR="007C4DD1">
        <w:rPr>
          <w:rFonts w:hint="eastAsia"/>
        </w:rPr>
        <w:t>总</w:t>
      </w:r>
      <w:r w:rsidR="00BC1550">
        <w:rPr>
          <w:rFonts w:hint="eastAsia"/>
        </w:rPr>
        <w:t>个数为</w:t>
      </w:r>
      <w:r w:rsidR="00483BEA">
        <w:rPr>
          <w:color w:val="000000" w:themeColor="text1"/>
          <w:position w:val="-6"/>
        </w:rPr>
        <w:pict>
          <v:shape id="_x0000_i2772" type="#_x0000_t75" style="width:15.75pt;height:14.25pt">
            <v:imagedata r:id="rId2748" o:title=""/>
          </v:shape>
        </w:pict>
      </w:r>
      <w:r w:rsidR="00BC1550">
        <w:rPr>
          <w:rFonts w:hint="eastAsia"/>
          <w:color w:val="000000" w:themeColor="text1"/>
        </w:rPr>
        <w:t>，另一类是</w:t>
      </w:r>
      <w:r w:rsidR="007C4DD1">
        <w:rPr>
          <w:rFonts w:hint="eastAsia"/>
          <w:color w:val="000000" w:themeColor="text1"/>
        </w:rPr>
        <w:t>与匹配结果完全无关，记总个数为</w:t>
      </w:r>
      <w:r w:rsidR="00483BEA">
        <w:rPr>
          <w:color w:val="000000" w:themeColor="text1"/>
          <w:position w:val="-6"/>
        </w:rPr>
        <w:pict>
          <v:shape id="_x0000_i2773" type="#_x0000_t75" style="width:18pt;height:14.25pt">
            <v:imagedata r:id="rId2749" o:title=""/>
          </v:shape>
        </w:pict>
      </w:r>
      <w:r w:rsidR="007C4DD1">
        <w:rPr>
          <w:rFonts w:hint="eastAsia"/>
          <w:color w:val="000000" w:themeColor="text1"/>
        </w:rPr>
        <w:t>，则</w:t>
      </w:r>
      <w:r w:rsidR="00483BEA">
        <w:rPr>
          <w:color w:val="000000" w:themeColor="text1"/>
          <w:position w:val="-6"/>
        </w:rPr>
        <w:pict>
          <v:shape id="_x0000_i2774" type="#_x0000_t75" style="width:84.75pt;height:14.25pt">
            <v:imagedata r:id="rId2750" o:title=""/>
          </v:shape>
        </w:pict>
      </w:r>
      <w:r w:rsidR="007C4DD1">
        <w:rPr>
          <w:rFonts w:hint="eastAsia"/>
          <w:color w:val="000000" w:themeColor="text1"/>
        </w:rPr>
        <w:t>。所以</w:t>
      </w:r>
      <w:r w:rsidR="00483BEA">
        <w:rPr>
          <w:color w:val="000000" w:themeColor="text1"/>
          <w:position w:val="-6"/>
        </w:rPr>
        <w:pict>
          <v:shape id="_x0000_i2775" type="#_x0000_t75" style="width:108.75pt;height:14.25pt">
            <v:imagedata r:id="rId2751" o:title=""/>
          </v:shape>
        </w:pict>
      </w:r>
      <w:r w:rsidR="007C4DD1">
        <w:rPr>
          <w:rFonts w:hint="eastAsia"/>
          <w:color w:val="000000" w:themeColor="text1"/>
        </w:rPr>
        <w:t>，又因为</w:t>
      </w:r>
      <w:r w:rsidR="00483BEA">
        <w:rPr>
          <w:color w:val="000000" w:themeColor="text1"/>
          <w:position w:val="-6"/>
        </w:rPr>
        <w:pict>
          <v:shape id="_x0000_i2776" type="#_x0000_t75" style="width:30.75pt;height:14.25pt">
            <v:imagedata r:id="rId2752" o:title=""/>
          </v:shape>
        </w:pict>
      </w:r>
      <w:r w:rsidR="007C4DD1">
        <w:rPr>
          <w:rFonts w:hint="eastAsia"/>
          <w:color w:val="000000" w:themeColor="text1"/>
        </w:rPr>
        <w:t>，所以</w:t>
      </w:r>
      <w:r w:rsidR="00483BEA">
        <w:rPr>
          <w:color w:val="000000" w:themeColor="text1"/>
          <w:position w:val="-24"/>
        </w:rPr>
        <w:pict>
          <v:shape id="_x0000_i2777" type="#_x0000_t75" style="width:63.75pt;height:30.75pt">
            <v:imagedata r:id="rId2753" o:title=""/>
          </v:shape>
        </w:pict>
      </w:r>
      <w:r w:rsidR="00EA55CB">
        <w:rPr>
          <w:rFonts w:hint="eastAsia"/>
          <w:color w:val="000000" w:themeColor="text1"/>
        </w:rPr>
        <w:t>，即</w:t>
      </w:r>
      <w:r w:rsidR="00483BEA">
        <w:rPr>
          <w:color w:val="000000" w:themeColor="text1"/>
          <w:position w:val="-12"/>
        </w:rPr>
        <w:pict>
          <v:shape id="_x0000_i2778" type="#_x0000_t75" style="width:42.75pt;height:18pt">
            <v:imagedata r:id="rId2743" o:title=""/>
          </v:shape>
        </w:pict>
      </w:r>
      <w:r w:rsidR="00EA55CB">
        <w:rPr>
          <w:rFonts w:hint="eastAsia"/>
          <w:color w:val="000000" w:themeColor="text1"/>
        </w:rPr>
        <w:t>。</w:t>
      </w:r>
    </w:p>
    <w:p w:rsidR="00EA55CB" w:rsidRDefault="00EA55CB" w:rsidP="00B427D9">
      <w:pPr>
        <w:spacing w:line="440" w:lineRule="exact"/>
        <w:ind w:firstLine="420"/>
        <w:rPr>
          <w:color w:val="000000" w:themeColor="text1"/>
        </w:rPr>
      </w:pPr>
      <w:r>
        <w:rPr>
          <w:rFonts w:hint="eastAsia"/>
          <w:color w:val="000000" w:themeColor="text1"/>
        </w:rPr>
        <w:t>证毕。</w:t>
      </w:r>
    </w:p>
    <w:p w:rsidR="00EA55CB" w:rsidRPr="00FC01D5" w:rsidRDefault="00EA55CB" w:rsidP="00B427D9">
      <w:pPr>
        <w:spacing w:line="440" w:lineRule="exact"/>
        <w:ind w:firstLine="420"/>
      </w:pPr>
      <w:r>
        <w:rPr>
          <w:rFonts w:hint="eastAsia"/>
          <w:color w:val="000000" w:themeColor="text1"/>
        </w:rPr>
        <w:t>由定理</w:t>
      </w:r>
      <w:r>
        <w:rPr>
          <w:rFonts w:hint="eastAsia"/>
          <w:color w:val="000000" w:themeColor="text1"/>
        </w:rPr>
        <w:t>4.1</w:t>
      </w:r>
      <w:r>
        <w:rPr>
          <w:rFonts w:hint="eastAsia"/>
          <w:color w:val="000000" w:themeColor="text1"/>
        </w:rPr>
        <w:t>可知只要我们计算的近似误差率</w:t>
      </w:r>
      <w:r w:rsidR="00483BEA">
        <w:rPr>
          <w:color w:val="000000" w:themeColor="text1"/>
          <w:position w:val="-10"/>
        </w:rPr>
        <w:pict>
          <v:shape id="_x0000_i2779" type="#_x0000_t75" style="width:30pt;height:15pt">
            <v:imagedata r:id="rId2754" o:title=""/>
          </v:shape>
        </w:pict>
      </w:r>
      <w:r>
        <w:rPr>
          <w:rFonts w:hint="eastAsia"/>
          <w:color w:val="000000" w:themeColor="text1"/>
        </w:rPr>
        <w:t>，那么真实误差率</w:t>
      </w:r>
      <w:r w:rsidR="00483BEA">
        <w:rPr>
          <w:position w:val="-12"/>
        </w:rPr>
        <w:pict>
          <v:shape id="_x0000_i2780" type="#_x0000_t75" style="width:23.25pt;height:18pt">
            <v:imagedata r:id="rId2744" o:title=""/>
          </v:shape>
        </w:pict>
      </w:r>
      <w:r>
        <w:rPr>
          <w:rFonts w:hint="eastAsia"/>
        </w:rPr>
        <w:t>一定满足</w:t>
      </w:r>
      <w:r w:rsidR="00483BEA">
        <w:rPr>
          <w:position w:val="-12"/>
        </w:rPr>
        <w:pict>
          <v:shape id="_x0000_i2781" type="#_x0000_t75" style="width:42pt;height:18pt">
            <v:imagedata r:id="rId2755" o:title=""/>
          </v:shape>
        </w:pict>
      </w:r>
      <w:r>
        <w:rPr>
          <w:rFonts w:hint="eastAsia"/>
        </w:rPr>
        <w:t>，因为</w:t>
      </w:r>
      <w:r w:rsidR="00483BEA">
        <w:rPr>
          <w:color w:val="000000" w:themeColor="text1"/>
          <w:position w:val="-12"/>
        </w:rPr>
        <w:pict>
          <v:shape id="_x0000_i2782" type="#_x0000_t75" style="width:44.25pt;height:18pt">
            <v:imagedata r:id="rId2756" o:title=""/>
          </v:shape>
        </w:pict>
      </w:r>
      <w:r>
        <w:rPr>
          <w:rFonts w:hint="eastAsia"/>
          <w:color w:val="000000" w:themeColor="text1"/>
        </w:rPr>
        <w:t>，且</w:t>
      </w:r>
      <w:r w:rsidR="00483BEA">
        <w:rPr>
          <w:position w:val="-10"/>
        </w:rPr>
        <w:pict>
          <v:shape id="_x0000_i2783" type="#_x0000_t75" style="width:30pt;height:15pt">
            <v:imagedata r:id="rId2757" o:title=""/>
          </v:shape>
        </w:pict>
      </w:r>
      <w:r>
        <w:rPr>
          <w:rFonts w:hint="eastAsia"/>
        </w:rPr>
        <w:t>，所以</w:t>
      </w:r>
      <w:r w:rsidR="00483BEA">
        <w:rPr>
          <w:color w:val="000000" w:themeColor="text1"/>
          <w:position w:val="-12"/>
        </w:rPr>
        <w:pict>
          <v:shape id="_x0000_i2784" type="#_x0000_t75" style="width:62.25pt;height:18pt">
            <v:imagedata r:id="rId2758" o:title=""/>
          </v:shape>
        </w:pict>
      </w:r>
      <w:r>
        <w:rPr>
          <w:rFonts w:hint="eastAsia"/>
          <w:color w:val="000000" w:themeColor="text1"/>
        </w:rPr>
        <w:t>。</w:t>
      </w:r>
    </w:p>
    <w:p w:rsidR="002B17BC" w:rsidRDefault="00915B34" w:rsidP="00B427D9">
      <w:pPr>
        <w:spacing w:line="440" w:lineRule="exact"/>
        <w:ind w:firstLine="420"/>
        <w:rPr>
          <w:color w:val="000000" w:themeColor="text1"/>
        </w:rPr>
      </w:pPr>
      <w:r>
        <w:rPr>
          <w:rFonts w:hint="eastAsia"/>
          <w:color w:val="000000" w:themeColor="text1"/>
        </w:rPr>
        <w:t>由此本章增量更新的主要思想如下：在</w:t>
      </w:r>
      <w:r w:rsidR="00483BEA">
        <w:rPr>
          <w:color w:val="000000" w:themeColor="text1"/>
          <w:position w:val="-6"/>
        </w:rPr>
        <w:pict>
          <v:shape id="_x0000_i2785" type="#_x0000_t75" style="width:11.25pt;height:12pt">
            <v:imagedata r:id="rId2759" o:title=""/>
          </v:shape>
        </w:pict>
      </w:r>
      <w:r>
        <w:rPr>
          <w:rFonts w:hint="eastAsia"/>
          <w:color w:val="000000" w:themeColor="text1"/>
        </w:rPr>
        <w:t>时刻首先按上述方式进行子图全匹配操作，返回满足编辑距离阈值</w:t>
      </w:r>
      <w:r w:rsidR="00483BEA">
        <w:rPr>
          <w:color w:val="000000" w:themeColor="text1"/>
          <w:position w:val="-6"/>
        </w:rPr>
        <w:pict>
          <v:shape id="_x0000_i2786" type="#_x0000_t75" style="width:9.75pt;height:14.25pt">
            <v:imagedata r:id="rId2760" o:title=""/>
          </v:shape>
        </w:pict>
      </w:r>
      <w:r>
        <w:rPr>
          <w:rFonts w:hint="eastAsia"/>
          <w:color w:val="000000" w:themeColor="text1"/>
        </w:rPr>
        <w:t>的结果，但我们维护所有满足</w:t>
      </w:r>
      <w:r w:rsidR="00483BEA">
        <w:rPr>
          <w:color w:val="000000" w:themeColor="text1"/>
          <w:position w:val="-10"/>
        </w:rPr>
        <w:pict>
          <v:shape id="_x0000_i2787" type="#_x0000_t75" style="width:47.25pt;height:15.75pt">
            <v:imagedata r:id="rId2761" o:title=""/>
          </v:shape>
        </w:pict>
      </w:r>
      <w:r>
        <w:rPr>
          <w:rFonts w:hint="eastAsia"/>
          <w:color w:val="000000" w:themeColor="text1"/>
        </w:rPr>
        <w:t>的匹配结果作为匹配结果候选集。当</w:t>
      </w:r>
      <w:bookmarkStart w:id="110" w:name="OLE_LINK59"/>
      <w:bookmarkStart w:id="111" w:name="OLE_LINK60"/>
      <w:r w:rsidR="00483BEA">
        <w:rPr>
          <w:color w:val="000000" w:themeColor="text1"/>
          <w:position w:val="-6"/>
        </w:rPr>
        <w:pict>
          <v:shape id="_x0000_i2788" type="#_x0000_t75" style="width:9pt;height:12pt">
            <v:imagedata r:id="rId2762" o:title=""/>
          </v:shape>
        </w:pict>
      </w:r>
      <w:bookmarkEnd w:id="110"/>
      <w:bookmarkEnd w:id="111"/>
      <w:r>
        <w:rPr>
          <w:rFonts w:hint="eastAsia"/>
          <w:color w:val="000000" w:themeColor="text1"/>
        </w:rPr>
        <w:t>时刻到达一批更新时，先判断到目前为止累计的更新操作</w:t>
      </w:r>
      <w:r w:rsidR="00483BEA">
        <w:rPr>
          <w:color w:val="000000" w:themeColor="text1"/>
          <w:position w:val="-6"/>
        </w:rPr>
        <w:pict>
          <v:shape id="_x0000_i2789" type="#_x0000_t75" style="width:14.25pt;height:14.25pt">
            <v:imagedata r:id="rId2763" o:title=""/>
          </v:shape>
        </w:pict>
      </w:r>
      <w:r>
        <w:rPr>
          <w:rFonts w:hint="eastAsia"/>
          <w:color w:val="000000" w:themeColor="text1"/>
        </w:rPr>
        <w:t>和</w:t>
      </w:r>
      <w:r w:rsidR="00483BEA">
        <w:rPr>
          <w:color w:val="000000" w:themeColor="text1"/>
          <w:position w:val="-6"/>
        </w:rPr>
        <w:pict>
          <v:shape id="_x0000_i2790" type="#_x0000_t75" style="width:18pt;height:14.25pt">
            <v:imagedata r:id="rId2764" o:title=""/>
          </v:shape>
        </w:pict>
      </w:r>
      <w:r>
        <w:rPr>
          <w:rFonts w:hint="eastAsia"/>
          <w:color w:val="000000" w:themeColor="text1"/>
        </w:rPr>
        <w:t>的大小，计算此时的近似误差率是否</w:t>
      </w:r>
      <w:r w:rsidR="00457388">
        <w:rPr>
          <w:rFonts w:hint="eastAsia"/>
          <w:color w:val="000000" w:themeColor="text1"/>
        </w:rPr>
        <w:t>小于等于用户给定的误差阈值，如果满足要求，则直接判断这批更新操作对候选集合的影响，返回此时候选集合中符合条件的匹配结果，否则按照上述方式重新进行子图全匹配操作，并以该时刻作为新的起始时刻继续向下判断，直至完成所有更新操作。</w:t>
      </w:r>
    </w:p>
    <w:p w:rsidR="001B26C8" w:rsidRDefault="00457388" w:rsidP="00B427D9">
      <w:pPr>
        <w:spacing w:line="440" w:lineRule="exact"/>
        <w:ind w:firstLine="420"/>
        <w:rPr>
          <w:color w:val="000000" w:themeColor="text1"/>
        </w:rPr>
      </w:pPr>
      <w:r>
        <w:rPr>
          <w:rFonts w:hint="eastAsia"/>
          <w:color w:val="000000" w:themeColor="text1"/>
        </w:rPr>
        <w:lastRenderedPageBreak/>
        <w:t>由观察可知，</w:t>
      </w:r>
      <w:r w:rsidR="00483BEA">
        <w:rPr>
          <w:color w:val="000000" w:themeColor="text1"/>
          <w:position w:val="-6"/>
        </w:rPr>
        <w:pict>
          <v:shape id="_x0000_i2791" type="#_x0000_t75" style="width:6.75pt;height:12pt">
            <v:imagedata r:id="rId2765" o:title=""/>
          </v:shape>
        </w:pict>
      </w:r>
      <w:r>
        <w:rPr>
          <w:rFonts w:hint="eastAsia"/>
          <w:color w:val="000000" w:themeColor="text1"/>
        </w:rPr>
        <w:t>时刻上结果的近似</w:t>
      </w:r>
      <w:r w:rsidR="001B26C8">
        <w:rPr>
          <w:rFonts w:hint="eastAsia"/>
          <w:color w:val="000000" w:themeColor="text1"/>
        </w:rPr>
        <w:t>准确率</w:t>
      </w:r>
      <w:r w:rsidR="00483BEA">
        <w:rPr>
          <w:color w:val="000000" w:themeColor="text1"/>
          <w:position w:val="-10"/>
        </w:rPr>
        <w:pict>
          <v:shape id="_x0000_i2792" type="#_x0000_t75" style="width:36pt;height:15.75pt">
            <v:imagedata r:id="rId2766" o:title=""/>
          </v:shape>
        </w:pict>
      </w:r>
      <w:r>
        <w:rPr>
          <w:rFonts w:hint="eastAsia"/>
          <w:color w:val="000000" w:themeColor="text1"/>
        </w:rPr>
        <w:t>与</w:t>
      </w:r>
      <w:r w:rsidR="00483BEA">
        <w:rPr>
          <w:color w:val="000000" w:themeColor="text1"/>
          <w:position w:val="-10"/>
        </w:rPr>
        <w:pict>
          <v:shape id="_x0000_i2793" type="#_x0000_t75" style="width:47.25pt;height:15.75pt">
            <v:imagedata r:id="rId2761" o:title=""/>
          </v:shape>
        </w:pict>
      </w:r>
      <w:r w:rsidR="001B26C8">
        <w:rPr>
          <w:rFonts w:hint="eastAsia"/>
          <w:color w:val="000000" w:themeColor="text1"/>
        </w:rPr>
        <w:t>近似</w:t>
      </w:r>
      <w:r>
        <w:rPr>
          <w:rFonts w:hint="eastAsia"/>
          <w:color w:val="000000" w:themeColor="text1"/>
        </w:rPr>
        <w:t>成泊松分布，如下图所示：</w:t>
      </w:r>
    </w:p>
    <w:p w:rsidR="001E4F6B" w:rsidRDefault="00483BEA" w:rsidP="001E4F6B">
      <w:pPr>
        <w:jc w:val="center"/>
        <w:rPr>
          <w:color w:val="000000" w:themeColor="text1"/>
        </w:rPr>
      </w:pPr>
      <w:r>
        <w:pict>
          <v:shape id="_x0000_i2794" type="#_x0000_t75" style="width:344.25pt;height:167.25pt">
            <v:imagedata r:id="rId2767" o:title=""/>
          </v:shape>
        </w:pict>
      </w:r>
    </w:p>
    <w:p w:rsidR="00457388" w:rsidRPr="008C7FDE" w:rsidRDefault="00483BEA" w:rsidP="00592E0A">
      <w:pPr>
        <w:spacing w:line="240" w:lineRule="auto"/>
        <w:jc w:val="center"/>
        <w:rPr>
          <w:color w:val="000000" w:themeColor="text1"/>
          <w:sz w:val="21"/>
          <w:szCs w:val="21"/>
        </w:rPr>
      </w:pPr>
      <w:r>
        <w:rPr>
          <w:color w:val="000000" w:themeColor="text1"/>
          <w:position w:val="-4"/>
          <w:sz w:val="21"/>
          <w:szCs w:val="21"/>
        </w:rPr>
        <w:pict>
          <v:shape id="_x0000_i2795" type="#_x0000_t75" style="width:9pt;height:14.25pt">
            <v:imagedata r:id="rId2186" o:title=""/>
          </v:shape>
        </w:pict>
      </w:r>
      <w:r w:rsidR="008C7FDE" w:rsidRPr="008C7FDE">
        <w:rPr>
          <w:rFonts w:hint="eastAsia"/>
          <w:color w:val="000000" w:themeColor="text1"/>
          <w:sz w:val="21"/>
          <w:szCs w:val="21"/>
        </w:rPr>
        <w:t>图</w:t>
      </w:r>
      <w:r w:rsidR="008C7FDE" w:rsidRPr="008C7FDE">
        <w:rPr>
          <w:rFonts w:hint="eastAsia"/>
          <w:color w:val="000000" w:themeColor="text1"/>
          <w:sz w:val="21"/>
          <w:szCs w:val="21"/>
        </w:rPr>
        <w:t>4.8</w:t>
      </w:r>
      <w:r w:rsidR="008C7FDE" w:rsidRPr="008C7FDE">
        <w:rPr>
          <w:rFonts w:hint="eastAsia"/>
          <w:color w:val="000000" w:themeColor="text1"/>
          <w:sz w:val="21"/>
          <w:szCs w:val="21"/>
        </w:rPr>
        <w:t>泊松分布</w:t>
      </w:r>
    </w:p>
    <w:p w:rsidR="008C7FDE" w:rsidRPr="008C7FDE" w:rsidRDefault="008C7FDE" w:rsidP="00592E0A">
      <w:pPr>
        <w:spacing w:line="240" w:lineRule="auto"/>
        <w:jc w:val="center"/>
        <w:rPr>
          <w:color w:val="000000" w:themeColor="text1"/>
          <w:sz w:val="21"/>
          <w:szCs w:val="21"/>
        </w:rPr>
      </w:pPr>
      <w:r w:rsidRPr="008C7FDE">
        <w:rPr>
          <w:rFonts w:hint="eastAsia"/>
          <w:color w:val="000000" w:themeColor="text1"/>
          <w:sz w:val="21"/>
          <w:szCs w:val="21"/>
        </w:rPr>
        <w:t>Fig</w:t>
      </w:r>
      <w:r w:rsidR="00BF158D">
        <w:rPr>
          <w:rFonts w:hint="eastAsia"/>
          <w:color w:val="000000" w:themeColor="text1"/>
          <w:sz w:val="21"/>
          <w:szCs w:val="21"/>
        </w:rPr>
        <w:t>.</w:t>
      </w:r>
      <w:r w:rsidRPr="008C7FDE">
        <w:rPr>
          <w:rFonts w:hint="eastAsia"/>
          <w:color w:val="000000" w:themeColor="text1"/>
          <w:sz w:val="21"/>
          <w:szCs w:val="21"/>
        </w:rPr>
        <w:t xml:space="preserve">4.8 </w:t>
      </w:r>
      <w:r w:rsidRPr="008C7FDE">
        <w:rPr>
          <w:color w:val="000000" w:themeColor="text1"/>
          <w:sz w:val="21"/>
          <w:szCs w:val="21"/>
        </w:rPr>
        <w:t>Poisson distribution</w:t>
      </w:r>
    </w:p>
    <w:p w:rsidR="001B26C8" w:rsidRDefault="001B26C8" w:rsidP="00B427D9">
      <w:pPr>
        <w:spacing w:line="440" w:lineRule="exact"/>
        <w:ind w:firstLine="420"/>
        <w:rPr>
          <w:color w:val="000000" w:themeColor="text1"/>
        </w:rPr>
      </w:pPr>
      <w:r>
        <w:rPr>
          <w:rFonts w:hint="eastAsia"/>
          <w:color w:val="000000" w:themeColor="text1"/>
        </w:rPr>
        <w:t>由图</w:t>
      </w:r>
      <w:r>
        <w:rPr>
          <w:rFonts w:hint="eastAsia"/>
          <w:color w:val="000000" w:themeColor="text1"/>
        </w:rPr>
        <w:t>4.8</w:t>
      </w:r>
      <w:r>
        <w:rPr>
          <w:rFonts w:hint="eastAsia"/>
          <w:color w:val="000000" w:themeColor="text1"/>
        </w:rPr>
        <w:t>所示，阴影部分表示</w:t>
      </w:r>
      <w:r w:rsidR="00483BEA">
        <w:rPr>
          <w:color w:val="000000" w:themeColor="text1"/>
          <w:position w:val="-6"/>
        </w:rPr>
        <w:pict>
          <v:shape id="_x0000_i2796" type="#_x0000_t75" style="width:6.75pt;height:12pt">
            <v:imagedata r:id="rId2768" o:title=""/>
          </v:shape>
        </w:pict>
      </w:r>
      <w:r>
        <w:rPr>
          <w:rFonts w:hint="eastAsia"/>
          <w:color w:val="000000" w:themeColor="text1"/>
        </w:rPr>
        <w:t>时刻下，当我们想要维护的满足</w:t>
      </w:r>
      <w:r w:rsidR="00483BEA">
        <w:rPr>
          <w:color w:val="000000" w:themeColor="text1"/>
          <w:position w:val="-10"/>
        </w:rPr>
        <w:pict>
          <v:shape id="_x0000_i2797" type="#_x0000_t75" style="width:47.25pt;height:15.75pt">
            <v:imagedata r:id="rId2761" o:title=""/>
          </v:shape>
        </w:pict>
      </w:r>
      <w:r>
        <w:rPr>
          <w:rFonts w:hint="eastAsia"/>
          <w:color w:val="000000" w:themeColor="text1"/>
        </w:rPr>
        <w:t>的匹配结果作为匹配结果候选集中的</w:t>
      </w:r>
      <w:r w:rsidR="00483BEA">
        <w:rPr>
          <w:color w:val="000000" w:themeColor="text1"/>
          <w:position w:val="-6"/>
        </w:rPr>
        <w:pict>
          <v:shape id="_x0000_i2798" type="#_x0000_t75" style="width:39pt;height:13.5pt">
            <v:imagedata r:id="rId2769" o:title=""/>
          </v:shape>
        </w:pict>
      </w:r>
      <w:r>
        <w:rPr>
          <w:rFonts w:hint="eastAsia"/>
          <w:color w:val="000000" w:themeColor="text1"/>
        </w:rPr>
        <w:t>时的近似误差率，明显地可知当</w:t>
      </w:r>
      <w:r w:rsidR="00483BEA">
        <w:rPr>
          <w:color w:val="000000" w:themeColor="text1"/>
          <w:position w:val="-6"/>
        </w:rPr>
        <w:pict>
          <v:shape id="_x0000_i2799" type="#_x0000_t75" style="width:17.25pt;height:13.5pt">
            <v:imagedata r:id="rId2770" o:title=""/>
          </v:shape>
        </w:pict>
      </w:r>
      <w:r>
        <w:rPr>
          <w:rFonts w:hint="eastAsia"/>
          <w:color w:val="000000" w:themeColor="text1"/>
        </w:rPr>
        <w:t>取值越大时，</w:t>
      </w:r>
      <w:r w:rsidR="001E4F6B">
        <w:rPr>
          <w:rFonts w:hint="eastAsia"/>
          <w:color w:val="000000" w:themeColor="text1"/>
        </w:rPr>
        <w:t>在该时刻的</w:t>
      </w:r>
      <w:r>
        <w:rPr>
          <w:rFonts w:hint="eastAsia"/>
          <w:color w:val="000000" w:themeColor="text1"/>
        </w:rPr>
        <w:t>近似误差率越小</w:t>
      </w:r>
      <w:r w:rsidR="001E4F6B">
        <w:rPr>
          <w:rFonts w:hint="eastAsia"/>
          <w:color w:val="000000" w:themeColor="text1"/>
        </w:rPr>
        <w:t>，近似准确率越高，则到该时刻为止的累计误差率越小</w:t>
      </w:r>
      <w:r>
        <w:rPr>
          <w:rFonts w:hint="eastAsia"/>
          <w:color w:val="000000" w:themeColor="text1"/>
        </w:rPr>
        <w:t>，</w:t>
      </w:r>
      <w:r w:rsidR="001E4F6B">
        <w:rPr>
          <w:rFonts w:hint="eastAsia"/>
          <w:color w:val="000000" w:themeColor="text1"/>
        </w:rPr>
        <w:t>准确性越高</w:t>
      </w:r>
      <w:r>
        <w:rPr>
          <w:rFonts w:hint="eastAsia"/>
          <w:color w:val="000000" w:themeColor="text1"/>
        </w:rPr>
        <w:t>；</w:t>
      </w:r>
      <w:r w:rsidR="001E4F6B">
        <w:rPr>
          <w:rFonts w:hint="eastAsia"/>
          <w:color w:val="000000" w:themeColor="text1"/>
        </w:rPr>
        <w:t>然而随着</w:t>
      </w:r>
      <w:r w:rsidR="00483BEA">
        <w:rPr>
          <w:color w:val="000000" w:themeColor="text1"/>
          <w:position w:val="-6"/>
        </w:rPr>
        <w:pict>
          <v:shape id="_x0000_i2800" type="#_x0000_t75" style="width:17.25pt;height:13.5pt">
            <v:imagedata r:id="rId2770" o:title=""/>
          </v:shape>
        </w:pict>
      </w:r>
      <w:r w:rsidR="001E4F6B">
        <w:rPr>
          <w:rFonts w:hint="eastAsia"/>
          <w:color w:val="000000" w:themeColor="text1"/>
        </w:rPr>
        <w:t>的逐渐增加，我们所要维护的匹配结果候选集也随之逐渐增大，维护代价也逐渐增高，因而导致时间代价也随之逐渐增大</w:t>
      </w:r>
      <w:r w:rsidR="0056332B">
        <w:rPr>
          <w:rFonts w:hint="eastAsia"/>
          <w:color w:val="000000" w:themeColor="text1"/>
        </w:rPr>
        <w:t>。因此，适当的选择一个</w:t>
      </w:r>
      <w:r w:rsidR="00483BEA">
        <w:rPr>
          <w:color w:val="000000" w:themeColor="text1"/>
          <w:position w:val="-6"/>
        </w:rPr>
        <w:pict>
          <v:shape id="_x0000_i2801" type="#_x0000_t75" style="width:17.25pt;height:13.5pt">
            <v:imagedata r:id="rId2770" o:title=""/>
          </v:shape>
        </w:pict>
      </w:r>
      <w:r w:rsidR="0056332B">
        <w:rPr>
          <w:rFonts w:hint="eastAsia"/>
          <w:color w:val="000000" w:themeColor="text1"/>
        </w:rPr>
        <w:t>的大小，使其既能有较高的准确性，又能满足图数据流实时响应的特性是非常重要的，本章对</w:t>
      </w:r>
      <w:r w:rsidR="00483BEA">
        <w:rPr>
          <w:color w:val="000000" w:themeColor="text1"/>
          <w:position w:val="-6"/>
        </w:rPr>
        <w:pict>
          <v:shape id="_x0000_i2802" type="#_x0000_t75" style="width:17.25pt;height:13.5pt">
            <v:imagedata r:id="rId2770" o:title=""/>
          </v:shape>
        </w:pict>
      </w:r>
      <w:r w:rsidR="0056332B">
        <w:rPr>
          <w:rFonts w:hint="eastAsia"/>
          <w:color w:val="000000" w:themeColor="text1"/>
        </w:rPr>
        <w:t>大小的选择将通过下文中的实验部分进行验证。</w:t>
      </w:r>
    </w:p>
    <w:p w:rsidR="002B17BC" w:rsidRDefault="0056332B" w:rsidP="00B427D9">
      <w:pPr>
        <w:spacing w:line="440" w:lineRule="exact"/>
        <w:ind w:firstLine="420"/>
        <w:rPr>
          <w:color w:val="000000" w:themeColor="text1"/>
        </w:rPr>
      </w:pPr>
      <w:r>
        <w:rPr>
          <w:rFonts w:hint="eastAsia"/>
          <w:color w:val="000000" w:themeColor="text1"/>
        </w:rPr>
        <w:t>接下来我们详细介绍当</w:t>
      </w:r>
      <w:r w:rsidR="00F0575A">
        <w:rPr>
          <w:rFonts w:hint="eastAsia"/>
          <w:color w:val="000000" w:themeColor="text1"/>
        </w:rPr>
        <w:t>图数据流上的</w:t>
      </w:r>
      <w:r>
        <w:rPr>
          <w:rFonts w:hint="eastAsia"/>
          <w:color w:val="000000" w:themeColor="text1"/>
        </w:rPr>
        <w:t>一批更新到达时，如何直接在图数据流的已有结果上进行增量维护。本章同样</w:t>
      </w:r>
      <w:r w:rsidR="007C0C49" w:rsidRPr="00D1516C">
        <w:rPr>
          <w:rFonts w:hint="eastAsia"/>
          <w:color w:val="000000" w:themeColor="text1"/>
        </w:rPr>
        <w:t>不考虑孤立顶点的插入，并将图数据流上所有的改变均归结为边的插入和删除，也就是说图数据流中顶点的插入和删除均视为</w:t>
      </w:r>
      <w:r>
        <w:rPr>
          <w:rFonts w:hint="eastAsia"/>
          <w:color w:val="000000" w:themeColor="text1"/>
        </w:rPr>
        <w:t>相关</w:t>
      </w:r>
      <w:r w:rsidR="007C0C49" w:rsidRPr="00D1516C">
        <w:rPr>
          <w:rFonts w:hint="eastAsia"/>
          <w:color w:val="000000" w:themeColor="text1"/>
        </w:rPr>
        <w:t>边的插入和删除，对于</w:t>
      </w:r>
      <w:r w:rsidR="00F0575A">
        <w:rPr>
          <w:rFonts w:hint="eastAsia"/>
          <w:color w:val="000000" w:themeColor="text1"/>
        </w:rPr>
        <w:t>每个时间戳上图数据流的</w:t>
      </w:r>
      <w:r w:rsidR="007C0C49" w:rsidRPr="00D1516C">
        <w:rPr>
          <w:rFonts w:hint="eastAsia"/>
          <w:color w:val="000000" w:themeColor="text1"/>
        </w:rPr>
        <w:t>更新操作具体可以分为以下几种情形：</w:t>
      </w:r>
    </w:p>
    <w:p w:rsidR="00F0575A" w:rsidRPr="00B427D9" w:rsidRDefault="00B427D9" w:rsidP="00B427D9">
      <w:pPr>
        <w:spacing w:line="440" w:lineRule="exact"/>
        <w:ind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00F0575A" w:rsidRPr="00B427D9">
        <w:rPr>
          <w:rFonts w:hint="eastAsia"/>
          <w:color w:val="000000" w:themeColor="text1"/>
        </w:rPr>
        <w:t>更新的这条边</w:t>
      </w:r>
      <w:r w:rsidR="00380A9D" w:rsidRPr="00B427D9">
        <w:rPr>
          <w:rFonts w:hint="eastAsia"/>
          <w:color w:val="000000" w:themeColor="text1"/>
        </w:rPr>
        <w:t>的两个节点</w:t>
      </w:r>
      <w:r w:rsidR="00F0575A" w:rsidRPr="00B427D9">
        <w:rPr>
          <w:rFonts w:hint="eastAsia"/>
          <w:color w:val="000000" w:themeColor="text1"/>
        </w:rPr>
        <w:t>不</w:t>
      </w:r>
      <w:r w:rsidR="00380A9D" w:rsidRPr="00B427D9">
        <w:rPr>
          <w:rFonts w:hint="eastAsia"/>
          <w:color w:val="000000" w:themeColor="text1"/>
        </w:rPr>
        <w:t>均</w:t>
      </w:r>
      <w:r w:rsidR="00F0575A" w:rsidRPr="00B427D9">
        <w:rPr>
          <w:rFonts w:hint="eastAsia"/>
          <w:color w:val="000000" w:themeColor="text1"/>
        </w:rPr>
        <w:t>包含于</w:t>
      </w:r>
      <w:r w:rsidR="00530FA0" w:rsidRPr="00B427D9">
        <w:rPr>
          <w:rFonts w:hint="eastAsia"/>
          <w:color w:val="000000" w:themeColor="text1"/>
        </w:rPr>
        <w:t>（即至少有一个不包含于）</w:t>
      </w:r>
      <w:r w:rsidR="00F0575A" w:rsidRPr="00B427D9">
        <w:rPr>
          <w:rFonts w:hint="eastAsia"/>
          <w:color w:val="000000" w:themeColor="text1"/>
        </w:rPr>
        <w:t>我们所维护的匹配结果候选集中的任何子图当中；</w:t>
      </w:r>
    </w:p>
    <w:p w:rsidR="00F0575A" w:rsidRPr="00B427D9" w:rsidRDefault="00B427D9" w:rsidP="00B427D9">
      <w:pPr>
        <w:spacing w:line="440" w:lineRule="exact"/>
        <w:ind w:firstLine="42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sidR="00F0575A" w:rsidRPr="00B427D9">
        <w:rPr>
          <w:rFonts w:hint="eastAsia"/>
          <w:color w:val="000000" w:themeColor="text1"/>
        </w:rPr>
        <w:t>更新的这条</w:t>
      </w:r>
      <w:r w:rsidR="00530FA0" w:rsidRPr="00B427D9">
        <w:rPr>
          <w:rFonts w:hint="eastAsia"/>
          <w:color w:val="000000" w:themeColor="text1"/>
        </w:rPr>
        <w:t>边的两个节点均</w:t>
      </w:r>
      <w:r w:rsidR="00F0575A" w:rsidRPr="00B427D9">
        <w:rPr>
          <w:rFonts w:hint="eastAsia"/>
          <w:color w:val="000000" w:themeColor="text1"/>
        </w:rPr>
        <w:t>包含于我们所维护的匹配结果候选集中的一个子图当中，且该操作是一个插入操作；</w:t>
      </w:r>
    </w:p>
    <w:p w:rsidR="00F0575A" w:rsidRPr="00B427D9" w:rsidRDefault="00B427D9" w:rsidP="00B427D9">
      <w:pPr>
        <w:spacing w:line="440" w:lineRule="exact"/>
        <w:ind w:firstLine="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sidR="00F0575A" w:rsidRPr="00B427D9">
        <w:rPr>
          <w:rFonts w:hint="eastAsia"/>
          <w:color w:val="000000" w:themeColor="text1"/>
        </w:rPr>
        <w:t>更新的这条边</w:t>
      </w:r>
      <w:r w:rsidR="00530FA0" w:rsidRPr="00B427D9">
        <w:rPr>
          <w:rFonts w:hint="eastAsia"/>
          <w:color w:val="000000" w:themeColor="text1"/>
        </w:rPr>
        <w:t>的两个节点均</w:t>
      </w:r>
      <w:r w:rsidR="00F0575A" w:rsidRPr="00B427D9">
        <w:rPr>
          <w:rFonts w:hint="eastAsia"/>
          <w:color w:val="000000" w:themeColor="text1"/>
        </w:rPr>
        <w:t>包含于我们所维护的匹配结果候选集中的一个子图当中，且该操作是一个</w:t>
      </w:r>
      <w:r w:rsidR="00530FA0" w:rsidRPr="00B427D9">
        <w:rPr>
          <w:rFonts w:hint="eastAsia"/>
          <w:color w:val="000000" w:themeColor="text1"/>
        </w:rPr>
        <w:t>删除</w:t>
      </w:r>
      <w:r w:rsidR="00F0575A" w:rsidRPr="00B427D9">
        <w:rPr>
          <w:rFonts w:hint="eastAsia"/>
          <w:color w:val="000000" w:themeColor="text1"/>
        </w:rPr>
        <w:t>操作；</w:t>
      </w:r>
    </w:p>
    <w:p w:rsidR="00380A9D" w:rsidRDefault="001A0F6C" w:rsidP="00B427D9">
      <w:pPr>
        <w:spacing w:line="440" w:lineRule="exact"/>
        <w:ind w:firstLine="420"/>
        <w:rPr>
          <w:color w:val="000000" w:themeColor="text1"/>
        </w:rPr>
      </w:pPr>
      <w:r w:rsidRPr="001A0F6C">
        <w:rPr>
          <w:rFonts w:hint="eastAsia"/>
          <w:color w:val="000000" w:themeColor="text1"/>
        </w:rPr>
        <w:t>对于第一种情况</w:t>
      </w:r>
      <w:r>
        <w:rPr>
          <w:rFonts w:hint="eastAsia"/>
          <w:color w:val="000000" w:themeColor="text1"/>
        </w:rPr>
        <w:t>我们直接将这种更新过滤掉，不对它进行维护，</w:t>
      </w:r>
      <w:r w:rsidR="00380A9D">
        <w:rPr>
          <w:rFonts w:hint="eastAsia"/>
          <w:color w:val="000000" w:themeColor="text1"/>
        </w:rPr>
        <w:t>并将这种边</w:t>
      </w:r>
      <w:r w:rsidR="00380A9D">
        <w:rPr>
          <w:rFonts w:hint="eastAsia"/>
          <w:color w:val="000000" w:themeColor="text1"/>
        </w:rPr>
        <w:lastRenderedPageBreak/>
        <w:t>的个数记录在</w:t>
      </w:r>
      <w:r w:rsidR="00483BEA">
        <w:rPr>
          <w:color w:val="000000" w:themeColor="text1"/>
          <w:position w:val="-6"/>
        </w:rPr>
        <w:pict>
          <v:shape id="_x0000_i2803" type="#_x0000_t75" style="width:35.25pt;height:14.25pt">
            <v:imagedata r:id="rId2771" o:title=""/>
          </v:shape>
        </w:pict>
      </w:r>
      <w:r w:rsidR="00380A9D">
        <w:rPr>
          <w:rFonts w:hint="eastAsia"/>
          <w:color w:val="000000" w:themeColor="text1"/>
        </w:rPr>
        <w:t>当中，随着时间的推移不断进行累加。</w:t>
      </w:r>
    </w:p>
    <w:p w:rsidR="00380A9D" w:rsidRDefault="00380A9D" w:rsidP="00B427D9">
      <w:pPr>
        <w:spacing w:line="440" w:lineRule="exact"/>
        <w:ind w:firstLine="420"/>
        <w:rPr>
          <w:color w:val="000000" w:themeColor="text1"/>
        </w:rPr>
      </w:pPr>
      <w:r>
        <w:rPr>
          <w:rFonts w:hint="eastAsia"/>
          <w:color w:val="000000" w:themeColor="text1"/>
        </w:rPr>
        <w:t>对于第二种情况，我们首先确定匹配结果候选集中包含</w:t>
      </w:r>
      <w:r w:rsidR="00530FA0">
        <w:rPr>
          <w:rFonts w:hint="eastAsia"/>
          <w:color w:val="000000" w:themeColor="text1"/>
        </w:rPr>
        <w:t>这两个顶点</w:t>
      </w:r>
      <w:r>
        <w:rPr>
          <w:rFonts w:hint="eastAsia"/>
          <w:color w:val="000000" w:themeColor="text1"/>
        </w:rPr>
        <w:t>的子图，然后分别在各个</w:t>
      </w:r>
      <w:r w:rsidR="00530FA0">
        <w:rPr>
          <w:rFonts w:hint="eastAsia"/>
          <w:color w:val="000000" w:themeColor="text1"/>
        </w:rPr>
        <w:t>子图</w:t>
      </w:r>
      <w:r>
        <w:rPr>
          <w:rFonts w:hint="eastAsia"/>
          <w:color w:val="000000" w:themeColor="text1"/>
        </w:rPr>
        <w:t>中插入这条边</w:t>
      </w:r>
      <w:r w:rsidR="00530FA0">
        <w:rPr>
          <w:rFonts w:hint="eastAsia"/>
          <w:color w:val="000000" w:themeColor="text1"/>
        </w:rPr>
        <w:t>，如果该边原本不存在，则插入这条边</w:t>
      </w:r>
      <w:r w:rsidR="00F073F7">
        <w:rPr>
          <w:rFonts w:hint="eastAsia"/>
          <w:color w:val="000000" w:themeColor="text1"/>
        </w:rPr>
        <w:t>，且权重</w:t>
      </w:r>
      <w:r w:rsidR="00530FA0">
        <w:rPr>
          <w:rFonts w:hint="eastAsia"/>
          <w:color w:val="000000" w:themeColor="text1"/>
        </w:rPr>
        <w:t>变为</w:t>
      </w:r>
      <w:r w:rsidR="00530FA0">
        <w:rPr>
          <w:rFonts w:hint="eastAsia"/>
          <w:color w:val="000000" w:themeColor="text1"/>
        </w:rPr>
        <w:t>1</w:t>
      </w:r>
      <w:r w:rsidR="00F073F7">
        <w:rPr>
          <w:rFonts w:hint="eastAsia"/>
          <w:color w:val="000000" w:themeColor="text1"/>
        </w:rPr>
        <w:t>，如果该</w:t>
      </w:r>
      <w:proofErr w:type="gramStart"/>
      <w:r w:rsidR="00F073F7">
        <w:rPr>
          <w:rFonts w:hint="eastAsia"/>
          <w:color w:val="000000" w:themeColor="text1"/>
        </w:rPr>
        <w:t>边已经</w:t>
      </w:r>
      <w:proofErr w:type="gramEnd"/>
      <w:r w:rsidR="00F073F7">
        <w:rPr>
          <w:rFonts w:hint="eastAsia"/>
          <w:color w:val="000000" w:themeColor="text1"/>
        </w:rPr>
        <w:t>存在，则权重</w:t>
      </w:r>
      <w:r w:rsidR="00530FA0">
        <w:rPr>
          <w:rFonts w:hint="eastAsia"/>
          <w:color w:val="000000" w:themeColor="text1"/>
        </w:rPr>
        <w:t>直接加</w:t>
      </w:r>
      <w:r w:rsidR="00F073F7">
        <w:rPr>
          <w:rFonts w:hint="eastAsia"/>
          <w:color w:val="000000" w:themeColor="text1"/>
        </w:rPr>
        <w:t>1</w:t>
      </w:r>
      <w:r w:rsidR="00F073F7">
        <w:rPr>
          <w:rFonts w:hint="eastAsia"/>
          <w:color w:val="000000" w:themeColor="text1"/>
        </w:rPr>
        <w:t>。</w:t>
      </w:r>
    </w:p>
    <w:p w:rsidR="00530FA0" w:rsidRPr="00380A9D" w:rsidRDefault="00530FA0" w:rsidP="00B427D9">
      <w:pPr>
        <w:spacing w:line="440" w:lineRule="exact"/>
        <w:ind w:firstLine="420"/>
        <w:rPr>
          <w:color w:val="000000" w:themeColor="text1"/>
        </w:rPr>
      </w:pPr>
      <w:r>
        <w:rPr>
          <w:rFonts w:hint="eastAsia"/>
          <w:color w:val="000000" w:themeColor="text1"/>
        </w:rPr>
        <w:t>对于最后一种情况，同样首先确定匹配结果候选集中包含这两个顶点的子图，然后分别在各个子图中对这条边进行删除操作，</w:t>
      </w:r>
      <w:r w:rsidR="00F073F7">
        <w:rPr>
          <w:rFonts w:hint="eastAsia"/>
          <w:color w:val="000000" w:themeColor="text1"/>
        </w:rPr>
        <w:t>即将对应子图中的这条边的权重减</w:t>
      </w:r>
      <w:r w:rsidR="00F073F7">
        <w:rPr>
          <w:rFonts w:hint="eastAsia"/>
          <w:color w:val="000000" w:themeColor="text1"/>
        </w:rPr>
        <w:t>1</w:t>
      </w:r>
      <w:r w:rsidR="00F073F7">
        <w:rPr>
          <w:rFonts w:hint="eastAsia"/>
          <w:color w:val="000000" w:themeColor="text1"/>
        </w:rPr>
        <w:t>。</w:t>
      </w:r>
      <w:r w:rsidR="00D916C7">
        <w:rPr>
          <w:rFonts w:hint="eastAsia"/>
          <w:color w:val="000000" w:themeColor="text1"/>
        </w:rPr>
        <w:t>注意：</w:t>
      </w:r>
      <w:proofErr w:type="gramStart"/>
      <w:r w:rsidR="00D916C7">
        <w:rPr>
          <w:rFonts w:hint="eastAsia"/>
          <w:color w:val="000000" w:themeColor="text1"/>
        </w:rPr>
        <w:t>当因为</w:t>
      </w:r>
      <w:proofErr w:type="gramEnd"/>
      <w:r w:rsidR="00D916C7">
        <w:rPr>
          <w:rFonts w:hint="eastAsia"/>
          <w:color w:val="000000" w:themeColor="text1"/>
        </w:rPr>
        <w:t>删除一条边使得该候选子图不再连通时，我们不从候选集合中删除这个子图，因为之后的图改变操作很有可能重新插入这条边使其再次成为一个满足要求的候选结果。我们将其标记为</w:t>
      </w:r>
      <w:r w:rsidR="00D916C7">
        <w:rPr>
          <w:rFonts w:hint="eastAsia"/>
          <w:color w:val="000000" w:themeColor="text1"/>
        </w:rPr>
        <w:t>false</w:t>
      </w:r>
      <w:r w:rsidR="00D916C7">
        <w:rPr>
          <w:rFonts w:hint="eastAsia"/>
          <w:color w:val="000000" w:themeColor="text1"/>
        </w:rPr>
        <w:t>，表示这个图是非连通的，此时将这类图放入匹配结果候选集的最后，</w:t>
      </w:r>
      <w:r w:rsidR="000F553F">
        <w:rPr>
          <w:rFonts w:hint="eastAsia"/>
          <w:color w:val="000000" w:themeColor="text1"/>
        </w:rPr>
        <w:t>编辑距离记为无穷大，直到重新</w:t>
      </w:r>
      <w:proofErr w:type="gramStart"/>
      <w:r w:rsidR="000F553F">
        <w:rPr>
          <w:rFonts w:hint="eastAsia"/>
          <w:color w:val="000000" w:themeColor="text1"/>
        </w:rPr>
        <w:t>插入边</w:t>
      </w:r>
      <w:proofErr w:type="gramEnd"/>
      <w:r w:rsidR="000F553F">
        <w:rPr>
          <w:rFonts w:hint="eastAsia"/>
          <w:color w:val="000000" w:themeColor="text1"/>
        </w:rPr>
        <w:t>使其变为连通图后再重新计算编辑距离并排序。</w:t>
      </w:r>
    </w:p>
    <w:p w:rsidR="00F0575A" w:rsidRDefault="00884C9D" w:rsidP="00B427D9">
      <w:pPr>
        <w:spacing w:line="440" w:lineRule="exact"/>
        <w:ind w:firstLine="420"/>
        <w:rPr>
          <w:color w:val="000000" w:themeColor="text1"/>
        </w:rPr>
      </w:pPr>
      <w:r>
        <w:rPr>
          <w:rFonts w:hint="eastAsia"/>
          <w:color w:val="000000" w:themeColor="text1"/>
        </w:rPr>
        <w:t>当对</w:t>
      </w:r>
      <w:r w:rsidR="00483BEA">
        <w:rPr>
          <w:color w:val="000000" w:themeColor="text1"/>
          <w:position w:val="-6"/>
        </w:rPr>
        <w:pict>
          <v:shape id="_x0000_i2804" type="#_x0000_t75" style="width:6.75pt;height:12pt">
            <v:imagedata r:id="rId2772" o:title=""/>
          </v:shape>
        </w:pict>
      </w:r>
      <w:r>
        <w:rPr>
          <w:rFonts w:hint="eastAsia"/>
          <w:color w:val="000000" w:themeColor="text1"/>
        </w:rPr>
        <w:t>时刻下的所有图改变操作均进行处理之后，对于没有变化的候选图，直接将满足编辑距离阈值</w:t>
      </w:r>
      <w:r w:rsidR="00483BEA">
        <w:rPr>
          <w:color w:val="000000" w:themeColor="text1"/>
          <w:position w:val="-6"/>
        </w:rPr>
        <w:pict>
          <v:shape id="_x0000_i2805" type="#_x0000_t75" style="width:9.75pt;height:14.25pt">
            <v:imagedata r:id="rId2773" o:title=""/>
          </v:shape>
        </w:pict>
      </w:r>
      <w:r>
        <w:rPr>
          <w:rFonts w:hint="eastAsia"/>
          <w:color w:val="000000" w:themeColor="text1"/>
        </w:rPr>
        <w:t>的候选图放入匹配结果集合中；对于有所该边的候选图，重新计算它与查询图</w:t>
      </w:r>
      <w:r w:rsidR="00483BEA">
        <w:rPr>
          <w:color w:val="000000" w:themeColor="text1"/>
          <w:position w:val="-10"/>
        </w:rPr>
        <w:pict>
          <v:shape id="_x0000_i2806" type="#_x0000_t75" style="width:9.75pt;height:12.75pt">
            <v:imagedata r:id="rId2774" o:title=""/>
          </v:shape>
        </w:pict>
      </w:r>
      <w:r>
        <w:rPr>
          <w:rFonts w:hint="eastAsia"/>
          <w:color w:val="000000" w:themeColor="text1"/>
        </w:rPr>
        <w:t>之间的编辑距离，如果他们之间的编辑距离满足编辑距离阈值</w:t>
      </w:r>
      <w:r w:rsidR="00483BEA">
        <w:rPr>
          <w:color w:val="000000" w:themeColor="text1"/>
          <w:position w:val="-6"/>
        </w:rPr>
        <w:pict>
          <v:shape id="_x0000_i2807" type="#_x0000_t75" style="width:9.75pt;height:14.25pt">
            <v:imagedata r:id="rId2773" o:title=""/>
          </v:shape>
        </w:pict>
      </w:r>
      <w:r>
        <w:rPr>
          <w:rFonts w:hint="eastAsia"/>
          <w:color w:val="000000" w:themeColor="text1"/>
        </w:rPr>
        <w:t>，则将其放入匹配结果集合，然后将匹配结果集合中的所有匹配结果按照编辑距离进行排序。</w:t>
      </w:r>
    </w:p>
    <w:p w:rsidR="0051286F" w:rsidRDefault="0051286F" w:rsidP="00B427D9">
      <w:pPr>
        <w:spacing w:line="440" w:lineRule="exact"/>
        <w:ind w:firstLine="420"/>
        <w:rPr>
          <w:color w:val="000000" w:themeColor="text1"/>
        </w:rPr>
      </w:pPr>
      <w:r>
        <w:rPr>
          <w:rFonts w:hint="eastAsia"/>
          <w:color w:val="000000" w:themeColor="text1"/>
        </w:rPr>
        <w:t>具体算法如下：</w:t>
      </w:r>
    </w:p>
    <w:p w:rsidR="0051286F" w:rsidRPr="00DD376B" w:rsidRDefault="0051286F" w:rsidP="00592E0A">
      <w:pPr>
        <w:spacing w:line="240" w:lineRule="auto"/>
        <w:jc w:val="center"/>
        <w:rPr>
          <w:rFonts w:cs="Times New Roman"/>
          <w:sz w:val="21"/>
          <w:szCs w:val="21"/>
        </w:rPr>
      </w:pPr>
      <w:r w:rsidRPr="00DD376B">
        <w:rPr>
          <w:rFonts w:cs="Times New Roman"/>
          <w:sz w:val="21"/>
          <w:szCs w:val="21"/>
        </w:rPr>
        <w:t>表</w:t>
      </w:r>
      <w:r>
        <w:rPr>
          <w:rFonts w:cs="Times New Roman" w:hint="eastAsia"/>
          <w:sz w:val="21"/>
          <w:szCs w:val="21"/>
        </w:rPr>
        <w:t>4.</w:t>
      </w:r>
      <w:r w:rsidR="00794983">
        <w:rPr>
          <w:rFonts w:cs="Times New Roman" w:hint="eastAsia"/>
          <w:sz w:val="21"/>
          <w:szCs w:val="21"/>
        </w:rPr>
        <w:t>4</w:t>
      </w:r>
      <w:r w:rsidR="00BF158D">
        <w:rPr>
          <w:rFonts w:cs="Times New Roman" w:hint="eastAsia"/>
          <w:sz w:val="21"/>
          <w:szCs w:val="21"/>
        </w:rPr>
        <w:t xml:space="preserve"> </w:t>
      </w:r>
      <w:proofErr w:type="gramStart"/>
      <w:r>
        <w:rPr>
          <w:rFonts w:cs="Times New Roman" w:hint="eastAsia"/>
          <w:sz w:val="21"/>
          <w:szCs w:val="21"/>
        </w:rPr>
        <w:t>带权图</w:t>
      </w:r>
      <w:proofErr w:type="gramEnd"/>
      <w:r>
        <w:rPr>
          <w:rFonts w:cs="Times New Roman" w:hint="eastAsia"/>
          <w:sz w:val="21"/>
          <w:szCs w:val="21"/>
        </w:rPr>
        <w:t>数据流上的增量更新</w:t>
      </w:r>
    </w:p>
    <w:p w:rsidR="0051286F" w:rsidRPr="00DD376B" w:rsidRDefault="0051286F" w:rsidP="00592E0A">
      <w:pPr>
        <w:spacing w:line="240" w:lineRule="auto"/>
        <w:jc w:val="center"/>
        <w:rPr>
          <w:rFonts w:cs="Times New Roman"/>
          <w:sz w:val="21"/>
          <w:szCs w:val="21"/>
        </w:rPr>
      </w:pPr>
      <w:r w:rsidRPr="00DD376B">
        <w:rPr>
          <w:rFonts w:cs="Times New Roman" w:hint="eastAsia"/>
          <w:sz w:val="21"/>
          <w:szCs w:val="21"/>
        </w:rPr>
        <w:t xml:space="preserve">Table </w:t>
      </w:r>
      <w:r>
        <w:rPr>
          <w:rFonts w:cs="Times New Roman" w:hint="eastAsia"/>
          <w:sz w:val="21"/>
          <w:szCs w:val="21"/>
        </w:rPr>
        <w:t>4</w:t>
      </w:r>
      <w:r w:rsidRPr="00DD376B">
        <w:rPr>
          <w:rFonts w:cs="Times New Roman" w:hint="eastAsia"/>
          <w:sz w:val="21"/>
          <w:szCs w:val="21"/>
        </w:rPr>
        <w:t>.</w:t>
      </w:r>
      <w:r w:rsidR="00794983">
        <w:rPr>
          <w:rFonts w:cs="Times New Roman" w:hint="eastAsia"/>
          <w:sz w:val="21"/>
          <w:szCs w:val="21"/>
        </w:rPr>
        <w:t>4</w:t>
      </w:r>
      <w:r w:rsidR="00CC0C4D">
        <w:rPr>
          <w:rFonts w:cs="Times New Roman" w:hint="eastAsia"/>
          <w:sz w:val="21"/>
          <w:szCs w:val="21"/>
        </w:rPr>
        <w:t xml:space="preserve"> </w:t>
      </w:r>
      <w:bookmarkStart w:id="112" w:name="OLE_LINK63"/>
      <w:bookmarkStart w:id="113" w:name="OLE_LINK64"/>
      <w:r>
        <w:rPr>
          <w:rFonts w:cs="Times New Roman" w:hint="eastAsia"/>
          <w:sz w:val="21"/>
          <w:szCs w:val="21"/>
        </w:rPr>
        <w:t>I</w:t>
      </w:r>
      <w:r w:rsidRPr="0051286F">
        <w:rPr>
          <w:rFonts w:cs="Times New Roman"/>
          <w:sz w:val="21"/>
          <w:szCs w:val="21"/>
        </w:rPr>
        <w:t>ncremental</w:t>
      </w:r>
      <w:bookmarkEnd w:id="112"/>
      <w:bookmarkEnd w:id="113"/>
      <w:r w:rsidRPr="0051286F">
        <w:rPr>
          <w:rFonts w:cs="Times New Roman"/>
          <w:sz w:val="21"/>
          <w:szCs w:val="21"/>
        </w:rPr>
        <w:t xml:space="preserve"> updating </w:t>
      </w:r>
      <w:r>
        <w:rPr>
          <w:rFonts w:cs="Times New Roman" w:hint="eastAsia"/>
          <w:sz w:val="21"/>
          <w:szCs w:val="21"/>
        </w:rPr>
        <w:t xml:space="preserve">over </w:t>
      </w:r>
      <w:r>
        <w:rPr>
          <w:rFonts w:cs="Times New Roman"/>
          <w:sz w:val="21"/>
          <w:szCs w:val="21"/>
        </w:rPr>
        <w:t xml:space="preserve">weighted graph </w:t>
      </w:r>
    </w:p>
    <w:tbl>
      <w:tblPr>
        <w:tblW w:w="7938" w:type="dxa"/>
        <w:jc w:val="center"/>
        <w:tblInd w:w="-820" w:type="dxa"/>
        <w:tblBorders>
          <w:top w:val="single" w:sz="12" w:space="0" w:color="000000"/>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38"/>
      </w:tblGrid>
      <w:tr w:rsidR="0051286F" w:rsidRPr="00C208B0" w:rsidTr="00AC460F">
        <w:trPr>
          <w:trHeight w:val="270"/>
          <w:jc w:val="center"/>
        </w:trPr>
        <w:tc>
          <w:tcPr>
            <w:tcW w:w="7938" w:type="dxa"/>
          </w:tcPr>
          <w:p w:rsidR="0051286F" w:rsidRPr="00C208B0" w:rsidRDefault="0051286F" w:rsidP="00B427D9">
            <w:pPr>
              <w:adjustRightInd w:val="0"/>
              <w:snapToGrid w:val="0"/>
              <w:spacing w:line="440" w:lineRule="exact"/>
              <w:rPr>
                <w:rFonts w:cs="Times New Roman"/>
                <w:szCs w:val="24"/>
              </w:rPr>
            </w:pPr>
            <w:r w:rsidRPr="00C208B0">
              <w:rPr>
                <w:rFonts w:cs="Times New Roman"/>
                <w:b/>
                <w:szCs w:val="24"/>
              </w:rPr>
              <w:t>算法</w:t>
            </w:r>
            <w:r>
              <w:rPr>
                <w:rFonts w:cs="Times New Roman" w:hint="eastAsia"/>
                <w:b/>
                <w:szCs w:val="24"/>
              </w:rPr>
              <w:t>4.</w:t>
            </w:r>
            <w:r w:rsidR="00794983">
              <w:rPr>
                <w:rFonts w:cs="Times New Roman" w:hint="eastAsia"/>
                <w:b/>
                <w:szCs w:val="24"/>
              </w:rPr>
              <w:t>4</w:t>
            </w:r>
            <w:r>
              <w:rPr>
                <w:rFonts w:cs="Times New Roman" w:hint="eastAsia"/>
                <w:b/>
                <w:szCs w:val="24"/>
              </w:rPr>
              <w:t xml:space="preserve"> </w:t>
            </w:r>
            <w:r w:rsidR="006C0FF7" w:rsidRPr="006C0FF7">
              <w:rPr>
                <w:rFonts w:cs="Times New Roman"/>
                <w:b/>
                <w:position w:val="-10"/>
                <w:szCs w:val="24"/>
              </w:rPr>
              <w:object w:dxaOrig="2079" w:dyaOrig="320">
                <v:shape id="_x0000_i2808" type="#_x0000_t75" style="width:104.25pt;height:15.75pt" o:ole="">
                  <v:imagedata r:id="rId2775" o:title=""/>
                </v:shape>
                <o:OLEObject Type="Embed" ProgID="Equation.DSMT4" ShapeID="_x0000_i2808" DrawAspect="Content" ObjectID="_1495011300" r:id="rId2776"/>
              </w:object>
            </w:r>
          </w:p>
        </w:tc>
      </w:tr>
      <w:tr w:rsidR="0051286F" w:rsidRPr="00C208B0" w:rsidTr="00AC460F">
        <w:trPr>
          <w:trHeight w:val="453"/>
          <w:jc w:val="center"/>
        </w:trPr>
        <w:tc>
          <w:tcPr>
            <w:tcW w:w="7938" w:type="dxa"/>
          </w:tcPr>
          <w:p w:rsidR="00C340A5" w:rsidRDefault="0051286F" w:rsidP="00B427D9">
            <w:pPr>
              <w:adjustRightInd w:val="0"/>
              <w:snapToGrid w:val="0"/>
              <w:spacing w:line="440" w:lineRule="exact"/>
              <w:rPr>
                <w:rFonts w:cs="Times New Roman"/>
                <w:szCs w:val="24"/>
              </w:rPr>
            </w:pPr>
            <w:r w:rsidRPr="00C208B0">
              <w:rPr>
                <w:rFonts w:cs="Times New Roman"/>
                <w:b/>
                <w:szCs w:val="24"/>
              </w:rPr>
              <w:t>输入：</w:t>
            </w:r>
            <w:r w:rsidR="00483BEA">
              <w:rPr>
                <w:rFonts w:cs="Times New Roman"/>
                <w:position w:val="-4"/>
                <w:szCs w:val="24"/>
              </w:rPr>
              <w:pict>
                <v:shape id="_x0000_i2809" type="#_x0000_t75" style="width:14.25pt;height:12.75pt">
                  <v:imagedata r:id="rId2777" o:title=""/>
                </v:shape>
              </w:pict>
            </w:r>
            <w:r w:rsidRPr="00C208B0">
              <w:rPr>
                <w:rFonts w:cs="Times New Roman" w:hint="eastAsia"/>
                <w:szCs w:val="24"/>
              </w:rPr>
              <w:t>：</w:t>
            </w:r>
            <w:r>
              <w:rPr>
                <w:rFonts w:cs="Times New Roman" w:hint="eastAsia"/>
                <w:szCs w:val="24"/>
              </w:rPr>
              <w:t>通过算法</w:t>
            </w:r>
            <w:r>
              <w:rPr>
                <w:rFonts w:cs="Times New Roman" w:hint="eastAsia"/>
                <w:szCs w:val="24"/>
              </w:rPr>
              <w:t>4.5</w:t>
            </w:r>
            <w:r>
              <w:rPr>
                <w:rFonts w:cs="Times New Roman" w:hint="eastAsia"/>
                <w:szCs w:val="24"/>
              </w:rPr>
              <w:t>得到的满足编辑距离</w:t>
            </w:r>
            <w:r w:rsidR="00483BEA">
              <w:rPr>
                <w:rFonts w:cs="Times New Roman"/>
                <w:position w:val="-6"/>
                <w:szCs w:val="24"/>
              </w:rPr>
              <w:pict>
                <v:shape id="_x0000_i2810" type="#_x0000_t75" style="width:15pt;height:13.5pt">
                  <v:imagedata r:id="rId2778" o:title=""/>
                </v:shape>
              </w:pict>
            </w:r>
            <w:r>
              <w:rPr>
                <w:rFonts w:cs="Times New Roman" w:hint="eastAsia"/>
                <w:szCs w:val="24"/>
              </w:rPr>
              <w:t>的匹配结果候选集合</w:t>
            </w:r>
            <w:r w:rsidR="00C340A5">
              <w:rPr>
                <w:rFonts w:cs="Times New Roman" w:hint="eastAsia"/>
                <w:szCs w:val="24"/>
              </w:rPr>
              <w:t>，初</w:t>
            </w:r>
          </w:p>
          <w:p w:rsidR="0051286F" w:rsidRPr="00C208B0" w:rsidRDefault="00C340A5" w:rsidP="00B427D9">
            <w:pPr>
              <w:adjustRightInd w:val="0"/>
              <w:snapToGrid w:val="0"/>
              <w:spacing w:line="440" w:lineRule="exact"/>
              <w:ind w:firstLineChars="500" w:firstLine="1200"/>
              <w:rPr>
                <w:rFonts w:cs="Times New Roman"/>
                <w:szCs w:val="24"/>
              </w:rPr>
            </w:pPr>
            <w:r>
              <w:rPr>
                <w:rFonts w:cs="Times New Roman" w:hint="eastAsia"/>
                <w:szCs w:val="24"/>
              </w:rPr>
              <w:t>始时按</w:t>
            </w:r>
            <w:r w:rsidR="00483BEA">
              <w:rPr>
                <w:rFonts w:cs="Times New Roman"/>
                <w:position w:val="-6"/>
                <w:szCs w:val="24"/>
              </w:rPr>
              <w:pict>
                <v:shape id="_x0000_i2811" type="#_x0000_t75" style="width:15pt;height:13.5pt">
                  <v:imagedata r:id="rId2778" o:title=""/>
                </v:shape>
              </w:pict>
            </w:r>
            <w:r>
              <w:rPr>
                <w:rFonts w:cs="Times New Roman" w:hint="eastAsia"/>
                <w:szCs w:val="24"/>
              </w:rPr>
              <w:t>的大小排序</w:t>
            </w:r>
          </w:p>
          <w:p w:rsidR="0051286F" w:rsidRPr="00C208B0" w:rsidRDefault="0051286F" w:rsidP="00B427D9">
            <w:pPr>
              <w:adjustRightInd w:val="0"/>
              <w:snapToGrid w:val="0"/>
              <w:spacing w:line="440" w:lineRule="exact"/>
              <w:rPr>
                <w:rFonts w:cs="Times New Roman"/>
                <w:szCs w:val="24"/>
              </w:rPr>
            </w:pPr>
            <w:r w:rsidRPr="00C208B0">
              <w:rPr>
                <w:rFonts w:cs="Times New Roman"/>
                <w:szCs w:val="24"/>
              </w:rPr>
              <w:t xml:space="preserve">      </w:t>
            </w:r>
            <w:r w:rsidR="00483BEA">
              <w:rPr>
                <w:position w:val="-10"/>
                <w:szCs w:val="24"/>
              </w:rPr>
              <w:pict>
                <v:shape id="_x0000_i2812" type="#_x0000_t75" style="width:119.25pt;height:15.75pt">
                  <v:imagedata r:id="rId2779" o:title=""/>
                </v:shape>
              </w:pict>
            </w:r>
            <w:r w:rsidRPr="00C208B0">
              <w:rPr>
                <w:rFonts w:cs="Times New Roman"/>
                <w:szCs w:val="24"/>
              </w:rPr>
              <w:t>：查询图</w:t>
            </w:r>
          </w:p>
          <w:p w:rsidR="0051286F" w:rsidRDefault="00483BEA" w:rsidP="00B427D9">
            <w:pPr>
              <w:adjustRightInd w:val="0"/>
              <w:snapToGrid w:val="0"/>
              <w:spacing w:line="440" w:lineRule="exact"/>
              <w:ind w:firstLineChars="300" w:firstLine="720"/>
            </w:pPr>
            <w:r>
              <w:rPr>
                <w:rFonts w:cs="Times New Roman"/>
                <w:position w:val="-10"/>
                <w:szCs w:val="24"/>
              </w:rPr>
              <w:pict>
                <v:shape id="_x0000_i2813" type="#_x0000_t75" style="width:213pt;height:14.25pt">
                  <v:imagedata r:id="rId2780" o:title=""/>
                </v:shape>
              </w:pict>
            </w:r>
            <w:r w:rsidR="0051286F" w:rsidRPr="00C208B0">
              <w:rPr>
                <w:rFonts w:cs="Times New Roman"/>
                <w:szCs w:val="24"/>
              </w:rPr>
              <w:t>：</w:t>
            </w:r>
            <w:r>
              <w:rPr>
                <w:position w:val="-6"/>
              </w:rPr>
              <w:pict>
                <v:shape id="_x0000_i2814" type="#_x0000_t75" style="width:6.75pt;height:11.25pt">
                  <v:imagedata r:id="rId2781" o:title=""/>
                </v:shape>
              </w:pict>
            </w:r>
            <w:r w:rsidR="00C340A5">
              <w:rPr>
                <w:rFonts w:hint="eastAsia"/>
              </w:rPr>
              <w:t>时刻下的图改变操作</w:t>
            </w:r>
          </w:p>
          <w:p w:rsidR="00C340A5" w:rsidRDefault="00483BEA" w:rsidP="00B427D9">
            <w:pPr>
              <w:adjustRightInd w:val="0"/>
              <w:snapToGrid w:val="0"/>
              <w:spacing w:line="440" w:lineRule="exact"/>
              <w:ind w:firstLineChars="300" w:firstLine="720"/>
            </w:pPr>
            <w:r>
              <w:rPr>
                <w:position w:val="-6"/>
              </w:rPr>
              <w:pict>
                <v:shape id="_x0000_i2815" type="#_x0000_t75" style="width:9.75pt;height:12.75pt">
                  <v:imagedata r:id="rId2782" o:title=""/>
                </v:shape>
              </w:pict>
            </w:r>
            <w:r w:rsidR="00C340A5">
              <w:rPr>
                <w:rFonts w:hint="eastAsia"/>
              </w:rPr>
              <w:t>：编辑距离阈值</w:t>
            </w:r>
          </w:p>
          <w:p w:rsidR="00C340A5" w:rsidRPr="00C340A5" w:rsidRDefault="00483BEA" w:rsidP="00B427D9">
            <w:pPr>
              <w:adjustRightInd w:val="0"/>
              <w:snapToGrid w:val="0"/>
              <w:spacing w:line="440" w:lineRule="exact"/>
              <w:ind w:firstLineChars="300" w:firstLine="720"/>
              <w:rPr>
                <w:rFonts w:cs="Times New Roman"/>
                <w:szCs w:val="24"/>
              </w:rPr>
            </w:pPr>
            <w:r>
              <w:rPr>
                <w:position w:val="-6"/>
              </w:rPr>
              <w:pict>
                <v:shape id="_x0000_i2816" type="#_x0000_t75" style="width:9pt;height:9.75pt">
                  <v:imagedata r:id="rId2783" o:title=""/>
                </v:shape>
              </w:pict>
            </w:r>
            <w:r w:rsidR="00C340A5">
              <w:rPr>
                <w:rFonts w:hint="eastAsia"/>
              </w:rPr>
              <w:t>：用户自定义的误差率</w:t>
            </w:r>
          </w:p>
          <w:p w:rsidR="0051286F" w:rsidRPr="00C208B0" w:rsidRDefault="0051286F" w:rsidP="00B427D9">
            <w:pPr>
              <w:adjustRightInd w:val="0"/>
              <w:snapToGrid w:val="0"/>
              <w:spacing w:line="440" w:lineRule="exact"/>
              <w:ind w:left="1205" w:hangingChars="500" w:hanging="1205"/>
              <w:rPr>
                <w:rFonts w:cs="Times New Roman"/>
                <w:szCs w:val="24"/>
              </w:rPr>
            </w:pPr>
            <w:r w:rsidRPr="00C208B0">
              <w:rPr>
                <w:rFonts w:cs="Times New Roman"/>
                <w:b/>
                <w:szCs w:val="24"/>
              </w:rPr>
              <w:t>输出：</w:t>
            </w:r>
            <w:r w:rsidR="00483BEA">
              <w:rPr>
                <w:rFonts w:cs="Times New Roman"/>
                <w:position w:val="-4"/>
                <w:szCs w:val="24"/>
              </w:rPr>
              <w:pict>
                <v:shape id="_x0000_i2817" type="#_x0000_t75" style="width:17.25pt;height:12.75pt">
                  <v:imagedata r:id="rId2784" o:title=""/>
                </v:shape>
              </w:pict>
            </w:r>
            <w:r w:rsidR="00C340A5">
              <w:rPr>
                <w:rFonts w:cs="Times New Roman" w:hint="eastAsia"/>
                <w:szCs w:val="24"/>
              </w:rPr>
              <w:t>：满足编辑距离阈值</w:t>
            </w:r>
            <w:r w:rsidR="00483BEA">
              <w:rPr>
                <w:position w:val="-6"/>
              </w:rPr>
              <w:pict>
                <v:shape id="_x0000_i2818" type="#_x0000_t75" style="width:9.75pt;height:12.75pt">
                  <v:imagedata r:id="rId2782" o:title=""/>
                </v:shape>
              </w:pict>
            </w:r>
            <w:r w:rsidR="00C340A5">
              <w:rPr>
                <w:rFonts w:hint="eastAsia"/>
              </w:rPr>
              <w:t>的匹配结果结合，按</w:t>
            </w:r>
            <w:bookmarkStart w:id="114" w:name="OLE_LINK61"/>
            <w:bookmarkStart w:id="115" w:name="OLE_LINK62"/>
            <w:r w:rsidR="00483BEA">
              <w:rPr>
                <w:position w:val="-10"/>
              </w:rPr>
              <w:pict>
                <v:shape id="_x0000_i2819" type="#_x0000_t75" style="width:39.75pt;height:15pt">
                  <v:imagedata r:id="rId2785" o:title=""/>
                </v:shape>
              </w:pict>
            </w:r>
            <w:bookmarkEnd w:id="114"/>
            <w:bookmarkEnd w:id="115"/>
            <w:r w:rsidR="00C340A5">
              <w:rPr>
                <w:rFonts w:hint="eastAsia"/>
              </w:rPr>
              <w:t>的大小排序，其中</w:t>
            </w:r>
            <w:r w:rsidR="00483BEA">
              <w:rPr>
                <w:position w:val="-10"/>
              </w:rPr>
              <w:pict>
                <v:shape id="_x0000_i2820" type="#_x0000_t75" style="width:39.75pt;height:15pt">
                  <v:imagedata r:id="rId2785" o:title=""/>
                </v:shape>
              </w:pict>
            </w:r>
            <w:r w:rsidR="00C340A5">
              <w:rPr>
                <w:rFonts w:hint="eastAsia"/>
              </w:rPr>
              <w:t>为该匹配结果与查询图的编辑距离</w:t>
            </w:r>
          </w:p>
          <w:p w:rsidR="0051286F" w:rsidRPr="002850BB" w:rsidRDefault="002850BB" w:rsidP="00B427D9">
            <w:pPr>
              <w:pStyle w:val="a4"/>
              <w:numPr>
                <w:ilvl w:val="0"/>
                <w:numId w:val="40"/>
              </w:numPr>
              <w:spacing w:line="440" w:lineRule="exact"/>
              <w:ind w:firstLineChars="0"/>
              <w:rPr>
                <w:rFonts w:cs="Times New Roman"/>
                <w:sz w:val="20"/>
                <w:szCs w:val="20"/>
              </w:rPr>
            </w:pPr>
            <w:r w:rsidRPr="002850BB">
              <w:rPr>
                <w:rFonts w:cs="Times New Roman"/>
                <w:szCs w:val="24"/>
              </w:rPr>
              <w:t>F</w:t>
            </w:r>
            <w:r w:rsidRPr="002850BB">
              <w:rPr>
                <w:rFonts w:cs="Times New Roman" w:hint="eastAsia"/>
                <w:szCs w:val="24"/>
              </w:rPr>
              <w:t>or each</w:t>
            </w:r>
            <w:r>
              <w:rPr>
                <w:rFonts w:cs="Times New Roman" w:hint="eastAsia"/>
                <w:sz w:val="20"/>
                <w:szCs w:val="20"/>
              </w:rPr>
              <w:t xml:space="preserve"> </w:t>
            </w:r>
            <w:r w:rsidR="00483BEA">
              <w:rPr>
                <w:position w:val="-10"/>
              </w:rPr>
              <w:pict>
                <v:shape id="_x0000_i2821" type="#_x0000_t75" style="width:38.25pt;height:15.75pt">
                  <v:imagedata r:id="rId2786" o:title=""/>
                </v:shape>
              </w:pict>
            </w:r>
            <w:r>
              <w:rPr>
                <w:rFonts w:hint="eastAsia"/>
              </w:rPr>
              <w:t>，初始化</w:t>
            </w:r>
            <w:r w:rsidR="00483BEA">
              <w:rPr>
                <w:position w:val="-10"/>
              </w:rPr>
              <w:pict>
                <v:shape id="_x0000_i2822" type="#_x0000_t75" style="width:77.25pt;height:15.75pt">
                  <v:imagedata r:id="rId2787" o:title=""/>
                </v:shape>
              </w:pict>
            </w:r>
            <w:r>
              <w:rPr>
                <w:rFonts w:hint="eastAsia"/>
              </w:rPr>
              <w:t>；</w:t>
            </w:r>
          </w:p>
          <w:p w:rsidR="002850BB" w:rsidRPr="002850BB" w:rsidRDefault="002850BB" w:rsidP="00B427D9">
            <w:pPr>
              <w:pStyle w:val="a4"/>
              <w:numPr>
                <w:ilvl w:val="0"/>
                <w:numId w:val="40"/>
              </w:numPr>
              <w:spacing w:line="440" w:lineRule="exact"/>
              <w:ind w:firstLineChars="0"/>
              <w:rPr>
                <w:rFonts w:cs="Times New Roman"/>
                <w:sz w:val="20"/>
                <w:szCs w:val="20"/>
              </w:rPr>
            </w:pPr>
            <w:r>
              <w:rPr>
                <w:rFonts w:cs="Times New Roman" w:hint="eastAsia"/>
                <w:sz w:val="20"/>
                <w:szCs w:val="20"/>
              </w:rPr>
              <w:t xml:space="preserve">    </w:t>
            </w:r>
            <w:r w:rsidRPr="002850BB">
              <w:rPr>
                <w:rFonts w:cs="Times New Roman" w:hint="eastAsia"/>
                <w:szCs w:val="21"/>
              </w:rPr>
              <w:t>For each</w:t>
            </w:r>
            <w:r>
              <w:rPr>
                <w:rFonts w:cs="Times New Roman" w:hint="eastAsia"/>
                <w:sz w:val="20"/>
                <w:szCs w:val="20"/>
              </w:rPr>
              <w:t xml:space="preserve"> </w:t>
            </w:r>
            <w:r w:rsidR="00483BEA">
              <w:rPr>
                <w:position w:val="-10"/>
              </w:rPr>
              <w:pict>
                <v:shape id="_x0000_i2823" type="#_x0000_t75" style="width:84.75pt;height:15.75pt">
                  <v:imagedata r:id="rId2788" o:title=""/>
                </v:shape>
              </w:pict>
            </w:r>
          </w:p>
          <w:p w:rsidR="002850BB" w:rsidRPr="00A17874" w:rsidRDefault="00A17874" w:rsidP="00B427D9">
            <w:pPr>
              <w:pStyle w:val="a4"/>
              <w:numPr>
                <w:ilvl w:val="0"/>
                <w:numId w:val="40"/>
              </w:numPr>
              <w:spacing w:line="440" w:lineRule="exact"/>
              <w:ind w:firstLineChars="0"/>
              <w:rPr>
                <w:rFonts w:cs="Times New Roman"/>
                <w:sz w:val="20"/>
                <w:szCs w:val="20"/>
              </w:rPr>
            </w:pPr>
            <w:r>
              <w:rPr>
                <w:rFonts w:hint="eastAsia"/>
              </w:rPr>
              <w:t xml:space="preserve">        If(</w:t>
            </w:r>
            <w:r w:rsidR="00483BEA">
              <w:rPr>
                <w:position w:val="-10"/>
              </w:rPr>
              <w:pict>
                <v:shape id="_x0000_i2824" type="#_x0000_t75" style="width:33.75pt;height:15.75pt">
                  <v:imagedata r:id="rId2789" o:title=""/>
                </v:shape>
              </w:pict>
            </w:r>
            <w:r>
              <w:rPr>
                <w:rFonts w:hint="eastAsia"/>
              </w:rPr>
              <w:t>&amp;&amp;</w:t>
            </w:r>
            <w:r w:rsidR="00483BEA">
              <w:rPr>
                <w:position w:val="-10"/>
              </w:rPr>
              <w:pict>
                <v:shape id="_x0000_i2825" type="#_x0000_t75" style="width:33pt;height:15.75pt">
                  <v:imagedata r:id="rId2790" o:title=""/>
                </v:shape>
              </w:pict>
            </w:r>
            <w:r>
              <w:rPr>
                <w:rFonts w:hint="eastAsia"/>
              </w:rPr>
              <w:t>)</w:t>
            </w:r>
          </w:p>
          <w:p w:rsidR="00A17874" w:rsidRPr="00A858F0" w:rsidRDefault="00A17874" w:rsidP="00B427D9">
            <w:pPr>
              <w:pStyle w:val="a4"/>
              <w:numPr>
                <w:ilvl w:val="0"/>
                <w:numId w:val="40"/>
              </w:numPr>
              <w:spacing w:line="440" w:lineRule="exact"/>
              <w:ind w:firstLineChars="0"/>
              <w:rPr>
                <w:rFonts w:cs="Times New Roman"/>
                <w:sz w:val="20"/>
                <w:szCs w:val="20"/>
              </w:rPr>
            </w:pPr>
            <w:r w:rsidRPr="00A858F0">
              <w:rPr>
                <w:rFonts w:hint="eastAsia"/>
                <w:sz w:val="20"/>
              </w:rPr>
              <w:lastRenderedPageBreak/>
              <w:t xml:space="preserve">            </w:t>
            </w:r>
            <w:r>
              <w:rPr>
                <w:rFonts w:hint="eastAsia"/>
              </w:rPr>
              <w:t>找到包含</w:t>
            </w:r>
            <w:r w:rsidR="00483BEA">
              <w:rPr>
                <w:position w:val="-10"/>
              </w:rPr>
              <w:pict>
                <v:shape id="_x0000_i2826" type="#_x0000_t75" style="width:11.25pt;height:15.75pt">
                  <v:imagedata r:id="rId2791" o:title=""/>
                </v:shape>
              </w:pict>
            </w:r>
            <w:r>
              <w:rPr>
                <w:rFonts w:hint="eastAsia"/>
              </w:rPr>
              <w:t>和</w:t>
            </w:r>
            <w:r w:rsidR="00483BEA">
              <w:rPr>
                <w:position w:val="-10"/>
              </w:rPr>
              <w:pict>
                <v:shape id="_x0000_i2827" type="#_x0000_t75" style="width:9.75pt;height:15.75pt">
                  <v:imagedata r:id="rId2792" o:title=""/>
                </v:shape>
              </w:pict>
            </w:r>
            <w:r>
              <w:rPr>
                <w:rFonts w:hint="eastAsia"/>
              </w:rPr>
              <w:t>的所有</w:t>
            </w:r>
            <w:r w:rsidR="00483BEA">
              <w:rPr>
                <w:position w:val="-14"/>
              </w:rPr>
              <w:pict>
                <v:shape id="_x0000_i2828" type="#_x0000_t75" style="width:17.25pt;height:18pt">
                  <v:imagedata r:id="rId2793" o:title=""/>
                </v:shape>
              </w:pict>
            </w:r>
          </w:p>
          <w:p w:rsidR="00A858F0" w:rsidRPr="00A858F0" w:rsidRDefault="00A858F0" w:rsidP="00B427D9">
            <w:pPr>
              <w:pStyle w:val="a4"/>
              <w:numPr>
                <w:ilvl w:val="0"/>
                <w:numId w:val="40"/>
              </w:numPr>
              <w:spacing w:line="440" w:lineRule="exact"/>
              <w:ind w:firstLineChars="0"/>
              <w:rPr>
                <w:rFonts w:cs="Times New Roman"/>
                <w:sz w:val="20"/>
                <w:szCs w:val="20"/>
              </w:rPr>
            </w:pPr>
            <w:r w:rsidRPr="00A858F0">
              <w:rPr>
                <w:rFonts w:hint="eastAsia"/>
                <w:sz w:val="20"/>
              </w:rPr>
              <w:t xml:space="preserve">            </w:t>
            </w:r>
            <w:r>
              <w:rPr>
                <w:rFonts w:hint="eastAsia"/>
              </w:rPr>
              <w:t xml:space="preserve">For each </w:t>
            </w:r>
            <w:r>
              <w:rPr>
                <w:rFonts w:hint="eastAsia"/>
              </w:rPr>
              <w:t>满足条件的</w:t>
            </w:r>
            <w:r w:rsidR="00483BEA">
              <w:rPr>
                <w:position w:val="-14"/>
              </w:rPr>
              <w:pict>
                <v:shape id="_x0000_i2829" type="#_x0000_t75" style="width:39pt;height:18pt">
                  <v:imagedata r:id="rId2794" o:title=""/>
                </v:shape>
              </w:pict>
            </w:r>
          </w:p>
          <w:p w:rsidR="00A858F0" w:rsidRPr="00A858F0" w:rsidRDefault="00AC460F" w:rsidP="00B427D9">
            <w:pPr>
              <w:pStyle w:val="a4"/>
              <w:numPr>
                <w:ilvl w:val="0"/>
                <w:numId w:val="40"/>
              </w:numPr>
              <w:spacing w:line="440" w:lineRule="exact"/>
              <w:ind w:firstLineChars="0"/>
              <w:rPr>
                <w:rFonts w:cs="Times New Roman"/>
                <w:sz w:val="20"/>
                <w:szCs w:val="20"/>
              </w:rPr>
            </w:pPr>
            <w:r>
              <w:rPr>
                <w:rFonts w:cs="Times New Roman" w:hint="eastAsia"/>
                <w:sz w:val="20"/>
                <w:szCs w:val="20"/>
              </w:rPr>
              <w:t xml:space="preserve">                </w:t>
            </w:r>
            <w:r w:rsidR="00A858F0" w:rsidRPr="00A858F0">
              <w:rPr>
                <w:rFonts w:cs="Times New Roman" w:hint="eastAsia"/>
                <w:szCs w:val="20"/>
              </w:rPr>
              <w:t>If(</w:t>
            </w:r>
            <w:r w:rsidR="00483BEA">
              <w:rPr>
                <w:position w:val="-14"/>
              </w:rPr>
              <w:pict>
                <v:shape id="_x0000_i2830" type="#_x0000_t75" style="width:78pt;height:18pt">
                  <v:imagedata r:id="rId2795" o:title=""/>
                </v:shape>
              </w:pict>
            </w:r>
            <w:r w:rsidR="00A858F0" w:rsidRPr="00A858F0">
              <w:rPr>
                <w:rFonts w:cs="Times New Roman" w:hint="eastAsia"/>
                <w:szCs w:val="20"/>
              </w:rPr>
              <w:t>)</w:t>
            </w:r>
          </w:p>
          <w:p w:rsidR="00A858F0" w:rsidRPr="00A858F0" w:rsidRDefault="00A858F0" w:rsidP="00B427D9">
            <w:pPr>
              <w:pStyle w:val="a4"/>
              <w:numPr>
                <w:ilvl w:val="0"/>
                <w:numId w:val="40"/>
              </w:numPr>
              <w:spacing w:line="440" w:lineRule="exact"/>
              <w:ind w:firstLineChars="0"/>
              <w:rPr>
                <w:rFonts w:cs="Times New Roman"/>
                <w:sz w:val="15"/>
                <w:szCs w:val="20"/>
              </w:rPr>
            </w:pPr>
            <w:r w:rsidRPr="00A858F0">
              <w:rPr>
                <w:rFonts w:cs="Times New Roman" w:hint="eastAsia"/>
                <w:sz w:val="20"/>
                <w:szCs w:val="20"/>
              </w:rPr>
              <w:t xml:space="preserve">        </w:t>
            </w:r>
            <w:r>
              <w:rPr>
                <w:rFonts w:cs="Times New Roman" w:hint="eastAsia"/>
                <w:sz w:val="20"/>
                <w:szCs w:val="20"/>
              </w:rPr>
              <w:t xml:space="preserve">            </w:t>
            </w:r>
            <w:r w:rsidRPr="00A858F0">
              <w:rPr>
                <w:rFonts w:cs="Times New Roman" w:hint="eastAsia"/>
                <w:szCs w:val="20"/>
              </w:rPr>
              <w:t>If(</w:t>
            </w:r>
            <w:r w:rsidR="00483BEA">
              <w:rPr>
                <w:position w:val="-14"/>
              </w:rPr>
              <w:pict>
                <v:shape id="_x0000_i2831" type="#_x0000_t75" style="width:63pt;height:18pt">
                  <v:imagedata r:id="rId2796" o:title=""/>
                </v:shape>
              </w:pict>
            </w:r>
            <w:r w:rsidRPr="00A858F0">
              <w:rPr>
                <w:rFonts w:cs="Times New Roman" w:hint="eastAsia"/>
                <w:szCs w:val="20"/>
              </w:rPr>
              <w:t>)</w:t>
            </w:r>
          </w:p>
          <w:p w:rsidR="00A858F0" w:rsidRPr="00A858F0" w:rsidRDefault="00A858F0"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Pr="00A858F0">
              <w:rPr>
                <w:rFonts w:cs="Times New Roman" w:hint="eastAsia"/>
                <w:szCs w:val="20"/>
              </w:rPr>
              <w:t>If(</w:t>
            </w:r>
            <w:r w:rsidR="00483BEA">
              <w:rPr>
                <w:position w:val="-14"/>
              </w:rPr>
              <w:pict>
                <v:shape id="_x0000_i2832" type="#_x0000_t75" style="width:57pt;height:18pt">
                  <v:imagedata r:id="rId2797" o:title=""/>
                </v:shape>
              </w:pict>
            </w:r>
            <w:r w:rsidRPr="00A858F0">
              <w:rPr>
                <w:rFonts w:cs="Times New Roman" w:hint="eastAsia"/>
                <w:szCs w:val="20"/>
              </w:rPr>
              <w:t>)</w:t>
            </w:r>
          </w:p>
          <w:p w:rsidR="00A858F0" w:rsidRPr="00A858F0" w:rsidRDefault="00A858F0"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00483BEA">
              <w:rPr>
                <w:position w:val="-14"/>
              </w:rPr>
              <w:pict>
                <v:shape id="_x0000_i2833" type="#_x0000_t75" style="width:65.25pt;height:18pt">
                  <v:imagedata r:id="rId2798" o:title=""/>
                </v:shape>
              </w:pict>
            </w:r>
            <w:r>
              <w:rPr>
                <w:rFonts w:hint="eastAsia"/>
              </w:rPr>
              <w:t>;</w:t>
            </w:r>
          </w:p>
          <w:p w:rsidR="00A858F0" w:rsidRPr="00A858F0" w:rsidRDefault="00A858F0" w:rsidP="00B427D9">
            <w:pPr>
              <w:pStyle w:val="a4"/>
              <w:numPr>
                <w:ilvl w:val="0"/>
                <w:numId w:val="40"/>
              </w:numPr>
              <w:spacing w:line="440" w:lineRule="exact"/>
              <w:ind w:firstLineChars="0"/>
              <w:rPr>
                <w:rFonts w:cs="Times New Roman"/>
                <w:sz w:val="15"/>
                <w:szCs w:val="20"/>
              </w:rPr>
            </w:pPr>
            <w:r>
              <w:rPr>
                <w:rFonts w:hint="eastAsia"/>
                <w:sz w:val="20"/>
              </w:rPr>
              <w:t xml:space="preserve">                        </w:t>
            </w:r>
            <w:r w:rsidRPr="00A858F0">
              <w:rPr>
                <w:rFonts w:hint="eastAsia"/>
              </w:rPr>
              <w:t>Else</w:t>
            </w:r>
          </w:p>
          <w:p w:rsidR="00A858F0" w:rsidRPr="007640A4" w:rsidRDefault="00A858F0" w:rsidP="00B427D9">
            <w:pPr>
              <w:pStyle w:val="a4"/>
              <w:numPr>
                <w:ilvl w:val="0"/>
                <w:numId w:val="40"/>
              </w:numPr>
              <w:spacing w:line="440" w:lineRule="exact"/>
              <w:ind w:firstLineChars="0"/>
              <w:rPr>
                <w:rFonts w:cs="Times New Roman"/>
                <w:sz w:val="15"/>
                <w:szCs w:val="20"/>
              </w:rPr>
            </w:pPr>
            <w:r>
              <w:rPr>
                <w:rFonts w:hint="eastAsia"/>
              </w:rPr>
              <w:t xml:space="preserve">                        </w:t>
            </w:r>
            <w:r w:rsidR="00483BEA">
              <w:rPr>
                <w:position w:val="-14"/>
              </w:rPr>
              <w:pict>
                <v:shape id="_x0000_i2834" type="#_x0000_t75" style="width:93pt;height:18pt">
                  <v:imagedata r:id="rId2799" o:title=""/>
                </v:shape>
              </w:pict>
            </w:r>
            <w:r w:rsidR="007640A4">
              <w:rPr>
                <w:rFonts w:hint="eastAsia"/>
              </w:rPr>
              <w:t>,</w:t>
            </w:r>
            <w:r w:rsidR="00483BEA">
              <w:rPr>
                <w:position w:val="-14"/>
              </w:rPr>
              <w:pict>
                <v:shape id="_x0000_i2835" type="#_x0000_t75" style="width:63pt;height:18pt">
                  <v:imagedata r:id="rId2800" o:title=""/>
                </v:shape>
              </w:pict>
            </w:r>
            <w:r>
              <w:rPr>
                <w:rFonts w:hint="eastAsia"/>
              </w:rPr>
              <w:t>;</w:t>
            </w:r>
          </w:p>
          <w:p w:rsidR="00A858F0" w:rsidRPr="00A858F0" w:rsidRDefault="00A858F0"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Pr="00A858F0">
              <w:rPr>
                <w:rFonts w:cs="Times New Roman" w:hint="eastAsia"/>
                <w:szCs w:val="20"/>
              </w:rPr>
              <w:t>Else</w:t>
            </w:r>
          </w:p>
          <w:p w:rsidR="00A858F0" w:rsidRPr="00A858F0" w:rsidRDefault="00A858F0" w:rsidP="00B427D9">
            <w:pPr>
              <w:pStyle w:val="a4"/>
              <w:numPr>
                <w:ilvl w:val="0"/>
                <w:numId w:val="40"/>
              </w:numPr>
              <w:spacing w:line="440" w:lineRule="exact"/>
              <w:ind w:firstLineChars="0"/>
              <w:rPr>
                <w:rFonts w:cs="Times New Roman"/>
                <w:sz w:val="10"/>
                <w:szCs w:val="20"/>
              </w:rPr>
            </w:pPr>
            <w:r w:rsidRPr="00A858F0">
              <w:rPr>
                <w:rFonts w:cs="Times New Roman" w:hint="eastAsia"/>
                <w:sz w:val="20"/>
                <w:szCs w:val="20"/>
              </w:rPr>
              <w:t xml:space="preserve">            </w:t>
            </w:r>
            <w:r>
              <w:rPr>
                <w:rFonts w:cs="Times New Roman" w:hint="eastAsia"/>
                <w:sz w:val="20"/>
                <w:szCs w:val="20"/>
              </w:rPr>
              <w:t xml:space="preserve">            </w:t>
            </w:r>
            <w:r w:rsidRPr="00A858F0">
              <w:rPr>
                <w:rFonts w:cs="Times New Roman" w:hint="eastAsia"/>
                <w:szCs w:val="20"/>
              </w:rPr>
              <w:t>If(</w:t>
            </w:r>
            <w:r w:rsidR="00483BEA">
              <w:rPr>
                <w:position w:val="-14"/>
              </w:rPr>
              <w:pict>
                <v:shape id="_x0000_i2836" type="#_x0000_t75" style="width:63pt;height:18pt">
                  <v:imagedata r:id="rId2801" o:title=""/>
                </v:shape>
              </w:pict>
            </w:r>
            <w:r w:rsidRPr="00A858F0">
              <w:rPr>
                <w:rFonts w:cs="Times New Roman" w:hint="eastAsia"/>
                <w:szCs w:val="20"/>
              </w:rPr>
              <w:t>)</w:t>
            </w:r>
          </w:p>
          <w:p w:rsidR="00A858F0" w:rsidRPr="00A858F0" w:rsidRDefault="00A858F0"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00483BEA">
              <w:rPr>
                <w:position w:val="-14"/>
              </w:rPr>
              <w:pict>
                <v:shape id="_x0000_i2837" type="#_x0000_t75" style="width:65.25pt;height:18pt">
                  <v:imagedata r:id="rId2802" o:title=""/>
                </v:shape>
              </w:pict>
            </w:r>
            <w:r>
              <w:rPr>
                <w:rFonts w:hint="eastAsia"/>
              </w:rPr>
              <w:t>;</w:t>
            </w:r>
          </w:p>
          <w:p w:rsidR="00A858F0" w:rsidRPr="00A858F0" w:rsidRDefault="00A858F0" w:rsidP="00B427D9">
            <w:pPr>
              <w:pStyle w:val="a4"/>
              <w:numPr>
                <w:ilvl w:val="0"/>
                <w:numId w:val="40"/>
              </w:numPr>
              <w:spacing w:line="440" w:lineRule="exact"/>
              <w:ind w:firstLineChars="0"/>
              <w:rPr>
                <w:rFonts w:cs="Times New Roman"/>
                <w:sz w:val="15"/>
                <w:szCs w:val="20"/>
              </w:rPr>
            </w:pPr>
            <w:r>
              <w:rPr>
                <w:rFonts w:hint="eastAsia"/>
                <w:sz w:val="20"/>
              </w:rPr>
              <w:t xml:space="preserve">                        </w:t>
            </w:r>
            <w:r w:rsidRPr="00A858F0">
              <w:rPr>
                <w:rFonts w:hint="eastAsia"/>
              </w:rPr>
              <w:t>Else</w:t>
            </w:r>
          </w:p>
          <w:p w:rsidR="00A858F0" w:rsidRPr="007640A4" w:rsidRDefault="00A858F0" w:rsidP="00B427D9">
            <w:pPr>
              <w:pStyle w:val="a4"/>
              <w:numPr>
                <w:ilvl w:val="0"/>
                <w:numId w:val="40"/>
              </w:numPr>
              <w:spacing w:line="440" w:lineRule="exact"/>
              <w:ind w:firstLineChars="0"/>
              <w:rPr>
                <w:rFonts w:cs="Times New Roman"/>
                <w:sz w:val="15"/>
                <w:szCs w:val="20"/>
              </w:rPr>
            </w:pPr>
            <w:r>
              <w:rPr>
                <w:rFonts w:hint="eastAsia"/>
                <w:sz w:val="20"/>
              </w:rPr>
              <w:t xml:space="preserve">                            </w:t>
            </w:r>
            <w:r w:rsidR="00483BEA">
              <w:rPr>
                <w:position w:val="-14"/>
              </w:rPr>
              <w:pict>
                <v:shape id="_x0000_i2838" type="#_x0000_t75" style="width:92.25pt;height:18pt">
                  <v:imagedata r:id="rId2803" o:title=""/>
                </v:shape>
              </w:pict>
            </w:r>
            <w:r w:rsidR="007640A4">
              <w:rPr>
                <w:rFonts w:hint="eastAsia"/>
              </w:rPr>
              <w:t>，</w:t>
            </w:r>
            <w:r w:rsidR="00483BEA">
              <w:rPr>
                <w:position w:val="-14"/>
              </w:rPr>
              <w:pict>
                <v:shape id="_x0000_i2839" type="#_x0000_t75" style="width:108.75pt;height:18pt">
                  <v:imagedata r:id="rId2804" o:title=""/>
                </v:shape>
              </w:pict>
            </w:r>
            <w:r>
              <w:rPr>
                <w:rFonts w:hint="eastAsia"/>
              </w:rPr>
              <w:t>;</w:t>
            </w:r>
          </w:p>
          <w:p w:rsidR="00A858F0" w:rsidRPr="007640A4" w:rsidRDefault="00A858F0" w:rsidP="00B427D9">
            <w:pPr>
              <w:pStyle w:val="a4"/>
              <w:numPr>
                <w:ilvl w:val="0"/>
                <w:numId w:val="40"/>
              </w:numPr>
              <w:spacing w:line="440" w:lineRule="exact"/>
              <w:ind w:firstLineChars="0"/>
              <w:rPr>
                <w:rFonts w:cs="Times New Roman"/>
                <w:sz w:val="10"/>
                <w:szCs w:val="20"/>
              </w:rPr>
            </w:pPr>
            <w:r>
              <w:rPr>
                <w:rFonts w:hint="eastAsia"/>
                <w:sz w:val="20"/>
              </w:rPr>
              <w:t xml:space="preserve">                        </w:t>
            </w:r>
            <w:r w:rsidRPr="00A858F0">
              <w:rPr>
                <w:rFonts w:hint="eastAsia"/>
              </w:rPr>
              <w:t>If</w:t>
            </w:r>
            <w:r>
              <w:rPr>
                <w:rFonts w:hint="eastAsia"/>
              </w:rPr>
              <w:t>(</w:t>
            </w:r>
            <w:r w:rsidR="00483BEA">
              <w:rPr>
                <w:position w:val="-14"/>
              </w:rPr>
              <w:pict>
                <v:shape id="_x0000_i2840" type="#_x0000_t75" style="width:17.25pt;height:18pt">
                  <v:imagedata r:id="rId2793" o:title=""/>
                </v:shape>
              </w:pict>
            </w:r>
            <w:r>
              <w:rPr>
                <w:rFonts w:hint="eastAsia"/>
              </w:rPr>
              <w:t>不再连通</w:t>
            </w:r>
            <w:r>
              <w:rPr>
                <w:rFonts w:hint="eastAsia"/>
              </w:rPr>
              <w:t>)</w:t>
            </w:r>
          </w:p>
          <w:p w:rsidR="007640A4" w:rsidRPr="007640A4" w:rsidRDefault="007640A4" w:rsidP="00B427D9">
            <w:pPr>
              <w:pStyle w:val="a4"/>
              <w:numPr>
                <w:ilvl w:val="0"/>
                <w:numId w:val="40"/>
              </w:numPr>
              <w:spacing w:line="440" w:lineRule="exact"/>
              <w:ind w:firstLineChars="0"/>
              <w:rPr>
                <w:rFonts w:cs="Times New Roman"/>
                <w:sz w:val="10"/>
                <w:szCs w:val="20"/>
              </w:rPr>
            </w:pPr>
            <w:r>
              <w:rPr>
                <w:rFonts w:hint="eastAsia"/>
                <w:sz w:val="20"/>
              </w:rPr>
              <w:t xml:space="preserve">                            </w:t>
            </w:r>
            <w:r w:rsidR="00483BEA">
              <w:rPr>
                <w:position w:val="-14"/>
              </w:rPr>
              <w:pict>
                <v:shape id="_x0000_i2841" type="#_x0000_t75" style="width:66.75pt;height:18pt">
                  <v:imagedata r:id="rId2805" o:title=""/>
                </v:shape>
              </w:pict>
            </w:r>
            <w:r>
              <w:rPr>
                <w:rFonts w:hint="eastAsia"/>
                <w:sz w:val="20"/>
              </w:rPr>
              <w:t>，</w:t>
            </w:r>
            <w:r w:rsidR="00483BEA">
              <w:rPr>
                <w:position w:val="-14"/>
              </w:rPr>
              <w:pict>
                <v:shape id="_x0000_i2842" type="#_x0000_t75" style="width:83.25pt;height:18pt">
                  <v:imagedata r:id="rId2806" o:title=""/>
                </v:shape>
              </w:pict>
            </w:r>
            <w:r w:rsidRPr="007640A4">
              <w:rPr>
                <w:rFonts w:hint="eastAsia"/>
                <w:sz w:val="20"/>
              </w:rPr>
              <w:t>;</w:t>
            </w:r>
          </w:p>
          <w:p w:rsidR="007640A4" w:rsidRPr="007640A4" w:rsidRDefault="007640A4" w:rsidP="00B427D9">
            <w:pPr>
              <w:pStyle w:val="a4"/>
              <w:numPr>
                <w:ilvl w:val="0"/>
                <w:numId w:val="40"/>
              </w:numPr>
              <w:spacing w:line="440" w:lineRule="exact"/>
              <w:ind w:firstLineChars="0"/>
              <w:rPr>
                <w:rFonts w:cs="Times New Roman"/>
                <w:sz w:val="10"/>
                <w:szCs w:val="20"/>
              </w:rPr>
            </w:pPr>
            <w:r>
              <w:rPr>
                <w:rFonts w:hint="eastAsia"/>
                <w:sz w:val="20"/>
              </w:rPr>
              <w:t xml:space="preserve">                        </w:t>
            </w:r>
            <w:r w:rsidRPr="007640A4">
              <w:rPr>
                <w:rFonts w:hint="eastAsia"/>
              </w:rPr>
              <w:t>End If</w:t>
            </w:r>
          </w:p>
          <w:p w:rsidR="007640A4" w:rsidRPr="007640A4" w:rsidRDefault="00AC460F" w:rsidP="00B427D9">
            <w:pPr>
              <w:pStyle w:val="a4"/>
              <w:numPr>
                <w:ilvl w:val="0"/>
                <w:numId w:val="40"/>
              </w:numPr>
              <w:spacing w:line="440" w:lineRule="exact"/>
              <w:ind w:firstLineChars="0"/>
              <w:rPr>
                <w:rFonts w:cs="Times New Roman"/>
                <w:sz w:val="10"/>
                <w:szCs w:val="20"/>
              </w:rPr>
            </w:pPr>
            <w:r>
              <w:rPr>
                <w:rFonts w:hint="eastAsia"/>
                <w:sz w:val="20"/>
              </w:rPr>
              <w:t xml:space="preserve">                </w:t>
            </w:r>
            <w:r w:rsidR="007640A4">
              <w:rPr>
                <w:rFonts w:hint="eastAsia"/>
              </w:rPr>
              <w:t xml:space="preserve">Else </w:t>
            </w:r>
            <w:r>
              <w:rPr>
                <w:rFonts w:hint="eastAsia"/>
              </w:rPr>
              <w:t xml:space="preserve">          </w:t>
            </w:r>
            <w:r w:rsidR="007640A4">
              <w:rPr>
                <w:rFonts w:hint="eastAsia"/>
              </w:rPr>
              <w:t>//</w:t>
            </w:r>
            <w:r w:rsidR="007640A4">
              <w:rPr>
                <w:rFonts w:hint="eastAsia"/>
              </w:rPr>
              <w:t>当</w:t>
            </w:r>
            <w:r w:rsidR="00483BEA">
              <w:rPr>
                <w:position w:val="-14"/>
              </w:rPr>
              <w:pict>
                <v:shape id="_x0000_i2843" type="#_x0000_t75" style="width:83.25pt;height:18pt">
                  <v:imagedata r:id="rId2806" o:title=""/>
                </v:shape>
              </w:pict>
            </w:r>
            <w:r>
              <w:rPr>
                <w:rFonts w:hint="eastAsia"/>
              </w:rPr>
              <w:t>时</w:t>
            </w:r>
          </w:p>
          <w:p w:rsidR="007640A4" w:rsidRPr="007640A4" w:rsidRDefault="007640A4" w:rsidP="00B427D9">
            <w:pPr>
              <w:pStyle w:val="a4"/>
              <w:numPr>
                <w:ilvl w:val="0"/>
                <w:numId w:val="40"/>
              </w:numPr>
              <w:spacing w:line="440" w:lineRule="exact"/>
              <w:ind w:firstLineChars="0"/>
              <w:rPr>
                <w:rFonts w:cs="Times New Roman"/>
                <w:sz w:val="10"/>
                <w:szCs w:val="20"/>
              </w:rPr>
            </w:pPr>
            <w:r>
              <w:rPr>
                <w:rFonts w:hint="eastAsia"/>
                <w:noProof/>
                <w:sz w:val="20"/>
              </w:rPr>
              <mc:AlternateContent>
                <mc:Choice Requires="wps">
                  <w:drawing>
                    <wp:anchor distT="0" distB="0" distL="114300" distR="114300" simplePos="0" relativeHeight="251663360" behindDoc="0" locked="0" layoutInCell="1" allowOverlap="1" wp14:anchorId="35BEE680" wp14:editId="779D8BB2">
                      <wp:simplePos x="0" y="0"/>
                      <wp:positionH relativeFrom="column">
                        <wp:posOffset>-4642485</wp:posOffset>
                      </wp:positionH>
                      <wp:positionV relativeFrom="paragraph">
                        <wp:posOffset>3175</wp:posOffset>
                      </wp:positionV>
                      <wp:extent cx="5572125" cy="0"/>
                      <wp:effectExtent l="2786063" t="0" r="0" b="2795588"/>
                      <wp:wrapNone/>
                      <wp:docPr id="8" name="肘形连接符 8"/>
                      <wp:cNvGraphicFramePr/>
                      <a:graphic xmlns:a="http://schemas.openxmlformats.org/drawingml/2006/main">
                        <a:graphicData uri="http://schemas.microsoft.com/office/word/2010/wordprocessingShape">
                          <wps:wsp>
                            <wps:cNvCnPr/>
                            <wps:spPr>
                              <a:xfrm rot="5400000">
                                <a:off x="0" y="0"/>
                                <a:ext cx="5572125"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8" o:spid="_x0000_s1026" type="#_x0000_t34" style="position:absolute;left:0;text-align:left;margin-left:-365.55pt;margin-top:.25pt;width:438.75pt;height:0;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" strokecolor="black [3040]"/>
                  </w:pict>
                </mc:Fallback>
              </mc:AlternateContent>
            </w:r>
            <w:r w:rsidR="00AC460F">
              <w:rPr>
                <w:rFonts w:hint="eastAsia"/>
                <w:sz w:val="20"/>
              </w:rPr>
              <w:t xml:space="preserve">                    </w:t>
            </w:r>
            <w:r w:rsidRPr="00A858F0">
              <w:rPr>
                <w:rFonts w:cs="Times New Roman" w:hint="eastAsia"/>
                <w:szCs w:val="20"/>
              </w:rPr>
              <w:t>If(</w:t>
            </w:r>
            <w:r w:rsidR="00483BEA">
              <w:rPr>
                <w:position w:val="-14"/>
              </w:rPr>
              <w:pict>
                <v:shape id="_x0000_i2844" type="#_x0000_t75" style="width:63pt;height:18pt">
                  <v:imagedata r:id="rId2796" o:title=""/>
                </v:shape>
              </w:pict>
            </w:r>
            <w:r w:rsidRPr="00A858F0">
              <w:rPr>
                <w:rFonts w:cs="Times New Roman" w:hint="eastAsia"/>
                <w:szCs w:val="20"/>
              </w:rPr>
              <w:t>)</w:t>
            </w:r>
          </w:p>
          <w:p w:rsidR="007640A4" w:rsidRPr="00A858F0" w:rsidRDefault="007640A4" w:rsidP="00B427D9">
            <w:pPr>
              <w:pStyle w:val="a4"/>
              <w:numPr>
                <w:ilvl w:val="0"/>
                <w:numId w:val="40"/>
              </w:numPr>
              <w:spacing w:line="440" w:lineRule="exact"/>
              <w:ind w:firstLineChars="0"/>
              <w:rPr>
                <w:rFonts w:cs="Times New Roman"/>
                <w:sz w:val="15"/>
                <w:szCs w:val="20"/>
              </w:rPr>
            </w:pPr>
            <w:r w:rsidRPr="00AC460F">
              <w:rPr>
                <w:rFonts w:cs="Times New Roman" w:hint="eastAsia"/>
                <w:sz w:val="20"/>
                <w:szCs w:val="20"/>
              </w:rPr>
              <w:t xml:space="preserve">                        </w:t>
            </w:r>
            <w:r w:rsidRPr="00A858F0">
              <w:rPr>
                <w:rFonts w:cs="Times New Roman" w:hint="eastAsia"/>
                <w:szCs w:val="20"/>
              </w:rPr>
              <w:t>If(</w:t>
            </w:r>
            <w:r w:rsidR="00483BEA">
              <w:rPr>
                <w:position w:val="-14"/>
              </w:rPr>
              <w:pict>
                <v:shape id="_x0000_i2845" type="#_x0000_t75" style="width:57pt;height:18pt">
                  <v:imagedata r:id="rId2797" o:title=""/>
                </v:shape>
              </w:pict>
            </w:r>
            <w:r w:rsidRPr="00A858F0">
              <w:rPr>
                <w:rFonts w:cs="Times New Roman" w:hint="eastAsia"/>
                <w:szCs w:val="20"/>
              </w:rPr>
              <w:t>)</w:t>
            </w:r>
          </w:p>
          <w:p w:rsidR="007640A4" w:rsidRPr="00A858F0" w:rsidRDefault="007640A4"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00483BEA">
              <w:rPr>
                <w:position w:val="-14"/>
              </w:rPr>
              <w:pict>
                <v:shape id="_x0000_i2846" type="#_x0000_t75" style="width:65.25pt;height:18pt">
                  <v:imagedata r:id="rId2798" o:title=""/>
                </v:shape>
              </w:pict>
            </w:r>
            <w:r>
              <w:rPr>
                <w:rFonts w:hint="eastAsia"/>
              </w:rPr>
              <w:t>;</w:t>
            </w:r>
          </w:p>
          <w:p w:rsidR="007640A4" w:rsidRPr="00A858F0" w:rsidRDefault="007640A4" w:rsidP="00B427D9">
            <w:pPr>
              <w:pStyle w:val="a4"/>
              <w:numPr>
                <w:ilvl w:val="0"/>
                <w:numId w:val="40"/>
              </w:numPr>
              <w:spacing w:line="440" w:lineRule="exact"/>
              <w:ind w:firstLineChars="0"/>
              <w:rPr>
                <w:rFonts w:cs="Times New Roman"/>
                <w:sz w:val="15"/>
                <w:szCs w:val="20"/>
              </w:rPr>
            </w:pPr>
            <w:r>
              <w:rPr>
                <w:rFonts w:hint="eastAsia"/>
                <w:sz w:val="20"/>
              </w:rPr>
              <w:t xml:space="preserve">                        </w:t>
            </w:r>
            <w:r w:rsidRPr="00A858F0">
              <w:rPr>
                <w:rFonts w:hint="eastAsia"/>
              </w:rPr>
              <w:t>Else</w:t>
            </w:r>
          </w:p>
          <w:p w:rsidR="007640A4" w:rsidRPr="00AC460F" w:rsidRDefault="00AC460F" w:rsidP="00B427D9">
            <w:pPr>
              <w:pStyle w:val="a4"/>
              <w:numPr>
                <w:ilvl w:val="0"/>
                <w:numId w:val="40"/>
              </w:numPr>
              <w:spacing w:line="440" w:lineRule="exact"/>
              <w:ind w:firstLineChars="0"/>
              <w:rPr>
                <w:rFonts w:cs="Times New Roman"/>
                <w:sz w:val="15"/>
                <w:szCs w:val="20"/>
              </w:rPr>
            </w:pPr>
            <w:r>
              <w:rPr>
                <w:rFonts w:hint="eastAsia"/>
              </w:rPr>
              <w:t xml:space="preserve">                       </w:t>
            </w:r>
            <w:r w:rsidR="00483BEA">
              <w:rPr>
                <w:position w:val="-14"/>
              </w:rPr>
              <w:pict>
                <v:shape id="_x0000_i2847" type="#_x0000_t75" style="width:93pt;height:18pt">
                  <v:imagedata r:id="rId2799" o:title=""/>
                </v:shape>
              </w:pict>
            </w:r>
            <w:r w:rsidR="007640A4">
              <w:rPr>
                <w:rFonts w:hint="eastAsia"/>
              </w:rPr>
              <w:t>，</w:t>
            </w:r>
            <w:r w:rsidR="00483BEA">
              <w:rPr>
                <w:position w:val="-14"/>
              </w:rPr>
              <w:pict>
                <v:shape id="_x0000_i2848" type="#_x0000_t75" style="width:63pt;height:18pt">
                  <v:imagedata r:id="rId2800" o:title=""/>
                </v:shape>
              </w:pict>
            </w:r>
            <w:r w:rsidR="007640A4">
              <w:rPr>
                <w:rFonts w:hint="eastAsia"/>
              </w:rPr>
              <w:t>;</w:t>
            </w:r>
          </w:p>
          <w:p w:rsidR="00AC460F" w:rsidRPr="00AC460F" w:rsidRDefault="00AC460F" w:rsidP="00B427D9">
            <w:pPr>
              <w:pStyle w:val="a4"/>
              <w:numPr>
                <w:ilvl w:val="0"/>
                <w:numId w:val="40"/>
              </w:numPr>
              <w:spacing w:line="440" w:lineRule="exact"/>
              <w:ind w:firstLineChars="0"/>
              <w:rPr>
                <w:rFonts w:cs="Times New Roman"/>
                <w:sz w:val="15"/>
                <w:szCs w:val="20"/>
              </w:rPr>
            </w:pPr>
            <w:r>
              <w:rPr>
                <w:rFonts w:hint="eastAsia"/>
                <w:sz w:val="20"/>
              </w:rPr>
              <w:t xml:space="preserve">                        </w:t>
            </w:r>
            <w:r w:rsidRPr="00AC460F">
              <w:rPr>
                <w:rFonts w:hint="eastAsia"/>
              </w:rPr>
              <w:t>If</w:t>
            </w:r>
            <w:r>
              <w:rPr>
                <w:rFonts w:hint="eastAsia"/>
              </w:rPr>
              <w:t>(</w:t>
            </w:r>
            <w:r w:rsidR="00483BEA">
              <w:rPr>
                <w:position w:val="-14"/>
              </w:rPr>
              <w:pict>
                <v:shape id="_x0000_i2849" type="#_x0000_t75" style="width:17.25pt;height:18pt">
                  <v:imagedata r:id="rId2793" o:title=""/>
                </v:shape>
              </w:pict>
            </w:r>
            <w:r>
              <w:rPr>
                <w:rFonts w:hint="eastAsia"/>
              </w:rPr>
              <w:t>变为连通</w:t>
            </w:r>
            <w:r>
              <w:rPr>
                <w:rFonts w:hint="eastAsia"/>
              </w:rPr>
              <w:t>)</w:t>
            </w:r>
          </w:p>
          <w:p w:rsidR="00AC460F" w:rsidRPr="00AC460F" w:rsidRDefault="00AC460F" w:rsidP="00B427D9">
            <w:pPr>
              <w:pStyle w:val="a4"/>
              <w:numPr>
                <w:ilvl w:val="0"/>
                <w:numId w:val="40"/>
              </w:numPr>
              <w:spacing w:line="440" w:lineRule="exact"/>
              <w:ind w:firstLineChars="0"/>
              <w:rPr>
                <w:rFonts w:cs="Times New Roman"/>
                <w:sz w:val="15"/>
                <w:szCs w:val="20"/>
              </w:rPr>
            </w:pPr>
            <w:r>
              <w:rPr>
                <w:rFonts w:hint="eastAsia"/>
                <w:sz w:val="20"/>
              </w:rPr>
              <w:t xml:space="preserve">                            </w:t>
            </w:r>
            <w:r w:rsidR="00483BEA">
              <w:rPr>
                <w:position w:val="-14"/>
              </w:rPr>
              <w:pict>
                <v:shape id="_x0000_i2850" type="#_x0000_t75" style="width:78pt;height:18pt">
                  <v:imagedata r:id="rId2795" o:title=""/>
                </v:shape>
              </w:pict>
            </w:r>
            <w:r>
              <w:rPr>
                <w:rFonts w:hint="eastAsia"/>
              </w:rPr>
              <w:t>;</w:t>
            </w:r>
          </w:p>
          <w:p w:rsidR="00AC460F" w:rsidRPr="00AC460F" w:rsidRDefault="00AC460F" w:rsidP="00B427D9">
            <w:pPr>
              <w:pStyle w:val="a4"/>
              <w:numPr>
                <w:ilvl w:val="0"/>
                <w:numId w:val="40"/>
              </w:numPr>
              <w:spacing w:line="440" w:lineRule="exact"/>
              <w:ind w:firstLineChars="0"/>
              <w:rPr>
                <w:rFonts w:cs="Times New Roman"/>
                <w:sz w:val="15"/>
                <w:szCs w:val="20"/>
              </w:rPr>
            </w:pPr>
            <w:r>
              <w:rPr>
                <w:rFonts w:hint="eastAsia"/>
              </w:rPr>
              <w:t xml:space="preserve">                        </w:t>
            </w:r>
            <w:r>
              <w:rPr>
                <w:rFonts w:hint="eastAsia"/>
              </w:rPr>
              <w:t>并且重新计算</w:t>
            </w:r>
            <w:r w:rsidR="00483BEA">
              <w:rPr>
                <w:position w:val="-14"/>
              </w:rPr>
              <w:pict>
                <v:shape id="_x0000_i2851" type="#_x0000_t75" style="width:42.75pt;height:18pt">
                  <v:imagedata r:id="rId2807" o:title=""/>
                </v:shape>
              </w:pict>
            </w:r>
            <w:r>
              <w:rPr>
                <w:rFonts w:hint="eastAsia"/>
              </w:rPr>
              <w:t>的值</w:t>
            </w:r>
            <w:r>
              <w:rPr>
                <w:rFonts w:hint="eastAsia"/>
              </w:rPr>
              <w:t>;</w:t>
            </w:r>
          </w:p>
          <w:p w:rsidR="007640A4" w:rsidRPr="00A858F0" w:rsidRDefault="007640A4"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Pr="00A858F0">
              <w:rPr>
                <w:rFonts w:cs="Times New Roman" w:hint="eastAsia"/>
                <w:szCs w:val="20"/>
              </w:rPr>
              <w:t>Else</w:t>
            </w:r>
          </w:p>
          <w:p w:rsidR="007640A4" w:rsidRPr="00A858F0" w:rsidRDefault="007640A4" w:rsidP="00B427D9">
            <w:pPr>
              <w:pStyle w:val="a4"/>
              <w:numPr>
                <w:ilvl w:val="0"/>
                <w:numId w:val="40"/>
              </w:numPr>
              <w:spacing w:line="440" w:lineRule="exact"/>
              <w:ind w:firstLineChars="0"/>
              <w:rPr>
                <w:rFonts w:cs="Times New Roman"/>
                <w:sz w:val="10"/>
                <w:szCs w:val="20"/>
              </w:rPr>
            </w:pPr>
            <w:r w:rsidRPr="00A858F0">
              <w:rPr>
                <w:rFonts w:cs="Times New Roman" w:hint="eastAsia"/>
                <w:sz w:val="20"/>
                <w:szCs w:val="20"/>
              </w:rPr>
              <w:t xml:space="preserve">            </w:t>
            </w:r>
            <w:r>
              <w:rPr>
                <w:rFonts w:cs="Times New Roman" w:hint="eastAsia"/>
                <w:sz w:val="20"/>
                <w:szCs w:val="20"/>
              </w:rPr>
              <w:t xml:space="preserve">            </w:t>
            </w:r>
            <w:r w:rsidRPr="00A858F0">
              <w:rPr>
                <w:rFonts w:cs="Times New Roman" w:hint="eastAsia"/>
                <w:szCs w:val="20"/>
              </w:rPr>
              <w:t>If(</w:t>
            </w:r>
            <w:r w:rsidR="00483BEA">
              <w:rPr>
                <w:position w:val="-14"/>
              </w:rPr>
              <w:pict>
                <v:shape id="_x0000_i2852" type="#_x0000_t75" style="width:63pt;height:18pt">
                  <v:imagedata r:id="rId2801" o:title=""/>
                </v:shape>
              </w:pict>
            </w:r>
            <w:r w:rsidRPr="00A858F0">
              <w:rPr>
                <w:rFonts w:cs="Times New Roman" w:hint="eastAsia"/>
                <w:szCs w:val="20"/>
              </w:rPr>
              <w:t>)</w:t>
            </w:r>
          </w:p>
          <w:p w:rsidR="007640A4" w:rsidRPr="00A858F0" w:rsidRDefault="007640A4" w:rsidP="00B427D9">
            <w:pPr>
              <w:pStyle w:val="a4"/>
              <w:numPr>
                <w:ilvl w:val="0"/>
                <w:numId w:val="40"/>
              </w:numPr>
              <w:spacing w:line="440" w:lineRule="exact"/>
              <w:ind w:firstLineChars="0"/>
              <w:rPr>
                <w:rFonts w:cs="Times New Roman"/>
                <w:sz w:val="15"/>
                <w:szCs w:val="20"/>
              </w:rPr>
            </w:pPr>
            <w:r>
              <w:rPr>
                <w:rFonts w:cs="Times New Roman" w:hint="eastAsia"/>
                <w:sz w:val="20"/>
                <w:szCs w:val="20"/>
              </w:rPr>
              <w:t xml:space="preserve">                            </w:t>
            </w:r>
            <w:r w:rsidR="00483BEA">
              <w:rPr>
                <w:position w:val="-14"/>
              </w:rPr>
              <w:pict>
                <v:shape id="_x0000_i2853" type="#_x0000_t75" style="width:65.25pt;height:18pt">
                  <v:imagedata r:id="rId2802" o:title=""/>
                </v:shape>
              </w:pict>
            </w:r>
            <w:r>
              <w:rPr>
                <w:rFonts w:hint="eastAsia"/>
              </w:rPr>
              <w:t>;</w:t>
            </w:r>
          </w:p>
          <w:p w:rsidR="007640A4" w:rsidRPr="00A858F0" w:rsidRDefault="007640A4" w:rsidP="00B427D9">
            <w:pPr>
              <w:pStyle w:val="a4"/>
              <w:numPr>
                <w:ilvl w:val="0"/>
                <w:numId w:val="40"/>
              </w:numPr>
              <w:spacing w:line="440" w:lineRule="exact"/>
              <w:ind w:firstLineChars="0"/>
              <w:rPr>
                <w:rFonts w:cs="Times New Roman"/>
                <w:sz w:val="15"/>
                <w:szCs w:val="20"/>
              </w:rPr>
            </w:pPr>
            <w:r>
              <w:rPr>
                <w:rFonts w:hint="eastAsia"/>
                <w:sz w:val="20"/>
              </w:rPr>
              <w:t xml:space="preserve">                        </w:t>
            </w:r>
            <w:r w:rsidRPr="00A858F0">
              <w:rPr>
                <w:rFonts w:hint="eastAsia"/>
              </w:rPr>
              <w:t>Else</w:t>
            </w:r>
          </w:p>
          <w:p w:rsidR="00AC460F" w:rsidRPr="00AC460F" w:rsidRDefault="007640A4" w:rsidP="00B427D9">
            <w:pPr>
              <w:pStyle w:val="a4"/>
              <w:numPr>
                <w:ilvl w:val="0"/>
                <w:numId w:val="40"/>
              </w:numPr>
              <w:spacing w:line="440" w:lineRule="exact"/>
              <w:ind w:firstLineChars="0"/>
              <w:rPr>
                <w:rFonts w:cs="Times New Roman"/>
                <w:sz w:val="15"/>
                <w:szCs w:val="20"/>
              </w:rPr>
            </w:pPr>
            <w:r>
              <w:rPr>
                <w:rFonts w:hint="eastAsia"/>
                <w:sz w:val="20"/>
              </w:rPr>
              <w:t xml:space="preserve">                            </w:t>
            </w:r>
            <w:r w:rsidR="00483BEA">
              <w:rPr>
                <w:position w:val="-14"/>
              </w:rPr>
              <w:pict>
                <v:shape id="_x0000_i2854" type="#_x0000_t75" style="width:92.25pt;height:18pt">
                  <v:imagedata r:id="rId2803" o:title=""/>
                </v:shape>
              </w:pict>
            </w:r>
            <w:r w:rsidR="00AC460F">
              <w:rPr>
                <w:rFonts w:hint="eastAsia"/>
              </w:rPr>
              <w:t>，</w:t>
            </w:r>
            <w:r w:rsidR="00483BEA">
              <w:rPr>
                <w:position w:val="-14"/>
              </w:rPr>
              <w:pict>
                <v:shape id="_x0000_i2855" type="#_x0000_t75" style="width:108.75pt;height:18pt">
                  <v:imagedata r:id="rId2804" o:title=""/>
                </v:shape>
              </w:pict>
            </w:r>
            <w:r>
              <w:rPr>
                <w:rFonts w:hint="eastAsia"/>
              </w:rPr>
              <w:t>;</w:t>
            </w:r>
          </w:p>
          <w:p w:rsidR="00AC460F" w:rsidRPr="00AC460F" w:rsidRDefault="007640A4" w:rsidP="00B427D9">
            <w:pPr>
              <w:pStyle w:val="a4"/>
              <w:numPr>
                <w:ilvl w:val="0"/>
                <w:numId w:val="40"/>
              </w:numPr>
              <w:spacing w:line="440" w:lineRule="exact"/>
              <w:ind w:firstLineChars="0"/>
              <w:rPr>
                <w:rFonts w:cs="Times New Roman"/>
                <w:sz w:val="10"/>
                <w:szCs w:val="20"/>
              </w:rPr>
            </w:pPr>
            <w:r w:rsidRPr="007640A4">
              <w:rPr>
                <w:rFonts w:hint="eastAsia"/>
                <w:sz w:val="20"/>
              </w:rPr>
              <w:t xml:space="preserve">            </w:t>
            </w:r>
            <w:r>
              <w:rPr>
                <w:rFonts w:hint="eastAsia"/>
              </w:rPr>
              <w:t>End For</w:t>
            </w:r>
          </w:p>
          <w:p w:rsidR="00AC460F" w:rsidRPr="00AC460F" w:rsidRDefault="00AC460F" w:rsidP="00B427D9">
            <w:pPr>
              <w:pStyle w:val="a4"/>
              <w:numPr>
                <w:ilvl w:val="0"/>
                <w:numId w:val="40"/>
              </w:numPr>
              <w:spacing w:line="440" w:lineRule="exact"/>
              <w:ind w:firstLineChars="0"/>
              <w:rPr>
                <w:rFonts w:cs="Times New Roman"/>
                <w:sz w:val="10"/>
                <w:szCs w:val="20"/>
              </w:rPr>
            </w:pPr>
            <w:r w:rsidRPr="00AC460F">
              <w:rPr>
                <w:rFonts w:hint="eastAsia"/>
                <w:sz w:val="20"/>
              </w:rPr>
              <w:lastRenderedPageBreak/>
              <w:t xml:space="preserve">        </w:t>
            </w:r>
            <w:r>
              <w:rPr>
                <w:rFonts w:hint="eastAsia"/>
              </w:rPr>
              <w:t>End If</w:t>
            </w:r>
          </w:p>
          <w:p w:rsidR="00AC460F" w:rsidRPr="00AC460F" w:rsidRDefault="00AC460F" w:rsidP="00B427D9">
            <w:pPr>
              <w:pStyle w:val="a4"/>
              <w:numPr>
                <w:ilvl w:val="0"/>
                <w:numId w:val="40"/>
              </w:numPr>
              <w:spacing w:line="440" w:lineRule="exact"/>
              <w:ind w:firstLineChars="0"/>
              <w:rPr>
                <w:rFonts w:cs="Times New Roman"/>
                <w:sz w:val="10"/>
                <w:szCs w:val="20"/>
              </w:rPr>
            </w:pPr>
            <w:r w:rsidRPr="00AC460F">
              <w:rPr>
                <w:rFonts w:hint="eastAsia"/>
                <w:sz w:val="20"/>
              </w:rPr>
              <w:t xml:space="preserve">    </w:t>
            </w:r>
            <w:r>
              <w:rPr>
                <w:rFonts w:hint="eastAsia"/>
              </w:rPr>
              <w:t>End For</w:t>
            </w:r>
          </w:p>
          <w:p w:rsidR="00AC460F" w:rsidRPr="00AC460F" w:rsidRDefault="00AC460F" w:rsidP="00B427D9">
            <w:pPr>
              <w:pStyle w:val="a4"/>
              <w:numPr>
                <w:ilvl w:val="0"/>
                <w:numId w:val="40"/>
              </w:numPr>
              <w:spacing w:line="440" w:lineRule="exact"/>
              <w:ind w:firstLineChars="0"/>
              <w:rPr>
                <w:rFonts w:cs="Times New Roman"/>
                <w:sz w:val="10"/>
                <w:szCs w:val="20"/>
              </w:rPr>
            </w:pPr>
            <w:r>
              <w:rPr>
                <w:rFonts w:hint="eastAsia"/>
              </w:rPr>
              <w:t>End For</w:t>
            </w:r>
            <w:r w:rsidR="007640A4" w:rsidRPr="007640A4">
              <w:rPr>
                <w:rFonts w:hint="eastAsia"/>
              </w:rPr>
              <w:t xml:space="preserve"> </w:t>
            </w:r>
          </w:p>
          <w:p w:rsidR="00AC460F" w:rsidRPr="00AC460F" w:rsidRDefault="00AC460F" w:rsidP="00B427D9">
            <w:pPr>
              <w:pStyle w:val="a4"/>
              <w:numPr>
                <w:ilvl w:val="0"/>
                <w:numId w:val="40"/>
              </w:numPr>
              <w:spacing w:line="440" w:lineRule="exact"/>
              <w:ind w:firstLineChars="0"/>
              <w:rPr>
                <w:rFonts w:cs="Times New Roman"/>
                <w:sz w:val="10"/>
                <w:szCs w:val="20"/>
              </w:rPr>
            </w:pPr>
            <w:r>
              <w:rPr>
                <w:rFonts w:hint="eastAsia"/>
              </w:rPr>
              <w:t>按照</w:t>
            </w:r>
            <w:r w:rsidR="00483BEA">
              <w:rPr>
                <w:position w:val="-10"/>
              </w:rPr>
              <w:pict>
                <v:shape id="_x0000_i2856" type="#_x0000_t75" style="width:42pt;height:15.75pt">
                  <v:imagedata r:id="rId2808" o:title=""/>
                </v:shape>
              </w:pict>
            </w:r>
            <w:r>
              <w:rPr>
                <w:rFonts w:hint="eastAsia"/>
              </w:rPr>
              <w:t>重新排序</w:t>
            </w:r>
            <w:r w:rsidR="00483BEA">
              <w:rPr>
                <w:rFonts w:cs="Times New Roman"/>
                <w:position w:val="-4"/>
                <w:szCs w:val="24"/>
              </w:rPr>
              <w:pict>
                <v:shape id="_x0000_i2857" type="#_x0000_t75" style="width:14.25pt;height:12.75pt">
                  <v:imagedata r:id="rId2777" o:title=""/>
                </v:shape>
              </w:pict>
            </w:r>
            <w:r>
              <w:rPr>
                <w:rFonts w:cs="Times New Roman" w:hint="eastAsia"/>
                <w:szCs w:val="24"/>
              </w:rPr>
              <w:t>;</w:t>
            </w:r>
          </w:p>
          <w:p w:rsidR="00AC460F" w:rsidRPr="00AC460F" w:rsidRDefault="00483BEA" w:rsidP="00B427D9">
            <w:pPr>
              <w:pStyle w:val="a4"/>
              <w:numPr>
                <w:ilvl w:val="0"/>
                <w:numId w:val="40"/>
              </w:numPr>
              <w:spacing w:line="440" w:lineRule="exact"/>
              <w:ind w:firstLineChars="0"/>
              <w:rPr>
                <w:rFonts w:cs="Times New Roman"/>
                <w:sz w:val="10"/>
                <w:szCs w:val="20"/>
              </w:rPr>
            </w:pPr>
            <w:r>
              <w:rPr>
                <w:rFonts w:cs="Times New Roman"/>
                <w:position w:val="-8"/>
                <w:szCs w:val="24"/>
              </w:rPr>
              <w:pict>
                <v:shape id="_x0000_i2858" type="#_x0000_t75" style="width:40.5pt;height:15pt">
                  <v:imagedata r:id="rId2809" o:title=""/>
                </v:shape>
              </w:pict>
            </w:r>
            <w:r w:rsidR="00AC460F">
              <w:rPr>
                <w:rFonts w:cs="Times New Roman" w:hint="eastAsia"/>
                <w:szCs w:val="24"/>
              </w:rPr>
              <w:t>，且任何</w:t>
            </w:r>
            <w:r>
              <w:rPr>
                <w:rFonts w:cs="Times New Roman"/>
                <w:position w:val="-10"/>
                <w:szCs w:val="24"/>
              </w:rPr>
              <w:pict>
                <v:shape id="_x0000_i2859" type="#_x0000_t75" style="width:40.5pt;height:16.5pt">
                  <v:imagedata r:id="rId2810" o:title=""/>
                </v:shape>
              </w:pict>
            </w:r>
            <w:r w:rsidR="00AC460F">
              <w:rPr>
                <w:rFonts w:cs="Times New Roman" w:hint="eastAsia"/>
                <w:szCs w:val="24"/>
              </w:rPr>
              <w:t>满足</w:t>
            </w:r>
            <w:r>
              <w:rPr>
                <w:position w:val="-10"/>
              </w:rPr>
              <w:pict>
                <v:shape id="_x0000_i2860" type="#_x0000_t75" style="width:57.75pt;height:15.75pt">
                  <v:imagedata r:id="rId2811" o:title=""/>
                </v:shape>
              </w:pict>
            </w:r>
            <w:r w:rsidR="00AC460F">
              <w:rPr>
                <w:rFonts w:hint="eastAsia"/>
              </w:rPr>
              <w:t>;</w:t>
            </w:r>
          </w:p>
          <w:p w:rsidR="0051286F" w:rsidRPr="00AC460F" w:rsidRDefault="00AC460F" w:rsidP="00B427D9">
            <w:pPr>
              <w:pStyle w:val="a4"/>
              <w:numPr>
                <w:ilvl w:val="0"/>
                <w:numId w:val="40"/>
              </w:numPr>
              <w:spacing w:line="440" w:lineRule="exact"/>
              <w:ind w:firstLineChars="0"/>
              <w:rPr>
                <w:rFonts w:cs="Times New Roman"/>
                <w:sz w:val="10"/>
                <w:szCs w:val="20"/>
              </w:rPr>
            </w:pPr>
            <w:r>
              <w:rPr>
                <w:rFonts w:hint="eastAsia"/>
              </w:rPr>
              <w:t xml:space="preserve">Return </w:t>
            </w:r>
            <w:r w:rsidR="00483BEA">
              <w:rPr>
                <w:position w:val="-4"/>
              </w:rPr>
              <w:pict>
                <v:shape id="_x0000_i2861" type="#_x0000_t75" style="width:17.25pt;height:12pt">
                  <v:imagedata r:id="rId2812" o:title=""/>
                </v:shape>
              </w:pict>
            </w:r>
            <w:r>
              <w:rPr>
                <w:rFonts w:hint="eastAsia"/>
              </w:rPr>
              <w:t>;</w:t>
            </w:r>
            <w:r w:rsidR="007640A4" w:rsidRPr="00AC460F">
              <w:rPr>
                <w:rFonts w:hint="eastAsia"/>
                <w:sz w:val="20"/>
              </w:rPr>
              <w:t xml:space="preserve">               </w:t>
            </w:r>
          </w:p>
        </w:tc>
      </w:tr>
    </w:tbl>
    <w:p w:rsidR="005C3D4C" w:rsidRDefault="005C3D4C" w:rsidP="00C40183">
      <w:pPr>
        <w:pStyle w:val="2"/>
        <w:spacing w:before="156" w:after="156"/>
      </w:pPr>
      <w:bookmarkStart w:id="116" w:name="_Toc421107653"/>
      <w:r>
        <w:rPr>
          <w:rFonts w:hint="eastAsia"/>
        </w:rPr>
        <w:lastRenderedPageBreak/>
        <w:t>4.</w:t>
      </w:r>
      <w:r w:rsidR="00070CD8">
        <w:rPr>
          <w:rFonts w:hint="eastAsia"/>
        </w:rPr>
        <w:t>3</w:t>
      </w:r>
      <w:r>
        <w:rPr>
          <w:rFonts w:hint="eastAsia"/>
        </w:rPr>
        <w:t>实验</w:t>
      </w:r>
      <w:bookmarkEnd w:id="116"/>
    </w:p>
    <w:p w:rsidR="00825342" w:rsidRPr="00825342" w:rsidRDefault="00825342" w:rsidP="00B427D9">
      <w:pPr>
        <w:spacing w:line="440" w:lineRule="exact"/>
        <w:ind w:firstLine="420"/>
      </w:pPr>
      <w:r>
        <w:rPr>
          <w:rFonts w:hint="eastAsia"/>
        </w:rPr>
        <w:t>本节对上述提出的算法进行实验，通过在真实数据集和合成数据集中进行大量实验，</w:t>
      </w:r>
      <w:r w:rsidR="00B1179A">
        <w:rPr>
          <w:rFonts w:hint="eastAsia"/>
        </w:rPr>
        <w:t>并与静态图上的方法进行对比，</w:t>
      </w:r>
      <w:r>
        <w:rPr>
          <w:rFonts w:hint="eastAsia"/>
        </w:rPr>
        <w:t>证明</w:t>
      </w:r>
      <w:r w:rsidR="00B1179A">
        <w:rPr>
          <w:rFonts w:hint="eastAsia"/>
        </w:rPr>
        <w:t>了</w:t>
      </w:r>
      <w:r>
        <w:rPr>
          <w:rFonts w:hint="eastAsia"/>
        </w:rPr>
        <w:t>我们提出方法的正确性和</w:t>
      </w:r>
      <w:r w:rsidR="00B1179A">
        <w:rPr>
          <w:rFonts w:hint="eastAsia"/>
        </w:rPr>
        <w:t>有效性</w:t>
      </w:r>
      <w:r>
        <w:rPr>
          <w:rFonts w:hint="eastAsia"/>
        </w:rPr>
        <w:t>。</w:t>
      </w:r>
    </w:p>
    <w:p w:rsidR="00825342" w:rsidRDefault="00825342" w:rsidP="00825342">
      <w:pPr>
        <w:pStyle w:val="3"/>
        <w:spacing w:before="156" w:after="156"/>
      </w:pPr>
      <w:bookmarkStart w:id="117" w:name="_Toc421107654"/>
      <w:r>
        <w:rPr>
          <w:rFonts w:hint="eastAsia"/>
        </w:rPr>
        <w:t>4.3.1</w:t>
      </w:r>
      <w:r>
        <w:rPr>
          <w:rFonts w:hint="eastAsia"/>
        </w:rPr>
        <w:t>实验环境</w:t>
      </w:r>
      <w:bookmarkEnd w:id="117"/>
    </w:p>
    <w:p w:rsidR="00825342" w:rsidRPr="00B427D9" w:rsidRDefault="00825342" w:rsidP="00B427D9">
      <w:pPr>
        <w:spacing w:line="440" w:lineRule="exact"/>
        <w:ind w:firstLine="420"/>
      </w:pPr>
      <w:r>
        <w:rPr>
          <w:rFonts w:hint="eastAsia"/>
        </w:rPr>
        <w:t>本节中的所有实验都是在</w:t>
      </w:r>
      <w:r>
        <w:rPr>
          <w:rFonts w:hint="eastAsia"/>
        </w:rPr>
        <w:t>Eclipse JAVA</w:t>
      </w:r>
      <w:r>
        <w:rPr>
          <w:rFonts w:hint="eastAsia"/>
        </w:rPr>
        <w:t>平台下完成的。所有算法均由</w:t>
      </w:r>
      <w:r>
        <w:rPr>
          <w:rFonts w:hint="eastAsia"/>
        </w:rPr>
        <w:t>JAVA</w:t>
      </w:r>
      <w:r>
        <w:rPr>
          <w:rFonts w:hint="eastAsia"/>
        </w:rPr>
        <w:t>语言实现，</w:t>
      </w:r>
      <w:r w:rsidRPr="00B427D9">
        <w:t>实验运行环境</w:t>
      </w:r>
      <w:r w:rsidRPr="00B427D9">
        <w:rPr>
          <w:rFonts w:hint="eastAsia"/>
        </w:rPr>
        <w:t>如下：</w:t>
      </w:r>
    </w:p>
    <w:p w:rsidR="00825342" w:rsidRPr="00B427D9" w:rsidRDefault="00825342" w:rsidP="00B427D9">
      <w:pPr>
        <w:spacing w:line="440" w:lineRule="exact"/>
        <w:ind w:firstLine="420"/>
      </w:pPr>
      <w:r w:rsidRPr="00B427D9">
        <w:rPr>
          <w:rFonts w:hint="eastAsia"/>
        </w:rPr>
        <w:t>处理器：</w:t>
      </w:r>
      <w:r w:rsidRPr="00B427D9">
        <w:t>Inter</w:t>
      </w:r>
      <w:r w:rsidRPr="00B427D9">
        <w:rPr>
          <w:rFonts w:hint="eastAsia"/>
        </w:rPr>
        <w:t>(R)</w:t>
      </w:r>
      <w:r w:rsidRPr="00B427D9">
        <w:t xml:space="preserve"> Core</w:t>
      </w:r>
      <w:r w:rsidRPr="00B427D9">
        <w:rPr>
          <w:rFonts w:hint="eastAsia"/>
        </w:rPr>
        <w:t>(TM)</w:t>
      </w:r>
      <w:r w:rsidRPr="00B427D9">
        <w:t xml:space="preserve"> i7-2600 </w:t>
      </w:r>
      <w:r w:rsidRPr="00B427D9">
        <w:rPr>
          <w:rFonts w:hint="eastAsia"/>
        </w:rPr>
        <w:t>CPU @</w:t>
      </w:r>
      <w:r w:rsidRPr="00B427D9">
        <w:t>3.40GHz</w:t>
      </w:r>
      <w:r w:rsidRPr="00B427D9">
        <w:rPr>
          <w:rFonts w:hint="eastAsia"/>
        </w:rPr>
        <w:t>，</w:t>
      </w:r>
      <w:r w:rsidRPr="00B427D9">
        <w:rPr>
          <w:rFonts w:hint="eastAsia"/>
        </w:rPr>
        <w:t>3.40GHz</w:t>
      </w:r>
      <w:r w:rsidRPr="00B427D9">
        <w:rPr>
          <w:rFonts w:hint="eastAsia"/>
        </w:rPr>
        <w:t>。</w:t>
      </w:r>
    </w:p>
    <w:p w:rsidR="00825342" w:rsidRPr="00B427D9" w:rsidRDefault="00825342" w:rsidP="00B427D9">
      <w:pPr>
        <w:spacing w:line="440" w:lineRule="exact"/>
        <w:ind w:firstLine="420"/>
      </w:pPr>
      <w:r w:rsidRPr="00B427D9">
        <w:rPr>
          <w:rFonts w:hint="eastAsia"/>
        </w:rPr>
        <w:t>内存</w:t>
      </w:r>
      <w:r w:rsidRPr="00B427D9">
        <w:rPr>
          <w:rFonts w:hint="eastAsia"/>
        </w:rPr>
        <w:t>(RAM)</w:t>
      </w:r>
      <w:r w:rsidRPr="00B427D9">
        <w:rPr>
          <w:rFonts w:hint="eastAsia"/>
        </w:rPr>
        <w:t>：</w:t>
      </w:r>
      <w:r w:rsidRPr="00B427D9">
        <w:t>8.00GB</w:t>
      </w:r>
      <w:r w:rsidRPr="00B427D9">
        <w:rPr>
          <w:rFonts w:hint="eastAsia"/>
        </w:rPr>
        <w:t>。</w:t>
      </w:r>
    </w:p>
    <w:p w:rsidR="00825342" w:rsidRPr="00B427D9" w:rsidRDefault="00825342" w:rsidP="00B427D9">
      <w:pPr>
        <w:spacing w:line="440" w:lineRule="exact"/>
        <w:ind w:firstLine="420"/>
      </w:pPr>
      <w:r w:rsidRPr="00B427D9">
        <w:rPr>
          <w:rFonts w:hint="eastAsia"/>
        </w:rPr>
        <w:t>操作系统：</w:t>
      </w:r>
      <w:r w:rsidRPr="00B427D9">
        <w:t>64</w:t>
      </w:r>
      <w:r w:rsidRPr="00B427D9">
        <w:t>位</w:t>
      </w:r>
      <w:r w:rsidRPr="00B427D9">
        <w:t>Windows</w:t>
      </w:r>
      <w:r w:rsidRPr="00B427D9">
        <w:t>操作系统。</w:t>
      </w:r>
    </w:p>
    <w:p w:rsidR="00825342" w:rsidRDefault="00825342" w:rsidP="00825342">
      <w:pPr>
        <w:pStyle w:val="3"/>
        <w:spacing w:before="156" w:after="156"/>
      </w:pPr>
      <w:bookmarkStart w:id="118" w:name="_Toc421107655"/>
      <w:r>
        <w:rPr>
          <w:rFonts w:hint="eastAsia"/>
        </w:rPr>
        <w:t>4.3.2</w:t>
      </w:r>
      <w:r>
        <w:rPr>
          <w:rFonts w:hint="eastAsia"/>
        </w:rPr>
        <w:t>数据集</w:t>
      </w:r>
      <w:bookmarkEnd w:id="118"/>
    </w:p>
    <w:p w:rsidR="00D8268A" w:rsidRDefault="00D8268A" w:rsidP="00B427D9">
      <w:pPr>
        <w:spacing w:line="440" w:lineRule="exact"/>
        <w:ind w:firstLine="420"/>
      </w:pPr>
      <w:r>
        <w:rPr>
          <w:rFonts w:hint="eastAsia"/>
        </w:rPr>
        <w:t>本章分别使用真实数据集和合成数据集来进行实验：</w:t>
      </w:r>
    </w:p>
    <w:p w:rsidR="00D8268A" w:rsidRDefault="00D8268A" w:rsidP="00B427D9">
      <w:pPr>
        <w:spacing w:line="440" w:lineRule="exact"/>
        <w:ind w:firstLine="420"/>
      </w:pPr>
      <w:r>
        <w:rPr>
          <w:rFonts w:hint="eastAsia"/>
        </w:rPr>
        <w:t>真实数据集</w:t>
      </w:r>
      <w:r>
        <w:t>1</w:t>
      </w:r>
      <w:r>
        <w:rPr>
          <w:rFonts w:hint="eastAsia"/>
        </w:rPr>
        <w:t>：</w:t>
      </w:r>
      <w:r>
        <w:t>DBLP</w:t>
      </w:r>
      <w:r>
        <w:rPr>
          <w:rFonts w:hint="eastAsia"/>
        </w:rPr>
        <w:t>，本章使用的</w:t>
      </w:r>
      <w:r>
        <w:t>DBLP</w:t>
      </w:r>
      <w:r>
        <w:rPr>
          <w:rFonts w:hint="eastAsia"/>
        </w:rPr>
        <w:t>与第三章相同，只是在其基础上随机为每条边产生权重，且随机产生的更新是复杂更新。</w:t>
      </w:r>
    </w:p>
    <w:p w:rsidR="00D8268A" w:rsidRDefault="00D8268A" w:rsidP="00B427D9">
      <w:pPr>
        <w:spacing w:line="440" w:lineRule="exact"/>
        <w:ind w:firstLine="420"/>
      </w:pPr>
      <w:r>
        <w:rPr>
          <w:rFonts w:hint="eastAsia"/>
        </w:rPr>
        <w:t>真实数据集</w:t>
      </w:r>
      <w:r>
        <w:t>2</w:t>
      </w:r>
      <w:r>
        <w:rPr>
          <w:rFonts w:hint="eastAsia"/>
        </w:rPr>
        <w:t>：同样使用</w:t>
      </w:r>
      <w:r>
        <w:t>HPIN</w:t>
      </w:r>
      <w:r>
        <w:rPr>
          <w:rFonts w:hint="eastAsia"/>
        </w:rPr>
        <w:t>，并随机为每条边产生一个权重，且随机产生的更新为复杂更新。</w:t>
      </w:r>
    </w:p>
    <w:p w:rsidR="00D8268A" w:rsidRDefault="00D8268A" w:rsidP="00B427D9">
      <w:pPr>
        <w:spacing w:line="440" w:lineRule="exact"/>
        <w:ind w:firstLine="420"/>
      </w:pPr>
      <w:r>
        <w:rPr>
          <w:rFonts w:hint="eastAsia"/>
        </w:rPr>
        <w:t>合成数据集：按照第三章中的方法产生大小为</w:t>
      </w:r>
      <w:r w:rsidRPr="00B427D9">
        <w:drawing>
          <wp:inline distT="0" distB="0" distL="0" distR="0" wp14:anchorId="29069B8A" wp14:editId="7D89BF2E">
            <wp:extent cx="638175" cy="2000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2"/>
                    <pic:cNvPicPr>
                      <a:picLocks noChangeAspect="1" noChangeArrowheads="1"/>
                    </pic:cNvPicPr>
                  </pic:nvPicPr>
                  <pic:blipFill>
                    <a:blip r:embed="rId2813" cstate="print">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Pr>
          <w:rFonts w:hint="eastAsia"/>
        </w:rPr>
        <w:t>，</w:t>
      </w:r>
      <w:r w:rsidRPr="00B427D9">
        <w:drawing>
          <wp:inline distT="0" distB="0" distL="0" distR="0" wp14:anchorId="28783931" wp14:editId="2736D70E">
            <wp:extent cx="981075" cy="200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3"/>
                    <pic:cNvPicPr>
                      <a:picLocks noChangeAspect="1" noChangeArrowheads="1"/>
                    </pic:cNvPicPr>
                  </pic:nvPicPr>
                  <pic:blipFill>
                    <a:blip r:embed="rId2814" cstate="print">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rPr>
          <w:rFonts w:hint="eastAsia"/>
        </w:rPr>
        <w:t>，</w:t>
      </w:r>
      <w:r w:rsidRPr="00B427D9">
        <w:drawing>
          <wp:inline distT="0" distB="0" distL="0" distR="0" wp14:anchorId="7DE50E25" wp14:editId="575CAE61">
            <wp:extent cx="571500" cy="20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4"/>
                    <pic:cNvPicPr>
                      <a:picLocks noChangeAspect="1" noChangeArrowheads="1"/>
                    </pic:cNvPicPr>
                  </pic:nvPicPr>
                  <pic:blipFill>
                    <a:blip r:embed="rId2815"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Pr>
          <w:rFonts w:hint="eastAsia"/>
        </w:rPr>
        <w:t>（即标签种类为</w:t>
      </w:r>
      <w:r>
        <w:t>50</w:t>
      </w:r>
      <w:r>
        <w:rPr>
          <w:rFonts w:hint="eastAsia"/>
        </w:rPr>
        <w:t>种）的合成数据集，并为每条边随机分配权重。</w:t>
      </w:r>
    </w:p>
    <w:p w:rsidR="00D8268A" w:rsidRDefault="00D8268A" w:rsidP="00B427D9">
      <w:pPr>
        <w:spacing w:line="440" w:lineRule="exact"/>
        <w:ind w:firstLine="420"/>
      </w:pPr>
      <w:r>
        <w:rPr>
          <w:rFonts w:hint="eastAsia"/>
        </w:rPr>
        <w:t>查询图：在第三章中查询图的基础上，为每条边分配权重。</w:t>
      </w:r>
    </w:p>
    <w:p w:rsidR="00FD73B0" w:rsidRDefault="00FD73B0" w:rsidP="00B427D9">
      <w:pPr>
        <w:spacing w:line="440" w:lineRule="exact"/>
        <w:ind w:firstLine="420"/>
      </w:pPr>
      <w:r>
        <w:rPr>
          <w:rFonts w:hint="eastAsia"/>
        </w:rPr>
        <w:t>本章中所执行的算法如下：</w:t>
      </w:r>
    </w:p>
    <w:p w:rsidR="00FD73B0" w:rsidRDefault="00FD73B0" w:rsidP="00B427D9">
      <w:pPr>
        <w:spacing w:line="440" w:lineRule="exact"/>
        <w:ind w:firstLine="420"/>
      </w:pPr>
      <w:r>
        <w:rPr>
          <w:rFonts w:hint="eastAsia"/>
        </w:rPr>
        <w:t>SimMatch-Weighted</w:t>
      </w:r>
      <w:r>
        <w:rPr>
          <w:rFonts w:hint="eastAsia"/>
        </w:rPr>
        <w:t>：</w:t>
      </w:r>
      <w:proofErr w:type="gramStart"/>
      <w:r>
        <w:rPr>
          <w:rFonts w:hint="eastAsia"/>
        </w:rPr>
        <w:t>带权静态</w:t>
      </w:r>
      <w:proofErr w:type="gramEnd"/>
      <w:r>
        <w:rPr>
          <w:rFonts w:hint="eastAsia"/>
        </w:rPr>
        <w:t>图上的子图全匹配算法，即不带有分区策略的子图全匹配算法；</w:t>
      </w:r>
    </w:p>
    <w:p w:rsidR="00FD73B0" w:rsidRDefault="00FD73B0" w:rsidP="00B427D9">
      <w:pPr>
        <w:spacing w:line="440" w:lineRule="exact"/>
        <w:ind w:firstLine="420"/>
      </w:pPr>
      <w:r>
        <w:rPr>
          <w:rFonts w:hint="eastAsia"/>
        </w:rPr>
        <w:lastRenderedPageBreak/>
        <w:t>NNJuegment-</w:t>
      </w:r>
      <w:r w:rsidRPr="00FD73B0">
        <w:rPr>
          <w:rFonts w:hint="eastAsia"/>
        </w:rPr>
        <w:t xml:space="preserve"> </w:t>
      </w:r>
      <w:r>
        <w:rPr>
          <w:rFonts w:hint="eastAsia"/>
        </w:rPr>
        <w:t>Weighted</w:t>
      </w:r>
      <w:r>
        <w:rPr>
          <w:rFonts w:hint="eastAsia"/>
        </w:rPr>
        <w:t>：带有分区策略的子图全匹配方法，即本文提出的</w:t>
      </w:r>
      <w:proofErr w:type="gramStart"/>
      <w:r>
        <w:rPr>
          <w:rFonts w:hint="eastAsia"/>
        </w:rPr>
        <w:t>带权图</w:t>
      </w:r>
      <w:proofErr w:type="gramEnd"/>
      <w:r>
        <w:rPr>
          <w:rFonts w:hint="eastAsia"/>
        </w:rPr>
        <w:t>数据流上的子图全匹配方法。</w:t>
      </w:r>
    </w:p>
    <w:p w:rsidR="00FD73B0" w:rsidRPr="00FD73B0" w:rsidRDefault="006C0FF7" w:rsidP="00B427D9">
      <w:pPr>
        <w:spacing w:line="440" w:lineRule="exact"/>
        <w:ind w:firstLine="420"/>
      </w:pPr>
      <w:r>
        <w:rPr>
          <w:rFonts w:hint="eastAsia"/>
        </w:rPr>
        <w:t>IncMaintain</w:t>
      </w:r>
      <w:r>
        <w:rPr>
          <w:rFonts w:hint="eastAsia"/>
        </w:rPr>
        <w:t>：本章最后提出的近似的图数据流上增量维护算法。</w:t>
      </w:r>
    </w:p>
    <w:p w:rsidR="00825342" w:rsidRPr="00825342" w:rsidRDefault="00825342" w:rsidP="00825342">
      <w:pPr>
        <w:pStyle w:val="3"/>
        <w:spacing w:before="156" w:after="156"/>
      </w:pPr>
      <w:bookmarkStart w:id="119" w:name="_Toc421107656"/>
      <w:r>
        <w:rPr>
          <w:rFonts w:hint="eastAsia"/>
        </w:rPr>
        <w:t>4.3.3</w:t>
      </w:r>
      <w:r>
        <w:rPr>
          <w:rFonts w:hint="eastAsia"/>
        </w:rPr>
        <w:t>运行结果</w:t>
      </w:r>
      <w:bookmarkEnd w:id="119"/>
    </w:p>
    <w:p w:rsidR="005C3D4C" w:rsidRDefault="005C3D4C" w:rsidP="00C40183">
      <w:pPr>
        <w:pStyle w:val="2"/>
        <w:spacing w:before="156" w:after="156"/>
      </w:pPr>
      <w:bookmarkStart w:id="120" w:name="_Toc421107657"/>
      <w:r>
        <w:rPr>
          <w:rFonts w:hint="eastAsia"/>
        </w:rPr>
        <w:t>4.</w:t>
      </w:r>
      <w:r w:rsidR="00070CD8">
        <w:rPr>
          <w:rFonts w:hint="eastAsia"/>
        </w:rPr>
        <w:t>4</w:t>
      </w:r>
      <w:r>
        <w:rPr>
          <w:rFonts w:hint="eastAsia"/>
        </w:rPr>
        <w:t>总结</w:t>
      </w:r>
      <w:bookmarkEnd w:id="120"/>
    </w:p>
    <w:p w:rsidR="00AE5B3A" w:rsidRPr="00AE5B3A" w:rsidRDefault="00AE5B3A" w:rsidP="00B427D9">
      <w:pPr>
        <w:spacing w:line="440" w:lineRule="exact"/>
        <w:ind w:firstLine="420"/>
      </w:pPr>
      <w:r>
        <w:rPr>
          <w:rFonts w:hint="eastAsia"/>
        </w:rPr>
        <w:t>本章主要对</w:t>
      </w:r>
      <w:proofErr w:type="gramStart"/>
      <w:r>
        <w:rPr>
          <w:rFonts w:hint="eastAsia"/>
        </w:rPr>
        <w:t>带权图</w:t>
      </w:r>
      <w:proofErr w:type="gramEnd"/>
      <w:r>
        <w:rPr>
          <w:rFonts w:hint="eastAsia"/>
        </w:rPr>
        <w:t>数据流上增量子图相似性全匹配问题进行了研究，主要针对的是图数据流上的复杂更新。首先在最近邻分区的基础上提出了基于权重的最近邻分区，通过权重的判断对图数据流进一步进行剪枝；然后在上一章算法的基础上进行了改进，提出了</w:t>
      </w:r>
      <w:proofErr w:type="gramStart"/>
      <w:r>
        <w:rPr>
          <w:rFonts w:hint="eastAsia"/>
        </w:rPr>
        <w:t>适用于</w:t>
      </w:r>
      <w:r w:rsidR="001E5E4E">
        <w:rPr>
          <w:rFonts w:hint="eastAsia"/>
        </w:rPr>
        <w:t>带权图上</w:t>
      </w:r>
      <w:proofErr w:type="gramEnd"/>
      <w:r w:rsidR="001E5E4E">
        <w:rPr>
          <w:rFonts w:hint="eastAsia"/>
        </w:rPr>
        <w:t>创建生成树以及子图全匹配的方法；接下来通过维护匹配结果候选集，在每次更新时直接在候选集中进行更新，并提出了近似误差率的概念，以保障匹配结果的准确性。最后通过在真实数据集和合成数据集上进行大量的实验，证明了本章提出算法的正确性和有效性。</w:t>
      </w:r>
    </w:p>
    <w:p w:rsidR="0095743D" w:rsidRDefault="0095743D" w:rsidP="00D1516C">
      <w:pPr>
        <w:sectPr w:rsidR="0095743D" w:rsidSect="00384E48">
          <w:headerReference w:type="default" r:id="rId2816"/>
          <w:type w:val="continuous"/>
          <w:pgSz w:w="11906" w:h="16838"/>
          <w:pgMar w:top="1440" w:right="1800" w:bottom="1440" w:left="1800" w:header="850" w:footer="992" w:gutter="0"/>
          <w:cols w:space="425"/>
          <w:docGrid w:type="lines" w:linePitch="312"/>
        </w:sectPr>
      </w:pPr>
      <w:r>
        <w:br w:type="page"/>
      </w:r>
    </w:p>
    <w:p w:rsidR="007E2922" w:rsidRPr="0095743D" w:rsidRDefault="00160884" w:rsidP="0095743D">
      <w:pPr>
        <w:pStyle w:val="1"/>
        <w:spacing w:before="312" w:after="312"/>
      </w:pPr>
      <w:bookmarkStart w:id="121" w:name="_Toc421107658"/>
      <w:r w:rsidRPr="0095743D">
        <w:rPr>
          <w:rFonts w:hint="eastAsia"/>
        </w:rPr>
        <w:lastRenderedPageBreak/>
        <w:t>第</w:t>
      </w:r>
      <w:r w:rsidRPr="0095743D">
        <w:rPr>
          <w:rFonts w:hint="eastAsia"/>
        </w:rPr>
        <w:t>5</w:t>
      </w:r>
      <w:r w:rsidRPr="0095743D">
        <w:rPr>
          <w:rFonts w:hint="eastAsia"/>
        </w:rPr>
        <w:t>章</w:t>
      </w:r>
      <w:r w:rsidRPr="0095743D">
        <w:rPr>
          <w:rFonts w:hint="eastAsia"/>
        </w:rPr>
        <w:t xml:space="preserve"> </w:t>
      </w:r>
      <w:r w:rsidRPr="0095743D">
        <w:rPr>
          <w:rFonts w:hint="eastAsia"/>
        </w:rPr>
        <w:t>结论</w:t>
      </w:r>
      <w:bookmarkEnd w:id="121"/>
    </w:p>
    <w:p w:rsidR="00160884" w:rsidRDefault="00160884" w:rsidP="00C40183">
      <w:pPr>
        <w:pStyle w:val="2"/>
        <w:spacing w:before="156" w:after="156"/>
      </w:pPr>
      <w:bookmarkStart w:id="122" w:name="_Toc421107659"/>
      <w:r>
        <w:rPr>
          <w:rFonts w:hint="eastAsia"/>
        </w:rPr>
        <w:t>5.1</w:t>
      </w:r>
      <w:r>
        <w:rPr>
          <w:rFonts w:hint="eastAsia"/>
        </w:rPr>
        <w:t>本文的主要贡献和结论</w:t>
      </w:r>
      <w:bookmarkEnd w:id="122"/>
    </w:p>
    <w:p w:rsidR="00A03E22" w:rsidRDefault="001E223B" w:rsidP="00B427D9">
      <w:pPr>
        <w:spacing w:line="440" w:lineRule="exact"/>
        <w:ind w:firstLine="420"/>
      </w:pPr>
      <w:r>
        <w:rPr>
          <w:rFonts w:hint="eastAsia"/>
        </w:rPr>
        <w:t>近年来，</w:t>
      </w:r>
      <w:proofErr w:type="gramStart"/>
      <w:r>
        <w:rPr>
          <w:rFonts w:hint="eastAsia"/>
        </w:rPr>
        <w:t>图数据</w:t>
      </w:r>
      <w:proofErr w:type="gramEnd"/>
      <w:r>
        <w:rPr>
          <w:rFonts w:hint="eastAsia"/>
        </w:rPr>
        <w:t>广泛应用于各种实际应用（如通信网络，模式识别，化学</w:t>
      </w:r>
      <w:r>
        <w:rPr>
          <w:rFonts w:hint="eastAsia"/>
        </w:rPr>
        <w:t>/</w:t>
      </w:r>
      <w:r>
        <w:rPr>
          <w:rFonts w:hint="eastAsia"/>
        </w:rPr>
        <w:t>生物信息等）当中，</w:t>
      </w:r>
      <w:proofErr w:type="gramStart"/>
      <w:r>
        <w:rPr>
          <w:rFonts w:hint="eastAsia"/>
        </w:rPr>
        <w:t>图数据</w:t>
      </w:r>
      <w:proofErr w:type="gramEnd"/>
      <w:r>
        <w:rPr>
          <w:rFonts w:hint="eastAsia"/>
        </w:rPr>
        <w:t>上的各种问题，如子图匹配，</w:t>
      </w:r>
      <w:r>
        <w:rPr>
          <w:rFonts w:hint="eastAsia"/>
        </w:rPr>
        <w:t>TOP-K</w:t>
      </w:r>
      <w:r>
        <w:rPr>
          <w:rFonts w:hint="eastAsia"/>
        </w:rPr>
        <w:t>查询，最短路径，</w:t>
      </w:r>
      <w:r>
        <w:rPr>
          <w:rFonts w:hint="eastAsia"/>
        </w:rPr>
        <w:t>k</w:t>
      </w:r>
      <w:r>
        <w:rPr>
          <w:rFonts w:hint="eastAsia"/>
        </w:rPr>
        <w:t>近邻等都已得到了广泛而深入的研究。然而</w:t>
      </w:r>
      <w:r w:rsidR="00E71060">
        <w:rPr>
          <w:rFonts w:hint="eastAsia"/>
        </w:rPr>
        <w:t>随着科学技术的不断发展，</w:t>
      </w:r>
      <w:proofErr w:type="gramStart"/>
      <w:r w:rsidR="00E71060">
        <w:rPr>
          <w:rFonts w:hint="eastAsia"/>
        </w:rPr>
        <w:t>图数据</w:t>
      </w:r>
      <w:proofErr w:type="gramEnd"/>
      <w:r w:rsidR="00E71060">
        <w:rPr>
          <w:rFonts w:hint="eastAsia"/>
        </w:rPr>
        <w:t>不再拘泥于传统的静态形式，而是以一种流的形式不断更新变化。</w:t>
      </w:r>
      <w:r>
        <w:rPr>
          <w:rFonts w:hint="eastAsia"/>
        </w:rPr>
        <w:t>因此越来越多地关注集中到图数据流当中，图数据流上的子图匹配技术作为图数据流上许多其他操作的基石广泛应用与社交网络，生物医学，网络安全等领域当中。然而由于图固有的复杂结构加上图数据流动态更新的特性，使得目前还没有研究集中于图数据流上的增量子图匹配问题上。</w:t>
      </w:r>
      <w:r w:rsidR="009533C8">
        <w:rPr>
          <w:rFonts w:hint="eastAsia"/>
        </w:rPr>
        <w:t>除此之外，目前对于图数据流上的研究大多集中于简单更新上，而现实当中，图数据流上的复杂更新已成为一个越来越常见的问题。因此，</w:t>
      </w:r>
      <w:r w:rsidR="00352BE3">
        <w:rPr>
          <w:rFonts w:hint="eastAsia"/>
        </w:rPr>
        <w:t>图数据流上增量子图匹配问题有着广泛的应用前景和深远的现实意义，那么，提出一种有效的方式解决图数据流上增量子图匹配问题显得尤为重要。</w:t>
      </w:r>
    </w:p>
    <w:p w:rsidR="00352BE3" w:rsidRDefault="00352BE3" w:rsidP="00B427D9">
      <w:pPr>
        <w:spacing w:line="440" w:lineRule="exact"/>
        <w:ind w:firstLine="420"/>
      </w:pPr>
      <w:r>
        <w:rPr>
          <w:rFonts w:hint="eastAsia"/>
        </w:rPr>
        <w:t>针对图数据流的现实意义和应用前景，本文基于不同的更新方式提出了</w:t>
      </w:r>
      <w:r w:rsidR="00403BEA">
        <w:rPr>
          <w:rFonts w:hint="eastAsia"/>
        </w:rPr>
        <w:t>图数据流上增量相似性子图匹配问题，并对其进行了研究。</w:t>
      </w:r>
    </w:p>
    <w:p w:rsidR="00403BEA" w:rsidRDefault="00F233FE" w:rsidP="00BF158D">
      <w:pPr>
        <w:spacing w:line="440" w:lineRule="exact"/>
        <w:ind w:firstLine="420"/>
      </w:pPr>
      <w:r>
        <w:rPr>
          <w:rFonts w:hint="eastAsia"/>
        </w:rPr>
        <w:t>（</w:t>
      </w:r>
      <w:r>
        <w:rPr>
          <w:rFonts w:hint="eastAsia"/>
        </w:rPr>
        <w:t>1</w:t>
      </w:r>
      <w:r>
        <w:rPr>
          <w:rFonts w:hint="eastAsia"/>
        </w:rPr>
        <w:t>）</w:t>
      </w:r>
      <w:r w:rsidR="00403BEA">
        <w:rPr>
          <w:rFonts w:hint="eastAsia"/>
        </w:rPr>
        <w:t>针对于图数据流上的简单更新提出了图数据流上增量子图相似性匹配问题。本文首先提出了一种基于最近邻的分区策略，这种分区策略是一种带有过滤的分区，首先通过查询图的结构对图数据流进行结构剪枝，再通过查询图最近邻的判断适当增加一些虚边，使得之后的更新过程中被合并在一起可能性较大的顶点在同一分区当中，以减少之后对分区进行维护的代价。然后通过为查询</w:t>
      </w:r>
      <w:proofErr w:type="gramStart"/>
      <w:r w:rsidR="00403BEA">
        <w:rPr>
          <w:rFonts w:hint="eastAsia"/>
        </w:rPr>
        <w:t>图创建</w:t>
      </w:r>
      <w:proofErr w:type="gramEnd"/>
      <w:r w:rsidR="00403BEA">
        <w:rPr>
          <w:rFonts w:hint="eastAsia"/>
        </w:rPr>
        <w:t>生成树集合将原本的图</w:t>
      </w:r>
      <w:r w:rsidR="00403BEA">
        <w:rPr>
          <w:rFonts w:hint="eastAsia"/>
        </w:rPr>
        <w:t>-</w:t>
      </w:r>
      <w:r w:rsidR="00403BEA">
        <w:rPr>
          <w:rFonts w:hint="eastAsia"/>
        </w:rPr>
        <w:t>图匹配转化为树</w:t>
      </w:r>
      <w:r w:rsidR="00403BEA">
        <w:rPr>
          <w:rFonts w:hint="eastAsia"/>
        </w:rPr>
        <w:t>-</w:t>
      </w:r>
      <w:r w:rsidR="00403BEA">
        <w:rPr>
          <w:rFonts w:hint="eastAsia"/>
        </w:rPr>
        <w:t>图匹配，打打提高了子图匹配速度。然后，在每次更新后通过局部更新的方式对原有结果进行增量维护，进一步提高了子图匹配的效率。最后用实验证明了本文提出方法的正确性，并与传统静态方法进行对比，进一步证明方法的有效性。</w:t>
      </w:r>
    </w:p>
    <w:p w:rsidR="00403BEA" w:rsidRPr="000E11D3" w:rsidRDefault="00F233FE" w:rsidP="00BF158D">
      <w:pPr>
        <w:spacing w:line="440" w:lineRule="exact"/>
        <w:ind w:firstLine="420"/>
      </w:pPr>
      <w:r>
        <w:rPr>
          <w:rFonts w:hint="eastAsia"/>
        </w:rPr>
        <w:t>（</w:t>
      </w:r>
      <w:r>
        <w:rPr>
          <w:rFonts w:hint="eastAsia"/>
        </w:rPr>
        <w:t>2</w:t>
      </w:r>
      <w:r>
        <w:rPr>
          <w:rFonts w:hint="eastAsia"/>
        </w:rPr>
        <w:t>）</w:t>
      </w:r>
      <w:r w:rsidR="00403BEA">
        <w:rPr>
          <w:rFonts w:hint="eastAsia"/>
        </w:rPr>
        <w:t>针对于图数据流上的复杂更新提出了</w:t>
      </w:r>
      <w:proofErr w:type="gramStart"/>
      <w:r w:rsidR="00403BEA">
        <w:rPr>
          <w:rFonts w:hint="eastAsia"/>
        </w:rPr>
        <w:t>带权图</w:t>
      </w:r>
      <w:proofErr w:type="gramEnd"/>
      <w:r w:rsidR="00403BEA">
        <w:rPr>
          <w:rFonts w:hint="eastAsia"/>
        </w:rPr>
        <w:t>数据流上增量子图相似性匹配问题。</w:t>
      </w:r>
      <w:r w:rsidR="00FF16E7">
        <w:rPr>
          <w:rFonts w:hint="eastAsia"/>
        </w:rPr>
        <w:t>为了进一步满足图数据流实时响应的特性，本章提出了是一种近似的方法。首先在最近邻分区的基础上进一步提出了基于权重的最近邻分区，再将初</w:t>
      </w:r>
      <w:r w:rsidR="00FF16E7">
        <w:rPr>
          <w:rFonts w:hint="eastAsia"/>
        </w:rPr>
        <w:lastRenderedPageBreak/>
        <w:t>始的图数据流进行结构剪枝进行过滤之后，</w:t>
      </w:r>
      <w:proofErr w:type="gramStart"/>
      <w:r w:rsidR="00FF16E7">
        <w:rPr>
          <w:rFonts w:hint="eastAsia"/>
        </w:rPr>
        <w:t>再通过</w:t>
      </w:r>
      <w:proofErr w:type="gramEnd"/>
      <w:r w:rsidR="00FF16E7">
        <w:rPr>
          <w:rFonts w:hint="eastAsia"/>
        </w:rPr>
        <w:t>权重计算编辑距离，进一步进行剪枝。之后将基本的创建生成树的算法以及子图全匹配算法进行改进，使其能够适用于</w:t>
      </w:r>
      <w:proofErr w:type="gramStart"/>
      <w:r w:rsidR="00FF16E7">
        <w:rPr>
          <w:rFonts w:hint="eastAsia"/>
        </w:rPr>
        <w:t>带权图</w:t>
      </w:r>
      <w:proofErr w:type="gramEnd"/>
      <w:r w:rsidR="00FF16E7">
        <w:rPr>
          <w:rFonts w:hint="eastAsia"/>
        </w:rPr>
        <w:t>数据流上。然后，通过对</w:t>
      </w:r>
      <w:r w:rsidR="00483BEA">
        <w:rPr>
          <w:position w:val="-6"/>
        </w:rPr>
        <w:pict>
          <v:shape id="_x0000_i2889" type="#_x0000_t75" style="width:17.25pt;height:14.25pt">
            <v:imagedata r:id="rId2817" o:title=""/>
          </v:shape>
        </w:pict>
      </w:r>
      <w:r w:rsidR="00FF16E7">
        <w:rPr>
          <w:rFonts w:hint="eastAsia"/>
        </w:rPr>
        <w:t>的匹配结果候选集进行维护，同时又基于近似误差率</w:t>
      </w:r>
      <w:r w:rsidR="00483BEA">
        <w:rPr>
          <w:position w:val="-10"/>
        </w:rPr>
        <w:pict>
          <v:shape id="_x0000_i2890" type="#_x0000_t75" style="width:12pt;height:12.75pt">
            <v:imagedata r:id="rId2818" o:title=""/>
          </v:shape>
        </w:pict>
      </w:r>
      <w:r w:rsidR="00FF16E7">
        <w:rPr>
          <w:rFonts w:hint="eastAsia"/>
        </w:rPr>
        <w:t>，在每次更新到达时直接在匹配结果候选集中进行增量的维护，并当</w:t>
      </w:r>
      <w:r w:rsidR="00483BEA">
        <w:rPr>
          <w:position w:val="-10"/>
        </w:rPr>
        <w:pict>
          <v:shape id="_x0000_i2891" type="#_x0000_t75" style="width:12pt;height:12.75pt">
            <v:imagedata r:id="rId2818" o:title=""/>
          </v:shape>
        </w:pict>
      </w:r>
      <w:r w:rsidR="00FF16E7">
        <w:rPr>
          <w:rFonts w:hint="eastAsia"/>
        </w:rPr>
        <w:t>不满足用户所给定的误差大小时重新进行匹配。这样既保证了实时响应的特性，有保证了匹配的准确性。最后通过实验证明了方法的有效性。</w:t>
      </w:r>
    </w:p>
    <w:p w:rsidR="00160884" w:rsidRDefault="00160884" w:rsidP="00C40183">
      <w:pPr>
        <w:pStyle w:val="2"/>
        <w:spacing w:before="156" w:after="156"/>
      </w:pPr>
      <w:bookmarkStart w:id="123" w:name="_Toc421107660"/>
      <w:r>
        <w:rPr>
          <w:rFonts w:hint="eastAsia"/>
        </w:rPr>
        <w:t>5.2</w:t>
      </w:r>
      <w:r>
        <w:rPr>
          <w:rFonts w:hint="eastAsia"/>
        </w:rPr>
        <w:t>进一步的工作</w:t>
      </w:r>
      <w:bookmarkEnd w:id="123"/>
    </w:p>
    <w:p w:rsidR="009568A3" w:rsidRDefault="009568A3" w:rsidP="00B427D9">
      <w:pPr>
        <w:spacing w:line="440" w:lineRule="exact"/>
        <w:ind w:firstLine="420"/>
      </w:pPr>
      <w:r>
        <w:rPr>
          <w:rFonts w:hint="eastAsia"/>
        </w:rPr>
        <w:t>随着数据种类的不断发展，图数据流已经得到了越来越多专家学者们的关注，基于其深远的现实意义和广泛的应用前景本文对图数据流上增量子图相似性匹配技术进行了研究，本文主要针对图数据流上的简单更新和复杂更新进行了研究，本文所使用的分区策略、生成树的创建、最大子图全匹配以及增量更新的思想为许多其他研究打下了坚实的基础。在未来的工作中，将主要围绕以下几个方面进行进一步的研究：</w:t>
      </w:r>
    </w:p>
    <w:p w:rsidR="009B6619" w:rsidRDefault="00BF158D" w:rsidP="00BF158D">
      <w:pPr>
        <w:spacing w:line="440" w:lineRule="exact"/>
        <w:ind w:firstLine="420"/>
      </w:pPr>
      <w:r>
        <w:rPr>
          <w:rFonts w:hint="eastAsia"/>
        </w:rPr>
        <w:t>（</w:t>
      </w:r>
      <w:r>
        <w:rPr>
          <w:rFonts w:hint="eastAsia"/>
        </w:rPr>
        <w:t>1</w:t>
      </w:r>
      <w:r>
        <w:rPr>
          <w:rFonts w:hint="eastAsia"/>
        </w:rPr>
        <w:t>）</w:t>
      </w:r>
      <w:r w:rsidR="009B6619">
        <w:rPr>
          <w:rFonts w:hint="eastAsia"/>
        </w:rPr>
        <w:t>本文研究的图数据流上增量子图相似性匹配问题时对于编辑距离的处理只考虑</w:t>
      </w:r>
      <w:proofErr w:type="gramStart"/>
      <w:r w:rsidR="009B6619">
        <w:rPr>
          <w:rFonts w:hint="eastAsia"/>
        </w:rPr>
        <w:t>了少边的</w:t>
      </w:r>
      <w:proofErr w:type="gramEnd"/>
      <w:r w:rsidR="009B6619">
        <w:rPr>
          <w:rFonts w:hint="eastAsia"/>
        </w:rPr>
        <w:t>情况，即匹配结果只能比查询</w:t>
      </w:r>
      <w:proofErr w:type="gramStart"/>
      <w:r w:rsidR="009B6619">
        <w:rPr>
          <w:rFonts w:hint="eastAsia"/>
        </w:rPr>
        <w:t>图少边不能</w:t>
      </w:r>
      <w:proofErr w:type="gramEnd"/>
      <w:r w:rsidR="009B6619">
        <w:rPr>
          <w:rFonts w:hint="eastAsia"/>
        </w:rPr>
        <w:t>多边，同时我们也要求匹配结果的顶点标签必须与查询</w:t>
      </w:r>
      <w:proofErr w:type="gramStart"/>
      <w:r w:rsidR="009B6619">
        <w:rPr>
          <w:rFonts w:hint="eastAsia"/>
        </w:rPr>
        <w:t>图完全</w:t>
      </w:r>
      <w:proofErr w:type="gramEnd"/>
      <w:r w:rsidR="009B6619">
        <w:rPr>
          <w:rFonts w:hint="eastAsia"/>
        </w:rPr>
        <w:t>匹配，然而有时多边的情况以及顶点标签不匹配的情况依然能够满足结果的需要，因此在未来的工作中要对编辑距离和子图匹配的概念进行拓展，使最后的匹配结果更加完善。</w:t>
      </w:r>
    </w:p>
    <w:p w:rsidR="009568A3" w:rsidRDefault="00BF158D" w:rsidP="00BF158D">
      <w:pPr>
        <w:spacing w:line="440" w:lineRule="exact"/>
        <w:ind w:firstLine="420"/>
      </w:pPr>
      <w:r>
        <w:rPr>
          <w:rFonts w:hint="eastAsia"/>
        </w:rPr>
        <w:t>（</w:t>
      </w:r>
      <w:r>
        <w:rPr>
          <w:rFonts w:hint="eastAsia"/>
        </w:rPr>
        <w:t>2</w:t>
      </w:r>
      <w:r>
        <w:rPr>
          <w:rFonts w:hint="eastAsia"/>
        </w:rPr>
        <w:t>）</w:t>
      </w:r>
      <w:r w:rsidR="00167004">
        <w:rPr>
          <w:rFonts w:hint="eastAsia"/>
        </w:rPr>
        <w:t>本文在对</w:t>
      </w:r>
      <w:proofErr w:type="gramStart"/>
      <w:r w:rsidR="00167004">
        <w:rPr>
          <w:rFonts w:hint="eastAsia"/>
        </w:rPr>
        <w:t>带权图</w:t>
      </w:r>
      <w:proofErr w:type="gramEnd"/>
      <w:r w:rsidR="00167004">
        <w:rPr>
          <w:rFonts w:hint="eastAsia"/>
        </w:rPr>
        <w:t>进行研究时，图数据流的更新只包括正常的插入和删除操作，在未来的工作中，将会在更新的过程中加入滑动窗口的概念，使得图数据流的上的权重，还会随着时间的增加而改变，这样我们就可以查询特定时间窗口内的匹配结果</w:t>
      </w:r>
      <w:r w:rsidR="009B6619">
        <w:rPr>
          <w:rFonts w:hint="eastAsia"/>
        </w:rPr>
        <w:t>。</w:t>
      </w:r>
    </w:p>
    <w:p w:rsidR="009B6619" w:rsidRDefault="00BF158D" w:rsidP="00BF158D">
      <w:pPr>
        <w:spacing w:line="440" w:lineRule="exact"/>
        <w:ind w:firstLine="420"/>
      </w:pPr>
      <w:r>
        <w:rPr>
          <w:rFonts w:hint="eastAsia"/>
        </w:rPr>
        <w:t>（</w:t>
      </w:r>
      <w:r>
        <w:rPr>
          <w:rFonts w:hint="eastAsia"/>
        </w:rPr>
        <w:t>3</w:t>
      </w:r>
      <w:r>
        <w:rPr>
          <w:rFonts w:hint="eastAsia"/>
        </w:rPr>
        <w:t>）</w:t>
      </w:r>
      <w:r w:rsidR="00F233FE">
        <w:rPr>
          <w:rFonts w:hint="eastAsia"/>
        </w:rPr>
        <w:t>本文所研究的图数据流都是确定</w:t>
      </w:r>
      <w:r w:rsidR="00D909A9">
        <w:rPr>
          <w:rFonts w:hint="eastAsia"/>
        </w:rPr>
        <w:t>图，然而随着数据</w:t>
      </w:r>
      <w:r w:rsidR="009B6619">
        <w:rPr>
          <w:rFonts w:hint="eastAsia"/>
        </w:rPr>
        <w:t>多样化</w:t>
      </w:r>
      <w:r w:rsidR="00D909A9">
        <w:rPr>
          <w:rFonts w:hint="eastAsia"/>
        </w:rPr>
        <w:t>的发展</w:t>
      </w:r>
      <w:r w:rsidR="00F233FE">
        <w:rPr>
          <w:rFonts w:hint="eastAsia"/>
        </w:rPr>
        <w:t>，在</w:t>
      </w:r>
      <w:r w:rsidR="009B6619">
        <w:rPr>
          <w:rFonts w:hint="eastAsia"/>
        </w:rPr>
        <w:t>一些情形中也存在</w:t>
      </w:r>
      <w:r w:rsidR="00F233FE">
        <w:rPr>
          <w:rFonts w:hint="eastAsia"/>
        </w:rPr>
        <w:t>不确定的图数据流，即边上带概率的图数据流，如交通网络，网络安全。</w:t>
      </w:r>
      <w:r w:rsidR="009B6619">
        <w:rPr>
          <w:rFonts w:hint="eastAsia"/>
        </w:rPr>
        <w:t>因此，下一步工作将研究不确定图数据流上增量子图相似性匹配问题。</w:t>
      </w:r>
    </w:p>
    <w:p w:rsidR="00440DCC" w:rsidRPr="009568A3" w:rsidRDefault="00BF158D" w:rsidP="00B427D9">
      <w:pPr>
        <w:spacing w:line="440" w:lineRule="exact"/>
        <w:ind w:firstLine="420"/>
      </w:pPr>
      <w:r>
        <w:rPr>
          <w:rFonts w:hint="eastAsia"/>
        </w:rPr>
        <w:t>（</w:t>
      </w:r>
      <w:r>
        <w:rPr>
          <w:rFonts w:hint="eastAsia"/>
        </w:rPr>
        <w:t>4</w:t>
      </w:r>
      <w:r>
        <w:rPr>
          <w:rFonts w:hint="eastAsia"/>
        </w:rPr>
        <w:t>）</w:t>
      </w:r>
      <w:r w:rsidR="00440DCC">
        <w:rPr>
          <w:rFonts w:hint="eastAsia"/>
        </w:rPr>
        <w:t>本文所有研究的内容是非并行的，在接下来的工作中将会在分区时加入通信代价的考虑，使本文中的模型能够用于并行条件下以处理一下更大的图数据流。</w:t>
      </w:r>
    </w:p>
    <w:p w:rsidR="0095743D" w:rsidRDefault="0095743D" w:rsidP="0095743D">
      <w:pPr>
        <w:sectPr w:rsidR="0095743D" w:rsidSect="00384E48">
          <w:headerReference w:type="default" r:id="rId2819"/>
          <w:type w:val="continuous"/>
          <w:pgSz w:w="11906" w:h="16838"/>
          <w:pgMar w:top="1440" w:right="1800" w:bottom="1440" w:left="1800" w:header="850" w:footer="992" w:gutter="0"/>
          <w:cols w:space="425"/>
          <w:docGrid w:type="lines" w:linePitch="312"/>
        </w:sectPr>
      </w:pPr>
      <w:r>
        <w:br w:type="page"/>
      </w:r>
    </w:p>
    <w:p w:rsidR="007E2922" w:rsidRPr="0095743D" w:rsidRDefault="007E2922" w:rsidP="0095743D">
      <w:pPr>
        <w:pStyle w:val="1"/>
        <w:spacing w:before="312" w:after="312"/>
      </w:pPr>
      <w:bookmarkStart w:id="124" w:name="_Toc421107661"/>
      <w:r w:rsidRPr="0095743D">
        <w:rPr>
          <w:rFonts w:hint="eastAsia"/>
        </w:rPr>
        <w:lastRenderedPageBreak/>
        <w:t>参考文献</w:t>
      </w:r>
      <w:bookmarkEnd w:id="124"/>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t>Wu Y, Yang S, Yan X. Ontology-based subgraph querying[C]//Data Engineering (ICDE), 2013 IEEE 29th International Conference on. IEEE, 2013: 697-708.</w:t>
      </w:r>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t>Zhu G, Lin X, Zhu K, et al. TreeSpan: efficiently computing similarity all-matching[C]//Proceedings of the 2012 ACM SIGMOD International Conference on Management of Data. ACM, 2012: 529-540.</w:t>
      </w:r>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t xml:space="preserve">Zhang S, Yang J, </w:t>
      </w:r>
      <w:proofErr w:type="gramStart"/>
      <w:r w:rsidRPr="007F183F">
        <w:rPr>
          <w:rFonts w:eastAsia="宋体" w:cs="Times New Roman"/>
          <w:szCs w:val="24"/>
        </w:rPr>
        <w:t>Jin</w:t>
      </w:r>
      <w:proofErr w:type="gramEnd"/>
      <w:r w:rsidRPr="007F183F">
        <w:rPr>
          <w:rFonts w:eastAsia="宋体" w:cs="Times New Roman"/>
          <w:szCs w:val="24"/>
        </w:rPr>
        <w:t xml:space="preserve"> W. SAPPER: subgraph indexing and approximate matching in large </w:t>
      </w:r>
      <w:r w:rsidR="00134913" w:rsidRPr="007F183F">
        <w:rPr>
          <w:rFonts w:eastAsia="宋体" w:cs="Times New Roman"/>
          <w:szCs w:val="24"/>
        </w:rPr>
        <w:t>graphs [</w:t>
      </w:r>
      <w:r w:rsidRPr="007F183F">
        <w:rPr>
          <w:rFonts w:eastAsia="宋体" w:cs="Times New Roman"/>
          <w:szCs w:val="24"/>
        </w:rPr>
        <w:t>J]. Proceedings of the VLDB Endowment, 2010, 3(1-2): 1185-1194.</w:t>
      </w:r>
    </w:p>
    <w:p w:rsidR="003829B4" w:rsidRPr="007F183F" w:rsidRDefault="003829B4" w:rsidP="00131652">
      <w:pPr>
        <w:widowControl/>
        <w:numPr>
          <w:ilvl w:val="0"/>
          <w:numId w:val="4"/>
        </w:numPr>
        <w:ind w:hangingChars="175"/>
        <w:rPr>
          <w:rFonts w:eastAsia="宋体" w:cs="Times New Roman"/>
          <w:szCs w:val="24"/>
        </w:rPr>
      </w:pPr>
      <w:r w:rsidRPr="007F183F">
        <w:rPr>
          <w:rFonts w:eastAsia="宋体" w:cs="Times New Roman"/>
          <w:szCs w:val="24"/>
        </w:rPr>
        <w:t>Wang C, Chen L. Continuous subgraph pattern search over graph streams[C]//Data Engineering, 2009. ICDE'09. IEEE 25th International Conference on. IEEE, 2009: 393-404.</w:t>
      </w:r>
    </w:p>
    <w:p w:rsidR="007E2922" w:rsidRPr="007F183F" w:rsidRDefault="007E2922" w:rsidP="00131652">
      <w:pPr>
        <w:widowControl/>
        <w:numPr>
          <w:ilvl w:val="0"/>
          <w:numId w:val="4"/>
        </w:numPr>
        <w:ind w:hangingChars="175"/>
        <w:rPr>
          <w:rFonts w:eastAsia="宋体" w:cs="Times New Roman"/>
          <w:szCs w:val="24"/>
        </w:rPr>
      </w:pPr>
      <w:bookmarkStart w:id="125" w:name="OLE_LINK13"/>
      <w:bookmarkStart w:id="126" w:name="OLE_LINK12"/>
      <w:r w:rsidRPr="007F183F">
        <w:rPr>
          <w:rFonts w:eastAsia="宋体" w:cs="Times New Roman"/>
          <w:szCs w:val="24"/>
        </w:rPr>
        <w:t>Chen C, Yan X, Yu P S, et al.</w:t>
      </w:r>
      <w:bookmarkEnd w:id="125"/>
      <w:bookmarkEnd w:id="126"/>
      <w:r w:rsidRPr="007F183F">
        <w:rPr>
          <w:rFonts w:eastAsia="宋体" w:cs="Times New Roman"/>
          <w:szCs w:val="24"/>
        </w:rPr>
        <w:t xml:space="preserve"> Towards graph containment search and indexing[C]//Proceedings of the 33rd international conference on Very large data bases. VLDB Endowment, 2007: 926-937.</w:t>
      </w:r>
    </w:p>
    <w:p w:rsidR="00B8471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t xml:space="preserve">Khan A, Wu Y, Aggarwal C C, et al. NeMa: Fast graph search with label </w:t>
      </w:r>
      <w:proofErr w:type="gramStart"/>
      <w:r w:rsidRPr="007F183F">
        <w:rPr>
          <w:rFonts w:eastAsia="宋体" w:cs="Times New Roman"/>
          <w:szCs w:val="24"/>
        </w:rPr>
        <w:t>similarity[</w:t>
      </w:r>
      <w:proofErr w:type="gramEnd"/>
      <w:r w:rsidRPr="007F183F">
        <w:rPr>
          <w:rFonts w:eastAsia="宋体" w:cs="Times New Roman"/>
          <w:szCs w:val="24"/>
        </w:rPr>
        <w:t>J]. Proceedings of the VLDB Endowment, 2013, 6(3): 181-192.</w:t>
      </w:r>
    </w:p>
    <w:p w:rsidR="001704C0" w:rsidRPr="007F183F" w:rsidRDefault="001704C0" w:rsidP="00131652">
      <w:pPr>
        <w:widowControl/>
        <w:numPr>
          <w:ilvl w:val="0"/>
          <w:numId w:val="4"/>
        </w:numPr>
        <w:ind w:hangingChars="175"/>
        <w:rPr>
          <w:rFonts w:eastAsia="宋体" w:cs="Times New Roman"/>
          <w:szCs w:val="24"/>
        </w:rPr>
      </w:pPr>
      <w:r w:rsidRPr="007F183F">
        <w:rPr>
          <w:rFonts w:eastAsia="宋体" w:cs="Times New Roman"/>
          <w:szCs w:val="24"/>
        </w:rPr>
        <w:t>Stanton I, Kliot G. Streaming graph partitioning for large distributed graphs[C]//Proceedings of the 18th ACM SIGKDD international conference on Knowledge discovery and data mining. ACM, 2012: 1222-1230.</w:t>
      </w:r>
    </w:p>
    <w:p w:rsidR="001704C0" w:rsidRPr="007F183F" w:rsidRDefault="001704C0" w:rsidP="00131652">
      <w:pPr>
        <w:widowControl/>
        <w:numPr>
          <w:ilvl w:val="0"/>
          <w:numId w:val="4"/>
        </w:numPr>
        <w:ind w:hangingChars="175"/>
        <w:rPr>
          <w:rFonts w:eastAsia="宋体" w:cs="Times New Roman"/>
          <w:szCs w:val="24"/>
        </w:rPr>
      </w:pPr>
      <w:r w:rsidRPr="007F183F">
        <w:rPr>
          <w:rFonts w:eastAsia="宋体" w:cs="Times New Roman"/>
          <w:szCs w:val="24"/>
        </w:rPr>
        <w:t xml:space="preserve">Angel A, Sarkas N, Koudas N, et al. Dense subgraph maintenance under streaming edge weight updates for real-time story </w:t>
      </w:r>
      <w:proofErr w:type="gramStart"/>
      <w:r w:rsidRPr="007F183F">
        <w:rPr>
          <w:rFonts w:eastAsia="宋体" w:cs="Times New Roman"/>
          <w:szCs w:val="24"/>
        </w:rPr>
        <w:t>identification[</w:t>
      </w:r>
      <w:proofErr w:type="gramEnd"/>
      <w:r w:rsidRPr="007F183F">
        <w:rPr>
          <w:rFonts w:eastAsia="宋体" w:cs="Times New Roman"/>
          <w:szCs w:val="24"/>
        </w:rPr>
        <w:t>J]. Proceedings of the VLDB Endowment, 2012, 5(6): 574-585.</w:t>
      </w:r>
    </w:p>
    <w:p w:rsidR="001704C0" w:rsidRPr="007F183F" w:rsidRDefault="001704C0" w:rsidP="00131652">
      <w:pPr>
        <w:widowControl/>
        <w:numPr>
          <w:ilvl w:val="0"/>
          <w:numId w:val="4"/>
        </w:numPr>
        <w:ind w:hangingChars="175"/>
        <w:rPr>
          <w:rFonts w:eastAsia="宋体" w:cs="Times New Roman"/>
          <w:szCs w:val="24"/>
        </w:rPr>
      </w:pPr>
      <w:r w:rsidRPr="007F183F">
        <w:rPr>
          <w:rFonts w:eastAsia="宋体" w:cs="Times New Roman"/>
          <w:szCs w:val="24"/>
        </w:rPr>
        <w:t xml:space="preserve">Bahmani B, Kumar R, Vassilvitskii S. Densest subgraph in streaming and </w:t>
      </w:r>
      <w:proofErr w:type="gramStart"/>
      <w:r w:rsidRPr="007F183F">
        <w:rPr>
          <w:rFonts w:eastAsia="宋体" w:cs="Times New Roman"/>
          <w:szCs w:val="24"/>
        </w:rPr>
        <w:t>mapreduce[</w:t>
      </w:r>
      <w:proofErr w:type="gramEnd"/>
      <w:r w:rsidRPr="007F183F">
        <w:rPr>
          <w:rFonts w:eastAsia="宋体" w:cs="Times New Roman"/>
          <w:szCs w:val="24"/>
        </w:rPr>
        <w:t>J]. Proceedings of the VLDB Endowment, 2012, 5(5): 454-465.</w:t>
      </w:r>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t>Shasha D, Wang J T L, Giugno R. Algorithmics and applications of tree and graph searching[C]//Proceedings of the twenty-first ACM SIGMOD-SIGACT-SIGART symposium on Principles of database systems. ACM, 2002: 39-52.</w:t>
      </w:r>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lastRenderedPageBreak/>
        <w:t>Yan X, Yu P S, Han J. Graph indexing: a frequent structure-based approach[C]//Proceedings of the 2004 ACM SIGMOD international conference on Management of data. ACM, 2004: 335-346.</w:t>
      </w:r>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t>Chen C, Yan X, Yu P S, et al. Towards graph containment search and indexing[C]//Proceedings of the 33rd international conference on Very large data bases. VLDB Endowment, 2007: 926-937.</w:t>
      </w:r>
    </w:p>
    <w:p w:rsidR="00B8471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t xml:space="preserve">Zhao P, Aggarwal C C, Wang M. gSketch: on query estimation in graph </w:t>
      </w:r>
      <w:proofErr w:type="gramStart"/>
      <w:r w:rsidRPr="007F183F">
        <w:rPr>
          <w:rFonts w:eastAsia="宋体" w:cs="Times New Roman"/>
          <w:szCs w:val="24"/>
        </w:rPr>
        <w:t>streams[</w:t>
      </w:r>
      <w:proofErr w:type="gramEnd"/>
      <w:r w:rsidRPr="007F183F">
        <w:rPr>
          <w:rFonts w:eastAsia="宋体" w:cs="Times New Roman"/>
          <w:szCs w:val="24"/>
        </w:rPr>
        <w:t>J]. Proceedings of the VLDB Endowment, 2011, 5(3): 193-204.</w:t>
      </w:r>
    </w:p>
    <w:p w:rsidR="00B8471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t xml:space="preserve">Bahmani B, Kumar R, Vassilvitskii S. Densest subgraph in streaming and </w:t>
      </w:r>
      <w:proofErr w:type="gramStart"/>
      <w:r w:rsidRPr="007F183F">
        <w:rPr>
          <w:rFonts w:eastAsia="宋体" w:cs="Times New Roman"/>
          <w:szCs w:val="24"/>
        </w:rPr>
        <w:t>mapreduce[</w:t>
      </w:r>
      <w:proofErr w:type="gramEnd"/>
      <w:r w:rsidRPr="007F183F">
        <w:rPr>
          <w:rFonts w:eastAsia="宋体" w:cs="Times New Roman"/>
          <w:szCs w:val="24"/>
        </w:rPr>
        <w:t>J]. Proceedings of the VLDB Endowment, 2012, 5(5): 454-465.</w:t>
      </w:r>
    </w:p>
    <w:p w:rsidR="00EC57F3" w:rsidRPr="007F183F" w:rsidRDefault="00EC57F3" w:rsidP="00131652">
      <w:pPr>
        <w:widowControl/>
        <w:numPr>
          <w:ilvl w:val="0"/>
          <w:numId w:val="4"/>
        </w:numPr>
        <w:ind w:hangingChars="175"/>
        <w:rPr>
          <w:rFonts w:eastAsia="宋体" w:cs="Times New Roman"/>
          <w:szCs w:val="24"/>
        </w:rPr>
      </w:pPr>
      <w:r w:rsidRPr="007F183F">
        <w:rPr>
          <w:rFonts w:eastAsia="宋体" w:cs="Times New Roman"/>
          <w:szCs w:val="24"/>
        </w:rPr>
        <w:t xml:space="preserve">Sarma A D, Gollapudi S, Panigrahy R. Estimating pagerank on graph </w:t>
      </w:r>
      <w:proofErr w:type="gramStart"/>
      <w:r w:rsidRPr="007F183F">
        <w:rPr>
          <w:rFonts w:eastAsia="宋体" w:cs="Times New Roman"/>
          <w:szCs w:val="24"/>
        </w:rPr>
        <w:t>streams[</w:t>
      </w:r>
      <w:proofErr w:type="gramEnd"/>
      <w:r w:rsidRPr="007F183F">
        <w:rPr>
          <w:rFonts w:eastAsia="宋体" w:cs="Times New Roman"/>
          <w:szCs w:val="24"/>
        </w:rPr>
        <w:t>J]. Journal of the ACM (JACM), 2011, 58(3): 13.</w:t>
      </w:r>
    </w:p>
    <w:p w:rsidR="00EC57F3" w:rsidRPr="007F183F" w:rsidRDefault="00EC57F3" w:rsidP="00131652">
      <w:pPr>
        <w:widowControl/>
        <w:numPr>
          <w:ilvl w:val="0"/>
          <w:numId w:val="4"/>
        </w:numPr>
        <w:ind w:hangingChars="175"/>
        <w:rPr>
          <w:rFonts w:eastAsia="宋体" w:cs="Times New Roman"/>
          <w:szCs w:val="24"/>
        </w:rPr>
      </w:pPr>
      <w:bookmarkStart w:id="127" w:name="OLE_LINK11"/>
      <w:bookmarkStart w:id="128" w:name="OLE_LINK14"/>
      <w:r w:rsidRPr="007F183F">
        <w:rPr>
          <w:rFonts w:eastAsia="宋体" w:cs="Times New Roman"/>
          <w:szCs w:val="24"/>
        </w:rPr>
        <w:t>Yu</w:t>
      </w:r>
      <w:bookmarkEnd w:id="127"/>
      <w:bookmarkEnd w:id="128"/>
      <w:r w:rsidRPr="007F183F">
        <w:rPr>
          <w:rFonts w:eastAsia="宋体" w:cs="Times New Roman"/>
          <w:szCs w:val="24"/>
        </w:rPr>
        <w:t xml:space="preserve"> W, Lin X, Zhang W. Fast incremental SimRank on link-evolving graphs[C]//Data Engineering (ICDE), 2014 IEEE 30th International Conference on. IEEE, 2014: 304-315.</w:t>
      </w:r>
    </w:p>
    <w:p w:rsidR="00025EE9" w:rsidRPr="007F183F" w:rsidRDefault="00025EE9" w:rsidP="00131652">
      <w:pPr>
        <w:widowControl/>
        <w:numPr>
          <w:ilvl w:val="0"/>
          <w:numId w:val="4"/>
        </w:numPr>
        <w:ind w:hangingChars="175"/>
        <w:rPr>
          <w:rFonts w:eastAsia="宋体" w:cs="Times New Roman"/>
          <w:szCs w:val="24"/>
        </w:rPr>
      </w:pPr>
      <w:r w:rsidRPr="007F183F">
        <w:rPr>
          <w:rFonts w:eastAsia="宋体" w:cs="Times New Roman"/>
          <w:szCs w:val="24"/>
        </w:rPr>
        <w:t>Trißl S, Leser U. Fast and practical indexing and querying of very large graphs[C]//Proceedings of the 2007 ACM SIGMOD international conference on Management of data. ACM, 2007: 845-856.</w:t>
      </w:r>
    </w:p>
    <w:p w:rsidR="00025EE9" w:rsidRPr="007F183F" w:rsidRDefault="00025EE9" w:rsidP="00131652">
      <w:pPr>
        <w:widowControl/>
        <w:numPr>
          <w:ilvl w:val="0"/>
          <w:numId w:val="4"/>
        </w:numPr>
        <w:ind w:hangingChars="175"/>
        <w:rPr>
          <w:rFonts w:eastAsia="宋体" w:cs="Times New Roman"/>
          <w:szCs w:val="24"/>
        </w:rPr>
      </w:pPr>
      <w:r w:rsidRPr="007F183F">
        <w:rPr>
          <w:rFonts w:eastAsia="宋体" w:cs="Times New Roman"/>
          <w:szCs w:val="24"/>
        </w:rPr>
        <w:t xml:space="preserve">Wang H, He H, Yang J, et al. </w:t>
      </w:r>
      <w:proofErr w:type="gramStart"/>
      <w:r w:rsidRPr="007F183F">
        <w:rPr>
          <w:rFonts w:eastAsia="宋体" w:cs="Times New Roman"/>
          <w:szCs w:val="24"/>
        </w:rPr>
        <w:t>Dual</w:t>
      </w:r>
      <w:proofErr w:type="gramEnd"/>
      <w:r w:rsidRPr="007F183F">
        <w:rPr>
          <w:rFonts w:eastAsia="宋体" w:cs="Times New Roman"/>
          <w:szCs w:val="24"/>
        </w:rPr>
        <w:t xml:space="preserve"> labeling: Answering graph reachability queries in constant time[C]//Data Engineering, 2006. ICDE'06. Proceedings of the 22nd International Conference on. IEEE, 2006: 75-75.</w:t>
      </w:r>
    </w:p>
    <w:p w:rsidR="002825A7" w:rsidRDefault="00B8471B" w:rsidP="00131652">
      <w:pPr>
        <w:widowControl/>
        <w:numPr>
          <w:ilvl w:val="0"/>
          <w:numId w:val="4"/>
        </w:numPr>
        <w:ind w:hangingChars="175"/>
        <w:rPr>
          <w:rFonts w:eastAsia="宋体" w:cs="Times New Roman"/>
          <w:szCs w:val="24"/>
        </w:rPr>
      </w:pPr>
      <w:r w:rsidRPr="007F183F">
        <w:rPr>
          <w:rFonts w:eastAsia="宋体" w:cs="Times New Roman"/>
          <w:szCs w:val="24"/>
        </w:rPr>
        <w:t>J. Cheng, Y. Ke, W. Ng, and A. Lu. Fg-index: towards verification-free</w:t>
      </w:r>
      <w:r w:rsidRPr="007F183F">
        <w:rPr>
          <w:rFonts w:eastAsia="宋体" w:cs="Times New Roman" w:hint="eastAsia"/>
          <w:szCs w:val="24"/>
        </w:rPr>
        <w:t xml:space="preserve"> </w:t>
      </w:r>
      <w:r w:rsidRPr="007F183F">
        <w:rPr>
          <w:rFonts w:eastAsia="宋体" w:cs="Times New Roman"/>
          <w:szCs w:val="24"/>
        </w:rPr>
        <w:t>query processing on graph databases. In SIGMOD, 2007.</w:t>
      </w:r>
    </w:p>
    <w:p w:rsidR="006706D2" w:rsidRPr="007F183F" w:rsidRDefault="004479B8" w:rsidP="004479B8">
      <w:pPr>
        <w:widowControl/>
        <w:numPr>
          <w:ilvl w:val="0"/>
          <w:numId w:val="4"/>
        </w:numPr>
        <w:rPr>
          <w:rFonts w:eastAsia="宋体" w:cs="Times New Roman"/>
          <w:szCs w:val="24"/>
        </w:rPr>
      </w:pPr>
      <w:r w:rsidRPr="004479B8">
        <w:rPr>
          <w:rFonts w:eastAsia="宋体" w:cs="Times New Roman"/>
          <w:szCs w:val="24"/>
        </w:rPr>
        <w:t xml:space="preserve">Shang H, Zhang Y, Lin X, et al. </w:t>
      </w:r>
      <w:bookmarkStart w:id="129" w:name="OLE_LINK44"/>
      <w:bookmarkStart w:id="130" w:name="OLE_LINK45"/>
      <w:r w:rsidRPr="004479B8">
        <w:rPr>
          <w:rFonts w:eastAsia="宋体" w:cs="Times New Roman"/>
          <w:szCs w:val="24"/>
        </w:rPr>
        <w:t xml:space="preserve">Taming verification hardness: an efficient algorithm for testing subgraph </w:t>
      </w:r>
      <w:proofErr w:type="gramStart"/>
      <w:r w:rsidRPr="004479B8">
        <w:rPr>
          <w:rFonts w:eastAsia="宋体" w:cs="Times New Roman"/>
          <w:szCs w:val="24"/>
        </w:rPr>
        <w:t>isomorphism</w:t>
      </w:r>
      <w:bookmarkEnd w:id="129"/>
      <w:bookmarkEnd w:id="130"/>
      <w:r w:rsidRPr="004479B8">
        <w:rPr>
          <w:rFonts w:eastAsia="宋体" w:cs="Times New Roman"/>
          <w:szCs w:val="24"/>
        </w:rPr>
        <w:t>[</w:t>
      </w:r>
      <w:proofErr w:type="gramEnd"/>
      <w:r w:rsidRPr="004479B8">
        <w:rPr>
          <w:rFonts w:eastAsia="宋体" w:cs="Times New Roman"/>
          <w:szCs w:val="24"/>
        </w:rPr>
        <w:t>J]. Proceedings of the VLDB Endowment, 2008, 1(1): 364-375.</w:t>
      </w:r>
    </w:p>
    <w:p w:rsidR="007E2922" w:rsidRPr="007F183F" w:rsidRDefault="007E2922" w:rsidP="00131652">
      <w:pPr>
        <w:widowControl/>
        <w:numPr>
          <w:ilvl w:val="0"/>
          <w:numId w:val="4"/>
        </w:numPr>
        <w:ind w:hangingChars="175"/>
        <w:rPr>
          <w:rFonts w:eastAsia="宋体" w:cs="Times New Roman"/>
          <w:szCs w:val="24"/>
        </w:rPr>
      </w:pPr>
      <w:r w:rsidRPr="007F183F">
        <w:rPr>
          <w:rFonts w:eastAsia="宋体" w:cs="Times New Roman"/>
          <w:szCs w:val="24"/>
        </w:rPr>
        <w:t>Zhao P, Yu J X, Yu P S. Graph indexing: tree+ delta&lt;= graph[C]//Proceedings of the 33rd international conference on Very large data bases. VLDB Endowment, 2007: 938-949.</w:t>
      </w:r>
    </w:p>
    <w:p w:rsidR="0006583B" w:rsidRPr="007F183F" w:rsidRDefault="0006583B" w:rsidP="00131652">
      <w:pPr>
        <w:widowControl/>
        <w:numPr>
          <w:ilvl w:val="0"/>
          <w:numId w:val="4"/>
        </w:numPr>
        <w:ind w:hangingChars="175"/>
        <w:rPr>
          <w:rFonts w:eastAsia="宋体" w:cs="Times New Roman"/>
          <w:szCs w:val="24"/>
        </w:rPr>
      </w:pPr>
      <w:r w:rsidRPr="007F183F">
        <w:rPr>
          <w:rFonts w:eastAsia="宋体" w:cs="Times New Roman"/>
          <w:szCs w:val="24"/>
        </w:rPr>
        <w:t xml:space="preserve">Shang H, Zhang Y, Lin X, et al. Taming verification hardness: an efficient algorithm for testing subgraph </w:t>
      </w:r>
      <w:proofErr w:type="gramStart"/>
      <w:r w:rsidRPr="007F183F">
        <w:rPr>
          <w:rFonts w:eastAsia="宋体" w:cs="Times New Roman"/>
          <w:szCs w:val="24"/>
        </w:rPr>
        <w:t>isomorphism[</w:t>
      </w:r>
      <w:proofErr w:type="gramEnd"/>
      <w:r w:rsidRPr="007F183F">
        <w:rPr>
          <w:rFonts w:eastAsia="宋体" w:cs="Times New Roman"/>
          <w:szCs w:val="24"/>
        </w:rPr>
        <w:t>J]. Proceedings of the VLDB Endowment, 2008, 1(1): 364-375.</w:t>
      </w:r>
    </w:p>
    <w:p w:rsidR="0006583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lastRenderedPageBreak/>
        <w:t xml:space="preserve">Cormode G, Muthukrishnan S. An improved data stream summary: the count-min sketch and its </w:t>
      </w:r>
      <w:proofErr w:type="gramStart"/>
      <w:r w:rsidRPr="007F183F">
        <w:rPr>
          <w:rFonts w:eastAsia="宋体" w:cs="Times New Roman"/>
          <w:szCs w:val="24"/>
        </w:rPr>
        <w:t>applications[</w:t>
      </w:r>
      <w:proofErr w:type="gramEnd"/>
      <w:r w:rsidRPr="007F183F">
        <w:rPr>
          <w:rFonts w:eastAsia="宋体" w:cs="Times New Roman"/>
          <w:szCs w:val="24"/>
        </w:rPr>
        <w:t>J]. Journal of Algorithms, 2005, 55(1): 58-75.</w:t>
      </w:r>
    </w:p>
    <w:p w:rsidR="0006583B" w:rsidRPr="007F183F" w:rsidRDefault="0033275A" w:rsidP="00131652">
      <w:pPr>
        <w:widowControl/>
        <w:numPr>
          <w:ilvl w:val="0"/>
          <w:numId w:val="4"/>
        </w:numPr>
        <w:ind w:hangingChars="175"/>
        <w:rPr>
          <w:rFonts w:eastAsia="宋体" w:cs="Times New Roman"/>
          <w:szCs w:val="24"/>
        </w:rPr>
      </w:pPr>
      <w:r w:rsidRPr="007F183F">
        <w:rPr>
          <w:rFonts w:eastAsia="宋体" w:cs="Times New Roman"/>
          <w:szCs w:val="24"/>
        </w:rPr>
        <w:t>Tian Y, Patel J M. Tale: A tool for approximate large graph matching[C]//Data Engineering, 2008. ICDE 2008. IEEE 24th International Conference on. IEEE, 2008: 963-972.</w:t>
      </w:r>
    </w:p>
    <w:p w:rsidR="0033275A" w:rsidRPr="007F183F" w:rsidRDefault="0033275A" w:rsidP="00131652">
      <w:pPr>
        <w:widowControl/>
        <w:numPr>
          <w:ilvl w:val="0"/>
          <w:numId w:val="4"/>
        </w:numPr>
        <w:ind w:hangingChars="175"/>
        <w:rPr>
          <w:rFonts w:eastAsia="宋体" w:cs="Times New Roman"/>
          <w:szCs w:val="24"/>
        </w:rPr>
      </w:pPr>
      <w:r w:rsidRPr="007F183F">
        <w:rPr>
          <w:rFonts w:eastAsia="宋体" w:cs="Times New Roman"/>
          <w:szCs w:val="24"/>
        </w:rPr>
        <w:t xml:space="preserve">Zhang S, Li S, </w:t>
      </w:r>
      <w:proofErr w:type="gramStart"/>
      <w:r w:rsidRPr="007F183F">
        <w:rPr>
          <w:rFonts w:eastAsia="宋体" w:cs="Times New Roman"/>
          <w:szCs w:val="24"/>
        </w:rPr>
        <w:t>Yang</w:t>
      </w:r>
      <w:proofErr w:type="gramEnd"/>
      <w:r w:rsidRPr="007F183F">
        <w:rPr>
          <w:rFonts w:eastAsia="宋体" w:cs="Times New Roman"/>
          <w:szCs w:val="24"/>
        </w:rPr>
        <w:t xml:space="preserve"> J. GADDI: distance index based subgraph matching in biological networks[C]//Proceedings of the 12th International Conference on Extending Database Technology: Advances in Database Technology. ACM, 2009: 192-203.</w:t>
      </w:r>
      <w:r w:rsidRPr="007F183F">
        <w:rPr>
          <w:rFonts w:eastAsia="宋体" w:cs="Times New Roman" w:hint="eastAsia"/>
          <w:szCs w:val="24"/>
        </w:rPr>
        <w:t xml:space="preserve"> </w:t>
      </w:r>
    </w:p>
    <w:p w:rsidR="00B8471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t>H. He and A. K. Singh. Closure-tree: An index structure for graph</w:t>
      </w:r>
      <w:r w:rsidRPr="007F183F">
        <w:rPr>
          <w:rFonts w:eastAsia="宋体" w:cs="Times New Roman" w:hint="eastAsia"/>
          <w:szCs w:val="24"/>
        </w:rPr>
        <w:t xml:space="preserve"> </w:t>
      </w:r>
      <w:r w:rsidRPr="007F183F">
        <w:rPr>
          <w:rFonts w:eastAsia="宋体" w:cs="Times New Roman"/>
          <w:szCs w:val="24"/>
        </w:rPr>
        <w:t>queries. In ICDE, 2006.</w:t>
      </w:r>
    </w:p>
    <w:p w:rsidR="00B91CAA" w:rsidRPr="007F183F" w:rsidRDefault="00B91CAA" w:rsidP="00131652">
      <w:pPr>
        <w:widowControl/>
        <w:numPr>
          <w:ilvl w:val="0"/>
          <w:numId w:val="4"/>
        </w:numPr>
        <w:ind w:hangingChars="175"/>
        <w:rPr>
          <w:rFonts w:eastAsia="宋体" w:cs="Times New Roman"/>
          <w:szCs w:val="24"/>
        </w:rPr>
      </w:pPr>
      <w:r w:rsidRPr="007F183F">
        <w:rPr>
          <w:rFonts w:eastAsia="宋体" w:cs="Times New Roman"/>
          <w:szCs w:val="24"/>
        </w:rPr>
        <w:t>Akiba T, Iwata Y, Yoshida Y. Fast exact shortest-path distance queries on large networks by pruned landmark labeling[C]//Proceedings of the 2013 ACM SIGMOD International Conference on Management of Data. ACM, 2013: 349-360.</w:t>
      </w:r>
    </w:p>
    <w:p w:rsidR="00B91CAA" w:rsidRPr="007F183F" w:rsidRDefault="00B91CAA" w:rsidP="00131652">
      <w:pPr>
        <w:widowControl/>
        <w:numPr>
          <w:ilvl w:val="0"/>
          <w:numId w:val="4"/>
        </w:numPr>
        <w:ind w:hangingChars="175"/>
        <w:rPr>
          <w:rFonts w:eastAsia="宋体" w:cs="Times New Roman"/>
          <w:szCs w:val="24"/>
        </w:rPr>
      </w:pPr>
      <w:r w:rsidRPr="007F183F">
        <w:rPr>
          <w:rFonts w:eastAsia="宋体" w:cs="Times New Roman"/>
          <w:szCs w:val="24"/>
        </w:rPr>
        <w:t>Gubichev A, Bedathur S, Seufert S, et al. Fast and accurate estimation of shortest paths in large graphs[C]//Proceedings of the 19th ACM international conference on Information and knowledge management. ACM, 2010: 499-508.</w:t>
      </w:r>
    </w:p>
    <w:p w:rsidR="0006583B" w:rsidRDefault="008C5E4F" w:rsidP="008C5E4F">
      <w:pPr>
        <w:widowControl/>
        <w:numPr>
          <w:ilvl w:val="0"/>
          <w:numId w:val="4"/>
        </w:numPr>
        <w:rPr>
          <w:rFonts w:eastAsia="宋体" w:cs="Times New Roman"/>
          <w:szCs w:val="24"/>
        </w:rPr>
      </w:pPr>
      <w:r w:rsidRPr="008C5E4F">
        <w:rPr>
          <w:rFonts w:eastAsia="宋体" w:cs="Times New Roman"/>
          <w:szCs w:val="24"/>
        </w:rPr>
        <w:t xml:space="preserve">Ghorbani M, Hosseinzadeh M A, Diudea M V. ON TOPOLOGICAL POLYNOMIALS OF WEIGHTED </w:t>
      </w:r>
      <w:proofErr w:type="gramStart"/>
      <w:r w:rsidRPr="008C5E4F">
        <w:rPr>
          <w:rFonts w:eastAsia="宋体" w:cs="Times New Roman"/>
          <w:szCs w:val="24"/>
        </w:rPr>
        <w:t>GRAPHS[</w:t>
      </w:r>
      <w:proofErr w:type="gramEnd"/>
      <w:r w:rsidRPr="008C5E4F">
        <w:rPr>
          <w:rFonts w:eastAsia="宋体" w:cs="Times New Roman"/>
          <w:szCs w:val="24"/>
        </w:rPr>
        <w:t>J]. Studia Universitatis Babes-Bolyai, Chemia, 2012, 57(4).</w:t>
      </w:r>
      <w:r w:rsidR="0006583B" w:rsidRPr="007F183F">
        <w:rPr>
          <w:rFonts w:eastAsia="宋体" w:cs="Times New Roman" w:hint="eastAsia"/>
          <w:szCs w:val="24"/>
        </w:rPr>
        <w:t xml:space="preserve"> </w:t>
      </w:r>
      <w:r w:rsidR="00671782">
        <w:rPr>
          <w:rFonts w:eastAsia="宋体" w:cs="Times New Roman" w:hint="eastAsia"/>
          <w:szCs w:val="24"/>
        </w:rPr>
        <w:t xml:space="preserve"> </w:t>
      </w:r>
      <w:r w:rsidR="00E16CE1" w:rsidRPr="00E16CE1">
        <w:rPr>
          <w:rFonts w:eastAsia="宋体" w:cs="Times New Roman"/>
          <w:szCs w:val="24"/>
        </w:rPr>
        <w:t>.</w:t>
      </w:r>
    </w:p>
    <w:p w:rsidR="0006583B" w:rsidRPr="004479B8" w:rsidRDefault="004479B8" w:rsidP="00131652">
      <w:pPr>
        <w:widowControl/>
        <w:numPr>
          <w:ilvl w:val="0"/>
          <w:numId w:val="4"/>
        </w:numPr>
        <w:ind w:hangingChars="175"/>
        <w:rPr>
          <w:rFonts w:eastAsia="宋体" w:cs="Times New Roman"/>
          <w:szCs w:val="24"/>
        </w:rPr>
      </w:pPr>
      <w:r w:rsidRPr="007F183F">
        <w:rPr>
          <w:rFonts w:eastAsia="宋体" w:cs="Times New Roman"/>
          <w:szCs w:val="24"/>
        </w:rPr>
        <w:t>Shang H, Lin X, Zhang Y, et al. Connected substructure similarity search[C]//Proceedings of the 2010 ACM SIGMOD International Conference on Management of data. ACM, 2010: 903-914.</w:t>
      </w:r>
    </w:p>
    <w:p w:rsidR="0006583B" w:rsidRPr="007F183F" w:rsidRDefault="0006583B" w:rsidP="00131652">
      <w:pPr>
        <w:widowControl/>
        <w:numPr>
          <w:ilvl w:val="0"/>
          <w:numId w:val="4"/>
        </w:numPr>
        <w:ind w:hangingChars="175"/>
        <w:rPr>
          <w:rFonts w:eastAsia="宋体" w:cs="Times New Roman"/>
          <w:szCs w:val="24"/>
        </w:rPr>
      </w:pPr>
      <w:r w:rsidRPr="007F183F">
        <w:rPr>
          <w:rFonts w:eastAsia="宋体" w:cs="Times New Roman"/>
          <w:szCs w:val="24"/>
        </w:rPr>
        <w:t>Michael R G, David S J. Computers and intractability: a guide to the theory of NP-completeness [J]. WH Freeman &amp; Co., San Francisco, 1979.</w:t>
      </w:r>
    </w:p>
    <w:p w:rsidR="00025EE9" w:rsidRPr="007F183F" w:rsidRDefault="00025EE9" w:rsidP="00131652">
      <w:pPr>
        <w:widowControl/>
        <w:numPr>
          <w:ilvl w:val="0"/>
          <w:numId w:val="4"/>
        </w:numPr>
        <w:ind w:hangingChars="175"/>
        <w:rPr>
          <w:rFonts w:eastAsia="宋体" w:cs="Times New Roman"/>
          <w:szCs w:val="24"/>
        </w:rPr>
      </w:pPr>
      <w:r w:rsidRPr="007F183F">
        <w:rPr>
          <w:rFonts w:eastAsia="宋体" w:cs="Times New Roman"/>
          <w:szCs w:val="24"/>
        </w:rPr>
        <w:t>He H, Wang H, Yang J, et al. BLINKS: ranked keyword searches on graphs[C]//Proceedings of the 2007 ACM SIGMOD international conference on Management of data. ACM, 2007: 305-316.</w:t>
      </w:r>
    </w:p>
    <w:p w:rsidR="00E16CE1" w:rsidRPr="00E16CE1" w:rsidRDefault="00025EE9" w:rsidP="00131652">
      <w:pPr>
        <w:widowControl/>
        <w:numPr>
          <w:ilvl w:val="0"/>
          <w:numId w:val="4"/>
        </w:numPr>
        <w:ind w:hangingChars="175"/>
        <w:rPr>
          <w:rFonts w:eastAsia="宋体" w:cs="Times New Roman"/>
          <w:szCs w:val="24"/>
        </w:rPr>
      </w:pPr>
      <w:r w:rsidRPr="007F183F">
        <w:rPr>
          <w:rFonts w:eastAsia="宋体" w:cs="Times New Roman"/>
          <w:szCs w:val="24"/>
        </w:rPr>
        <w:t>Bhalotia G, Hulgeri A, Nakhe C, et al. Keyword searching and browsing in databases using BANKS[C]//Data Engineering, 2002. Proceedings. 18th International Conference on. IEEE, 2002: 431-440.</w:t>
      </w:r>
    </w:p>
    <w:p w:rsidR="00B8471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lastRenderedPageBreak/>
        <w:t>Zou L, Chen L, Yu J X, et al. A novel spectral coding in a large graph database[C]//Proceedings of the 11th international conference on Extending database technology: Advances in database technology. ACM, 2008: 181-192.</w:t>
      </w:r>
    </w:p>
    <w:p w:rsidR="00D1516C" w:rsidRPr="00D1516C" w:rsidRDefault="00D1516C" w:rsidP="00D1516C">
      <w:pPr>
        <w:widowControl/>
        <w:numPr>
          <w:ilvl w:val="0"/>
          <w:numId w:val="4"/>
        </w:numPr>
        <w:rPr>
          <w:rFonts w:eastAsia="宋体" w:cs="Times New Roman"/>
          <w:szCs w:val="24"/>
        </w:rPr>
      </w:pPr>
      <w:r w:rsidRPr="00671782">
        <w:rPr>
          <w:rFonts w:eastAsia="宋体" w:cs="Times New Roman"/>
          <w:szCs w:val="24"/>
        </w:rPr>
        <w:t xml:space="preserve">Umeyama S. An eigendecomposition approach to weighted graph matching </w:t>
      </w:r>
      <w:proofErr w:type="gramStart"/>
      <w:r w:rsidRPr="00671782">
        <w:rPr>
          <w:rFonts w:eastAsia="宋体" w:cs="Times New Roman"/>
          <w:szCs w:val="24"/>
        </w:rPr>
        <w:t>problems[</w:t>
      </w:r>
      <w:proofErr w:type="gramEnd"/>
      <w:r w:rsidRPr="00671782">
        <w:rPr>
          <w:rFonts w:eastAsia="宋体" w:cs="Times New Roman"/>
          <w:szCs w:val="24"/>
        </w:rPr>
        <w:t>J]. Pattern Analysis and Machine Intelligence, IEEE Transactions on, 1988, 10(5): 695-703.</w:t>
      </w:r>
    </w:p>
    <w:p w:rsidR="004479B8" w:rsidRPr="00E16CE1" w:rsidRDefault="00671782" w:rsidP="00671782">
      <w:pPr>
        <w:widowControl/>
        <w:numPr>
          <w:ilvl w:val="0"/>
          <w:numId w:val="4"/>
        </w:numPr>
        <w:rPr>
          <w:rFonts w:eastAsia="宋体" w:cs="Times New Roman"/>
          <w:szCs w:val="24"/>
        </w:rPr>
      </w:pPr>
      <w:r w:rsidRPr="00671782">
        <w:rPr>
          <w:rFonts w:eastAsia="宋体" w:cs="Times New Roman"/>
          <w:szCs w:val="24"/>
        </w:rPr>
        <w:t xml:space="preserve">Almohamad H A, Duffuaa S O. A linear programming approach for the weighted graph matching </w:t>
      </w:r>
      <w:proofErr w:type="gramStart"/>
      <w:r w:rsidRPr="00671782">
        <w:rPr>
          <w:rFonts w:eastAsia="宋体" w:cs="Times New Roman"/>
          <w:szCs w:val="24"/>
        </w:rPr>
        <w:t>problem[</w:t>
      </w:r>
      <w:proofErr w:type="gramEnd"/>
      <w:r w:rsidRPr="00671782">
        <w:rPr>
          <w:rFonts w:eastAsia="宋体" w:cs="Times New Roman"/>
          <w:szCs w:val="24"/>
        </w:rPr>
        <w:t>J]. Pattern Analysis and Machine Intelligence, IEEE Transactions on, 1993, 15(5): 522-525.</w:t>
      </w:r>
    </w:p>
    <w:p w:rsidR="00D1516C" w:rsidRPr="007F183F" w:rsidRDefault="00D1516C" w:rsidP="00D1516C">
      <w:pPr>
        <w:widowControl/>
        <w:numPr>
          <w:ilvl w:val="0"/>
          <w:numId w:val="4"/>
        </w:numPr>
        <w:rPr>
          <w:rFonts w:eastAsia="宋体" w:cs="Times New Roman"/>
          <w:szCs w:val="24"/>
        </w:rPr>
      </w:pPr>
      <w:r w:rsidRPr="00671782">
        <w:rPr>
          <w:rFonts w:eastAsia="宋体" w:cs="Times New Roman"/>
          <w:szCs w:val="24"/>
        </w:rPr>
        <w:t xml:space="preserve">Gold S, Rangarajan A. A graduated assignment algorithm for graph </w:t>
      </w:r>
      <w:proofErr w:type="gramStart"/>
      <w:r w:rsidRPr="00671782">
        <w:rPr>
          <w:rFonts w:eastAsia="宋体" w:cs="Times New Roman"/>
          <w:szCs w:val="24"/>
        </w:rPr>
        <w:t>matching[</w:t>
      </w:r>
      <w:proofErr w:type="gramEnd"/>
      <w:r w:rsidRPr="00671782">
        <w:rPr>
          <w:rFonts w:eastAsia="宋体" w:cs="Times New Roman"/>
          <w:szCs w:val="24"/>
        </w:rPr>
        <w:t>J]. Pattern Analysis and Machine Intelligence, IEEE Transactions on, 1996, 18(4): 377-388.</w:t>
      </w:r>
      <w:r w:rsidRPr="007F183F">
        <w:rPr>
          <w:rFonts w:eastAsia="宋体" w:cs="Times New Roman" w:hint="eastAsia"/>
          <w:szCs w:val="24"/>
        </w:rPr>
        <w:t xml:space="preserve"> </w:t>
      </w:r>
      <w:r>
        <w:rPr>
          <w:rFonts w:eastAsia="宋体" w:cs="Times New Roman" w:hint="eastAsia"/>
          <w:szCs w:val="24"/>
        </w:rPr>
        <w:t xml:space="preserve"> </w:t>
      </w:r>
    </w:p>
    <w:p w:rsidR="00B8471B" w:rsidRPr="007F183F" w:rsidRDefault="00B8471B" w:rsidP="00131652">
      <w:pPr>
        <w:widowControl/>
        <w:numPr>
          <w:ilvl w:val="0"/>
          <w:numId w:val="4"/>
        </w:numPr>
        <w:ind w:hangingChars="175"/>
        <w:rPr>
          <w:rFonts w:eastAsia="宋体" w:cs="Times New Roman"/>
          <w:szCs w:val="24"/>
        </w:rPr>
      </w:pPr>
      <w:r w:rsidRPr="007F183F">
        <w:rPr>
          <w:rFonts w:eastAsia="宋体" w:cs="Times New Roman"/>
          <w:szCs w:val="24"/>
        </w:rPr>
        <w:t>L. P. Cordella, P. Foggia, C. Sansone, and M. Vento. A (sub</w:t>
      </w:r>
      <w:proofErr w:type="gramStart"/>
      <w:r w:rsidRPr="007F183F">
        <w:rPr>
          <w:rFonts w:eastAsia="宋体" w:cs="Times New Roman"/>
          <w:szCs w:val="24"/>
        </w:rPr>
        <w:t>)graph</w:t>
      </w:r>
      <w:proofErr w:type="gramEnd"/>
      <w:r w:rsidRPr="007F183F">
        <w:rPr>
          <w:rFonts w:eastAsia="宋体" w:cs="Times New Roman" w:hint="eastAsia"/>
          <w:szCs w:val="24"/>
        </w:rPr>
        <w:t xml:space="preserve"> </w:t>
      </w:r>
      <w:r w:rsidRPr="007F183F">
        <w:rPr>
          <w:rFonts w:eastAsia="宋体" w:cs="Times New Roman"/>
          <w:szCs w:val="24"/>
        </w:rPr>
        <w:t>isomorphism algorithm for matching large graphs. IEEE Trans. Pattern</w:t>
      </w:r>
      <w:r w:rsidRPr="007F183F">
        <w:rPr>
          <w:rFonts w:eastAsia="宋体" w:cs="Times New Roman" w:hint="eastAsia"/>
          <w:szCs w:val="24"/>
        </w:rPr>
        <w:t xml:space="preserve"> </w:t>
      </w:r>
      <w:r w:rsidRPr="007F183F">
        <w:rPr>
          <w:rFonts w:eastAsia="宋体" w:cs="Times New Roman"/>
          <w:szCs w:val="24"/>
        </w:rPr>
        <w:t>Anal. Mach. Intell., 26:1367–1372, 2004</w:t>
      </w:r>
    </w:p>
    <w:p w:rsidR="00B43900" w:rsidRPr="007F183F" w:rsidRDefault="00B43900" w:rsidP="00131652">
      <w:pPr>
        <w:widowControl/>
        <w:numPr>
          <w:ilvl w:val="0"/>
          <w:numId w:val="4"/>
        </w:numPr>
        <w:ind w:hangingChars="175"/>
        <w:rPr>
          <w:rFonts w:eastAsia="宋体" w:cs="Times New Roman"/>
          <w:szCs w:val="24"/>
        </w:rPr>
      </w:pPr>
      <w:r w:rsidRPr="007F183F">
        <w:rPr>
          <w:rFonts w:eastAsia="宋体" w:cs="Times New Roman"/>
          <w:szCs w:val="24"/>
        </w:rPr>
        <w:t xml:space="preserve">Biswas S, Morris R. ExOR: opportunistic multi-hop routing for wireless </w:t>
      </w:r>
      <w:proofErr w:type="gramStart"/>
      <w:r w:rsidRPr="007F183F">
        <w:rPr>
          <w:rFonts w:eastAsia="宋体" w:cs="Times New Roman"/>
          <w:szCs w:val="24"/>
        </w:rPr>
        <w:t>networks[</w:t>
      </w:r>
      <w:proofErr w:type="gramEnd"/>
      <w:r w:rsidRPr="007F183F">
        <w:rPr>
          <w:rFonts w:eastAsia="宋体" w:cs="Times New Roman"/>
          <w:szCs w:val="24"/>
        </w:rPr>
        <w:t>A]. ACM SIGCOMM Computer Communication Review[C], 2005, 35(4): 133-144.</w:t>
      </w:r>
    </w:p>
    <w:p w:rsidR="007065BA" w:rsidRDefault="007065BA" w:rsidP="00131652">
      <w:pPr>
        <w:widowControl/>
        <w:numPr>
          <w:ilvl w:val="0"/>
          <w:numId w:val="4"/>
        </w:numPr>
        <w:ind w:hangingChars="175"/>
        <w:rPr>
          <w:rFonts w:eastAsia="宋体" w:cs="Times New Roman"/>
          <w:szCs w:val="24"/>
        </w:rPr>
      </w:pPr>
      <w:bookmarkStart w:id="131" w:name="_Ref358724375"/>
      <w:r w:rsidRPr="007F183F">
        <w:rPr>
          <w:rFonts w:eastAsia="宋体" w:cs="Times New Roman"/>
          <w:szCs w:val="24"/>
        </w:rPr>
        <w:t xml:space="preserve">Zhang S, Li S, </w:t>
      </w:r>
      <w:proofErr w:type="gramStart"/>
      <w:r w:rsidRPr="007F183F">
        <w:rPr>
          <w:rFonts w:eastAsia="宋体" w:cs="Times New Roman"/>
          <w:szCs w:val="24"/>
        </w:rPr>
        <w:t>Yang</w:t>
      </w:r>
      <w:proofErr w:type="gramEnd"/>
      <w:r w:rsidRPr="007F183F">
        <w:rPr>
          <w:rFonts w:eastAsia="宋体" w:cs="Times New Roman"/>
          <w:szCs w:val="24"/>
        </w:rPr>
        <w:t xml:space="preserve"> J. GADDI: distance index based subgraph matching in biological networks[C]. Proceedings of the 12th International Conference on Extending Database Technology: Advances in Database Technology, 2009</w:t>
      </w:r>
      <w:r w:rsidRPr="007F183F">
        <w:rPr>
          <w:rFonts w:eastAsia="宋体" w:cs="Times New Roman" w:hint="eastAsia"/>
          <w:szCs w:val="24"/>
        </w:rPr>
        <w:t xml:space="preserve">, </w:t>
      </w:r>
      <w:r w:rsidRPr="007F183F">
        <w:rPr>
          <w:rFonts w:eastAsia="宋体" w:cs="Times New Roman"/>
          <w:szCs w:val="24"/>
        </w:rPr>
        <w:t>192-203.</w:t>
      </w:r>
      <w:bookmarkEnd w:id="131"/>
    </w:p>
    <w:p w:rsidR="0095743D" w:rsidRDefault="0095743D" w:rsidP="0095743D">
      <w:pPr>
        <w:widowControl/>
        <w:rPr>
          <w:rFonts w:eastAsia="宋体" w:cs="Times New Roman"/>
          <w:szCs w:val="24"/>
        </w:rPr>
      </w:pPr>
      <w:r>
        <w:rPr>
          <w:rFonts w:eastAsia="宋体" w:cs="Times New Roman"/>
          <w:szCs w:val="24"/>
        </w:rPr>
        <w:br w:type="page"/>
      </w:r>
    </w:p>
    <w:p w:rsidR="0095743D" w:rsidRDefault="0095743D" w:rsidP="0095743D">
      <w:pPr>
        <w:widowControl/>
        <w:rPr>
          <w:rFonts w:eastAsia="宋体" w:cs="Times New Roman"/>
          <w:szCs w:val="24"/>
        </w:rPr>
        <w:sectPr w:rsidR="0095743D" w:rsidSect="00384E48">
          <w:headerReference w:type="default" r:id="rId2820"/>
          <w:type w:val="continuous"/>
          <w:pgSz w:w="11906" w:h="16838"/>
          <w:pgMar w:top="1440" w:right="1800" w:bottom="1440" w:left="1800" w:header="850" w:footer="992" w:gutter="0"/>
          <w:cols w:space="425"/>
          <w:docGrid w:type="lines" w:linePitch="312"/>
        </w:sectPr>
      </w:pPr>
    </w:p>
    <w:p w:rsidR="00A03E22" w:rsidRPr="0095743D" w:rsidRDefault="00A03E22" w:rsidP="0095743D">
      <w:pPr>
        <w:pStyle w:val="1"/>
        <w:spacing w:before="312" w:after="312"/>
      </w:pPr>
      <w:bookmarkStart w:id="132" w:name="_Toc421107662"/>
      <w:r w:rsidRPr="0095743D">
        <w:rPr>
          <w:rFonts w:hint="eastAsia"/>
        </w:rPr>
        <w:lastRenderedPageBreak/>
        <w:t>致谢</w:t>
      </w:r>
      <w:bookmarkEnd w:id="132"/>
    </w:p>
    <w:p w:rsidR="00A03E22" w:rsidRDefault="00A03E22" w:rsidP="00BF158D">
      <w:pPr>
        <w:spacing w:line="440" w:lineRule="exact"/>
        <w:ind w:firstLine="420"/>
        <w:rPr>
          <w:rFonts w:cs="Times New Roman"/>
          <w:szCs w:val="24"/>
        </w:rPr>
      </w:pPr>
      <w:r>
        <w:rPr>
          <w:rFonts w:cs="Times New Roman" w:hint="eastAsia"/>
          <w:szCs w:val="24"/>
        </w:rPr>
        <w:t>时间荏苒，岁月如歌，两年的硕士生活即将画上句点。还记得决定考研时的踌躇满志，还记得考研期间的早出晚归，还记踏入校园时的激动不已，一切的一切都仿佛发生在昨天，依然那么历历在目。两年的时间说长不长，说短也不短，长到让我经历了很多同时也学习到了很多，短到让我觉得仿佛才刚踏入校园。这一路走来，在大家的帮助下我不断成长，不断收获。在此，我要向所有关心帮助过我的老师同学和朋友们送上我最诚挚的谢意！</w:t>
      </w:r>
    </w:p>
    <w:p w:rsidR="00A03E22" w:rsidRDefault="00A03E22" w:rsidP="00BF158D">
      <w:pPr>
        <w:spacing w:line="440" w:lineRule="exact"/>
        <w:ind w:firstLine="420"/>
        <w:rPr>
          <w:rFonts w:cs="Times New Roman"/>
          <w:szCs w:val="24"/>
        </w:rPr>
      </w:pPr>
      <w:r>
        <w:rPr>
          <w:rFonts w:cs="Times New Roman" w:hint="eastAsia"/>
          <w:szCs w:val="24"/>
        </w:rPr>
        <w:t>首先我要感谢的人是我的</w:t>
      </w:r>
      <w:proofErr w:type="gramStart"/>
      <w:r>
        <w:rPr>
          <w:rFonts w:cs="Times New Roman" w:hint="eastAsia"/>
          <w:szCs w:val="24"/>
        </w:rPr>
        <w:t>导师谷峪老师</w:t>
      </w:r>
      <w:proofErr w:type="gramEnd"/>
      <w:r>
        <w:rPr>
          <w:rFonts w:cs="Times New Roman" w:hint="eastAsia"/>
          <w:szCs w:val="24"/>
        </w:rPr>
        <w:t>，非常荣幸能够成为您的学生。您在工作时的认真勤奋、精益求精，在小组学习时的激烈讨论、博学多识，在娱乐时的风趣</w:t>
      </w:r>
      <w:proofErr w:type="gramStart"/>
      <w:r>
        <w:rPr>
          <w:rFonts w:cs="Times New Roman" w:hint="eastAsia"/>
          <w:szCs w:val="24"/>
        </w:rPr>
        <w:t>幽默都</w:t>
      </w:r>
      <w:proofErr w:type="gramEnd"/>
      <w:r>
        <w:rPr>
          <w:rFonts w:cs="Times New Roman" w:hint="eastAsia"/>
          <w:szCs w:val="24"/>
        </w:rPr>
        <w:t>让我们感受到您严谨的态度、敏捷的思维、高瞻远瞩的学术洞察力和乐观积极的生活态度，这些对我们以后的生活和工作都产生了深远的影响，</w:t>
      </w:r>
      <w:r w:rsidR="00115A38">
        <w:rPr>
          <w:rFonts w:cs="Times New Roman" w:hint="eastAsia"/>
          <w:szCs w:val="24"/>
        </w:rPr>
        <w:t>您不但是我们学习上的导师，更是我们生活上的导师，您教会我们的绝对不仅仅是学习的方法和态度，更多的是做人的道理，人生的感悟，我们将永远的铭记于心并表示由衷的感谢！</w:t>
      </w:r>
    </w:p>
    <w:p w:rsidR="00A03E22" w:rsidRDefault="00115A38" w:rsidP="00BF158D">
      <w:pPr>
        <w:spacing w:line="440" w:lineRule="exact"/>
        <w:ind w:firstLine="420"/>
        <w:rPr>
          <w:rFonts w:cs="Times New Roman"/>
          <w:szCs w:val="24"/>
        </w:rPr>
      </w:pPr>
      <w:r>
        <w:rPr>
          <w:rFonts w:cs="Times New Roman" w:hint="eastAsia"/>
          <w:szCs w:val="24"/>
        </w:rPr>
        <w:t>接下来衷心的感谢于戈老师、张天成老师、赵志滨老师、李芳芳老师，感谢您们和我们一起度过的每一次学术会议，每一次的激烈讨论都让我们受益匪浅。还有</w:t>
      </w:r>
      <w:r w:rsidR="00A03E22">
        <w:rPr>
          <w:rFonts w:cs="Times New Roman" w:hint="eastAsia"/>
          <w:szCs w:val="24"/>
        </w:rPr>
        <w:t>林树宽老师、申德荣老师、王大玲老师、鲍玉斌老师、张伟老师、张莉老师、王斌老师、杨晓春老师、朱靖波老师、董晓梅老师、李晓华老师、张一飞老师、</w:t>
      </w:r>
      <w:proofErr w:type="gramStart"/>
      <w:r w:rsidR="00A03E22">
        <w:rPr>
          <w:rFonts w:cs="Times New Roman" w:hint="eastAsia"/>
          <w:szCs w:val="24"/>
        </w:rPr>
        <w:t>寇月</w:t>
      </w:r>
      <w:r>
        <w:rPr>
          <w:rFonts w:cs="Times New Roman" w:hint="eastAsia"/>
          <w:szCs w:val="24"/>
        </w:rPr>
        <w:t>老师</w:t>
      </w:r>
      <w:proofErr w:type="gramEnd"/>
      <w:r>
        <w:rPr>
          <w:rFonts w:cs="Times New Roman" w:hint="eastAsia"/>
          <w:szCs w:val="24"/>
        </w:rPr>
        <w:t>、冯时老师、聂铁铮老师、李传文老师</w:t>
      </w:r>
      <w:r w:rsidR="00A03E22">
        <w:rPr>
          <w:rFonts w:cs="Times New Roman" w:hint="eastAsia"/>
          <w:szCs w:val="24"/>
        </w:rPr>
        <w:t>等软件所里的每一位老师。感谢您们在学术上热情的指导和帮助以及生活上细致的关心。</w:t>
      </w:r>
    </w:p>
    <w:p w:rsidR="00A03E22" w:rsidRDefault="00A03E22" w:rsidP="00BF158D">
      <w:pPr>
        <w:spacing w:line="440" w:lineRule="exact"/>
        <w:ind w:firstLine="420"/>
        <w:rPr>
          <w:rFonts w:cs="Times New Roman"/>
          <w:szCs w:val="24"/>
        </w:rPr>
      </w:pPr>
      <w:r>
        <w:rPr>
          <w:rFonts w:cs="Times New Roman" w:hint="eastAsia"/>
          <w:szCs w:val="24"/>
        </w:rPr>
        <w:t>我还要感谢李淼师姐、王志刚师兄、王宁师姐、庞俊师兄、</w:t>
      </w:r>
      <w:r w:rsidR="00115A38">
        <w:rPr>
          <w:rFonts w:cs="Times New Roman" w:hint="eastAsia"/>
          <w:szCs w:val="24"/>
        </w:rPr>
        <w:t>马茜师姐、王璐璐师姐、王彪师兄、</w:t>
      </w:r>
      <w:r>
        <w:rPr>
          <w:rFonts w:cs="Times New Roman" w:hint="eastAsia"/>
          <w:szCs w:val="24"/>
        </w:rPr>
        <w:t>感谢你们在生活上和学习上都像哥哥姐姐一样对我无微不至的关心和帮助。感谢我的同学</w:t>
      </w:r>
      <w:r w:rsidR="00115A38">
        <w:rPr>
          <w:rFonts w:cs="Times New Roman" w:hint="eastAsia"/>
          <w:szCs w:val="24"/>
        </w:rPr>
        <w:t>张竞宇、刘冠利、胡宇、徐宏斌</w:t>
      </w:r>
      <w:r>
        <w:rPr>
          <w:rFonts w:cs="Times New Roman" w:hint="eastAsia"/>
          <w:szCs w:val="24"/>
        </w:rPr>
        <w:t>，</w:t>
      </w:r>
      <w:r w:rsidR="00115A38">
        <w:rPr>
          <w:rFonts w:cs="Times New Roman" w:hint="eastAsia"/>
          <w:szCs w:val="24"/>
        </w:rPr>
        <w:t>徐硕，</w:t>
      </w:r>
      <w:r>
        <w:rPr>
          <w:rFonts w:cs="Times New Roman" w:hint="eastAsia"/>
          <w:szCs w:val="24"/>
        </w:rPr>
        <w:t>和你们一起学习和生活的日子里，互相帮助，互相进步，让我感受到了集体的温暖和智慧，</w:t>
      </w:r>
      <w:r w:rsidR="00115A38">
        <w:rPr>
          <w:rFonts w:cs="Times New Roman" w:hint="eastAsia"/>
          <w:szCs w:val="24"/>
        </w:rPr>
        <w:t>使我更加深刻的体会到了研究生生活的快乐</w:t>
      </w:r>
      <w:r>
        <w:rPr>
          <w:rFonts w:cs="Times New Roman" w:hint="eastAsia"/>
          <w:szCs w:val="24"/>
        </w:rPr>
        <w:t>。感谢</w:t>
      </w:r>
      <w:r w:rsidR="00115A38">
        <w:rPr>
          <w:rFonts w:cs="Times New Roman" w:hint="eastAsia"/>
          <w:szCs w:val="24"/>
        </w:rPr>
        <w:t>郭艳丹师弟、李东洋师弟、何家驹师弟、李天义师妹、郑建国师弟</w:t>
      </w:r>
      <w:r>
        <w:rPr>
          <w:rFonts w:cs="Times New Roman" w:hint="eastAsia"/>
          <w:szCs w:val="24"/>
        </w:rPr>
        <w:t>，</w:t>
      </w:r>
      <w:r w:rsidR="00115A38">
        <w:rPr>
          <w:rFonts w:cs="Times New Roman" w:hint="eastAsia"/>
          <w:szCs w:val="24"/>
        </w:rPr>
        <w:t>虽然相处的时间并不长，但你们</w:t>
      </w:r>
      <w:r>
        <w:rPr>
          <w:rFonts w:cs="Times New Roman" w:hint="eastAsia"/>
          <w:szCs w:val="24"/>
        </w:rPr>
        <w:t>刻苦努力的精神让我知道作为师姐要更加严格的要求自己、做你们的好榜样。感谢你们让我在这里感受到亲人</w:t>
      </w:r>
      <w:r w:rsidR="00115A38">
        <w:rPr>
          <w:rFonts w:cs="Times New Roman" w:hint="eastAsia"/>
          <w:szCs w:val="24"/>
        </w:rPr>
        <w:t>般</w:t>
      </w:r>
      <w:r>
        <w:rPr>
          <w:rFonts w:cs="Times New Roman" w:hint="eastAsia"/>
          <w:szCs w:val="24"/>
        </w:rPr>
        <w:t>的关怀和帮助，让我在这学习和成长中少了份孤独与忧伤，多了份陪伴与快乐。</w:t>
      </w:r>
    </w:p>
    <w:p w:rsidR="00A03E22" w:rsidRDefault="00A03E22" w:rsidP="00BF158D">
      <w:pPr>
        <w:spacing w:line="440" w:lineRule="exact"/>
        <w:ind w:firstLine="420"/>
        <w:rPr>
          <w:rFonts w:cs="Times New Roman"/>
          <w:szCs w:val="24"/>
        </w:rPr>
      </w:pPr>
      <w:r>
        <w:rPr>
          <w:rFonts w:cs="Times New Roman" w:hint="eastAsia"/>
          <w:szCs w:val="24"/>
        </w:rPr>
        <w:lastRenderedPageBreak/>
        <w:t>感谢和我朝夕相处的室友</w:t>
      </w:r>
      <w:r w:rsidR="00115A38">
        <w:rPr>
          <w:rFonts w:cs="Times New Roman" w:hint="eastAsia"/>
          <w:szCs w:val="24"/>
        </w:rPr>
        <w:t>王佳晗、张春杰、张榜</w:t>
      </w:r>
      <w:r>
        <w:rPr>
          <w:rFonts w:cs="Times New Roman" w:hint="eastAsia"/>
          <w:szCs w:val="24"/>
        </w:rPr>
        <w:t>，我们相互的帮助，相互支持，共同度过两年的硕士生活。同时感谢</w:t>
      </w:r>
      <w:proofErr w:type="gramStart"/>
      <w:r>
        <w:rPr>
          <w:rFonts w:cs="Times New Roman" w:hint="eastAsia"/>
          <w:szCs w:val="24"/>
        </w:rPr>
        <w:t>郑换霞</w:t>
      </w:r>
      <w:proofErr w:type="gramEnd"/>
      <w:r>
        <w:rPr>
          <w:rFonts w:cs="Times New Roman" w:hint="eastAsia"/>
          <w:szCs w:val="24"/>
        </w:rPr>
        <w:t>、张桂圆、郭彩华同学，和你们的朝夕相处使我们的生活变得更加丰富多彩。希望姐妹们朝着自己的梦想努力，让生活的每一天都充满阳光。</w:t>
      </w:r>
    </w:p>
    <w:p w:rsidR="00A03E22" w:rsidRDefault="00A03E22" w:rsidP="00BF158D">
      <w:pPr>
        <w:spacing w:line="440" w:lineRule="exact"/>
        <w:ind w:firstLine="420"/>
        <w:rPr>
          <w:rFonts w:cs="Times New Roman"/>
          <w:szCs w:val="24"/>
        </w:rPr>
      </w:pPr>
      <w:r>
        <w:rPr>
          <w:rFonts w:cs="Times New Roman" w:hint="eastAsia"/>
          <w:szCs w:val="24"/>
        </w:rPr>
        <w:t>我要深深的感谢我的父母，感谢你们对我的支持与鼓励，感谢你们在我成长的过程中所付出一切，因为您无私的爱和奉献使我更有信心与动力迎接未来的生活，谢谢你们。</w:t>
      </w:r>
    </w:p>
    <w:p w:rsidR="00A03E22" w:rsidRDefault="00A03E22" w:rsidP="00BF158D">
      <w:pPr>
        <w:spacing w:line="440" w:lineRule="exact"/>
        <w:ind w:firstLine="420"/>
        <w:rPr>
          <w:rFonts w:cs="Times New Roman"/>
          <w:szCs w:val="24"/>
        </w:rPr>
      </w:pPr>
      <w:r>
        <w:rPr>
          <w:rFonts w:cs="Times New Roman" w:hint="eastAsia"/>
          <w:szCs w:val="24"/>
        </w:rPr>
        <w:t>最后我要再次向关心帮助支持我的父母、老师和朋友们说一声谢谢，感谢有你们的陪伴，使我拥有美好的生活，谢谢你们。</w:t>
      </w:r>
    </w:p>
    <w:p w:rsidR="0095743D" w:rsidRDefault="0095743D" w:rsidP="00A03E22">
      <w:pPr>
        <w:rPr>
          <w:rFonts w:cs="Times New Roman"/>
          <w:szCs w:val="24"/>
        </w:rPr>
      </w:pPr>
      <w:r>
        <w:rPr>
          <w:rFonts w:cs="Times New Roman"/>
          <w:szCs w:val="24"/>
        </w:rPr>
        <w:br w:type="page"/>
      </w:r>
    </w:p>
    <w:p w:rsidR="0095743D" w:rsidRDefault="0095743D" w:rsidP="00A03E22">
      <w:pPr>
        <w:rPr>
          <w:rFonts w:cs="Times New Roman"/>
          <w:szCs w:val="24"/>
        </w:rPr>
        <w:sectPr w:rsidR="0095743D" w:rsidSect="00384E48">
          <w:headerReference w:type="default" r:id="rId2821"/>
          <w:type w:val="continuous"/>
          <w:pgSz w:w="11906" w:h="16838"/>
          <w:pgMar w:top="1440" w:right="1800" w:bottom="1440" w:left="1800" w:header="850" w:footer="992" w:gutter="0"/>
          <w:cols w:space="425"/>
          <w:docGrid w:type="lines" w:linePitch="312"/>
        </w:sectPr>
      </w:pPr>
    </w:p>
    <w:p w:rsidR="00A03E22" w:rsidRPr="00A03E22" w:rsidRDefault="00A03E22" w:rsidP="005F2889">
      <w:pPr>
        <w:pStyle w:val="1"/>
        <w:spacing w:before="312" w:after="312"/>
      </w:pPr>
      <w:bookmarkStart w:id="133" w:name="_Toc390851080"/>
      <w:bookmarkStart w:id="134" w:name="_Toc421107663"/>
      <w:r w:rsidRPr="00A03E22">
        <w:rPr>
          <w:rFonts w:hint="eastAsia"/>
        </w:rPr>
        <w:lastRenderedPageBreak/>
        <w:t>攻读硕士学位期间的项目情况</w:t>
      </w:r>
      <w:bookmarkEnd w:id="133"/>
      <w:bookmarkEnd w:id="134"/>
    </w:p>
    <w:p w:rsidR="00A03E22" w:rsidRDefault="00A03E22" w:rsidP="00A03E22">
      <w:pPr>
        <w:rPr>
          <w:rFonts w:asciiTheme="minorEastAsia" w:hAnsiTheme="minorEastAsia" w:cs="Times New Roman"/>
          <w:b/>
          <w:szCs w:val="24"/>
        </w:rPr>
      </w:pPr>
      <w:r>
        <w:rPr>
          <w:rFonts w:asciiTheme="minorEastAsia" w:hAnsiTheme="minorEastAsia" w:cs="Times New Roman" w:hint="eastAsia"/>
          <w:b/>
          <w:szCs w:val="24"/>
        </w:rPr>
        <w:t>攻读硕士学位期间参加的科研项目有：</w:t>
      </w:r>
    </w:p>
    <w:p w:rsidR="00A03E22" w:rsidRPr="00A03E22" w:rsidRDefault="00A03E22" w:rsidP="00A03E22">
      <w:r>
        <w:rPr>
          <w:rFonts w:cs="Times New Roman" w:hint="eastAsia"/>
          <w:szCs w:val="24"/>
        </w:rPr>
        <w:t>国家自然科学基金</w:t>
      </w:r>
      <w:r>
        <w:rPr>
          <w:rFonts w:cs="Times New Roman"/>
          <w:szCs w:val="24"/>
        </w:rPr>
        <w:t>“</w:t>
      </w:r>
      <w:r>
        <w:rPr>
          <w:rFonts w:cs="Times New Roman" w:hint="eastAsia"/>
          <w:szCs w:val="24"/>
        </w:rPr>
        <w:t>云计算环境下基于</w:t>
      </w:r>
      <w:r>
        <w:rPr>
          <w:rFonts w:cs="Times New Roman"/>
          <w:szCs w:val="24"/>
        </w:rPr>
        <w:t>BSP</w:t>
      </w:r>
      <w:r>
        <w:rPr>
          <w:rFonts w:cs="Times New Roman" w:hint="eastAsia"/>
          <w:szCs w:val="24"/>
        </w:rPr>
        <w:t>模型的大规模图数据处理技术</w:t>
      </w:r>
      <w:r>
        <w:rPr>
          <w:rFonts w:cs="Times New Roman"/>
          <w:szCs w:val="24"/>
        </w:rPr>
        <w:t>”</w:t>
      </w:r>
      <w:r>
        <w:rPr>
          <w:rFonts w:cs="Times New Roman" w:hint="eastAsia"/>
          <w:szCs w:val="24"/>
        </w:rPr>
        <w:t>（编号：</w:t>
      </w:r>
      <w:r>
        <w:rPr>
          <w:rFonts w:cs="Times New Roman"/>
          <w:szCs w:val="24"/>
        </w:rPr>
        <w:t>61272179</w:t>
      </w:r>
      <w:r>
        <w:rPr>
          <w:rFonts w:cs="Times New Roman" w:hint="eastAsia"/>
          <w:szCs w:val="24"/>
        </w:rPr>
        <w:t>）项目（</w:t>
      </w:r>
      <w:r>
        <w:rPr>
          <w:rFonts w:cs="Times New Roman"/>
          <w:szCs w:val="24"/>
        </w:rPr>
        <w:t>2013.01-2016.01</w:t>
      </w:r>
      <w:r>
        <w:rPr>
          <w:rFonts w:cs="Times New Roman" w:hint="eastAsia"/>
          <w:szCs w:val="24"/>
        </w:rPr>
        <w:t>）。</w:t>
      </w:r>
    </w:p>
    <w:sectPr w:rsidR="00A03E22" w:rsidRPr="00A03E22" w:rsidSect="00384E48">
      <w:headerReference w:type="default" r:id="rId2822"/>
      <w:type w:val="continuous"/>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0A6" w:rsidRDefault="00A860A6">
      <w:pPr>
        <w:spacing w:line="240" w:lineRule="auto"/>
      </w:pPr>
      <w:r>
        <w:separator/>
      </w:r>
    </w:p>
  </w:endnote>
  <w:endnote w:type="continuationSeparator" w:id="0">
    <w:p w:rsidR="00A860A6" w:rsidRDefault="00A86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A72E8F" w:rsidRDefault="00483BEA" w:rsidP="00A72E8F">
    <w:pPr>
      <w:pStyle w:val="a3"/>
      <w:jc w:val="center"/>
      <w:rPr>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A72E8F" w:rsidRDefault="00483BEA" w:rsidP="00A72E8F">
    <w:pPr>
      <w:pStyle w:val="a3"/>
      <w:jc w:val="center"/>
      <w:rPr>
        <w:sz w:val="24"/>
      </w:rPr>
    </w:pPr>
    <w:r>
      <w:rPr>
        <w:rFonts w:hint="eastAsia"/>
        <w:sz w:val="24"/>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A72E8F" w:rsidRDefault="00483BEA" w:rsidP="00A72E8F">
    <w:pPr>
      <w:pStyle w:val="a3"/>
      <w:jc w:val="center"/>
      <w:rPr>
        <w:rFonts w:cs="Times New Roman"/>
      </w:rPr>
    </w:pPr>
    <w:r>
      <w:rPr>
        <w:rFonts w:eastAsia="宋体" w:cs="Times New Roman" w:hint="eastAsia"/>
        <w:sz w:val="24"/>
        <w:szCs w:val="24"/>
      </w:rPr>
      <w:t>-</w:t>
    </w:r>
    <w:r w:rsidRPr="00A72E8F">
      <w:rPr>
        <w:rFonts w:eastAsia="宋体" w:cs="Times New Roman"/>
        <w:sz w:val="24"/>
        <w:szCs w:val="24"/>
      </w:rPr>
      <w:t>II</w:t>
    </w:r>
    <w:r>
      <w:rPr>
        <w:rFonts w:eastAsia="宋体" w:cs="Times New Roman" w:hint="eastAsia"/>
        <w:sz w:val="24"/>
        <w:szCs w:val="24"/>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A72E8F" w:rsidRDefault="00483BEA" w:rsidP="00A72E8F">
    <w:pPr>
      <w:pStyle w:val="a3"/>
      <w:jc w:val="center"/>
      <w:rPr>
        <w:rFonts w:cs="Times New Roman"/>
      </w:rPr>
    </w:pPr>
    <w:r>
      <w:rPr>
        <w:rFonts w:eastAsia="宋体" w:cs="Times New Roman" w:hint="eastAsia"/>
        <w:sz w:val="24"/>
        <w:szCs w:val="24"/>
      </w:rPr>
      <w:t>-</w:t>
    </w:r>
    <w:r w:rsidRPr="00A72E8F">
      <w:rPr>
        <w:rFonts w:eastAsia="宋体" w:cs="Times New Roman"/>
        <w:sz w:val="24"/>
        <w:szCs w:val="24"/>
      </w:rPr>
      <w:t>I</w:t>
    </w:r>
    <w:r>
      <w:rPr>
        <w:rFonts w:eastAsia="宋体" w:cs="Times New Roman" w:hint="eastAsia"/>
        <w:sz w:val="24"/>
        <w:szCs w:val="24"/>
      </w:rPr>
      <w:t>I</w:t>
    </w:r>
    <w:r w:rsidRPr="00A72E8F">
      <w:rPr>
        <w:rFonts w:eastAsia="宋体" w:cs="Times New Roman"/>
        <w:sz w:val="24"/>
        <w:szCs w:val="24"/>
      </w:rPr>
      <w:t>I</w:t>
    </w:r>
    <w:r>
      <w:rPr>
        <w:rFonts w:eastAsia="宋体" w:cs="Times New Roman" w:hint="eastAsia"/>
        <w:sz w:val="24"/>
        <w:szCs w:val="24"/>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A72E8F" w:rsidRDefault="00483BEA" w:rsidP="00A72E8F">
    <w:pPr>
      <w:pStyle w:val="a3"/>
      <w:jc w:val="center"/>
      <w:rPr>
        <w:rFonts w:cs="Times New Roman"/>
      </w:rPr>
    </w:pPr>
    <w:r>
      <w:rPr>
        <w:rFonts w:eastAsia="宋体" w:cs="Times New Roman" w:hint="eastAsia"/>
        <w:sz w:val="24"/>
        <w:szCs w:val="24"/>
      </w:rPr>
      <w:t>-</w:t>
    </w:r>
    <w:r w:rsidRPr="00A72E8F">
      <w:rPr>
        <w:rFonts w:eastAsia="宋体" w:cs="Times New Roman"/>
        <w:sz w:val="24"/>
        <w:szCs w:val="24"/>
      </w:rPr>
      <w:t>I</w:t>
    </w:r>
    <w:r>
      <w:rPr>
        <w:rFonts w:eastAsia="宋体" w:cs="Times New Roman" w:hint="eastAsia"/>
        <w:sz w:val="24"/>
        <w:szCs w:val="24"/>
      </w:rPr>
      <w:t>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A72E8F" w:rsidRDefault="00483BEA" w:rsidP="00A72E8F">
    <w:pPr>
      <w:pStyle w:val="a3"/>
      <w:jc w:val="center"/>
      <w:rPr>
        <w:rFonts w:cs="Times New Roman"/>
      </w:rPr>
    </w:pPr>
    <w:r>
      <w:rPr>
        <w:rFonts w:eastAsia="宋体" w:cs="Times New Roman" w:hint="eastAsia"/>
        <w:sz w:val="24"/>
        <w:szCs w:val="24"/>
      </w:rPr>
      <w:t>-V-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8157018"/>
      <w:docPartObj>
        <w:docPartGallery w:val="Page Numbers (Bottom of Page)"/>
        <w:docPartUnique/>
      </w:docPartObj>
    </w:sdtPr>
    <w:sdtContent>
      <w:sdt>
        <w:sdtPr>
          <w:id w:val="-1229838832"/>
          <w:docPartObj>
            <w:docPartGallery w:val="Page Numbers (Top of Page)"/>
            <w:docPartUnique/>
          </w:docPartObj>
        </w:sdtPr>
        <w:sdtContent>
          <w:p w:rsidR="00483BEA" w:rsidRDefault="00483BEA">
            <w:pPr>
              <w:pStyle w:val="a3"/>
              <w:jc w:val="center"/>
            </w:pPr>
            <w:r w:rsidRPr="00A14353">
              <w:rPr>
                <w:rFonts w:cs="Times New Roman"/>
                <w:sz w:val="24"/>
                <w:szCs w:val="24"/>
                <w:lang w:val="zh-CN"/>
              </w:rPr>
              <w:t xml:space="preserve"> </w:t>
            </w:r>
            <w:r>
              <w:rPr>
                <w:rFonts w:cs="Times New Roman" w:hint="eastAsia"/>
                <w:sz w:val="24"/>
                <w:szCs w:val="24"/>
                <w:lang w:val="zh-CN"/>
              </w:rPr>
              <w:t>-</w:t>
            </w:r>
            <w:r w:rsidRPr="00A14353">
              <w:rPr>
                <w:rFonts w:cs="Times New Roman"/>
                <w:bCs/>
                <w:sz w:val="24"/>
                <w:szCs w:val="24"/>
              </w:rPr>
              <w:fldChar w:fldCharType="begin"/>
            </w:r>
            <w:r w:rsidRPr="00A14353">
              <w:rPr>
                <w:rFonts w:cs="Times New Roman"/>
                <w:bCs/>
                <w:sz w:val="24"/>
                <w:szCs w:val="24"/>
              </w:rPr>
              <w:instrText>PAGE</w:instrText>
            </w:r>
            <w:r w:rsidRPr="00A14353">
              <w:rPr>
                <w:rFonts w:cs="Times New Roman"/>
                <w:bCs/>
                <w:sz w:val="24"/>
                <w:szCs w:val="24"/>
              </w:rPr>
              <w:fldChar w:fldCharType="separate"/>
            </w:r>
            <w:r w:rsidR="00FE7929">
              <w:rPr>
                <w:rFonts w:cs="Times New Roman"/>
                <w:bCs/>
                <w:noProof/>
                <w:sz w:val="24"/>
                <w:szCs w:val="24"/>
              </w:rPr>
              <w:t>46</w:t>
            </w:r>
            <w:r w:rsidRPr="00A14353">
              <w:rPr>
                <w:rFonts w:cs="Times New Roman"/>
                <w:bCs/>
                <w:sz w:val="24"/>
                <w:szCs w:val="24"/>
              </w:rPr>
              <w:fldChar w:fldCharType="end"/>
            </w:r>
            <w:r>
              <w:rPr>
                <w:rFonts w:cs="Times New Roman" w:hint="eastAsia"/>
                <w:bCs/>
                <w:sz w:val="24"/>
                <w:szCs w:val="24"/>
              </w:rPr>
              <w:t>-</w:t>
            </w:r>
          </w:p>
        </w:sdtContent>
      </w:sdt>
    </w:sdtContent>
  </w:sdt>
  <w:p w:rsidR="00483BEA" w:rsidRDefault="00483BEA">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0A6" w:rsidRDefault="00A860A6">
      <w:pPr>
        <w:spacing w:line="240" w:lineRule="auto"/>
      </w:pPr>
      <w:r>
        <w:separator/>
      </w:r>
    </w:p>
  </w:footnote>
  <w:footnote w:type="continuationSeparator" w:id="0">
    <w:p w:rsidR="00A860A6" w:rsidRDefault="00A860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Default="00483BEA" w:rsidP="002962C1">
    <w:pPr>
      <w:pStyle w:val="a9"/>
      <w:jc w:val="both"/>
    </w:pPr>
    <w:r>
      <w:rPr>
        <w:rFonts w:hint="eastAsia"/>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攻读硕士学位期间的项目情况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rPr>
    </w:pPr>
    <w:r w:rsidRPr="002962C1">
      <w:rPr>
        <w:rFonts w:ascii="楷体" w:eastAsia="楷体" w:hAnsi="楷体" w:hint="eastAsia"/>
        <w:sz w:val="21"/>
      </w:rPr>
      <w:t xml:space="preserve">东北大学硕士学位论文                                                </w:t>
    </w:r>
    <w:r>
      <w:rPr>
        <w:rFonts w:ascii="楷体" w:eastAsia="楷体" w:hAnsi="楷体" w:hint="eastAsia"/>
        <w:sz w:val="21"/>
      </w:rPr>
      <w:t xml:space="preserve">       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rPr>
    </w:pPr>
    <w:r w:rsidRPr="002962C1">
      <w:rPr>
        <w:rFonts w:ascii="楷体" w:eastAsia="楷体" w:hAnsi="楷体" w:hint="eastAsia"/>
        <w:sz w:val="21"/>
      </w:rPr>
      <w:t xml:space="preserve">东北大学硕士学位论文                                                </w:t>
    </w:r>
    <w:r>
      <w:rPr>
        <w:rFonts w:ascii="楷体" w:eastAsia="楷体" w:hAnsi="楷体" w:hint="eastAsia"/>
        <w:sz w:val="21"/>
      </w:rPr>
      <w:t xml:space="preserve">   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rPr>
    </w:pPr>
    <w:r w:rsidRPr="002962C1">
      <w:rPr>
        <w:rFonts w:ascii="楷体" w:eastAsia="楷体" w:hAnsi="楷体" w:hint="eastAsia"/>
        <w:sz w:val="21"/>
      </w:rPr>
      <w:t>东北大学硕士学位</w:t>
    </w:r>
    <w:r>
      <w:rPr>
        <w:rFonts w:ascii="楷体" w:eastAsia="楷体" w:hAnsi="楷体" w:hint="eastAsia"/>
        <w:sz w:val="21"/>
      </w:rPr>
      <w:t>论文</w:t>
    </w:r>
    <w:r w:rsidRPr="002962C1">
      <w:rPr>
        <w:rFonts w:ascii="楷体" w:eastAsia="楷体" w:hAnsi="楷体" w:hint="eastAsia"/>
        <w:sz w:val="21"/>
      </w:rPr>
      <w:t xml:space="preserve">                                        </w:t>
    </w:r>
    <w:r>
      <w:rPr>
        <w:rFonts w:ascii="楷体" w:eastAsia="楷体" w:hAnsi="楷体" w:hint="eastAsia"/>
        <w:sz w:val="21"/>
      </w:rPr>
      <w:t xml:space="preserve">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w:t>
    </w:r>
    <w:r w:rsidRPr="002962C1">
      <w:rPr>
        <w:rFonts w:ascii="楷体" w:eastAsia="楷体" w:hAnsi="楷体" w:hint="eastAsia"/>
        <w:sz w:val="21"/>
        <w:szCs w:val="21"/>
      </w:rPr>
      <w:t>第</w:t>
    </w:r>
    <w:r>
      <w:rPr>
        <w:rFonts w:ascii="楷体" w:eastAsia="楷体" w:hAnsi="楷体" w:hint="eastAsia"/>
        <w:sz w:val="21"/>
        <w:szCs w:val="21"/>
      </w:rPr>
      <w:t>1</w:t>
    </w:r>
    <w:r w:rsidRPr="002962C1">
      <w:rPr>
        <w:rFonts w:ascii="楷体" w:eastAsia="楷体" w:hAnsi="楷体" w:hint="eastAsia"/>
        <w:sz w:val="21"/>
        <w:szCs w:val="21"/>
      </w:rPr>
      <w:t xml:space="preserve">章 </w:t>
    </w:r>
    <w:r>
      <w:rPr>
        <w:rFonts w:ascii="楷体" w:eastAsia="楷体" w:hAnsi="楷体" w:hint="eastAsia"/>
        <w:sz w:val="21"/>
        <w:szCs w:val="21"/>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w:t>
    </w:r>
    <w:r w:rsidRPr="002962C1">
      <w:rPr>
        <w:rFonts w:ascii="楷体" w:eastAsia="楷体" w:hAnsi="楷体" w:hint="eastAsia"/>
        <w:sz w:val="21"/>
        <w:szCs w:val="21"/>
      </w:rPr>
      <w:t>第</w:t>
    </w:r>
    <w:r>
      <w:rPr>
        <w:rFonts w:ascii="楷体" w:eastAsia="楷体" w:hAnsi="楷体" w:hint="eastAsia"/>
        <w:sz w:val="21"/>
        <w:szCs w:val="21"/>
      </w:rPr>
      <w:t>2</w:t>
    </w:r>
    <w:r w:rsidRPr="002962C1">
      <w:rPr>
        <w:rFonts w:ascii="楷体" w:eastAsia="楷体" w:hAnsi="楷体" w:hint="eastAsia"/>
        <w:sz w:val="21"/>
        <w:szCs w:val="21"/>
      </w:rPr>
      <w:t xml:space="preserve">章 </w:t>
    </w:r>
    <w:r>
      <w:rPr>
        <w:rFonts w:ascii="楷体" w:eastAsia="楷体" w:hAnsi="楷体" w:hint="eastAsia"/>
        <w:sz w:val="21"/>
        <w:szCs w:val="21"/>
      </w:rPr>
      <w:t>相关工作</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w:t>
    </w:r>
    <w:r w:rsidRPr="002962C1">
      <w:rPr>
        <w:rFonts w:ascii="楷体" w:eastAsia="楷体" w:hAnsi="楷体" w:hint="eastAsia"/>
        <w:sz w:val="21"/>
        <w:szCs w:val="21"/>
      </w:rPr>
      <w:t>第</w:t>
    </w:r>
    <w:r>
      <w:rPr>
        <w:rFonts w:ascii="楷体" w:eastAsia="楷体" w:hAnsi="楷体" w:hint="eastAsia"/>
        <w:sz w:val="21"/>
        <w:szCs w:val="21"/>
      </w:rPr>
      <w:t>3</w:t>
    </w:r>
    <w:r w:rsidRPr="002962C1">
      <w:rPr>
        <w:rFonts w:ascii="楷体" w:eastAsia="楷体" w:hAnsi="楷体" w:hint="eastAsia"/>
        <w:sz w:val="21"/>
        <w:szCs w:val="21"/>
      </w:rPr>
      <w:t xml:space="preserve">章 </w:t>
    </w:r>
    <w:r>
      <w:rPr>
        <w:rFonts w:ascii="楷体" w:eastAsia="楷体" w:hAnsi="楷体" w:hint="eastAsia"/>
        <w:sz w:val="21"/>
        <w:szCs w:val="21"/>
      </w:rPr>
      <w:t>图数据流上增量子图全匹配问题</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w:t>
    </w:r>
    <w:r w:rsidRPr="002962C1">
      <w:rPr>
        <w:rFonts w:ascii="楷体" w:eastAsia="楷体" w:hAnsi="楷体" w:hint="eastAsia"/>
        <w:sz w:val="21"/>
        <w:szCs w:val="21"/>
      </w:rPr>
      <w:t>第</w:t>
    </w:r>
    <w:r>
      <w:rPr>
        <w:rFonts w:ascii="楷体" w:eastAsia="楷体" w:hAnsi="楷体" w:hint="eastAsia"/>
        <w:sz w:val="21"/>
        <w:szCs w:val="21"/>
      </w:rPr>
      <w:t>4</w:t>
    </w:r>
    <w:r w:rsidRPr="002962C1">
      <w:rPr>
        <w:rFonts w:ascii="楷体" w:eastAsia="楷体" w:hAnsi="楷体" w:hint="eastAsia"/>
        <w:sz w:val="21"/>
        <w:szCs w:val="21"/>
      </w:rPr>
      <w:t xml:space="preserve">章 </w:t>
    </w:r>
    <w:proofErr w:type="gramStart"/>
    <w:r>
      <w:rPr>
        <w:rFonts w:ascii="楷体" w:eastAsia="楷体" w:hAnsi="楷体" w:hint="eastAsia"/>
        <w:sz w:val="21"/>
        <w:szCs w:val="21"/>
      </w:rPr>
      <w:t>带权图</w:t>
    </w:r>
    <w:proofErr w:type="gramEnd"/>
    <w:r>
      <w:rPr>
        <w:rFonts w:ascii="楷体" w:eastAsia="楷体" w:hAnsi="楷体" w:hint="eastAsia"/>
        <w:sz w:val="21"/>
        <w:szCs w:val="21"/>
      </w:rPr>
      <w:t>数据流上增量子图全匹配问题</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BEA" w:rsidRPr="002962C1" w:rsidRDefault="00483BEA" w:rsidP="002962C1">
    <w:pPr>
      <w:pStyle w:val="a9"/>
      <w:jc w:val="both"/>
      <w:rPr>
        <w:rFonts w:ascii="楷体" w:eastAsia="楷体" w:hAnsi="楷体"/>
        <w:sz w:val="21"/>
        <w:szCs w:val="21"/>
      </w:rPr>
    </w:pPr>
    <w:r w:rsidRPr="002962C1">
      <w:rPr>
        <w:rFonts w:ascii="楷体" w:eastAsia="楷体" w:hAnsi="楷体" w:hint="eastAsia"/>
        <w:sz w:val="21"/>
        <w:szCs w:val="21"/>
      </w:rPr>
      <w:t xml:space="preserve">东北大学硕士学位论文      </w:t>
    </w:r>
    <w:r>
      <w:rPr>
        <w:rFonts w:ascii="楷体" w:eastAsia="楷体" w:hAnsi="楷体" w:hint="eastAsia"/>
        <w:sz w:val="21"/>
        <w:szCs w:val="21"/>
      </w:rPr>
      <w:t xml:space="preserve">                                         </w:t>
    </w:r>
    <w:r w:rsidRPr="002962C1">
      <w:rPr>
        <w:rFonts w:ascii="楷体" w:eastAsia="楷体" w:hAnsi="楷体" w:hint="eastAsia"/>
        <w:sz w:val="21"/>
        <w:szCs w:val="21"/>
      </w:rPr>
      <w:t>第</w:t>
    </w:r>
    <w:r>
      <w:rPr>
        <w:rFonts w:ascii="楷体" w:eastAsia="楷体" w:hAnsi="楷体" w:hint="eastAsia"/>
        <w:sz w:val="21"/>
        <w:szCs w:val="21"/>
      </w:rPr>
      <w:t>5</w:t>
    </w:r>
    <w:r w:rsidRPr="002962C1">
      <w:rPr>
        <w:rFonts w:ascii="楷体" w:eastAsia="楷体" w:hAnsi="楷体" w:hint="eastAsia"/>
        <w:sz w:val="21"/>
        <w:szCs w:val="21"/>
      </w:rPr>
      <w:t xml:space="preserve">章 </w:t>
    </w:r>
    <w:r>
      <w:rPr>
        <w:rFonts w:ascii="楷体" w:eastAsia="楷体" w:hAnsi="楷体" w:hint="eastAsia"/>
        <w:sz w:val="21"/>
        <w:szCs w:val="21"/>
      </w:rPr>
      <w:t>结论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6"/>
    <w:multiLevelType w:val="multilevel"/>
    <w:tmpl w:val="0000000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0000008"/>
    <w:multiLevelType w:val="multilevel"/>
    <w:tmpl w:val="0000000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5A33D7"/>
    <w:multiLevelType w:val="hybridMultilevel"/>
    <w:tmpl w:val="451A4274"/>
    <w:lvl w:ilvl="0" w:tplc="D9621F1E">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2F05CF4"/>
    <w:multiLevelType w:val="hybridMultilevel"/>
    <w:tmpl w:val="14266CCE"/>
    <w:lvl w:ilvl="0" w:tplc="A7AAB5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54435C0"/>
    <w:multiLevelType w:val="multilevel"/>
    <w:tmpl w:val="054435C0"/>
    <w:lvl w:ilvl="0">
      <w:start w:val="1"/>
      <w:numFmt w:val="decimal"/>
      <w:suff w:val="nothing"/>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08D0384B"/>
    <w:multiLevelType w:val="hybridMultilevel"/>
    <w:tmpl w:val="F7CE1F94"/>
    <w:lvl w:ilvl="0" w:tplc="D28834B6">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ADC46FD"/>
    <w:multiLevelType w:val="hybridMultilevel"/>
    <w:tmpl w:val="885CA406"/>
    <w:lvl w:ilvl="0" w:tplc="BDBC4662">
      <w:start w:val="1"/>
      <w:numFmt w:val="decimal"/>
      <w:lvlText w:val="%1."/>
      <w:lvlJc w:val="left"/>
      <w:pPr>
        <w:ind w:left="360" w:hanging="360"/>
      </w:pPr>
      <w:rPr>
        <w:rFonts w:cstheme="minorBidi"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3301B8"/>
    <w:multiLevelType w:val="hybridMultilevel"/>
    <w:tmpl w:val="D4FC4EF4"/>
    <w:lvl w:ilvl="0" w:tplc="1B7A7C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8D01797"/>
    <w:multiLevelType w:val="hybridMultilevel"/>
    <w:tmpl w:val="60A06322"/>
    <w:lvl w:ilvl="0" w:tplc="36000644">
      <w:start w:val="1"/>
      <w:numFmt w:val="decimal"/>
      <w:lvlText w:val="%1."/>
      <w:lvlJc w:val="left"/>
      <w:pPr>
        <w:ind w:left="420" w:hanging="420"/>
      </w:pPr>
      <w:rPr>
        <w:rFonts w:hint="default"/>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F92380"/>
    <w:multiLevelType w:val="hybridMultilevel"/>
    <w:tmpl w:val="7A54616A"/>
    <w:lvl w:ilvl="0" w:tplc="929E6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7B10C4"/>
    <w:multiLevelType w:val="hybridMultilevel"/>
    <w:tmpl w:val="A864A456"/>
    <w:lvl w:ilvl="0" w:tplc="864CB5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66150C"/>
    <w:multiLevelType w:val="hybridMultilevel"/>
    <w:tmpl w:val="7FB22DCE"/>
    <w:lvl w:ilvl="0" w:tplc="E5C6806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D5C6072"/>
    <w:multiLevelType w:val="hybridMultilevel"/>
    <w:tmpl w:val="3296FDA0"/>
    <w:lvl w:ilvl="0" w:tplc="0F6C1F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E86585"/>
    <w:multiLevelType w:val="hybridMultilevel"/>
    <w:tmpl w:val="3DA07620"/>
    <w:lvl w:ilvl="0" w:tplc="848A13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75112E"/>
    <w:multiLevelType w:val="hybridMultilevel"/>
    <w:tmpl w:val="85FC765E"/>
    <w:lvl w:ilvl="0" w:tplc="61C2B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7D5761"/>
    <w:multiLevelType w:val="hybridMultilevel"/>
    <w:tmpl w:val="75629CC2"/>
    <w:lvl w:ilvl="0" w:tplc="289C6D1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884EA5"/>
    <w:multiLevelType w:val="multilevel"/>
    <w:tmpl w:val="36884EA5"/>
    <w:lvl w:ilvl="0">
      <w:start w:val="1"/>
      <w:numFmt w:val="decimal"/>
      <w:lvlText w:val="%1."/>
      <w:lvlJc w:val="left"/>
      <w:pPr>
        <w:tabs>
          <w:tab w:val="left" w:pos="360"/>
        </w:tabs>
        <w:ind w:left="360" w:hanging="360"/>
      </w:pPr>
      <w:rPr>
        <w:rFonts w:ascii="Times New Roman" w:eastAsia="宋体" w:hAnsi="Times New Roman" w:cs="Times New Roman" w:hint="default"/>
        <w:b w:val="0"/>
        <w:sz w:val="20"/>
        <w:szCs w:val="20"/>
      </w:rPr>
    </w:lvl>
    <w:lvl w:ilvl="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8">
    <w:nsid w:val="39D9712B"/>
    <w:multiLevelType w:val="hybridMultilevel"/>
    <w:tmpl w:val="69DA4938"/>
    <w:lvl w:ilvl="0" w:tplc="BA585402">
      <w:start w:val="1"/>
      <w:numFmt w:val="decimal"/>
      <w:lvlText w:val="%1."/>
      <w:lvlJc w:val="left"/>
      <w:pPr>
        <w:ind w:left="450" w:hanging="45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B27B45"/>
    <w:multiLevelType w:val="hybridMultilevel"/>
    <w:tmpl w:val="05608720"/>
    <w:lvl w:ilvl="0" w:tplc="864CB540">
      <w:start w:val="1"/>
      <w:numFmt w:val="decimal"/>
      <w:lvlText w:val="（%1）"/>
      <w:lvlJc w:val="left"/>
      <w:pPr>
        <w:ind w:left="1648" w:hanging="108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0">
    <w:nsid w:val="3B975CAA"/>
    <w:multiLevelType w:val="hybridMultilevel"/>
    <w:tmpl w:val="1C345230"/>
    <w:lvl w:ilvl="0" w:tplc="F37C5FDE">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535545"/>
    <w:multiLevelType w:val="multilevel"/>
    <w:tmpl w:val="77A8EA6A"/>
    <w:lvl w:ilvl="0">
      <w:start w:val="1"/>
      <w:numFmt w:val="decimal"/>
      <w:lvlText w:val="%1."/>
      <w:lvlJc w:val="left"/>
      <w:pPr>
        <w:ind w:left="381" w:hanging="360"/>
      </w:pPr>
      <w:rPr>
        <w:rFonts w:hint="default"/>
        <w:b w:val="0"/>
        <w:sz w:val="21"/>
        <w:szCs w:val="21"/>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1E064E4"/>
    <w:multiLevelType w:val="hybridMultilevel"/>
    <w:tmpl w:val="F2AEA3BC"/>
    <w:lvl w:ilvl="0" w:tplc="CC068704">
      <w:start w:val="1"/>
      <w:numFmt w:val="decimal"/>
      <w:lvlText w:val="%1."/>
      <w:lvlJc w:val="left"/>
      <w:pPr>
        <w:ind w:left="420" w:hanging="420"/>
      </w:pPr>
      <w:rPr>
        <w:sz w:val="20"/>
        <w:szCs w:val="20"/>
        <w:u w:val="none"/>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nsid w:val="41FE6313"/>
    <w:multiLevelType w:val="multilevel"/>
    <w:tmpl w:val="41FE6313"/>
    <w:lvl w:ilvl="0">
      <w:start w:val="1"/>
      <w:numFmt w:val="decimal"/>
      <w:lvlText w:val="%1."/>
      <w:lvlJc w:val="left"/>
      <w:pPr>
        <w:tabs>
          <w:tab w:val="left" w:pos="360"/>
        </w:tabs>
        <w:ind w:left="360" w:hanging="360"/>
      </w:pPr>
      <w:rPr>
        <w:rFonts w:ascii="Times New Roman" w:eastAsia="宋体" w:hAnsi="Times New Roman" w:cs="Times New Roman" w:hint="default"/>
        <w:b w:val="0"/>
        <w:sz w:val="20"/>
        <w:szCs w:val="20"/>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428F27CD"/>
    <w:multiLevelType w:val="hybridMultilevel"/>
    <w:tmpl w:val="8800F3C8"/>
    <w:lvl w:ilvl="0" w:tplc="FD844298">
      <w:start w:val="1"/>
      <w:numFmt w:val="decimal"/>
      <w:lvlText w:val="%1."/>
      <w:lvlJc w:val="left"/>
      <w:pPr>
        <w:ind w:left="420" w:hanging="420"/>
      </w:pPr>
      <w:rPr>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771FFD"/>
    <w:multiLevelType w:val="hybridMultilevel"/>
    <w:tmpl w:val="A864A456"/>
    <w:lvl w:ilvl="0" w:tplc="864CB5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C5E731B"/>
    <w:multiLevelType w:val="hybridMultilevel"/>
    <w:tmpl w:val="2F4AB6FE"/>
    <w:lvl w:ilvl="0" w:tplc="EA2EAA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F2166CA"/>
    <w:multiLevelType w:val="hybridMultilevel"/>
    <w:tmpl w:val="88E2D132"/>
    <w:lvl w:ilvl="0" w:tplc="08808A8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5700475"/>
    <w:multiLevelType w:val="hybridMultilevel"/>
    <w:tmpl w:val="2F4AB6FE"/>
    <w:lvl w:ilvl="0" w:tplc="EA2EAA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75770EF"/>
    <w:multiLevelType w:val="multilevel"/>
    <w:tmpl w:val="77A8EA6A"/>
    <w:lvl w:ilvl="0">
      <w:start w:val="1"/>
      <w:numFmt w:val="decimal"/>
      <w:lvlText w:val="%1."/>
      <w:lvlJc w:val="left"/>
      <w:pPr>
        <w:ind w:left="381" w:hanging="360"/>
      </w:pPr>
      <w:rPr>
        <w:rFonts w:hint="default"/>
        <w:b w:val="0"/>
        <w:sz w:val="21"/>
        <w:szCs w:val="21"/>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9252F22"/>
    <w:multiLevelType w:val="hybridMultilevel"/>
    <w:tmpl w:val="05608720"/>
    <w:lvl w:ilvl="0" w:tplc="864CB540">
      <w:start w:val="1"/>
      <w:numFmt w:val="decimal"/>
      <w:lvlText w:val="（%1）"/>
      <w:lvlJc w:val="left"/>
      <w:pPr>
        <w:ind w:left="1648" w:hanging="108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1">
    <w:nsid w:val="5F2A0DBA"/>
    <w:multiLevelType w:val="hybridMultilevel"/>
    <w:tmpl w:val="7F86D62A"/>
    <w:lvl w:ilvl="0" w:tplc="864CB54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07777B0"/>
    <w:multiLevelType w:val="multilevel"/>
    <w:tmpl w:val="9D58AF74"/>
    <w:lvl w:ilvl="0">
      <w:start w:val="1"/>
      <w:numFmt w:val="decimal"/>
      <w:lvlText w:val="%1."/>
      <w:lvlJc w:val="left"/>
      <w:pPr>
        <w:ind w:left="360" w:hanging="36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6293629F"/>
    <w:multiLevelType w:val="hybridMultilevel"/>
    <w:tmpl w:val="2F4AB6FE"/>
    <w:lvl w:ilvl="0" w:tplc="EA2EAA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2E70C3A"/>
    <w:multiLevelType w:val="multilevel"/>
    <w:tmpl w:val="77A8EA6A"/>
    <w:lvl w:ilvl="0">
      <w:start w:val="1"/>
      <w:numFmt w:val="decimal"/>
      <w:lvlText w:val="%1."/>
      <w:lvlJc w:val="left"/>
      <w:pPr>
        <w:ind w:left="381" w:hanging="360"/>
      </w:pPr>
      <w:rPr>
        <w:rFonts w:hint="default"/>
        <w:b w:val="0"/>
        <w:sz w:val="21"/>
        <w:szCs w:val="21"/>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674E6237"/>
    <w:multiLevelType w:val="hybridMultilevel"/>
    <w:tmpl w:val="26FAC490"/>
    <w:lvl w:ilvl="0" w:tplc="1254871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9E82673"/>
    <w:multiLevelType w:val="hybridMultilevel"/>
    <w:tmpl w:val="4F003900"/>
    <w:lvl w:ilvl="0" w:tplc="2E200C30">
      <w:start w:val="1"/>
      <w:numFmt w:val="decimal"/>
      <w:lvlText w:val="%1."/>
      <w:lvlJc w:val="left"/>
      <w:pPr>
        <w:ind w:left="420" w:hanging="420"/>
      </w:pPr>
      <w:rPr>
        <w:rFonts w:hint="default"/>
        <w:b w:val="0"/>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A7D179B"/>
    <w:multiLevelType w:val="hybridMultilevel"/>
    <w:tmpl w:val="D1E85CB0"/>
    <w:lvl w:ilvl="0" w:tplc="67F8293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C2E5D7C"/>
    <w:multiLevelType w:val="hybridMultilevel"/>
    <w:tmpl w:val="36DE7046"/>
    <w:lvl w:ilvl="0" w:tplc="20B87AF2">
      <w:start w:val="1"/>
      <w:numFmt w:val="decimal"/>
      <w:lvlText w:val="%1."/>
      <w:lvlJc w:val="left"/>
      <w:pPr>
        <w:ind w:left="360" w:hanging="360"/>
      </w:pPr>
      <w:rPr>
        <w:rFonts w:cstheme="minorBidi"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5CF5658"/>
    <w:multiLevelType w:val="hybridMultilevel"/>
    <w:tmpl w:val="E4F2D4A0"/>
    <w:lvl w:ilvl="0" w:tplc="4D5A0A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1045E7"/>
    <w:multiLevelType w:val="hybridMultilevel"/>
    <w:tmpl w:val="C548E99C"/>
    <w:lvl w:ilvl="0" w:tplc="864CB5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D5A28E4"/>
    <w:multiLevelType w:val="hybridMultilevel"/>
    <w:tmpl w:val="5E3CA594"/>
    <w:lvl w:ilvl="0" w:tplc="BDDA017C">
      <w:start w:val="1"/>
      <w:numFmt w:val="decimal"/>
      <w:lvlText w:val="%1."/>
      <w:lvlJc w:val="left"/>
      <w:pPr>
        <w:ind w:left="360" w:hanging="360"/>
      </w:pPr>
      <w:rPr>
        <w:rFonts w:cstheme="minorBidi"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472392"/>
    <w:multiLevelType w:val="hybridMultilevel"/>
    <w:tmpl w:val="8206A41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7"/>
  </w:num>
  <w:num w:numId="7">
    <w:abstractNumId w:val="30"/>
  </w:num>
  <w:num w:numId="8">
    <w:abstractNumId w:val="31"/>
  </w:num>
  <w:num w:numId="9">
    <w:abstractNumId w:val="17"/>
  </w:num>
  <w:num w:numId="10">
    <w:abstractNumId w:val="5"/>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25"/>
  </w:num>
  <w:num w:numId="14">
    <w:abstractNumId w:val="15"/>
  </w:num>
  <w:num w:numId="15">
    <w:abstractNumId w:val="32"/>
  </w:num>
  <w:num w:numId="16">
    <w:abstractNumId w:val="4"/>
  </w:num>
  <w:num w:numId="17">
    <w:abstractNumId w:val="23"/>
  </w:num>
  <w:num w:numId="18">
    <w:abstractNumId w:val="9"/>
  </w:num>
  <w:num w:numId="19">
    <w:abstractNumId w:val="36"/>
  </w:num>
  <w:num w:numId="20">
    <w:abstractNumId w:val="3"/>
  </w:num>
  <w:num w:numId="21">
    <w:abstractNumId w:val="12"/>
  </w:num>
  <w:num w:numId="22">
    <w:abstractNumId w:val="29"/>
  </w:num>
  <w:num w:numId="23">
    <w:abstractNumId w:val="8"/>
  </w:num>
  <w:num w:numId="24">
    <w:abstractNumId w:val="33"/>
  </w:num>
  <w:num w:numId="25">
    <w:abstractNumId w:val="14"/>
  </w:num>
  <w:num w:numId="26">
    <w:abstractNumId w:val="19"/>
  </w:num>
  <w:num w:numId="27">
    <w:abstractNumId w:val="42"/>
  </w:num>
  <w:num w:numId="28">
    <w:abstractNumId w:val="13"/>
  </w:num>
  <w:num w:numId="29">
    <w:abstractNumId w:val="40"/>
  </w:num>
  <w:num w:numId="30">
    <w:abstractNumId w:val="11"/>
  </w:num>
  <w:num w:numId="31">
    <w:abstractNumId w:val="28"/>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41"/>
  </w:num>
  <w:num w:numId="35">
    <w:abstractNumId w:val="7"/>
  </w:num>
  <w:num w:numId="36">
    <w:abstractNumId w:val="38"/>
  </w:num>
  <w:num w:numId="37">
    <w:abstractNumId w:val="18"/>
  </w:num>
  <w:num w:numId="38">
    <w:abstractNumId w:val="35"/>
  </w:num>
  <w:num w:numId="39">
    <w:abstractNumId w:val="37"/>
  </w:num>
  <w:num w:numId="40">
    <w:abstractNumId w:val="24"/>
  </w:num>
  <w:num w:numId="41">
    <w:abstractNumId w:val="34"/>
  </w:num>
  <w:num w:numId="42">
    <w:abstractNumId w:val="6"/>
  </w:num>
  <w:num w:numId="43">
    <w:abstractNumId w:val="16"/>
  </w:num>
  <w:num w:numId="44">
    <w:abstractNumId w:val="21"/>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22"/>
    <w:rsid w:val="00002001"/>
    <w:rsid w:val="00003AA5"/>
    <w:rsid w:val="00003DC6"/>
    <w:rsid w:val="000048BB"/>
    <w:rsid w:val="00005B1C"/>
    <w:rsid w:val="00005BB2"/>
    <w:rsid w:val="0001032B"/>
    <w:rsid w:val="000122F5"/>
    <w:rsid w:val="00012872"/>
    <w:rsid w:val="00015246"/>
    <w:rsid w:val="000224CE"/>
    <w:rsid w:val="00023B62"/>
    <w:rsid w:val="00025EE9"/>
    <w:rsid w:val="00037A94"/>
    <w:rsid w:val="00052716"/>
    <w:rsid w:val="000549D0"/>
    <w:rsid w:val="00055A23"/>
    <w:rsid w:val="000567CC"/>
    <w:rsid w:val="0006186D"/>
    <w:rsid w:val="000632A8"/>
    <w:rsid w:val="0006380B"/>
    <w:rsid w:val="0006583B"/>
    <w:rsid w:val="0006633D"/>
    <w:rsid w:val="00070CD8"/>
    <w:rsid w:val="000739EE"/>
    <w:rsid w:val="00074D87"/>
    <w:rsid w:val="00077F36"/>
    <w:rsid w:val="000806B9"/>
    <w:rsid w:val="0008109B"/>
    <w:rsid w:val="00094E13"/>
    <w:rsid w:val="000A0C63"/>
    <w:rsid w:val="000B504D"/>
    <w:rsid w:val="000B5C45"/>
    <w:rsid w:val="000B5F69"/>
    <w:rsid w:val="000B6534"/>
    <w:rsid w:val="000B70BD"/>
    <w:rsid w:val="000C0F6E"/>
    <w:rsid w:val="000C6712"/>
    <w:rsid w:val="000D1D26"/>
    <w:rsid w:val="000D77B9"/>
    <w:rsid w:val="000D798A"/>
    <w:rsid w:val="000E11D3"/>
    <w:rsid w:val="000E309A"/>
    <w:rsid w:val="000E6644"/>
    <w:rsid w:val="000F553F"/>
    <w:rsid w:val="000F5649"/>
    <w:rsid w:val="00100087"/>
    <w:rsid w:val="00102B17"/>
    <w:rsid w:val="0010485E"/>
    <w:rsid w:val="00107F90"/>
    <w:rsid w:val="00112724"/>
    <w:rsid w:val="00115A38"/>
    <w:rsid w:val="00121D8E"/>
    <w:rsid w:val="0012257C"/>
    <w:rsid w:val="00124E67"/>
    <w:rsid w:val="00131652"/>
    <w:rsid w:val="00131D6F"/>
    <w:rsid w:val="00134913"/>
    <w:rsid w:val="001404CB"/>
    <w:rsid w:val="00144DAE"/>
    <w:rsid w:val="00145842"/>
    <w:rsid w:val="00150708"/>
    <w:rsid w:val="00151F9B"/>
    <w:rsid w:val="00155524"/>
    <w:rsid w:val="00155DBE"/>
    <w:rsid w:val="00160884"/>
    <w:rsid w:val="00165AF1"/>
    <w:rsid w:val="00167004"/>
    <w:rsid w:val="001704C0"/>
    <w:rsid w:val="00172AC6"/>
    <w:rsid w:val="00173569"/>
    <w:rsid w:val="00182372"/>
    <w:rsid w:val="001830B8"/>
    <w:rsid w:val="00183481"/>
    <w:rsid w:val="0018416F"/>
    <w:rsid w:val="00186ED2"/>
    <w:rsid w:val="00187625"/>
    <w:rsid w:val="00192E11"/>
    <w:rsid w:val="001966ED"/>
    <w:rsid w:val="001A0F6C"/>
    <w:rsid w:val="001A46E8"/>
    <w:rsid w:val="001A5837"/>
    <w:rsid w:val="001B007B"/>
    <w:rsid w:val="001B26C8"/>
    <w:rsid w:val="001B4430"/>
    <w:rsid w:val="001B4AD5"/>
    <w:rsid w:val="001B6C9C"/>
    <w:rsid w:val="001C296D"/>
    <w:rsid w:val="001E223B"/>
    <w:rsid w:val="001E4F6B"/>
    <w:rsid w:val="001E5D64"/>
    <w:rsid w:val="001E5E4E"/>
    <w:rsid w:val="001F60C1"/>
    <w:rsid w:val="00200AB4"/>
    <w:rsid w:val="00205550"/>
    <w:rsid w:val="00210612"/>
    <w:rsid w:val="00220432"/>
    <w:rsid w:val="0022568B"/>
    <w:rsid w:val="00245AF0"/>
    <w:rsid w:val="00245B50"/>
    <w:rsid w:val="0024763A"/>
    <w:rsid w:val="00252E5E"/>
    <w:rsid w:val="00253A34"/>
    <w:rsid w:val="00262282"/>
    <w:rsid w:val="002624D9"/>
    <w:rsid w:val="0026454F"/>
    <w:rsid w:val="002779B5"/>
    <w:rsid w:val="002825A7"/>
    <w:rsid w:val="002842DC"/>
    <w:rsid w:val="002850BB"/>
    <w:rsid w:val="002962C1"/>
    <w:rsid w:val="0029677B"/>
    <w:rsid w:val="002B06A3"/>
    <w:rsid w:val="002B17BC"/>
    <w:rsid w:val="002B4A9E"/>
    <w:rsid w:val="002B762F"/>
    <w:rsid w:val="002C288C"/>
    <w:rsid w:val="002D16D9"/>
    <w:rsid w:val="002D3226"/>
    <w:rsid w:val="002D5ADC"/>
    <w:rsid w:val="002E0F6A"/>
    <w:rsid w:val="002E37FE"/>
    <w:rsid w:val="002E6764"/>
    <w:rsid w:val="002F0039"/>
    <w:rsid w:val="002F7725"/>
    <w:rsid w:val="003027FC"/>
    <w:rsid w:val="00302B91"/>
    <w:rsid w:val="003051DA"/>
    <w:rsid w:val="00306D64"/>
    <w:rsid w:val="00320FC8"/>
    <w:rsid w:val="00323294"/>
    <w:rsid w:val="00323986"/>
    <w:rsid w:val="0033275A"/>
    <w:rsid w:val="00332E2B"/>
    <w:rsid w:val="00343A19"/>
    <w:rsid w:val="00352801"/>
    <w:rsid w:val="00352BE3"/>
    <w:rsid w:val="00360C7F"/>
    <w:rsid w:val="00362B74"/>
    <w:rsid w:val="00364AB9"/>
    <w:rsid w:val="0036534D"/>
    <w:rsid w:val="00367C2F"/>
    <w:rsid w:val="00373163"/>
    <w:rsid w:val="00373503"/>
    <w:rsid w:val="0037429D"/>
    <w:rsid w:val="003759CB"/>
    <w:rsid w:val="00380A9D"/>
    <w:rsid w:val="003829B4"/>
    <w:rsid w:val="00384E48"/>
    <w:rsid w:val="003971F1"/>
    <w:rsid w:val="003A7BA1"/>
    <w:rsid w:val="003B0C35"/>
    <w:rsid w:val="003B2425"/>
    <w:rsid w:val="003C370A"/>
    <w:rsid w:val="003C446B"/>
    <w:rsid w:val="003C73A7"/>
    <w:rsid w:val="003D7559"/>
    <w:rsid w:val="003E24CB"/>
    <w:rsid w:val="003E64DB"/>
    <w:rsid w:val="003E7439"/>
    <w:rsid w:val="003F1B15"/>
    <w:rsid w:val="00401FA9"/>
    <w:rsid w:val="00403BEA"/>
    <w:rsid w:val="00406428"/>
    <w:rsid w:val="004226BD"/>
    <w:rsid w:val="0042504E"/>
    <w:rsid w:val="0042541E"/>
    <w:rsid w:val="0043056C"/>
    <w:rsid w:val="00431CB1"/>
    <w:rsid w:val="00440DCC"/>
    <w:rsid w:val="00442175"/>
    <w:rsid w:val="004424E6"/>
    <w:rsid w:val="004479B8"/>
    <w:rsid w:val="00450649"/>
    <w:rsid w:val="004515B8"/>
    <w:rsid w:val="00451F84"/>
    <w:rsid w:val="004530A6"/>
    <w:rsid w:val="00454505"/>
    <w:rsid w:val="004560CB"/>
    <w:rsid w:val="004569A8"/>
    <w:rsid w:val="00457388"/>
    <w:rsid w:val="00460060"/>
    <w:rsid w:val="00466A46"/>
    <w:rsid w:val="00467174"/>
    <w:rsid w:val="00467395"/>
    <w:rsid w:val="00474E7C"/>
    <w:rsid w:val="0048065D"/>
    <w:rsid w:val="004816CB"/>
    <w:rsid w:val="00483BEA"/>
    <w:rsid w:val="00484929"/>
    <w:rsid w:val="00490E16"/>
    <w:rsid w:val="00492B44"/>
    <w:rsid w:val="00497951"/>
    <w:rsid w:val="004A0F6C"/>
    <w:rsid w:val="004A222C"/>
    <w:rsid w:val="004A2BF9"/>
    <w:rsid w:val="004C117C"/>
    <w:rsid w:val="004C2E69"/>
    <w:rsid w:val="004E5969"/>
    <w:rsid w:val="004E5A14"/>
    <w:rsid w:val="004F37C2"/>
    <w:rsid w:val="004F6C18"/>
    <w:rsid w:val="004F790F"/>
    <w:rsid w:val="00510B15"/>
    <w:rsid w:val="0051286F"/>
    <w:rsid w:val="00516B06"/>
    <w:rsid w:val="00517E7F"/>
    <w:rsid w:val="005236B9"/>
    <w:rsid w:val="00530FA0"/>
    <w:rsid w:val="0054045A"/>
    <w:rsid w:val="00547B4F"/>
    <w:rsid w:val="005529C0"/>
    <w:rsid w:val="00554A7F"/>
    <w:rsid w:val="00556540"/>
    <w:rsid w:val="00556990"/>
    <w:rsid w:val="005600FE"/>
    <w:rsid w:val="0056229A"/>
    <w:rsid w:val="00563218"/>
    <w:rsid w:val="0056332B"/>
    <w:rsid w:val="0056395D"/>
    <w:rsid w:val="00571B23"/>
    <w:rsid w:val="00571C0B"/>
    <w:rsid w:val="005752B4"/>
    <w:rsid w:val="00577807"/>
    <w:rsid w:val="00586A48"/>
    <w:rsid w:val="00587CB3"/>
    <w:rsid w:val="00592E0A"/>
    <w:rsid w:val="005A39B0"/>
    <w:rsid w:val="005B3E49"/>
    <w:rsid w:val="005C172B"/>
    <w:rsid w:val="005C3D4C"/>
    <w:rsid w:val="005C5B70"/>
    <w:rsid w:val="005D1FEA"/>
    <w:rsid w:val="005D39A6"/>
    <w:rsid w:val="005D7B46"/>
    <w:rsid w:val="005E17AA"/>
    <w:rsid w:val="005F05EB"/>
    <w:rsid w:val="005F2889"/>
    <w:rsid w:val="005F36F6"/>
    <w:rsid w:val="005F5054"/>
    <w:rsid w:val="005F553C"/>
    <w:rsid w:val="00604249"/>
    <w:rsid w:val="0061094D"/>
    <w:rsid w:val="006155D0"/>
    <w:rsid w:val="00617A15"/>
    <w:rsid w:val="00617D95"/>
    <w:rsid w:val="00617ED3"/>
    <w:rsid w:val="00621FEC"/>
    <w:rsid w:val="00622D8B"/>
    <w:rsid w:val="00625724"/>
    <w:rsid w:val="00632AB7"/>
    <w:rsid w:val="00633BFF"/>
    <w:rsid w:val="006341EE"/>
    <w:rsid w:val="00640BD1"/>
    <w:rsid w:val="00645549"/>
    <w:rsid w:val="00650B63"/>
    <w:rsid w:val="00650BEB"/>
    <w:rsid w:val="00657CB0"/>
    <w:rsid w:val="006647C6"/>
    <w:rsid w:val="00666468"/>
    <w:rsid w:val="006706D2"/>
    <w:rsid w:val="00671193"/>
    <w:rsid w:val="00671782"/>
    <w:rsid w:val="00672E51"/>
    <w:rsid w:val="0068257E"/>
    <w:rsid w:val="00683220"/>
    <w:rsid w:val="0068465B"/>
    <w:rsid w:val="006879FE"/>
    <w:rsid w:val="006951CF"/>
    <w:rsid w:val="00696E19"/>
    <w:rsid w:val="006A0836"/>
    <w:rsid w:val="006A1640"/>
    <w:rsid w:val="006A620A"/>
    <w:rsid w:val="006C0FF7"/>
    <w:rsid w:val="006C1D38"/>
    <w:rsid w:val="006C4874"/>
    <w:rsid w:val="006E7BE7"/>
    <w:rsid w:val="006F2902"/>
    <w:rsid w:val="006F2CE3"/>
    <w:rsid w:val="006F34A1"/>
    <w:rsid w:val="006F484F"/>
    <w:rsid w:val="006F7555"/>
    <w:rsid w:val="00702FF8"/>
    <w:rsid w:val="0070328C"/>
    <w:rsid w:val="007065BA"/>
    <w:rsid w:val="00711AED"/>
    <w:rsid w:val="007156CB"/>
    <w:rsid w:val="00716210"/>
    <w:rsid w:val="00722EE4"/>
    <w:rsid w:val="007236B3"/>
    <w:rsid w:val="00734A74"/>
    <w:rsid w:val="00737889"/>
    <w:rsid w:val="00740C8D"/>
    <w:rsid w:val="00740D52"/>
    <w:rsid w:val="007454AC"/>
    <w:rsid w:val="00745765"/>
    <w:rsid w:val="00752A4B"/>
    <w:rsid w:val="00755713"/>
    <w:rsid w:val="007562F4"/>
    <w:rsid w:val="007640A4"/>
    <w:rsid w:val="00771FC6"/>
    <w:rsid w:val="0077369C"/>
    <w:rsid w:val="00774B6B"/>
    <w:rsid w:val="007764F6"/>
    <w:rsid w:val="007772EB"/>
    <w:rsid w:val="00786FF3"/>
    <w:rsid w:val="00794983"/>
    <w:rsid w:val="00794B95"/>
    <w:rsid w:val="007972E3"/>
    <w:rsid w:val="007A1C84"/>
    <w:rsid w:val="007C0C49"/>
    <w:rsid w:val="007C1424"/>
    <w:rsid w:val="007C3C9A"/>
    <w:rsid w:val="007C4DD1"/>
    <w:rsid w:val="007C5A16"/>
    <w:rsid w:val="007D163C"/>
    <w:rsid w:val="007D5001"/>
    <w:rsid w:val="007D7047"/>
    <w:rsid w:val="007D71B9"/>
    <w:rsid w:val="007E2517"/>
    <w:rsid w:val="007E2922"/>
    <w:rsid w:val="007F183F"/>
    <w:rsid w:val="007F22CD"/>
    <w:rsid w:val="007F28D7"/>
    <w:rsid w:val="00802A90"/>
    <w:rsid w:val="00804DED"/>
    <w:rsid w:val="008063CB"/>
    <w:rsid w:val="008122A1"/>
    <w:rsid w:val="008147E7"/>
    <w:rsid w:val="00821173"/>
    <w:rsid w:val="008248F5"/>
    <w:rsid w:val="00825342"/>
    <w:rsid w:val="00827D40"/>
    <w:rsid w:val="00831263"/>
    <w:rsid w:val="00831E9D"/>
    <w:rsid w:val="008326C3"/>
    <w:rsid w:val="008352CC"/>
    <w:rsid w:val="008370E2"/>
    <w:rsid w:val="00843B59"/>
    <w:rsid w:val="0084508F"/>
    <w:rsid w:val="008515AA"/>
    <w:rsid w:val="00852558"/>
    <w:rsid w:val="00852826"/>
    <w:rsid w:val="00857567"/>
    <w:rsid w:val="00863A45"/>
    <w:rsid w:val="00871C43"/>
    <w:rsid w:val="00875A20"/>
    <w:rsid w:val="00876843"/>
    <w:rsid w:val="00884C9C"/>
    <w:rsid w:val="00884C9D"/>
    <w:rsid w:val="0088795E"/>
    <w:rsid w:val="00893E6F"/>
    <w:rsid w:val="0089781B"/>
    <w:rsid w:val="008A0234"/>
    <w:rsid w:val="008A07A0"/>
    <w:rsid w:val="008A140D"/>
    <w:rsid w:val="008A1A28"/>
    <w:rsid w:val="008A2350"/>
    <w:rsid w:val="008A4087"/>
    <w:rsid w:val="008A4CCD"/>
    <w:rsid w:val="008B063F"/>
    <w:rsid w:val="008B5C48"/>
    <w:rsid w:val="008C4D6A"/>
    <w:rsid w:val="008C5E4F"/>
    <w:rsid w:val="008C6085"/>
    <w:rsid w:val="008C746F"/>
    <w:rsid w:val="008C7FDE"/>
    <w:rsid w:val="008D07EB"/>
    <w:rsid w:val="008D4C0F"/>
    <w:rsid w:val="008D4F7D"/>
    <w:rsid w:val="008D7019"/>
    <w:rsid w:val="008D7531"/>
    <w:rsid w:val="008E171C"/>
    <w:rsid w:val="008E1BA9"/>
    <w:rsid w:val="008F104E"/>
    <w:rsid w:val="008F3E71"/>
    <w:rsid w:val="009018C3"/>
    <w:rsid w:val="00915B34"/>
    <w:rsid w:val="00916CEE"/>
    <w:rsid w:val="0091704C"/>
    <w:rsid w:val="009214BA"/>
    <w:rsid w:val="009233AC"/>
    <w:rsid w:val="00923A53"/>
    <w:rsid w:val="0092672F"/>
    <w:rsid w:val="0094519C"/>
    <w:rsid w:val="00951177"/>
    <w:rsid w:val="009533C8"/>
    <w:rsid w:val="0095644C"/>
    <w:rsid w:val="009568A3"/>
    <w:rsid w:val="0095743D"/>
    <w:rsid w:val="00962553"/>
    <w:rsid w:val="00963744"/>
    <w:rsid w:val="009719AE"/>
    <w:rsid w:val="00976344"/>
    <w:rsid w:val="00976B60"/>
    <w:rsid w:val="009809FC"/>
    <w:rsid w:val="00982A94"/>
    <w:rsid w:val="00984867"/>
    <w:rsid w:val="009870B0"/>
    <w:rsid w:val="009979E1"/>
    <w:rsid w:val="009A1890"/>
    <w:rsid w:val="009A46F7"/>
    <w:rsid w:val="009A48EB"/>
    <w:rsid w:val="009A7102"/>
    <w:rsid w:val="009B0C20"/>
    <w:rsid w:val="009B4FE7"/>
    <w:rsid w:val="009B6619"/>
    <w:rsid w:val="009B797C"/>
    <w:rsid w:val="009C202D"/>
    <w:rsid w:val="009D1BEB"/>
    <w:rsid w:val="009D7A62"/>
    <w:rsid w:val="009E4315"/>
    <w:rsid w:val="009E74CE"/>
    <w:rsid w:val="009F3307"/>
    <w:rsid w:val="009F3897"/>
    <w:rsid w:val="009F4CB3"/>
    <w:rsid w:val="009F7055"/>
    <w:rsid w:val="00A03E22"/>
    <w:rsid w:val="00A04B0F"/>
    <w:rsid w:val="00A07997"/>
    <w:rsid w:val="00A129F7"/>
    <w:rsid w:val="00A1642B"/>
    <w:rsid w:val="00A17874"/>
    <w:rsid w:val="00A20502"/>
    <w:rsid w:val="00A22379"/>
    <w:rsid w:val="00A23A35"/>
    <w:rsid w:val="00A35D96"/>
    <w:rsid w:val="00A36C65"/>
    <w:rsid w:val="00A474C4"/>
    <w:rsid w:val="00A6061C"/>
    <w:rsid w:val="00A62726"/>
    <w:rsid w:val="00A700A1"/>
    <w:rsid w:val="00A70852"/>
    <w:rsid w:val="00A70E2F"/>
    <w:rsid w:val="00A72E8F"/>
    <w:rsid w:val="00A75B0D"/>
    <w:rsid w:val="00A77599"/>
    <w:rsid w:val="00A8138E"/>
    <w:rsid w:val="00A81FEB"/>
    <w:rsid w:val="00A858F0"/>
    <w:rsid w:val="00A860A6"/>
    <w:rsid w:val="00A91848"/>
    <w:rsid w:val="00A945D7"/>
    <w:rsid w:val="00A949F5"/>
    <w:rsid w:val="00A950A7"/>
    <w:rsid w:val="00AA44F9"/>
    <w:rsid w:val="00AA69CA"/>
    <w:rsid w:val="00AA6C51"/>
    <w:rsid w:val="00AA72F5"/>
    <w:rsid w:val="00AB3834"/>
    <w:rsid w:val="00AB4FA0"/>
    <w:rsid w:val="00AC460F"/>
    <w:rsid w:val="00AD425A"/>
    <w:rsid w:val="00AD533E"/>
    <w:rsid w:val="00AE39CB"/>
    <w:rsid w:val="00AE4B29"/>
    <w:rsid w:val="00AE5B3A"/>
    <w:rsid w:val="00AE7CC8"/>
    <w:rsid w:val="00AE7FCA"/>
    <w:rsid w:val="00AF1C30"/>
    <w:rsid w:val="00AF4E84"/>
    <w:rsid w:val="00B039EE"/>
    <w:rsid w:val="00B06021"/>
    <w:rsid w:val="00B07329"/>
    <w:rsid w:val="00B1146A"/>
    <w:rsid w:val="00B1179A"/>
    <w:rsid w:val="00B20034"/>
    <w:rsid w:val="00B22D03"/>
    <w:rsid w:val="00B22FE3"/>
    <w:rsid w:val="00B32D31"/>
    <w:rsid w:val="00B349D6"/>
    <w:rsid w:val="00B416CF"/>
    <w:rsid w:val="00B427D9"/>
    <w:rsid w:val="00B43900"/>
    <w:rsid w:val="00B44ECA"/>
    <w:rsid w:val="00B51CAD"/>
    <w:rsid w:val="00B5765E"/>
    <w:rsid w:val="00B61D20"/>
    <w:rsid w:val="00B61EE8"/>
    <w:rsid w:val="00B77214"/>
    <w:rsid w:val="00B77322"/>
    <w:rsid w:val="00B8009F"/>
    <w:rsid w:val="00B80C81"/>
    <w:rsid w:val="00B84344"/>
    <w:rsid w:val="00B8471B"/>
    <w:rsid w:val="00B91C15"/>
    <w:rsid w:val="00B91CAA"/>
    <w:rsid w:val="00B937C8"/>
    <w:rsid w:val="00B94E80"/>
    <w:rsid w:val="00B9528B"/>
    <w:rsid w:val="00BA73F5"/>
    <w:rsid w:val="00BB0653"/>
    <w:rsid w:val="00BB442E"/>
    <w:rsid w:val="00BB4556"/>
    <w:rsid w:val="00BB6231"/>
    <w:rsid w:val="00BB6A1D"/>
    <w:rsid w:val="00BC1550"/>
    <w:rsid w:val="00BC6B8E"/>
    <w:rsid w:val="00BC7116"/>
    <w:rsid w:val="00BD121A"/>
    <w:rsid w:val="00BD3598"/>
    <w:rsid w:val="00BE296F"/>
    <w:rsid w:val="00BE3A2A"/>
    <w:rsid w:val="00BF158D"/>
    <w:rsid w:val="00BF486E"/>
    <w:rsid w:val="00BF6B1A"/>
    <w:rsid w:val="00C0228B"/>
    <w:rsid w:val="00C02AF3"/>
    <w:rsid w:val="00C0500A"/>
    <w:rsid w:val="00C055BE"/>
    <w:rsid w:val="00C10918"/>
    <w:rsid w:val="00C124C0"/>
    <w:rsid w:val="00C1799C"/>
    <w:rsid w:val="00C208B0"/>
    <w:rsid w:val="00C22E3E"/>
    <w:rsid w:val="00C2510F"/>
    <w:rsid w:val="00C25F97"/>
    <w:rsid w:val="00C303BE"/>
    <w:rsid w:val="00C340A5"/>
    <w:rsid w:val="00C34B91"/>
    <w:rsid w:val="00C40183"/>
    <w:rsid w:val="00C4273E"/>
    <w:rsid w:val="00C4387A"/>
    <w:rsid w:val="00C47636"/>
    <w:rsid w:val="00C55FD0"/>
    <w:rsid w:val="00C56A5B"/>
    <w:rsid w:val="00C602B9"/>
    <w:rsid w:val="00C61E8B"/>
    <w:rsid w:val="00C62957"/>
    <w:rsid w:val="00C63E0C"/>
    <w:rsid w:val="00C64404"/>
    <w:rsid w:val="00C66C01"/>
    <w:rsid w:val="00C80A56"/>
    <w:rsid w:val="00C841AD"/>
    <w:rsid w:val="00C850A7"/>
    <w:rsid w:val="00C928C9"/>
    <w:rsid w:val="00C95FA5"/>
    <w:rsid w:val="00CA71F9"/>
    <w:rsid w:val="00CA7D38"/>
    <w:rsid w:val="00CB078B"/>
    <w:rsid w:val="00CB35CE"/>
    <w:rsid w:val="00CB494D"/>
    <w:rsid w:val="00CB7FD2"/>
    <w:rsid w:val="00CC0C4D"/>
    <w:rsid w:val="00CC2C87"/>
    <w:rsid w:val="00CE1056"/>
    <w:rsid w:val="00CE1756"/>
    <w:rsid w:val="00CE2AEC"/>
    <w:rsid w:val="00CE3218"/>
    <w:rsid w:val="00CF1094"/>
    <w:rsid w:val="00CF25DC"/>
    <w:rsid w:val="00CF5CA2"/>
    <w:rsid w:val="00CF624E"/>
    <w:rsid w:val="00D00452"/>
    <w:rsid w:val="00D0145E"/>
    <w:rsid w:val="00D023AB"/>
    <w:rsid w:val="00D04A25"/>
    <w:rsid w:val="00D0596A"/>
    <w:rsid w:val="00D05CD6"/>
    <w:rsid w:val="00D07E7F"/>
    <w:rsid w:val="00D12DDD"/>
    <w:rsid w:val="00D1516C"/>
    <w:rsid w:val="00D2002A"/>
    <w:rsid w:val="00D276BF"/>
    <w:rsid w:val="00D318D9"/>
    <w:rsid w:val="00D33934"/>
    <w:rsid w:val="00D33FA3"/>
    <w:rsid w:val="00D3522D"/>
    <w:rsid w:val="00D36E25"/>
    <w:rsid w:val="00D46ACB"/>
    <w:rsid w:val="00D548C4"/>
    <w:rsid w:val="00D60C2D"/>
    <w:rsid w:val="00D6134B"/>
    <w:rsid w:val="00D61B5F"/>
    <w:rsid w:val="00D64E1F"/>
    <w:rsid w:val="00D72B35"/>
    <w:rsid w:val="00D73F8E"/>
    <w:rsid w:val="00D75A6D"/>
    <w:rsid w:val="00D76BD6"/>
    <w:rsid w:val="00D8268A"/>
    <w:rsid w:val="00D909A9"/>
    <w:rsid w:val="00D916C7"/>
    <w:rsid w:val="00DB00F2"/>
    <w:rsid w:val="00DB1EF2"/>
    <w:rsid w:val="00DB2F19"/>
    <w:rsid w:val="00DB4C19"/>
    <w:rsid w:val="00DB6799"/>
    <w:rsid w:val="00DB6B4F"/>
    <w:rsid w:val="00DC0F76"/>
    <w:rsid w:val="00DC152F"/>
    <w:rsid w:val="00DC3754"/>
    <w:rsid w:val="00DC49A6"/>
    <w:rsid w:val="00DC5996"/>
    <w:rsid w:val="00DC6147"/>
    <w:rsid w:val="00DD081D"/>
    <w:rsid w:val="00DD376B"/>
    <w:rsid w:val="00DD53EE"/>
    <w:rsid w:val="00DD5FED"/>
    <w:rsid w:val="00DD7B68"/>
    <w:rsid w:val="00DE34A3"/>
    <w:rsid w:val="00DF0421"/>
    <w:rsid w:val="00DF7179"/>
    <w:rsid w:val="00DF7BB0"/>
    <w:rsid w:val="00E003D0"/>
    <w:rsid w:val="00E06110"/>
    <w:rsid w:val="00E07922"/>
    <w:rsid w:val="00E1245A"/>
    <w:rsid w:val="00E12705"/>
    <w:rsid w:val="00E16CE1"/>
    <w:rsid w:val="00E30807"/>
    <w:rsid w:val="00E3709C"/>
    <w:rsid w:val="00E40173"/>
    <w:rsid w:val="00E40F1D"/>
    <w:rsid w:val="00E41EF7"/>
    <w:rsid w:val="00E43F56"/>
    <w:rsid w:val="00E440B5"/>
    <w:rsid w:val="00E45D93"/>
    <w:rsid w:val="00E52613"/>
    <w:rsid w:val="00E55900"/>
    <w:rsid w:val="00E61C41"/>
    <w:rsid w:val="00E63B7E"/>
    <w:rsid w:val="00E6668F"/>
    <w:rsid w:val="00E71060"/>
    <w:rsid w:val="00E73727"/>
    <w:rsid w:val="00E74C46"/>
    <w:rsid w:val="00E74C4E"/>
    <w:rsid w:val="00E81AB2"/>
    <w:rsid w:val="00E836B1"/>
    <w:rsid w:val="00E862BE"/>
    <w:rsid w:val="00E86F35"/>
    <w:rsid w:val="00E90965"/>
    <w:rsid w:val="00E91919"/>
    <w:rsid w:val="00E9295A"/>
    <w:rsid w:val="00E958D6"/>
    <w:rsid w:val="00E95C2E"/>
    <w:rsid w:val="00EA0AB6"/>
    <w:rsid w:val="00EA39A5"/>
    <w:rsid w:val="00EA3C9E"/>
    <w:rsid w:val="00EA4436"/>
    <w:rsid w:val="00EA5183"/>
    <w:rsid w:val="00EA5548"/>
    <w:rsid w:val="00EA55CB"/>
    <w:rsid w:val="00EA6AAA"/>
    <w:rsid w:val="00EB5AE8"/>
    <w:rsid w:val="00EC0370"/>
    <w:rsid w:val="00EC0F69"/>
    <w:rsid w:val="00EC57F3"/>
    <w:rsid w:val="00EC6900"/>
    <w:rsid w:val="00ED0E13"/>
    <w:rsid w:val="00ED1FAB"/>
    <w:rsid w:val="00EE2400"/>
    <w:rsid w:val="00EE4091"/>
    <w:rsid w:val="00EE52A0"/>
    <w:rsid w:val="00EE5709"/>
    <w:rsid w:val="00EE5C73"/>
    <w:rsid w:val="00EF3745"/>
    <w:rsid w:val="00EF482F"/>
    <w:rsid w:val="00EF678B"/>
    <w:rsid w:val="00EF687A"/>
    <w:rsid w:val="00EF7707"/>
    <w:rsid w:val="00F0091F"/>
    <w:rsid w:val="00F02F80"/>
    <w:rsid w:val="00F0575A"/>
    <w:rsid w:val="00F0696C"/>
    <w:rsid w:val="00F06D97"/>
    <w:rsid w:val="00F073F7"/>
    <w:rsid w:val="00F0798A"/>
    <w:rsid w:val="00F140DC"/>
    <w:rsid w:val="00F16026"/>
    <w:rsid w:val="00F167C6"/>
    <w:rsid w:val="00F233FE"/>
    <w:rsid w:val="00F23D1C"/>
    <w:rsid w:val="00F25849"/>
    <w:rsid w:val="00F32250"/>
    <w:rsid w:val="00F32F7D"/>
    <w:rsid w:val="00F359BD"/>
    <w:rsid w:val="00F37F50"/>
    <w:rsid w:val="00F40970"/>
    <w:rsid w:val="00F42216"/>
    <w:rsid w:val="00F4396C"/>
    <w:rsid w:val="00F44600"/>
    <w:rsid w:val="00F51FF6"/>
    <w:rsid w:val="00F53417"/>
    <w:rsid w:val="00F55FAA"/>
    <w:rsid w:val="00F57113"/>
    <w:rsid w:val="00F65BB8"/>
    <w:rsid w:val="00F673BE"/>
    <w:rsid w:val="00F734BF"/>
    <w:rsid w:val="00F81A10"/>
    <w:rsid w:val="00F83B85"/>
    <w:rsid w:val="00F87936"/>
    <w:rsid w:val="00F92492"/>
    <w:rsid w:val="00F94AF0"/>
    <w:rsid w:val="00F94DDC"/>
    <w:rsid w:val="00F9611E"/>
    <w:rsid w:val="00FA31D0"/>
    <w:rsid w:val="00FA57A7"/>
    <w:rsid w:val="00FA5D0D"/>
    <w:rsid w:val="00FA62A0"/>
    <w:rsid w:val="00FC01D5"/>
    <w:rsid w:val="00FD73B0"/>
    <w:rsid w:val="00FE0C74"/>
    <w:rsid w:val="00FE18FC"/>
    <w:rsid w:val="00FE57AC"/>
    <w:rsid w:val="00FE57C0"/>
    <w:rsid w:val="00FE7929"/>
    <w:rsid w:val="00FF09E0"/>
    <w:rsid w:val="00FF16E7"/>
    <w:rsid w:val="00FF4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5C73"/>
    <w:pPr>
      <w:widowControl w:val="0"/>
      <w:spacing w:line="324" w:lineRule="auto"/>
      <w:jc w:val="both"/>
    </w:pPr>
    <w:rPr>
      <w:rFonts w:ascii="Times New Roman" w:hAnsi="Times New Roman"/>
      <w:sz w:val="24"/>
    </w:rPr>
  </w:style>
  <w:style w:type="paragraph" w:styleId="1">
    <w:name w:val="heading 1"/>
    <w:basedOn w:val="a"/>
    <w:next w:val="a"/>
    <w:link w:val="1Char"/>
    <w:uiPriority w:val="9"/>
    <w:qFormat/>
    <w:rsid w:val="00C40183"/>
    <w:pPr>
      <w:keepNext/>
      <w:keepLines/>
      <w:spacing w:beforeLines="100" w:before="100" w:afterLines="100" w:after="100"/>
      <w:jc w:val="center"/>
      <w:outlineLvl w:val="0"/>
    </w:pPr>
    <w:rPr>
      <w:rFonts w:eastAsia="黑体"/>
      <w:bCs/>
      <w:kern w:val="44"/>
      <w:sz w:val="44"/>
      <w:szCs w:val="44"/>
    </w:rPr>
  </w:style>
  <w:style w:type="paragraph" w:styleId="2">
    <w:name w:val="heading 2"/>
    <w:basedOn w:val="a"/>
    <w:next w:val="a"/>
    <w:link w:val="2Char"/>
    <w:uiPriority w:val="9"/>
    <w:unhideWhenUsed/>
    <w:qFormat/>
    <w:rsid w:val="00C40183"/>
    <w:pPr>
      <w:keepNext/>
      <w:keepLines/>
      <w:spacing w:beforeLines="50" w:before="50" w:afterLines="50" w:after="50"/>
      <w:jc w:val="left"/>
      <w:outlineLvl w:val="1"/>
    </w:pPr>
    <w:rPr>
      <w:rFonts w:asciiTheme="majorHAnsi" w:eastAsia="黑体" w:hAnsiTheme="majorHAnsi" w:cstheme="majorBidi"/>
      <w:bCs/>
      <w:sz w:val="32"/>
      <w:szCs w:val="32"/>
    </w:rPr>
  </w:style>
  <w:style w:type="paragraph" w:styleId="3">
    <w:name w:val="heading 3"/>
    <w:basedOn w:val="a"/>
    <w:next w:val="a"/>
    <w:link w:val="3Char"/>
    <w:uiPriority w:val="9"/>
    <w:unhideWhenUsed/>
    <w:qFormat/>
    <w:rsid w:val="00C40183"/>
    <w:pPr>
      <w:keepNext/>
      <w:keepLines/>
      <w:spacing w:beforeLines="50" w:before="50" w:afterLines="50" w:after="50"/>
      <w:jc w:val="left"/>
      <w:outlineLvl w:val="2"/>
    </w:pPr>
    <w:rPr>
      <w:rFonts w:eastAsia="黑体"/>
      <w:bCs/>
      <w:sz w:val="28"/>
      <w:szCs w:val="32"/>
    </w:rPr>
  </w:style>
  <w:style w:type="paragraph" w:styleId="4">
    <w:name w:val="heading 4"/>
    <w:aliases w:val="图表"/>
    <w:basedOn w:val="a"/>
    <w:next w:val="a"/>
    <w:link w:val="4Char"/>
    <w:uiPriority w:val="9"/>
    <w:unhideWhenUsed/>
    <w:qFormat/>
    <w:rsid w:val="00923A53"/>
    <w:pPr>
      <w:keepNext/>
      <w:keepLines/>
      <w:spacing w:before="280" w:after="290" w:line="376" w:lineRule="auto"/>
      <w:jc w:val="center"/>
      <w:outlineLvl w:val="3"/>
    </w:pPr>
    <w:rPr>
      <w:rFonts w:asciiTheme="majorHAnsi" w:eastAsiaTheme="majorEastAsia" w:hAnsiTheme="majorHAnsi" w:cstheme="majorBidi"/>
      <w:bCs/>
      <w:sz w:val="21"/>
      <w:szCs w:val="28"/>
    </w:rPr>
  </w:style>
  <w:style w:type="paragraph" w:styleId="5">
    <w:name w:val="heading 5"/>
    <w:basedOn w:val="a"/>
    <w:next w:val="a"/>
    <w:link w:val="5Char"/>
    <w:uiPriority w:val="9"/>
    <w:unhideWhenUsed/>
    <w:qFormat/>
    <w:rsid w:val="007E2922"/>
    <w:pPr>
      <w:keepNext/>
      <w:keepLines/>
      <w:spacing w:before="280" w:after="290" w:line="376" w:lineRule="auto"/>
      <w:outlineLvl w:val="4"/>
    </w:pPr>
    <w:rPr>
      <w:rFonts w:eastAsia="宋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0183"/>
    <w:rPr>
      <w:rFonts w:ascii="Times New Roman" w:eastAsia="黑体" w:hAnsi="Times New Roman"/>
      <w:bCs/>
      <w:kern w:val="44"/>
      <w:sz w:val="44"/>
      <w:szCs w:val="44"/>
    </w:rPr>
  </w:style>
  <w:style w:type="character" w:customStyle="1" w:styleId="2Char">
    <w:name w:val="标题 2 Char"/>
    <w:basedOn w:val="a0"/>
    <w:link w:val="2"/>
    <w:uiPriority w:val="9"/>
    <w:rsid w:val="00C40183"/>
    <w:rPr>
      <w:rFonts w:asciiTheme="majorHAnsi" w:eastAsia="黑体" w:hAnsiTheme="majorHAnsi" w:cstheme="majorBidi"/>
      <w:bCs/>
      <w:sz w:val="32"/>
      <w:szCs w:val="32"/>
    </w:rPr>
  </w:style>
  <w:style w:type="character" w:customStyle="1" w:styleId="3Char">
    <w:name w:val="标题 3 Char"/>
    <w:basedOn w:val="a0"/>
    <w:link w:val="3"/>
    <w:uiPriority w:val="9"/>
    <w:rsid w:val="00C40183"/>
    <w:rPr>
      <w:rFonts w:ascii="Times New Roman" w:eastAsia="黑体" w:hAnsi="Times New Roman"/>
      <w:bCs/>
      <w:sz w:val="28"/>
      <w:szCs w:val="32"/>
    </w:rPr>
  </w:style>
  <w:style w:type="character" w:customStyle="1" w:styleId="5Char">
    <w:name w:val="标题 5 Char"/>
    <w:basedOn w:val="a0"/>
    <w:link w:val="5"/>
    <w:uiPriority w:val="9"/>
    <w:rsid w:val="007E2922"/>
    <w:rPr>
      <w:rFonts w:ascii="Times New Roman" w:eastAsia="宋体" w:hAnsi="Times New Roman" w:cs="黑体"/>
      <w:b/>
      <w:bCs/>
      <w:sz w:val="28"/>
      <w:szCs w:val="28"/>
    </w:rPr>
  </w:style>
  <w:style w:type="paragraph" w:styleId="a3">
    <w:name w:val="footer"/>
    <w:basedOn w:val="a"/>
    <w:link w:val="Char"/>
    <w:uiPriority w:val="99"/>
    <w:unhideWhenUsed/>
    <w:rsid w:val="007E2922"/>
    <w:pPr>
      <w:tabs>
        <w:tab w:val="center" w:pos="4153"/>
        <w:tab w:val="right" w:pos="8306"/>
      </w:tabs>
      <w:snapToGrid w:val="0"/>
      <w:jc w:val="left"/>
    </w:pPr>
    <w:rPr>
      <w:sz w:val="18"/>
      <w:szCs w:val="18"/>
    </w:rPr>
  </w:style>
  <w:style w:type="character" w:customStyle="1" w:styleId="Char">
    <w:name w:val="页脚 Char"/>
    <w:basedOn w:val="a0"/>
    <w:link w:val="a3"/>
    <w:uiPriority w:val="99"/>
    <w:rsid w:val="007E2922"/>
    <w:rPr>
      <w:rFonts w:ascii="Times New Roman" w:hAnsi="Times New Roman"/>
      <w:sz w:val="18"/>
      <w:szCs w:val="18"/>
    </w:rPr>
  </w:style>
  <w:style w:type="paragraph" w:styleId="a4">
    <w:name w:val="List Paragraph"/>
    <w:basedOn w:val="a"/>
    <w:uiPriority w:val="34"/>
    <w:qFormat/>
    <w:rsid w:val="007E2922"/>
    <w:pPr>
      <w:ind w:firstLineChars="200" w:firstLine="420"/>
    </w:pPr>
  </w:style>
  <w:style w:type="paragraph" w:styleId="a5">
    <w:name w:val="Title"/>
    <w:basedOn w:val="a"/>
    <w:next w:val="a"/>
    <w:link w:val="Char0"/>
    <w:uiPriority w:val="10"/>
    <w:qFormat/>
    <w:rsid w:val="007E2922"/>
    <w:pPr>
      <w:spacing w:before="240" w:after="60"/>
      <w:jc w:val="center"/>
      <w:outlineLvl w:val="0"/>
    </w:pPr>
    <w:rPr>
      <w:rFonts w:asciiTheme="majorHAnsi" w:eastAsia="黑体" w:hAnsiTheme="majorHAnsi" w:cstheme="majorBidi"/>
      <w:b/>
      <w:bCs/>
      <w:sz w:val="32"/>
      <w:szCs w:val="32"/>
    </w:rPr>
  </w:style>
  <w:style w:type="character" w:customStyle="1" w:styleId="Char0">
    <w:name w:val="标题 Char"/>
    <w:basedOn w:val="a0"/>
    <w:link w:val="a5"/>
    <w:uiPriority w:val="10"/>
    <w:rsid w:val="007E2922"/>
    <w:rPr>
      <w:rFonts w:asciiTheme="majorHAnsi" w:eastAsia="黑体" w:hAnsiTheme="majorHAnsi" w:cstheme="majorBidi"/>
      <w:b/>
      <w:bCs/>
      <w:sz w:val="32"/>
      <w:szCs w:val="32"/>
    </w:rPr>
  </w:style>
  <w:style w:type="character" w:styleId="a6">
    <w:name w:val="Hyperlink"/>
    <w:basedOn w:val="a0"/>
    <w:uiPriority w:val="99"/>
    <w:unhideWhenUsed/>
    <w:rsid w:val="007E2922"/>
    <w:rPr>
      <w:color w:val="0000FF" w:themeColor="hyperlink"/>
      <w:u w:val="single"/>
    </w:rPr>
  </w:style>
  <w:style w:type="paragraph" w:styleId="10">
    <w:name w:val="toc 1"/>
    <w:basedOn w:val="a"/>
    <w:next w:val="a"/>
    <w:autoRedefine/>
    <w:uiPriority w:val="39"/>
    <w:unhideWhenUsed/>
    <w:qFormat/>
    <w:rsid w:val="00362B74"/>
    <w:pPr>
      <w:ind w:rightChars="-4" w:right="-10"/>
    </w:pPr>
    <w:rPr>
      <w:rFonts w:asciiTheme="minorEastAsia" w:hAnsiTheme="minorEastAsia"/>
      <w:sz w:val="28"/>
    </w:rPr>
  </w:style>
  <w:style w:type="paragraph" w:styleId="20">
    <w:name w:val="toc 2"/>
    <w:basedOn w:val="a"/>
    <w:next w:val="a"/>
    <w:autoRedefine/>
    <w:uiPriority w:val="39"/>
    <w:unhideWhenUsed/>
    <w:qFormat/>
    <w:rsid w:val="007E2922"/>
    <w:pPr>
      <w:tabs>
        <w:tab w:val="right" w:leader="dot" w:pos="8296"/>
      </w:tabs>
      <w:ind w:leftChars="200" w:left="420"/>
    </w:pPr>
  </w:style>
  <w:style w:type="paragraph" w:styleId="30">
    <w:name w:val="toc 3"/>
    <w:basedOn w:val="a"/>
    <w:next w:val="a"/>
    <w:autoRedefine/>
    <w:uiPriority w:val="39"/>
    <w:unhideWhenUsed/>
    <w:qFormat/>
    <w:rsid w:val="007E2922"/>
    <w:pPr>
      <w:tabs>
        <w:tab w:val="right" w:leader="dot" w:pos="8296"/>
      </w:tabs>
      <w:ind w:leftChars="400" w:left="840"/>
    </w:pPr>
  </w:style>
  <w:style w:type="paragraph" w:styleId="a7">
    <w:name w:val="Balloon Text"/>
    <w:basedOn w:val="a"/>
    <w:link w:val="Char1"/>
    <w:uiPriority w:val="99"/>
    <w:semiHidden/>
    <w:unhideWhenUsed/>
    <w:rsid w:val="007E2922"/>
    <w:pPr>
      <w:spacing w:line="240" w:lineRule="auto"/>
    </w:pPr>
    <w:rPr>
      <w:sz w:val="18"/>
      <w:szCs w:val="18"/>
    </w:rPr>
  </w:style>
  <w:style w:type="character" w:customStyle="1" w:styleId="Char1">
    <w:name w:val="批注框文本 Char"/>
    <w:basedOn w:val="a0"/>
    <w:link w:val="a7"/>
    <w:uiPriority w:val="99"/>
    <w:semiHidden/>
    <w:rsid w:val="007E2922"/>
    <w:rPr>
      <w:rFonts w:ascii="Times New Roman" w:hAnsi="Times New Roman"/>
      <w:sz w:val="18"/>
      <w:szCs w:val="18"/>
    </w:rPr>
  </w:style>
  <w:style w:type="character" w:styleId="a8">
    <w:name w:val="Placeholder Text"/>
    <w:basedOn w:val="a0"/>
    <w:uiPriority w:val="99"/>
    <w:semiHidden/>
    <w:rsid w:val="008A4CCD"/>
    <w:rPr>
      <w:color w:val="808080"/>
    </w:rPr>
  </w:style>
  <w:style w:type="paragraph" w:styleId="a9">
    <w:name w:val="header"/>
    <w:basedOn w:val="a"/>
    <w:link w:val="Char2"/>
    <w:uiPriority w:val="99"/>
    <w:unhideWhenUsed/>
    <w:rsid w:val="00794B9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794B95"/>
    <w:rPr>
      <w:rFonts w:ascii="Times New Roman" w:hAnsi="Times New Roman"/>
      <w:sz w:val="18"/>
      <w:szCs w:val="18"/>
    </w:rPr>
  </w:style>
  <w:style w:type="character" w:customStyle="1" w:styleId="4Char">
    <w:name w:val="标题 4 Char"/>
    <w:aliases w:val="图表 Char"/>
    <w:basedOn w:val="a0"/>
    <w:link w:val="4"/>
    <w:uiPriority w:val="9"/>
    <w:rsid w:val="00923A53"/>
    <w:rPr>
      <w:rFonts w:asciiTheme="majorHAnsi" w:eastAsiaTheme="majorEastAsia" w:hAnsiTheme="majorHAnsi" w:cstheme="majorBidi"/>
      <w:bCs/>
      <w:szCs w:val="28"/>
    </w:rPr>
  </w:style>
  <w:style w:type="table" w:styleId="aa">
    <w:name w:val="Table Grid"/>
    <w:basedOn w:val="a1"/>
    <w:uiPriority w:val="59"/>
    <w:rsid w:val="00C25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basedOn w:val="a"/>
    <w:link w:val="Char3"/>
    <w:semiHidden/>
    <w:unhideWhenUsed/>
    <w:rsid w:val="00362B74"/>
    <w:pPr>
      <w:spacing w:line="360" w:lineRule="auto"/>
      <w:jc w:val="center"/>
    </w:pPr>
    <w:rPr>
      <w:rFonts w:eastAsia="宋体" w:cs="Times New Roman"/>
      <w:b/>
      <w:bCs/>
      <w:sz w:val="44"/>
      <w:szCs w:val="24"/>
    </w:rPr>
  </w:style>
  <w:style w:type="character" w:customStyle="1" w:styleId="Char3">
    <w:name w:val="正文文本 Char"/>
    <w:basedOn w:val="a0"/>
    <w:link w:val="ab"/>
    <w:semiHidden/>
    <w:rsid w:val="00362B74"/>
    <w:rPr>
      <w:rFonts w:ascii="Times New Roman" w:eastAsia="宋体" w:hAnsi="Times New Roman" w:cs="Times New Roman"/>
      <w:b/>
      <w:bCs/>
      <w:sz w:val="44"/>
      <w:szCs w:val="24"/>
    </w:rPr>
  </w:style>
  <w:style w:type="paragraph" w:styleId="ac">
    <w:name w:val="Body Text Indent"/>
    <w:basedOn w:val="a"/>
    <w:link w:val="Char4"/>
    <w:semiHidden/>
    <w:unhideWhenUsed/>
    <w:rsid w:val="00362B74"/>
    <w:pPr>
      <w:spacing w:line="240" w:lineRule="auto"/>
      <w:ind w:firstLineChars="200" w:firstLine="420"/>
    </w:pPr>
    <w:rPr>
      <w:rFonts w:eastAsia="宋体" w:cs="Times New Roman"/>
      <w:sz w:val="21"/>
      <w:szCs w:val="24"/>
    </w:rPr>
  </w:style>
  <w:style w:type="character" w:customStyle="1" w:styleId="Char4">
    <w:name w:val="正文文本缩进 Char"/>
    <w:basedOn w:val="a0"/>
    <w:link w:val="ac"/>
    <w:semiHidden/>
    <w:rsid w:val="00362B74"/>
    <w:rPr>
      <w:rFonts w:ascii="Times New Roman" w:eastAsia="宋体" w:hAnsi="Times New Roman" w:cs="Times New Roman"/>
      <w:szCs w:val="24"/>
    </w:rPr>
  </w:style>
  <w:style w:type="paragraph" w:styleId="TOC">
    <w:name w:val="TOC Heading"/>
    <w:basedOn w:val="1"/>
    <w:next w:val="a"/>
    <w:uiPriority w:val="39"/>
    <w:semiHidden/>
    <w:unhideWhenUsed/>
    <w:qFormat/>
    <w:rsid w:val="00D909A9"/>
    <w:pPr>
      <w:widowControl/>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11">
    <w:name w:val="列出段落1"/>
    <w:basedOn w:val="a"/>
    <w:uiPriority w:val="34"/>
    <w:qFormat/>
    <w:rsid w:val="00442175"/>
    <w:pPr>
      <w:ind w:firstLineChars="200" w:firstLine="420"/>
    </w:pPr>
    <w:rPr>
      <w:rFonts w:eastAsia="宋体" w:cs="黑体"/>
    </w:rPr>
  </w:style>
  <w:style w:type="character" w:styleId="ad">
    <w:name w:val="FollowedHyperlink"/>
    <w:basedOn w:val="a0"/>
    <w:uiPriority w:val="99"/>
    <w:semiHidden/>
    <w:unhideWhenUsed/>
    <w:rsid w:val="00D8268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5C73"/>
    <w:pPr>
      <w:widowControl w:val="0"/>
      <w:spacing w:line="324" w:lineRule="auto"/>
      <w:jc w:val="both"/>
    </w:pPr>
    <w:rPr>
      <w:rFonts w:ascii="Times New Roman" w:hAnsi="Times New Roman"/>
      <w:sz w:val="24"/>
    </w:rPr>
  </w:style>
  <w:style w:type="paragraph" w:styleId="1">
    <w:name w:val="heading 1"/>
    <w:basedOn w:val="a"/>
    <w:next w:val="a"/>
    <w:link w:val="1Char"/>
    <w:uiPriority w:val="9"/>
    <w:qFormat/>
    <w:rsid w:val="00C40183"/>
    <w:pPr>
      <w:keepNext/>
      <w:keepLines/>
      <w:spacing w:beforeLines="100" w:before="100" w:afterLines="100" w:after="100"/>
      <w:jc w:val="center"/>
      <w:outlineLvl w:val="0"/>
    </w:pPr>
    <w:rPr>
      <w:rFonts w:eastAsia="黑体"/>
      <w:bCs/>
      <w:kern w:val="44"/>
      <w:sz w:val="44"/>
      <w:szCs w:val="44"/>
    </w:rPr>
  </w:style>
  <w:style w:type="paragraph" w:styleId="2">
    <w:name w:val="heading 2"/>
    <w:basedOn w:val="a"/>
    <w:next w:val="a"/>
    <w:link w:val="2Char"/>
    <w:uiPriority w:val="9"/>
    <w:unhideWhenUsed/>
    <w:qFormat/>
    <w:rsid w:val="00C40183"/>
    <w:pPr>
      <w:keepNext/>
      <w:keepLines/>
      <w:spacing w:beforeLines="50" w:before="50" w:afterLines="50" w:after="50"/>
      <w:jc w:val="left"/>
      <w:outlineLvl w:val="1"/>
    </w:pPr>
    <w:rPr>
      <w:rFonts w:asciiTheme="majorHAnsi" w:eastAsia="黑体" w:hAnsiTheme="majorHAnsi" w:cstheme="majorBidi"/>
      <w:bCs/>
      <w:sz w:val="32"/>
      <w:szCs w:val="32"/>
    </w:rPr>
  </w:style>
  <w:style w:type="paragraph" w:styleId="3">
    <w:name w:val="heading 3"/>
    <w:basedOn w:val="a"/>
    <w:next w:val="a"/>
    <w:link w:val="3Char"/>
    <w:uiPriority w:val="9"/>
    <w:unhideWhenUsed/>
    <w:qFormat/>
    <w:rsid w:val="00C40183"/>
    <w:pPr>
      <w:keepNext/>
      <w:keepLines/>
      <w:spacing w:beforeLines="50" w:before="50" w:afterLines="50" w:after="50"/>
      <w:jc w:val="left"/>
      <w:outlineLvl w:val="2"/>
    </w:pPr>
    <w:rPr>
      <w:rFonts w:eastAsia="黑体"/>
      <w:bCs/>
      <w:sz w:val="28"/>
      <w:szCs w:val="32"/>
    </w:rPr>
  </w:style>
  <w:style w:type="paragraph" w:styleId="4">
    <w:name w:val="heading 4"/>
    <w:aliases w:val="图表"/>
    <w:basedOn w:val="a"/>
    <w:next w:val="a"/>
    <w:link w:val="4Char"/>
    <w:uiPriority w:val="9"/>
    <w:unhideWhenUsed/>
    <w:qFormat/>
    <w:rsid w:val="00923A53"/>
    <w:pPr>
      <w:keepNext/>
      <w:keepLines/>
      <w:spacing w:before="280" w:after="290" w:line="376" w:lineRule="auto"/>
      <w:jc w:val="center"/>
      <w:outlineLvl w:val="3"/>
    </w:pPr>
    <w:rPr>
      <w:rFonts w:asciiTheme="majorHAnsi" w:eastAsiaTheme="majorEastAsia" w:hAnsiTheme="majorHAnsi" w:cstheme="majorBidi"/>
      <w:bCs/>
      <w:sz w:val="21"/>
      <w:szCs w:val="28"/>
    </w:rPr>
  </w:style>
  <w:style w:type="paragraph" w:styleId="5">
    <w:name w:val="heading 5"/>
    <w:basedOn w:val="a"/>
    <w:next w:val="a"/>
    <w:link w:val="5Char"/>
    <w:uiPriority w:val="9"/>
    <w:unhideWhenUsed/>
    <w:qFormat/>
    <w:rsid w:val="007E2922"/>
    <w:pPr>
      <w:keepNext/>
      <w:keepLines/>
      <w:spacing w:before="280" w:after="290" w:line="376" w:lineRule="auto"/>
      <w:outlineLvl w:val="4"/>
    </w:pPr>
    <w:rPr>
      <w:rFonts w:eastAsia="宋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0183"/>
    <w:rPr>
      <w:rFonts w:ascii="Times New Roman" w:eastAsia="黑体" w:hAnsi="Times New Roman"/>
      <w:bCs/>
      <w:kern w:val="44"/>
      <w:sz w:val="44"/>
      <w:szCs w:val="44"/>
    </w:rPr>
  </w:style>
  <w:style w:type="character" w:customStyle="1" w:styleId="2Char">
    <w:name w:val="标题 2 Char"/>
    <w:basedOn w:val="a0"/>
    <w:link w:val="2"/>
    <w:uiPriority w:val="9"/>
    <w:rsid w:val="00C40183"/>
    <w:rPr>
      <w:rFonts w:asciiTheme="majorHAnsi" w:eastAsia="黑体" w:hAnsiTheme="majorHAnsi" w:cstheme="majorBidi"/>
      <w:bCs/>
      <w:sz w:val="32"/>
      <w:szCs w:val="32"/>
    </w:rPr>
  </w:style>
  <w:style w:type="character" w:customStyle="1" w:styleId="3Char">
    <w:name w:val="标题 3 Char"/>
    <w:basedOn w:val="a0"/>
    <w:link w:val="3"/>
    <w:uiPriority w:val="9"/>
    <w:rsid w:val="00C40183"/>
    <w:rPr>
      <w:rFonts w:ascii="Times New Roman" w:eastAsia="黑体" w:hAnsi="Times New Roman"/>
      <w:bCs/>
      <w:sz w:val="28"/>
      <w:szCs w:val="32"/>
    </w:rPr>
  </w:style>
  <w:style w:type="character" w:customStyle="1" w:styleId="5Char">
    <w:name w:val="标题 5 Char"/>
    <w:basedOn w:val="a0"/>
    <w:link w:val="5"/>
    <w:uiPriority w:val="9"/>
    <w:rsid w:val="007E2922"/>
    <w:rPr>
      <w:rFonts w:ascii="Times New Roman" w:eastAsia="宋体" w:hAnsi="Times New Roman" w:cs="黑体"/>
      <w:b/>
      <w:bCs/>
      <w:sz w:val="28"/>
      <w:szCs w:val="28"/>
    </w:rPr>
  </w:style>
  <w:style w:type="paragraph" w:styleId="a3">
    <w:name w:val="footer"/>
    <w:basedOn w:val="a"/>
    <w:link w:val="Char"/>
    <w:uiPriority w:val="99"/>
    <w:unhideWhenUsed/>
    <w:rsid w:val="007E2922"/>
    <w:pPr>
      <w:tabs>
        <w:tab w:val="center" w:pos="4153"/>
        <w:tab w:val="right" w:pos="8306"/>
      </w:tabs>
      <w:snapToGrid w:val="0"/>
      <w:jc w:val="left"/>
    </w:pPr>
    <w:rPr>
      <w:sz w:val="18"/>
      <w:szCs w:val="18"/>
    </w:rPr>
  </w:style>
  <w:style w:type="character" w:customStyle="1" w:styleId="Char">
    <w:name w:val="页脚 Char"/>
    <w:basedOn w:val="a0"/>
    <w:link w:val="a3"/>
    <w:uiPriority w:val="99"/>
    <w:rsid w:val="007E2922"/>
    <w:rPr>
      <w:rFonts w:ascii="Times New Roman" w:hAnsi="Times New Roman"/>
      <w:sz w:val="18"/>
      <w:szCs w:val="18"/>
    </w:rPr>
  </w:style>
  <w:style w:type="paragraph" w:styleId="a4">
    <w:name w:val="List Paragraph"/>
    <w:basedOn w:val="a"/>
    <w:uiPriority w:val="34"/>
    <w:qFormat/>
    <w:rsid w:val="007E2922"/>
    <w:pPr>
      <w:ind w:firstLineChars="200" w:firstLine="420"/>
    </w:pPr>
  </w:style>
  <w:style w:type="paragraph" w:styleId="a5">
    <w:name w:val="Title"/>
    <w:basedOn w:val="a"/>
    <w:next w:val="a"/>
    <w:link w:val="Char0"/>
    <w:uiPriority w:val="10"/>
    <w:qFormat/>
    <w:rsid w:val="007E2922"/>
    <w:pPr>
      <w:spacing w:before="240" w:after="60"/>
      <w:jc w:val="center"/>
      <w:outlineLvl w:val="0"/>
    </w:pPr>
    <w:rPr>
      <w:rFonts w:asciiTheme="majorHAnsi" w:eastAsia="黑体" w:hAnsiTheme="majorHAnsi" w:cstheme="majorBidi"/>
      <w:b/>
      <w:bCs/>
      <w:sz w:val="32"/>
      <w:szCs w:val="32"/>
    </w:rPr>
  </w:style>
  <w:style w:type="character" w:customStyle="1" w:styleId="Char0">
    <w:name w:val="标题 Char"/>
    <w:basedOn w:val="a0"/>
    <w:link w:val="a5"/>
    <w:uiPriority w:val="10"/>
    <w:rsid w:val="007E2922"/>
    <w:rPr>
      <w:rFonts w:asciiTheme="majorHAnsi" w:eastAsia="黑体" w:hAnsiTheme="majorHAnsi" w:cstheme="majorBidi"/>
      <w:b/>
      <w:bCs/>
      <w:sz w:val="32"/>
      <w:szCs w:val="32"/>
    </w:rPr>
  </w:style>
  <w:style w:type="character" w:styleId="a6">
    <w:name w:val="Hyperlink"/>
    <w:basedOn w:val="a0"/>
    <w:uiPriority w:val="99"/>
    <w:unhideWhenUsed/>
    <w:rsid w:val="007E2922"/>
    <w:rPr>
      <w:color w:val="0000FF" w:themeColor="hyperlink"/>
      <w:u w:val="single"/>
    </w:rPr>
  </w:style>
  <w:style w:type="paragraph" w:styleId="10">
    <w:name w:val="toc 1"/>
    <w:basedOn w:val="a"/>
    <w:next w:val="a"/>
    <w:autoRedefine/>
    <w:uiPriority w:val="39"/>
    <w:unhideWhenUsed/>
    <w:qFormat/>
    <w:rsid w:val="00362B74"/>
    <w:pPr>
      <w:ind w:rightChars="-4" w:right="-10"/>
    </w:pPr>
    <w:rPr>
      <w:rFonts w:asciiTheme="minorEastAsia" w:hAnsiTheme="minorEastAsia"/>
      <w:sz w:val="28"/>
    </w:rPr>
  </w:style>
  <w:style w:type="paragraph" w:styleId="20">
    <w:name w:val="toc 2"/>
    <w:basedOn w:val="a"/>
    <w:next w:val="a"/>
    <w:autoRedefine/>
    <w:uiPriority w:val="39"/>
    <w:unhideWhenUsed/>
    <w:qFormat/>
    <w:rsid w:val="007E2922"/>
    <w:pPr>
      <w:tabs>
        <w:tab w:val="right" w:leader="dot" w:pos="8296"/>
      </w:tabs>
      <w:ind w:leftChars="200" w:left="420"/>
    </w:pPr>
  </w:style>
  <w:style w:type="paragraph" w:styleId="30">
    <w:name w:val="toc 3"/>
    <w:basedOn w:val="a"/>
    <w:next w:val="a"/>
    <w:autoRedefine/>
    <w:uiPriority w:val="39"/>
    <w:unhideWhenUsed/>
    <w:qFormat/>
    <w:rsid w:val="007E2922"/>
    <w:pPr>
      <w:tabs>
        <w:tab w:val="right" w:leader="dot" w:pos="8296"/>
      </w:tabs>
      <w:ind w:leftChars="400" w:left="840"/>
    </w:pPr>
  </w:style>
  <w:style w:type="paragraph" w:styleId="a7">
    <w:name w:val="Balloon Text"/>
    <w:basedOn w:val="a"/>
    <w:link w:val="Char1"/>
    <w:uiPriority w:val="99"/>
    <w:semiHidden/>
    <w:unhideWhenUsed/>
    <w:rsid w:val="007E2922"/>
    <w:pPr>
      <w:spacing w:line="240" w:lineRule="auto"/>
    </w:pPr>
    <w:rPr>
      <w:sz w:val="18"/>
      <w:szCs w:val="18"/>
    </w:rPr>
  </w:style>
  <w:style w:type="character" w:customStyle="1" w:styleId="Char1">
    <w:name w:val="批注框文本 Char"/>
    <w:basedOn w:val="a0"/>
    <w:link w:val="a7"/>
    <w:uiPriority w:val="99"/>
    <w:semiHidden/>
    <w:rsid w:val="007E2922"/>
    <w:rPr>
      <w:rFonts w:ascii="Times New Roman" w:hAnsi="Times New Roman"/>
      <w:sz w:val="18"/>
      <w:szCs w:val="18"/>
    </w:rPr>
  </w:style>
  <w:style w:type="character" w:styleId="a8">
    <w:name w:val="Placeholder Text"/>
    <w:basedOn w:val="a0"/>
    <w:uiPriority w:val="99"/>
    <w:semiHidden/>
    <w:rsid w:val="008A4CCD"/>
    <w:rPr>
      <w:color w:val="808080"/>
    </w:rPr>
  </w:style>
  <w:style w:type="paragraph" w:styleId="a9">
    <w:name w:val="header"/>
    <w:basedOn w:val="a"/>
    <w:link w:val="Char2"/>
    <w:uiPriority w:val="99"/>
    <w:unhideWhenUsed/>
    <w:rsid w:val="00794B9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794B95"/>
    <w:rPr>
      <w:rFonts w:ascii="Times New Roman" w:hAnsi="Times New Roman"/>
      <w:sz w:val="18"/>
      <w:szCs w:val="18"/>
    </w:rPr>
  </w:style>
  <w:style w:type="character" w:customStyle="1" w:styleId="4Char">
    <w:name w:val="标题 4 Char"/>
    <w:aliases w:val="图表 Char"/>
    <w:basedOn w:val="a0"/>
    <w:link w:val="4"/>
    <w:uiPriority w:val="9"/>
    <w:rsid w:val="00923A53"/>
    <w:rPr>
      <w:rFonts w:asciiTheme="majorHAnsi" w:eastAsiaTheme="majorEastAsia" w:hAnsiTheme="majorHAnsi" w:cstheme="majorBidi"/>
      <w:bCs/>
      <w:szCs w:val="28"/>
    </w:rPr>
  </w:style>
  <w:style w:type="table" w:styleId="aa">
    <w:name w:val="Table Grid"/>
    <w:basedOn w:val="a1"/>
    <w:uiPriority w:val="59"/>
    <w:rsid w:val="00C25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basedOn w:val="a"/>
    <w:link w:val="Char3"/>
    <w:semiHidden/>
    <w:unhideWhenUsed/>
    <w:rsid w:val="00362B74"/>
    <w:pPr>
      <w:spacing w:line="360" w:lineRule="auto"/>
      <w:jc w:val="center"/>
    </w:pPr>
    <w:rPr>
      <w:rFonts w:eastAsia="宋体" w:cs="Times New Roman"/>
      <w:b/>
      <w:bCs/>
      <w:sz w:val="44"/>
      <w:szCs w:val="24"/>
    </w:rPr>
  </w:style>
  <w:style w:type="character" w:customStyle="1" w:styleId="Char3">
    <w:name w:val="正文文本 Char"/>
    <w:basedOn w:val="a0"/>
    <w:link w:val="ab"/>
    <w:semiHidden/>
    <w:rsid w:val="00362B74"/>
    <w:rPr>
      <w:rFonts w:ascii="Times New Roman" w:eastAsia="宋体" w:hAnsi="Times New Roman" w:cs="Times New Roman"/>
      <w:b/>
      <w:bCs/>
      <w:sz w:val="44"/>
      <w:szCs w:val="24"/>
    </w:rPr>
  </w:style>
  <w:style w:type="paragraph" w:styleId="ac">
    <w:name w:val="Body Text Indent"/>
    <w:basedOn w:val="a"/>
    <w:link w:val="Char4"/>
    <w:semiHidden/>
    <w:unhideWhenUsed/>
    <w:rsid w:val="00362B74"/>
    <w:pPr>
      <w:spacing w:line="240" w:lineRule="auto"/>
      <w:ind w:firstLineChars="200" w:firstLine="420"/>
    </w:pPr>
    <w:rPr>
      <w:rFonts w:eastAsia="宋体" w:cs="Times New Roman"/>
      <w:sz w:val="21"/>
      <w:szCs w:val="24"/>
    </w:rPr>
  </w:style>
  <w:style w:type="character" w:customStyle="1" w:styleId="Char4">
    <w:name w:val="正文文本缩进 Char"/>
    <w:basedOn w:val="a0"/>
    <w:link w:val="ac"/>
    <w:semiHidden/>
    <w:rsid w:val="00362B74"/>
    <w:rPr>
      <w:rFonts w:ascii="Times New Roman" w:eastAsia="宋体" w:hAnsi="Times New Roman" w:cs="Times New Roman"/>
      <w:szCs w:val="24"/>
    </w:rPr>
  </w:style>
  <w:style w:type="paragraph" w:styleId="TOC">
    <w:name w:val="TOC Heading"/>
    <w:basedOn w:val="1"/>
    <w:next w:val="a"/>
    <w:uiPriority w:val="39"/>
    <w:semiHidden/>
    <w:unhideWhenUsed/>
    <w:qFormat/>
    <w:rsid w:val="00D909A9"/>
    <w:pPr>
      <w:widowControl/>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11">
    <w:name w:val="列出段落1"/>
    <w:basedOn w:val="a"/>
    <w:uiPriority w:val="34"/>
    <w:qFormat/>
    <w:rsid w:val="00442175"/>
    <w:pPr>
      <w:ind w:firstLineChars="200" w:firstLine="420"/>
    </w:pPr>
    <w:rPr>
      <w:rFonts w:eastAsia="宋体" w:cs="黑体"/>
    </w:rPr>
  </w:style>
  <w:style w:type="character" w:styleId="ad">
    <w:name w:val="FollowedHyperlink"/>
    <w:basedOn w:val="a0"/>
    <w:uiPriority w:val="99"/>
    <w:semiHidden/>
    <w:unhideWhenUsed/>
    <w:rsid w:val="00D826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2756">
      <w:bodyDiv w:val="1"/>
      <w:marLeft w:val="0"/>
      <w:marRight w:val="0"/>
      <w:marTop w:val="0"/>
      <w:marBottom w:val="0"/>
      <w:divBdr>
        <w:top w:val="none" w:sz="0" w:space="0" w:color="auto"/>
        <w:left w:val="none" w:sz="0" w:space="0" w:color="auto"/>
        <w:bottom w:val="none" w:sz="0" w:space="0" w:color="auto"/>
        <w:right w:val="none" w:sz="0" w:space="0" w:color="auto"/>
      </w:divBdr>
    </w:div>
    <w:div w:id="138740451">
      <w:bodyDiv w:val="1"/>
      <w:marLeft w:val="0"/>
      <w:marRight w:val="0"/>
      <w:marTop w:val="0"/>
      <w:marBottom w:val="0"/>
      <w:divBdr>
        <w:top w:val="none" w:sz="0" w:space="0" w:color="auto"/>
        <w:left w:val="none" w:sz="0" w:space="0" w:color="auto"/>
        <w:bottom w:val="none" w:sz="0" w:space="0" w:color="auto"/>
        <w:right w:val="none" w:sz="0" w:space="0" w:color="auto"/>
      </w:divBdr>
    </w:div>
    <w:div w:id="386339432">
      <w:bodyDiv w:val="1"/>
      <w:marLeft w:val="0"/>
      <w:marRight w:val="0"/>
      <w:marTop w:val="0"/>
      <w:marBottom w:val="0"/>
      <w:divBdr>
        <w:top w:val="none" w:sz="0" w:space="0" w:color="auto"/>
        <w:left w:val="none" w:sz="0" w:space="0" w:color="auto"/>
        <w:bottom w:val="none" w:sz="0" w:space="0" w:color="auto"/>
        <w:right w:val="none" w:sz="0" w:space="0" w:color="auto"/>
      </w:divBdr>
    </w:div>
    <w:div w:id="386956806">
      <w:bodyDiv w:val="1"/>
      <w:marLeft w:val="0"/>
      <w:marRight w:val="0"/>
      <w:marTop w:val="0"/>
      <w:marBottom w:val="0"/>
      <w:divBdr>
        <w:top w:val="none" w:sz="0" w:space="0" w:color="auto"/>
        <w:left w:val="none" w:sz="0" w:space="0" w:color="auto"/>
        <w:bottom w:val="none" w:sz="0" w:space="0" w:color="auto"/>
        <w:right w:val="none" w:sz="0" w:space="0" w:color="auto"/>
      </w:divBdr>
    </w:div>
    <w:div w:id="522405887">
      <w:bodyDiv w:val="1"/>
      <w:marLeft w:val="0"/>
      <w:marRight w:val="0"/>
      <w:marTop w:val="0"/>
      <w:marBottom w:val="0"/>
      <w:divBdr>
        <w:top w:val="none" w:sz="0" w:space="0" w:color="auto"/>
        <w:left w:val="none" w:sz="0" w:space="0" w:color="auto"/>
        <w:bottom w:val="none" w:sz="0" w:space="0" w:color="auto"/>
        <w:right w:val="none" w:sz="0" w:space="0" w:color="auto"/>
      </w:divBdr>
    </w:div>
    <w:div w:id="779178576">
      <w:bodyDiv w:val="1"/>
      <w:marLeft w:val="0"/>
      <w:marRight w:val="0"/>
      <w:marTop w:val="0"/>
      <w:marBottom w:val="0"/>
      <w:divBdr>
        <w:top w:val="none" w:sz="0" w:space="0" w:color="auto"/>
        <w:left w:val="none" w:sz="0" w:space="0" w:color="auto"/>
        <w:bottom w:val="none" w:sz="0" w:space="0" w:color="auto"/>
        <w:right w:val="none" w:sz="0" w:space="0" w:color="auto"/>
      </w:divBdr>
    </w:div>
    <w:div w:id="792674085">
      <w:bodyDiv w:val="1"/>
      <w:marLeft w:val="0"/>
      <w:marRight w:val="0"/>
      <w:marTop w:val="0"/>
      <w:marBottom w:val="0"/>
      <w:divBdr>
        <w:top w:val="none" w:sz="0" w:space="0" w:color="auto"/>
        <w:left w:val="none" w:sz="0" w:space="0" w:color="auto"/>
        <w:bottom w:val="none" w:sz="0" w:space="0" w:color="auto"/>
        <w:right w:val="none" w:sz="0" w:space="0" w:color="auto"/>
      </w:divBdr>
    </w:div>
    <w:div w:id="792940393">
      <w:bodyDiv w:val="1"/>
      <w:marLeft w:val="0"/>
      <w:marRight w:val="0"/>
      <w:marTop w:val="0"/>
      <w:marBottom w:val="0"/>
      <w:divBdr>
        <w:top w:val="none" w:sz="0" w:space="0" w:color="auto"/>
        <w:left w:val="none" w:sz="0" w:space="0" w:color="auto"/>
        <w:bottom w:val="none" w:sz="0" w:space="0" w:color="auto"/>
        <w:right w:val="none" w:sz="0" w:space="0" w:color="auto"/>
      </w:divBdr>
    </w:div>
    <w:div w:id="803231232">
      <w:bodyDiv w:val="1"/>
      <w:marLeft w:val="0"/>
      <w:marRight w:val="0"/>
      <w:marTop w:val="0"/>
      <w:marBottom w:val="0"/>
      <w:divBdr>
        <w:top w:val="none" w:sz="0" w:space="0" w:color="auto"/>
        <w:left w:val="none" w:sz="0" w:space="0" w:color="auto"/>
        <w:bottom w:val="none" w:sz="0" w:space="0" w:color="auto"/>
        <w:right w:val="none" w:sz="0" w:space="0" w:color="auto"/>
      </w:divBdr>
    </w:div>
    <w:div w:id="840898846">
      <w:bodyDiv w:val="1"/>
      <w:marLeft w:val="0"/>
      <w:marRight w:val="0"/>
      <w:marTop w:val="0"/>
      <w:marBottom w:val="0"/>
      <w:divBdr>
        <w:top w:val="none" w:sz="0" w:space="0" w:color="auto"/>
        <w:left w:val="none" w:sz="0" w:space="0" w:color="auto"/>
        <w:bottom w:val="none" w:sz="0" w:space="0" w:color="auto"/>
        <w:right w:val="none" w:sz="0" w:space="0" w:color="auto"/>
      </w:divBdr>
    </w:div>
    <w:div w:id="872426137">
      <w:bodyDiv w:val="1"/>
      <w:marLeft w:val="0"/>
      <w:marRight w:val="0"/>
      <w:marTop w:val="0"/>
      <w:marBottom w:val="0"/>
      <w:divBdr>
        <w:top w:val="none" w:sz="0" w:space="0" w:color="auto"/>
        <w:left w:val="none" w:sz="0" w:space="0" w:color="auto"/>
        <w:bottom w:val="none" w:sz="0" w:space="0" w:color="auto"/>
        <w:right w:val="none" w:sz="0" w:space="0" w:color="auto"/>
      </w:divBdr>
    </w:div>
    <w:div w:id="1020352692">
      <w:bodyDiv w:val="1"/>
      <w:marLeft w:val="0"/>
      <w:marRight w:val="0"/>
      <w:marTop w:val="0"/>
      <w:marBottom w:val="0"/>
      <w:divBdr>
        <w:top w:val="none" w:sz="0" w:space="0" w:color="auto"/>
        <w:left w:val="none" w:sz="0" w:space="0" w:color="auto"/>
        <w:bottom w:val="none" w:sz="0" w:space="0" w:color="auto"/>
        <w:right w:val="none" w:sz="0" w:space="0" w:color="auto"/>
      </w:divBdr>
    </w:div>
    <w:div w:id="1020932667">
      <w:bodyDiv w:val="1"/>
      <w:marLeft w:val="0"/>
      <w:marRight w:val="0"/>
      <w:marTop w:val="0"/>
      <w:marBottom w:val="0"/>
      <w:divBdr>
        <w:top w:val="none" w:sz="0" w:space="0" w:color="auto"/>
        <w:left w:val="none" w:sz="0" w:space="0" w:color="auto"/>
        <w:bottom w:val="none" w:sz="0" w:space="0" w:color="auto"/>
        <w:right w:val="none" w:sz="0" w:space="0" w:color="auto"/>
      </w:divBdr>
    </w:div>
    <w:div w:id="1365903384">
      <w:bodyDiv w:val="1"/>
      <w:marLeft w:val="0"/>
      <w:marRight w:val="0"/>
      <w:marTop w:val="0"/>
      <w:marBottom w:val="0"/>
      <w:divBdr>
        <w:top w:val="none" w:sz="0" w:space="0" w:color="auto"/>
        <w:left w:val="none" w:sz="0" w:space="0" w:color="auto"/>
        <w:bottom w:val="none" w:sz="0" w:space="0" w:color="auto"/>
        <w:right w:val="none" w:sz="0" w:space="0" w:color="auto"/>
      </w:divBdr>
    </w:div>
    <w:div w:id="1378434191">
      <w:bodyDiv w:val="1"/>
      <w:marLeft w:val="0"/>
      <w:marRight w:val="0"/>
      <w:marTop w:val="0"/>
      <w:marBottom w:val="0"/>
      <w:divBdr>
        <w:top w:val="none" w:sz="0" w:space="0" w:color="auto"/>
        <w:left w:val="none" w:sz="0" w:space="0" w:color="auto"/>
        <w:bottom w:val="none" w:sz="0" w:space="0" w:color="auto"/>
        <w:right w:val="none" w:sz="0" w:space="0" w:color="auto"/>
      </w:divBdr>
    </w:div>
    <w:div w:id="1475949509">
      <w:bodyDiv w:val="1"/>
      <w:marLeft w:val="0"/>
      <w:marRight w:val="0"/>
      <w:marTop w:val="0"/>
      <w:marBottom w:val="0"/>
      <w:divBdr>
        <w:top w:val="none" w:sz="0" w:space="0" w:color="auto"/>
        <w:left w:val="none" w:sz="0" w:space="0" w:color="auto"/>
        <w:bottom w:val="none" w:sz="0" w:space="0" w:color="auto"/>
        <w:right w:val="none" w:sz="0" w:space="0" w:color="auto"/>
      </w:divBdr>
    </w:div>
    <w:div w:id="1633824877">
      <w:bodyDiv w:val="1"/>
      <w:marLeft w:val="0"/>
      <w:marRight w:val="0"/>
      <w:marTop w:val="0"/>
      <w:marBottom w:val="0"/>
      <w:divBdr>
        <w:top w:val="none" w:sz="0" w:space="0" w:color="auto"/>
        <w:left w:val="none" w:sz="0" w:space="0" w:color="auto"/>
        <w:bottom w:val="none" w:sz="0" w:space="0" w:color="auto"/>
        <w:right w:val="none" w:sz="0" w:space="0" w:color="auto"/>
      </w:divBdr>
    </w:div>
    <w:div w:id="1676612898">
      <w:bodyDiv w:val="1"/>
      <w:marLeft w:val="0"/>
      <w:marRight w:val="0"/>
      <w:marTop w:val="0"/>
      <w:marBottom w:val="0"/>
      <w:divBdr>
        <w:top w:val="none" w:sz="0" w:space="0" w:color="auto"/>
        <w:left w:val="none" w:sz="0" w:space="0" w:color="auto"/>
        <w:bottom w:val="none" w:sz="0" w:space="0" w:color="auto"/>
        <w:right w:val="none" w:sz="0" w:space="0" w:color="auto"/>
      </w:divBdr>
    </w:div>
    <w:div w:id="1721395110">
      <w:bodyDiv w:val="1"/>
      <w:marLeft w:val="0"/>
      <w:marRight w:val="0"/>
      <w:marTop w:val="0"/>
      <w:marBottom w:val="0"/>
      <w:divBdr>
        <w:top w:val="none" w:sz="0" w:space="0" w:color="auto"/>
        <w:left w:val="none" w:sz="0" w:space="0" w:color="auto"/>
        <w:bottom w:val="none" w:sz="0" w:space="0" w:color="auto"/>
        <w:right w:val="none" w:sz="0" w:space="0" w:color="auto"/>
      </w:divBdr>
    </w:div>
    <w:div w:id="1764229866">
      <w:bodyDiv w:val="1"/>
      <w:marLeft w:val="0"/>
      <w:marRight w:val="0"/>
      <w:marTop w:val="0"/>
      <w:marBottom w:val="0"/>
      <w:divBdr>
        <w:top w:val="none" w:sz="0" w:space="0" w:color="auto"/>
        <w:left w:val="none" w:sz="0" w:space="0" w:color="auto"/>
        <w:bottom w:val="none" w:sz="0" w:space="0" w:color="auto"/>
        <w:right w:val="none" w:sz="0" w:space="0" w:color="auto"/>
      </w:divBdr>
    </w:div>
    <w:div w:id="1774547552">
      <w:bodyDiv w:val="1"/>
      <w:marLeft w:val="0"/>
      <w:marRight w:val="0"/>
      <w:marTop w:val="0"/>
      <w:marBottom w:val="0"/>
      <w:divBdr>
        <w:top w:val="none" w:sz="0" w:space="0" w:color="auto"/>
        <w:left w:val="none" w:sz="0" w:space="0" w:color="auto"/>
        <w:bottom w:val="none" w:sz="0" w:space="0" w:color="auto"/>
        <w:right w:val="none" w:sz="0" w:space="0" w:color="auto"/>
      </w:divBdr>
    </w:div>
    <w:div w:id="1995639402">
      <w:bodyDiv w:val="1"/>
      <w:marLeft w:val="0"/>
      <w:marRight w:val="0"/>
      <w:marTop w:val="0"/>
      <w:marBottom w:val="0"/>
      <w:divBdr>
        <w:top w:val="none" w:sz="0" w:space="0" w:color="auto"/>
        <w:left w:val="none" w:sz="0" w:space="0" w:color="auto"/>
        <w:bottom w:val="none" w:sz="0" w:space="0" w:color="auto"/>
        <w:right w:val="none" w:sz="0" w:space="0" w:color="auto"/>
      </w:divBdr>
    </w:div>
    <w:div w:id="2006088869">
      <w:bodyDiv w:val="1"/>
      <w:marLeft w:val="0"/>
      <w:marRight w:val="0"/>
      <w:marTop w:val="0"/>
      <w:marBottom w:val="0"/>
      <w:divBdr>
        <w:top w:val="none" w:sz="0" w:space="0" w:color="auto"/>
        <w:left w:val="none" w:sz="0" w:space="0" w:color="auto"/>
        <w:bottom w:val="none" w:sz="0" w:space="0" w:color="auto"/>
        <w:right w:val="none" w:sz="0" w:space="0" w:color="auto"/>
      </w:divBdr>
    </w:div>
    <w:div w:id="201707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585.wmf"/><Relationship Id="rId1827" Type="http://schemas.openxmlformats.org/officeDocument/2006/relationships/oleObject" Target="embeddings/oleObject1106.bin"/><Relationship Id="rId21" Type="http://schemas.openxmlformats.org/officeDocument/2006/relationships/header" Target="header5.xml"/><Relationship Id="rId2089" Type="http://schemas.openxmlformats.org/officeDocument/2006/relationships/image" Target="media/image792.wmf"/><Relationship Id="rId170" Type="http://schemas.openxmlformats.org/officeDocument/2006/relationships/oleObject" Target="embeddings/oleObject94.bin"/><Relationship Id="rId2296" Type="http://schemas.openxmlformats.org/officeDocument/2006/relationships/oleObject" Target="embeddings/oleObject1417.bin"/><Relationship Id="rId268" Type="http://schemas.openxmlformats.org/officeDocument/2006/relationships/image" Target="media/image100.wmf"/><Relationship Id="rId475" Type="http://schemas.openxmlformats.org/officeDocument/2006/relationships/oleObject" Target="embeddings/oleObject283.bin"/><Relationship Id="rId682" Type="http://schemas.openxmlformats.org/officeDocument/2006/relationships/image" Target="media/image252.wmf"/><Relationship Id="rId2156" Type="http://schemas.openxmlformats.org/officeDocument/2006/relationships/oleObject" Target="embeddings/oleObject1324.bin"/><Relationship Id="rId2363" Type="http://schemas.openxmlformats.org/officeDocument/2006/relationships/oleObject" Target="embeddings/oleObject1459.bin"/><Relationship Id="rId2570" Type="http://schemas.openxmlformats.org/officeDocument/2006/relationships/oleObject" Target="embeddings/oleObject1613.bin"/><Relationship Id="rId128" Type="http://schemas.openxmlformats.org/officeDocument/2006/relationships/image" Target="media/image45.wmf"/><Relationship Id="rId335" Type="http://schemas.openxmlformats.org/officeDocument/2006/relationships/image" Target="media/image121.emf"/><Relationship Id="rId542" Type="http://schemas.openxmlformats.org/officeDocument/2006/relationships/oleObject" Target="embeddings/oleObject326.bin"/><Relationship Id="rId987" Type="http://schemas.openxmlformats.org/officeDocument/2006/relationships/image" Target="media/image376.wmf"/><Relationship Id="rId1172" Type="http://schemas.openxmlformats.org/officeDocument/2006/relationships/oleObject" Target="embeddings/oleObject706.bin"/><Relationship Id="rId2016" Type="http://schemas.openxmlformats.org/officeDocument/2006/relationships/oleObject" Target="embeddings/oleObject1216.bin"/><Relationship Id="rId2223" Type="http://schemas.openxmlformats.org/officeDocument/2006/relationships/image" Target="media/image829.wmf"/><Relationship Id="rId2430" Type="http://schemas.openxmlformats.org/officeDocument/2006/relationships/oleObject" Target="embeddings/oleObject1501.bin"/><Relationship Id="rId2668" Type="http://schemas.openxmlformats.org/officeDocument/2006/relationships/oleObject" Target="embeddings/oleObject1690.bin"/><Relationship Id="rId402" Type="http://schemas.openxmlformats.org/officeDocument/2006/relationships/image" Target="media/image139.wmf"/><Relationship Id="rId847" Type="http://schemas.openxmlformats.org/officeDocument/2006/relationships/oleObject" Target="embeddings/oleObject511.bin"/><Relationship Id="rId1032" Type="http://schemas.openxmlformats.org/officeDocument/2006/relationships/oleObject" Target="embeddings/oleObject623.bin"/><Relationship Id="rId1477" Type="http://schemas.openxmlformats.org/officeDocument/2006/relationships/oleObject" Target="embeddings/oleObject884.bin"/><Relationship Id="rId1684" Type="http://schemas.openxmlformats.org/officeDocument/2006/relationships/image" Target="media/image643.wmf"/><Relationship Id="rId1891" Type="http://schemas.openxmlformats.org/officeDocument/2006/relationships/image" Target="media/image725.wmf"/><Relationship Id="rId2528" Type="http://schemas.openxmlformats.org/officeDocument/2006/relationships/oleObject" Target="embeddings/oleObject1581.bin"/><Relationship Id="rId2735" Type="http://schemas.openxmlformats.org/officeDocument/2006/relationships/image" Target="media/image957.wmf"/><Relationship Id="rId707" Type="http://schemas.openxmlformats.org/officeDocument/2006/relationships/image" Target="media/image264.wmf"/><Relationship Id="rId914" Type="http://schemas.openxmlformats.org/officeDocument/2006/relationships/oleObject" Target="embeddings/oleObject551.bin"/><Relationship Id="rId1337" Type="http://schemas.openxmlformats.org/officeDocument/2006/relationships/image" Target="media/image517.wmf"/><Relationship Id="rId1544" Type="http://schemas.openxmlformats.org/officeDocument/2006/relationships/image" Target="media/image592.wmf"/><Relationship Id="rId1751" Type="http://schemas.openxmlformats.org/officeDocument/2006/relationships/image" Target="media/image669.emf"/><Relationship Id="rId1989" Type="http://schemas.openxmlformats.org/officeDocument/2006/relationships/oleObject" Target="embeddings/oleObject1198.bin"/><Relationship Id="rId2802" Type="http://schemas.openxmlformats.org/officeDocument/2006/relationships/image" Target="media/image1023.wmf"/><Relationship Id="rId43" Type="http://schemas.openxmlformats.org/officeDocument/2006/relationships/oleObject" Target="embeddings/oleObject13.bin"/><Relationship Id="rId1404" Type="http://schemas.openxmlformats.org/officeDocument/2006/relationships/oleObject" Target="embeddings/oleObject839.bin"/><Relationship Id="rId1611" Type="http://schemas.openxmlformats.org/officeDocument/2006/relationships/image" Target="media/image617.wmf"/><Relationship Id="rId1849" Type="http://schemas.openxmlformats.org/officeDocument/2006/relationships/oleObject" Target="embeddings/oleObject1121.bin"/><Relationship Id="rId192" Type="http://schemas.openxmlformats.org/officeDocument/2006/relationships/oleObject" Target="embeddings/oleObject107.bin"/><Relationship Id="rId1709" Type="http://schemas.openxmlformats.org/officeDocument/2006/relationships/oleObject" Target="embeddings/oleObject1034.bin"/><Relationship Id="rId1916" Type="http://schemas.openxmlformats.org/officeDocument/2006/relationships/hyperlink" Target="http://www.hprd.org/download" TargetMode="External"/><Relationship Id="rId497" Type="http://schemas.openxmlformats.org/officeDocument/2006/relationships/oleObject" Target="embeddings/oleObject297.bin"/><Relationship Id="rId2080" Type="http://schemas.openxmlformats.org/officeDocument/2006/relationships/oleObject" Target="embeddings/oleObject1264.bin"/><Relationship Id="rId2178" Type="http://schemas.openxmlformats.org/officeDocument/2006/relationships/oleObject" Target="embeddings/oleObject1343.bin"/><Relationship Id="rId2385" Type="http://schemas.openxmlformats.org/officeDocument/2006/relationships/oleObject" Target="embeddings/oleObject1472.bin"/><Relationship Id="rId357" Type="http://schemas.openxmlformats.org/officeDocument/2006/relationships/oleObject" Target="embeddings/oleObject208.bin"/><Relationship Id="rId1194" Type="http://schemas.openxmlformats.org/officeDocument/2006/relationships/oleObject" Target="embeddings/oleObject718.bin"/><Relationship Id="rId2038" Type="http://schemas.openxmlformats.org/officeDocument/2006/relationships/oleObject" Target="embeddings/oleObject1236.bin"/><Relationship Id="rId2592" Type="http://schemas.openxmlformats.org/officeDocument/2006/relationships/oleObject" Target="embeddings/oleObject1630.bin"/><Relationship Id="rId217" Type="http://schemas.openxmlformats.org/officeDocument/2006/relationships/image" Target="media/image77.wmf"/><Relationship Id="rId564" Type="http://schemas.openxmlformats.org/officeDocument/2006/relationships/oleObject" Target="embeddings/oleObject341.bin"/><Relationship Id="rId771" Type="http://schemas.openxmlformats.org/officeDocument/2006/relationships/image" Target="media/image291.wmf"/><Relationship Id="rId869" Type="http://schemas.openxmlformats.org/officeDocument/2006/relationships/image" Target="media/image322.wmf"/><Relationship Id="rId1499" Type="http://schemas.openxmlformats.org/officeDocument/2006/relationships/oleObject" Target="embeddings/oleObject902.bin"/><Relationship Id="rId2245" Type="http://schemas.openxmlformats.org/officeDocument/2006/relationships/oleObject" Target="embeddings/oleObject1383.bin"/><Relationship Id="rId2452" Type="http://schemas.openxmlformats.org/officeDocument/2006/relationships/image" Target="media/image908.wmf"/><Relationship Id="rId424" Type="http://schemas.openxmlformats.org/officeDocument/2006/relationships/oleObject" Target="embeddings/oleObject255.bin"/><Relationship Id="rId631" Type="http://schemas.openxmlformats.org/officeDocument/2006/relationships/image" Target="media/image228.wmf"/><Relationship Id="rId729" Type="http://schemas.openxmlformats.org/officeDocument/2006/relationships/oleObject" Target="embeddings/oleObject434.bin"/><Relationship Id="rId1054" Type="http://schemas.openxmlformats.org/officeDocument/2006/relationships/image" Target="media/image399.wmf"/><Relationship Id="rId1261" Type="http://schemas.openxmlformats.org/officeDocument/2006/relationships/oleObject" Target="embeddings/oleObject759.bin"/><Relationship Id="rId1359" Type="http://schemas.openxmlformats.org/officeDocument/2006/relationships/oleObject" Target="embeddings/oleObject813.bin"/><Relationship Id="rId2105" Type="http://schemas.openxmlformats.org/officeDocument/2006/relationships/oleObject" Target="embeddings/oleObject1281.bin"/><Relationship Id="rId2312" Type="http://schemas.openxmlformats.org/officeDocument/2006/relationships/image" Target="media/image862.wmf"/><Relationship Id="rId2757" Type="http://schemas.openxmlformats.org/officeDocument/2006/relationships/image" Target="media/image979.wmf"/><Relationship Id="rId936" Type="http://schemas.openxmlformats.org/officeDocument/2006/relationships/image" Target="media/image352.wmf"/><Relationship Id="rId1121" Type="http://schemas.openxmlformats.org/officeDocument/2006/relationships/oleObject" Target="embeddings/oleObject676.bin"/><Relationship Id="rId1219" Type="http://schemas.openxmlformats.org/officeDocument/2006/relationships/image" Target="media/image465.wmf"/><Relationship Id="rId1566" Type="http://schemas.openxmlformats.org/officeDocument/2006/relationships/oleObject" Target="embeddings/oleObject946.bin"/><Relationship Id="rId1773" Type="http://schemas.openxmlformats.org/officeDocument/2006/relationships/oleObject" Target="embeddings/oleObject1074.bin"/><Relationship Id="rId1980" Type="http://schemas.openxmlformats.org/officeDocument/2006/relationships/image" Target="media/image763.wmf"/><Relationship Id="rId2617" Type="http://schemas.openxmlformats.org/officeDocument/2006/relationships/oleObject" Target="embeddings/oleObject1650.bin"/><Relationship Id="rId2824" Type="http://schemas.openxmlformats.org/officeDocument/2006/relationships/theme" Target="theme/theme1.xml"/><Relationship Id="rId65" Type="http://schemas.openxmlformats.org/officeDocument/2006/relationships/image" Target="media/image16.wmf"/><Relationship Id="rId1426" Type="http://schemas.openxmlformats.org/officeDocument/2006/relationships/image" Target="media/image553.wmf"/><Relationship Id="rId1633" Type="http://schemas.openxmlformats.org/officeDocument/2006/relationships/oleObject" Target="embeddings/oleObject987.bin"/><Relationship Id="rId1840" Type="http://schemas.openxmlformats.org/officeDocument/2006/relationships/oleObject" Target="embeddings/oleObject1115.bin"/><Relationship Id="rId1700" Type="http://schemas.openxmlformats.org/officeDocument/2006/relationships/image" Target="media/image650.emf"/><Relationship Id="rId1938" Type="http://schemas.openxmlformats.org/officeDocument/2006/relationships/oleObject" Target="embeddings/oleObject1169.bin"/><Relationship Id="rId281" Type="http://schemas.openxmlformats.org/officeDocument/2006/relationships/oleObject" Target="embeddings/oleObject155.bin"/><Relationship Id="rId141" Type="http://schemas.openxmlformats.org/officeDocument/2006/relationships/oleObject" Target="embeddings/oleObject70.bin"/><Relationship Id="rId379" Type="http://schemas.openxmlformats.org/officeDocument/2006/relationships/image" Target="media/image130.wmf"/><Relationship Id="rId586" Type="http://schemas.openxmlformats.org/officeDocument/2006/relationships/oleObject" Target="embeddings/oleObject355.bin"/><Relationship Id="rId793" Type="http://schemas.openxmlformats.org/officeDocument/2006/relationships/image" Target="media/image298.wmf"/><Relationship Id="rId2267" Type="http://schemas.openxmlformats.org/officeDocument/2006/relationships/image" Target="media/image844.wmf"/><Relationship Id="rId2474" Type="http://schemas.openxmlformats.org/officeDocument/2006/relationships/image" Target="media/image914.wmf"/><Relationship Id="rId2681" Type="http://schemas.openxmlformats.org/officeDocument/2006/relationships/oleObject" Target="embeddings/oleObject1703.bin"/><Relationship Id="rId7" Type="http://schemas.openxmlformats.org/officeDocument/2006/relationships/footnotes" Target="footnotes.xml"/><Relationship Id="rId239" Type="http://schemas.openxmlformats.org/officeDocument/2006/relationships/oleObject" Target="embeddings/oleObject132.bin"/><Relationship Id="rId446" Type="http://schemas.openxmlformats.org/officeDocument/2006/relationships/oleObject" Target="embeddings/oleObject267.bin"/><Relationship Id="rId653" Type="http://schemas.openxmlformats.org/officeDocument/2006/relationships/image" Target="media/image238.wmf"/><Relationship Id="rId1076" Type="http://schemas.openxmlformats.org/officeDocument/2006/relationships/oleObject" Target="embeddings/oleObject646.bin"/><Relationship Id="rId1283" Type="http://schemas.openxmlformats.org/officeDocument/2006/relationships/image" Target="media/image492.wmf"/><Relationship Id="rId1490" Type="http://schemas.openxmlformats.org/officeDocument/2006/relationships/oleObject" Target="embeddings/oleObject894.bin"/><Relationship Id="rId2127" Type="http://schemas.openxmlformats.org/officeDocument/2006/relationships/oleObject" Target="embeddings/oleObject1299.bin"/><Relationship Id="rId2334" Type="http://schemas.openxmlformats.org/officeDocument/2006/relationships/oleObject" Target="embeddings/oleObject1441.bin"/><Relationship Id="rId2779" Type="http://schemas.openxmlformats.org/officeDocument/2006/relationships/image" Target="media/image1000.wmf"/><Relationship Id="rId306" Type="http://schemas.openxmlformats.org/officeDocument/2006/relationships/oleObject" Target="embeddings/oleObject175.bin"/><Relationship Id="rId860" Type="http://schemas.openxmlformats.org/officeDocument/2006/relationships/image" Target="media/image319.wmf"/><Relationship Id="rId958" Type="http://schemas.openxmlformats.org/officeDocument/2006/relationships/oleObject" Target="embeddings/oleObject575.bin"/><Relationship Id="rId1143" Type="http://schemas.openxmlformats.org/officeDocument/2006/relationships/oleObject" Target="embeddings/oleObject689.bin"/><Relationship Id="rId1588" Type="http://schemas.openxmlformats.org/officeDocument/2006/relationships/image" Target="media/image607.wmf"/><Relationship Id="rId1795" Type="http://schemas.openxmlformats.org/officeDocument/2006/relationships/image" Target="media/image689.wmf"/><Relationship Id="rId2541" Type="http://schemas.openxmlformats.org/officeDocument/2006/relationships/oleObject" Target="embeddings/oleObject1590.bin"/><Relationship Id="rId2639" Type="http://schemas.openxmlformats.org/officeDocument/2006/relationships/oleObject" Target="embeddings/oleObject1666.bin"/><Relationship Id="rId87" Type="http://schemas.openxmlformats.org/officeDocument/2006/relationships/image" Target="media/image26.wmf"/><Relationship Id="rId513" Type="http://schemas.openxmlformats.org/officeDocument/2006/relationships/oleObject" Target="embeddings/oleObject306.bin"/><Relationship Id="rId720" Type="http://schemas.openxmlformats.org/officeDocument/2006/relationships/oleObject" Target="embeddings/oleObject429.bin"/><Relationship Id="rId818" Type="http://schemas.openxmlformats.org/officeDocument/2006/relationships/oleObject" Target="embeddings/oleObject490.bin"/><Relationship Id="rId1350" Type="http://schemas.openxmlformats.org/officeDocument/2006/relationships/image" Target="media/image521.wmf"/><Relationship Id="rId1448" Type="http://schemas.openxmlformats.org/officeDocument/2006/relationships/image" Target="media/image564.wmf"/><Relationship Id="rId1655" Type="http://schemas.openxmlformats.org/officeDocument/2006/relationships/oleObject" Target="embeddings/oleObject1003.bin"/><Relationship Id="rId2401" Type="http://schemas.openxmlformats.org/officeDocument/2006/relationships/image" Target="media/image895.wmf"/><Relationship Id="rId2706" Type="http://schemas.openxmlformats.org/officeDocument/2006/relationships/package" Target="embeddings/Microsoft_Visio___1.vsdx"/><Relationship Id="rId1003" Type="http://schemas.openxmlformats.org/officeDocument/2006/relationships/image" Target="media/image383.wmf"/><Relationship Id="rId1210" Type="http://schemas.openxmlformats.org/officeDocument/2006/relationships/oleObject" Target="embeddings/oleObject728.bin"/><Relationship Id="rId1308" Type="http://schemas.openxmlformats.org/officeDocument/2006/relationships/oleObject" Target="embeddings/oleObject783.bin"/><Relationship Id="rId1862" Type="http://schemas.openxmlformats.org/officeDocument/2006/relationships/image" Target="media/image713.wmf"/><Relationship Id="rId1515" Type="http://schemas.openxmlformats.org/officeDocument/2006/relationships/oleObject" Target="embeddings/oleObject912.bin"/><Relationship Id="rId1722" Type="http://schemas.openxmlformats.org/officeDocument/2006/relationships/image" Target="media/image659.wmf"/><Relationship Id="rId14" Type="http://schemas.openxmlformats.org/officeDocument/2006/relationships/header" Target="header3.xml"/><Relationship Id="rId2191" Type="http://schemas.openxmlformats.org/officeDocument/2006/relationships/oleObject" Target="embeddings/oleObject1350.bin"/><Relationship Id="rId163" Type="http://schemas.openxmlformats.org/officeDocument/2006/relationships/oleObject" Target="embeddings/oleObject87.bin"/><Relationship Id="rId370" Type="http://schemas.openxmlformats.org/officeDocument/2006/relationships/oleObject" Target="embeddings/oleObject220.bin"/><Relationship Id="rId2051" Type="http://schemas.openxmlformats.org/officeDocument/2006/relationships/oleObject" Target="embeddings/oleObject1243.bin"/><Relationship Id="rId2289" Type="http://schemas.openxmlformats.org/officeDocument/2006/relationships/oleObject" Target="embeddings/oleObject1412.bin"/><Relationship Id="rId2496" Type="http://schemas.openxmlformats.org/officeDocument/2006/relationships/oleObject" Target="embeddings/oleObject1551.bin"/><Relationship Id="rId230" Type="http://schemas.openxmlformats.org/officeDocument/2006/relationships/image" Target="media/image83.wmf"/><Relationship Id="rId468" Type="http://schemas.openxmlformats.org/officeDocument/2006/relationships/image" Target="media/image168.wmf"/><Relationship Id="rId675" Type="http://schemas.openxmlformats.org/officeDocument/2006/relationships/oleObject" Target="embeddings/oleObject406.bin"/><Relationship Id="rId882" Type="http://schemas.openxmlformats.org/officeDocument/2006/relationships/image" Target="media/image328.wmf"/><Relationship Id="rId1098" Type="http://schemas.openxmlformats.org/officeDocument/2006/relationships/oleObject" Target="embeddings/oleObject662.bin"/><Relationship Id="rId2149" Type="http://schemas.openxmlformats.org/officeDocument/2006/relationships/oleObject" Target="embeddings/oleObject1318.bin"/><Relationship Id="rId2356" Type="http://schemas.openxmlformats.org/officeDocument/2006/relationships/oleObject" Target="embeddings/oleObject1455.bin"/><Relationship Id="rId2563" Type="http://schemas.openxmlformats.org/officeDocument/2006/relationships/oleObject" Target="embeddings/oleObject1607.bin"/><Relationship Id="rId2770" Type="http://schemas.openxmlformats.org/officeDocument/2006/relationships/image" Target="media/image992.wmf"/><Relationship Id="rId328" Type="http://schemas.openxmlformats.org/officeDocument/2006/relationships/oleObject" Target="embeddings/oleObject189.bin"/><Relationship Id="rId535" Type="http://schemas.openxmlformats.org/officeDocument/2006/relationships/oleObject" Target="embeddings/oleObject322.bin"/><Relationship Id="rId742" Type="http://schemas.openxmlformats.org/officeDocument/2006/relationships/oleObject" Target="embeddings/oleObject441.bin"/><Relationship Id="rId1165" Type="http://schemas.openxmlformats.org/officeDocument/2006/relationships/oleObject" Target="embeddings/oleObject702.bin"/><Relationship Id="rId1372" Type="http://schemas.openxmlformats.org/officeDocument/2006/relationships/image" Target="media/image531.wmf"/><Relationship Id="rId2009" Type="http://schemas.openxmlformats.org/officeDocument/2006/relationships/oleObject" Target="embeddings/oleObject1212.bin"/><Relationship Id="rId2216" Type="http://schemas.openxmlformats.org/officeDocument/2006/relationships/image" Target="media/image826.wmf"/><Relationship Id="rId2423" Type="http://schemas.openxmlformats.org/officeDocument/2006/relationships/oleObject" Target="embeddings/oleObject1497.bin"/><Relationship Id="rId2630" Type="http://schemas.openxmlformats.org/officeDocument/2006/relationships/oleObject" Target="embeddings/oleObject1661.bin"/><Relationship Id="rId602" Type="http://schemas.openxmlformats.org/officeDocument/2006/relationships/oleObject" Target="embeddings/oleObject364.bin"/><Relationship Id="rId1025" Type="http://schemas.openxmlformats.org/officeDocument/2006/relationships/oleObject" Target="embeddings/oleObject619.bin"/><Relationship Id="rId1232" Type="http://schemas.openxmlformats.org/officeDocument/2006/relationships/oleObject" Target="embeddings/oleObject742.bin"/><Relationship Id="rId1677" Type="http://schemas.openxmlformats.org/officeDocument/2006/relationships/image" Target="media/image640.wmf"/><Relationship Id="rId1884" Type="http://schemas.openxmlformats.org/officeDocument/2006/relationships/oleObject" Target="embeddings/oleObject1142.bin"/><Relationship Id="rId2728" Type="http://schemas.openxmlformats.org/officeDocument/2006/relationships/oleObject" Target="embeddings/oleObject1748.bin"/><Relationship Id="rId907" Type="http://schemas.openxmlformats.org/officeDocument/2006/relationships/oleObject" Target="embeddings/oleObject547.bin"/><Relationship Id="rId1537" Type="http://schemas.openxmlformats.org/officeDocument/2006/relationships/oleObject" Target="embeddings/oleObject928.bin"/><Relationship Id="rId1744" Type="http://schemas.openxmlformats.org/officeDocument/2006/relationships/oleObject" Target="embeddings/oleObject1058.bin"/><Relationship Id="rId1951" Type="http://schemas.openxmlformats.org/officeDocument/2006/relationships/oleObject" Target="embeddings/oleObject1175.bin"/><Relationship Id="rId36" Type="http://schemas.openxmlformats.org/officeDocument/2006/relationships/image" Target="media/image7.wmf"/><Relationship Id="rId1604" Type="http://schemas.openxmlformats.org/officeDocument/2006/relationships/image" Target="media/image614.wmf"/><Relationship Id="rId185" Type="http://schemas.openxmlformats.org/officeDocument/2006/relationships/image" Target="media/image61.wmf"/><Relationship Id="rId1811" Type="http://schemas.openxmlformats.org/officeDocument/2006/relationships/oleObject" Target="embeddings/oleObject1096.bin"/><Relationship Id="rId1909" Type="http://schemas.openxmlformats.org/officeDocument/2006/relationships/image" Target="media/image733.wmf"/><Relationship Id="rId392" Type="http://schemas.openxmlformats.org/officeDocument/2006/relationships/oleObject" Target="embeddings/oleObject237.bin"/><Relationship Id="rId697" Type="http://schemas.openxmlformats.org/officeDocument/2006/relationships/oleObject" Target="embeddings/oleObject417.bin"/><Relationship Id="rId2073" Type="http://schemas.openxmlformats.org/officeDocument/2006/relationships/oleObject" Target="embeddings/oleObject1258.bin"/><Relationship Id="rId2280" Type="http://schemas.openxmlformats.org/officeDocument/2006/relationships/oleObject" Target="embeddings/oleObject1406.bin"/><Relationship Id="rId2378" Type="http://schemas.openxmlformats.org/officeDocument/2006/relationships/image" Target="media/image885.wmf"/><Relationship Id="rId252" Type="http://schemas.openxmlformats.org/officeDocument/2006/relationships/image" Target="media/image93.wmf"/><Relationship Id="rId1187" Type="http://schemas.openxmlformats.org/officeDocument/2006/relationships/image" Target="media/image452.wmf"/><Relationship Id="rId2140" Type="http://schemas.openxmlformats.org/officeDocument/2006/relationships/image" Target="media/image806.wmf"/><Relationship Id="rId2585" Type="http://schemas.openxmlformats.org/officeDocument/2006/relationships/oleObject" Target="embeddings/oleObject1624.bin"/><Relationship Id="rId2792" Type="http://schemas.openxmlformats.org/officeDocument/2006/relationships/image" Target="media/image1013.wmf"/><Relationship Id="rId112" Type="http://schemas.openxmlformats.org/officeDocument/2006/relationships/oleObject" Target="embeddings/oleObject54.bin"/><Relationship Id="rId557" Type="http://schemas.openxmlformats.org/officeDocument/2006/relationships/image" Target="media/image201.wmf"/><Relationship Id="rId764" Type="http://schemas.openxmlformats.org/officeDocument/2006/relationships/oleObject" Target="embeddings/oleObject456.bin"/><Relationship Id="rId971" Type="http://schemas.openxmlformats.org/officeDocument/2006/relationships/oleObject" Target="embeddings/oleObject582.bin"/><Relationship Id="rId1394" Type="http://schemas.openxmlformats.org/officeDocument/2006/relationships/oleObject" Target="embeddings/oleObject833.bin"/><Relationship Id="rId1699" Type="http://schemas.openxmlformats.org/officeDocument/2006/relationships/oleObject" Target="embeddings/oleObject1029.bin"/><Relationship Id="rId2000" Type="http://schemas.openxmlformats.org/officeDocument/2006/relationships/oleObject" Target="embeddings/oleObject1206.bin"/><Relationship Id="rId2238" Type="http://schemas.openxmlformats.org/officeDocument/2006/relationships/image" Target="media/image836.wmf"/><Relationship Id="rId2445" Type="http://schemas.openxmlformats.org/officeDocument/2006/relationships/oleObject" Target="embeddings/oleObject1513.bin"/><Relationship Id="rId2652" Type="http://schemas.openxmlformats.org/officeDocument/2006/relationships/oleObject" Target="embeddings/oleObject1678.bin"/><Relationship Id="rId417" Type="http://schemas.openxmlformats.org/officeDocument/2006/relationships/image" Target="media/image145.wmf"/><Relationship Id="rId624" Type="http://schemas.openxmlformats.org/officeDocument/2006/relationships/oleObject" Target="embeddings/oleObject378.bin"/><Relationship Id="rId831" Type="http://schemas.openxmlformats.org/officeDocument/2006/relationships/image" Target="media/image311.wmf"/><Relationship Id="rId1047" Type="http://schemas.openxmlformats.org/officeDocument/2006/relationships/oleObject" Target="embeddings/oleObject631.bin"/><Relationship Id="rId1254" Type="http://schemas.openxmlformats.org/officeDocument/2006/relationships/image" Target="media/image478.wmf"/><Relationship Id="rId1461" Type="http://schemas.openxmlformats.org/officeDocument/2006/relationships/oleObject" Target="embeddings/oleObject873.bin"/><Relationship Id="rId2305" Type="http://schemas.openxmlformats.org/officeDocument/2006/relationships/oleObject" Target="embeddings/oleObject1422.bin"/><Relationship Id="rId2512" Type="http://schemas.openxmlformats.org/officeDocument/2006/relationships/oleObject" Target="embeddings/oleObject1565.bin"/><Relationship Id="rId929" Type="http://schemas.openxmlformats.org/officeDocument/2006/relationships/oleObject" Target="embeddings/oleObject560.bin"/><Relationship Id="rId1114" Type="http://schemas.openxmlformats.org/officeDocument/2006/relationships/image" Target="media/image421.wmf"/><Relationship Id="rId1321" Type="http://schemas.openxmlformats.org/officeDocument/2006/relationships/oleObject" Target="embeddings/oleObject791.bin"/><Relationship Id="rId1559" Type="http://schemas.openxmlformats.org/officeDocument/2006/relationships/oleObject" Target="embeddings/oleObject942.bin"/><Relationship Id="rId1766" Type="http://schemas.openxmlformats.org/officeDocument/2006/relationships/image" Target="media/image676.wmf"/><Relationship Id="rId1973" Type="http://schemas.openxmlformats.org/officeDocument/2006/relationships/image" Target="media/image760.wmf"/><Relationship Id="rId2817" Type="http://schemas.openxmlformats.org/officeDocument/2006/relationships/image" Target="media/image1037.wmf"/><Relationship Id="rId58" Type="http://schemas.openxmlformats.org/officeDocument/2006/relationships/image" Target="media/image14.wmf"/><Relationship Id="rId1419" Type="http://schemas.openxmlformats.org/officeDocument/2006/relationships/oleObject" Target="embeddings/oleObject848.bin"/><Relationship Id="rId1626" Type="http://schemas.openxmlformats.org/officeDocument/2006/relationships/oleObject" Target="embeddings/oleObject982.bin"/><Relationship Id="rId1833" Type="http://schemas.openxmlformats.org/officeDocument/2006/relationships/image" Target="media/image702.wmf"/><Relationship Id="rId1900" Type="http://schemas.openxmlformats.org/officeDocument/2006/relationships/image" Target="media/image729.wmf"/><Relationship Id="rId2095" Type="http://schemas.openxmlformats.org/officeDocument/2006/relationships/image" Target="media/image795.wmf"/><Relationship Id="rId274" Type="http://schemas.openxmlformats.org/officeDocument/2006/relationships/image" Target="media/image103.wmf"/><Relationship Id="rId481" Type="http://schemas.openxmlformats.org/officeDocument/2006/relationships/oleObject" Target="embeddings/oleObject286.bin"/><Relationship Id="rId2162" Type="http://schemas.openxmlformats.org/officeDocument/2006/relationships/oleObject" Target="embeddings/oleObject1330.bin"/><Relationship Id="rId134" Type="http://schemas.openxmlformats.org/officeDocument/2006/relationships/image" Target="media/image48.wmf"/><Relationship Id="rId579" Type="http://schemas.openxmlformats.org/officeDocument/2006/relationships/oleObject" Target="embeddings/oleObject350.bin"/><Relationship Id="rId786" Type="http://schemas.openxmlformats.org/officeDocument/2006/relationships/image" Target="media/image295.wmf"/><Relationship Id="rId993" Type="http://schemas.openxmlformats.org/officeDocument/2006/relationships/image" Target="media/image379.wmf"/><Relationship Id="rId2467" Type="http://schemas.openxmlformats.org/officeDocument/2006/relationships/oleObject" Target="embeddings/oleObject1530.bin"/><Relationship Id="rId2674" Type="http://schemas.openxmlformats.org/officeDocument/2006/relationships/oleObject" Target="embeddings/oleObject1696.bin"/><Relationship Id="rId341" Type="http://schemas.openxmlformats.org/officeDocument/2006/relationships/oleObject" Target="embeddings/oleObject197.bin"/><Relationship Id="rId439" Type="http://schemas.openxmlformats.org/officeDocument/2006/relationships/image" Target="media/image155.wmf"/><Relationship Id="rId646" Type="http://schemas.openxmlformats.org/officeDocument/2006/relationships/image" Target="media/image235.wmf"/><Relationship Id="rId1069" Type="http://schemas.openxmlformats.org/officeDocument/2006/relationships/image" Target="media/image406.wmf"/><Relationship Id="rId1276" Type="http://schemas.openxmlformats.org/officeDocument/2006/relationships/oleObject" Target="embeddings/oleObject767.bin"/><Relationship Id="rId1483" Type="http://schemas.openxmlformats.org/officeDocument/2006/relationships/oleObject" Target="embeddings/oleObject890.bin"/><Relationship Id="rId2022" Type="http://schemas.openxmlformats.org/officeDocument/2006/relationships/oleObject" Target="embeddings/oleObject1222.bin"/><Relationship Id="rId2327" Type="http://schemas.openxmlformats.org/officeDocument/2006/relationships/oleObject" Target="embeddings/oleObject1436.bin"/><Relationship Id="rId201" Type="http://schemas.openxmlformats.org/officeDocument/2006/relationships/image" Target="media/image69.wmf"/><Relationship Id="rId506" Type="http://schemas.openxmlformats.org/officeDocument/2006/relationships/oleObject" Target="embeddings/oleObject302.bin"/><Relationship Id="rId853" Type="http://schemas.openxmlformats.org/officeDocument/2006/relationships/image" Target="media/image317.wmf"/><Relationship Id="rId1136" Type="http://schemas.openxmlformats.org/officeDocument/2006/relationships/oleObject" Target="embeddings/oleObject685.bin"/><Relationship Id="rId1690" Type="http://schemas.openxmlformats.org/officeDocument/2006/relationships/image" Target="media/image646.wmf"/><Relationship Id="rId1788" Type="http://schemas.openxmlformats.org/officeDocument/2006/relationships/oleObject" Target="embeddings/oleObject1082.bin"/><Relationship Id="rId1995" Type="http://schemas.openxmlformats.org/officeDocument/2006/relationships/oleObject" Target="embeddings/oleObject1202.bin"/><Relationship Id="rId2534" Type="http://schemas.openxmlformats.org/officeDocument/2006/relationships/image" Target="media/image925.wmf"/><Relationship Id="rId2741" Type="http://schemas.openxmlformats.org/officeDocument/2006/relationships/image" Target="media/image963.wmf"/><Relationship Id="rId713" Type="http://schemas.openxmlformats.org/officeDocument/2006/relationships/image" Target="media/image267.wmf"/><Relationship Id="rId920" Type="http://schemas.openxmlformats.org/officeDocument/2006/relationships/oleObject" Target="embeddings/oleObject554.bin"/><Relationship Id="rId1343" Type="http://schemas.openxmlformats.org/officeDocument/2006/relationships/image" Target="media/image519.wmf"/><Relationship Id="rId1550" Type="http://schemas.openxmlformats.org/officeDocument/2006/relationships/oleObject" Target="embeddings/oleObject935.bin"/><Relationship Id="rId1648" Type="http://schemas.openxmlformats.org/officeDocument/2006/relationships/image" Target="media/image630.wmf"/><Relationship Id="rId2601" Type="http://schemas.openxmlformats.org/officeDocument/2006/relationships/oleObject" Target="embeddings/oleObject1636.bin"/><Relationship Id="rId1203" Type="http://schemas.openxmlformats.org/officeDocument/2006/relationships/oleObject" Target="embeddings/oleObject723.bin"/><Relationship Id="rId1410" Type="http://schemas.openxmlformats.org/officeDocument/2006/relationships/oleObject" Target="embeddings/oleObject843.bin"/><Relationship Id="rId1508" Type="http://schemas.openxmlformats.org/officeDocument/2006/relationships/image" Target="media/image580.wmf"/><Relationship Id="rId1855" Type="http://schemas.openxmlformats.org/officeDocument/2006/relationships/oleObject" Target="embeddings/oleObject1125.bin"/><Relationship Id="rId1715" Type="http://schemas.openxmlformats.org/officeDocument/2006/relationships/image" Target="media/image657.wmf"/><Relationship Id="rId1922" Type="http://schemas.openxmlformats.org/officeDocument/2006/relationships/oleObject" Target="embeddings/oleObject1161.bin"/><Relationship Id="rId296" Type="http://schemas.openxmlformats.org/officeDocument/2006/relationships/oleObject" Target="embeddings/oleObject166.bin"/><Relationship Id="rId2184" Type="http://schemas.openxmlformats.org/officeDocument/2006/relationships/image" Target="media/image813.wmf"/><Relationship Id="rId2391" Type="http://schemas.openxmlformats.org/officeDocument/2006/relationships/image" Target="media/image890.emf"/><Relationship Id="rId156" Type="http://schemas.openxmlformats.org/officeDocument/2006/relationships/oleObject" Target="embeddings/oleObject82.bin"/><Relationship Id="rId363" Type="http://schemas.openxmlformats.org/officeDocument/2006/relationships/oleObject" Target="embeddings/oleObject214.bin"/><Relationship Id="rId570" Type="http://schemas.openxmlformats.org/officeDocument/2006/relationships/oleObject" Target="embeddings/oleObject344.bin"/><Relationship Id="rId2044" Type="http://schemas.openxmlformats.org/officeDocument/2006/relationships/oleObject" Target="embeddings/oleObject1239.bin"/><Relationship Id="rId2251" Type="http://schemas.openxmlformats.org/officeDocument/2006/relationships/oleObject" Target="embeddings/oleObject1389.bin"/><Relationship Id="rId2489" Type="http://schemas.openxmlformats.org/officeDocument/2006/relationships/oleObject" Target="embeddings/oleObject1545.bin"/><Relationship Id="rId2696" Type="http://schemas.openxmlformats.org/officeDocument/2006/relationships/oleObject" Target="embeddings/oleObject1718.bin"/><Relationship Id="rId223" Type="http://schemas.openxmlformats.org/officeDocument/2006/relationships/oleObject" Target="embeddings/oleObject123.bin"/><Relationship Id="rId430" Type="http://schemas.openxmlformats.org/officeDocument/2006/relationships/oleObject" Target="embeddings/oleObject259.bin"/><Relationship Id="rId668" Type="http://schemas.openxmlformats.org/officeDocument/2006/relationships/oleObject" Target="embeddings/oleObject402.bin"/><Relationship Id="rId875" Type="http://schemas.openxmlformats.org/officeDocument/2006/relationships/oleObject" Target="embeddings/oleObject530.bin"/><Relationship Id="rId1060" Type="http://schemas.openxmlformats.org/officeDocument/2006/relationships/image" Target="media/image402.wmf"/><Relationship Id="rId1298" Type="http://schemas.openxmlformats.org/officeDocument/2006/relationships/oleObject" Target="embeddings/oleObject778.bin"/><Relationship Id="rId2111" Type="http://schemas.openxmlformats.org/officeDocument/2006/relationships/image" Target="media/image802.wmf"/><Relationship Id="rId2349" Type="http://schemas.openxmlformats.org/officeDocument/2006/relationships/oleObject" Target="embeddings/oleObject1451.bin"/><Relationship Id="rId2556" Type="http://schemas.openxmlformats.org/officeDocument/2006/relationships/image" Target="media/image930.wmf"/><Relationship Id="rId2763" Type="http://schemas.openxmlformats.org/officeDocument/2006/relationships/image" Target="media/image985.wmf"/><Relationship Id="rId528" Type="http://schemas.openxmlformats.org/officeDocument/2006/relationships/image" Target="media/image189.wmf"/><Relationship Id="rId735" Type="http://schemas.openxmlformats.org/officeDocument/2006/relationships/oleObject" Target="embeddings/oleObject437.bin"/><Relationship Id="rId942" Type="http://schemas.openxmlformats.org/officeDocument/2006/relationships/image" Target="media/image355.wmf"/><Relationship Id="rId1158" Type="http://schemas.openxmlformats.org/officeDocument/2006/relationships/image" Target="media/image440.wmf"/><Relationship Id="rId1365" Type="http://schemas.openxmlformats.org/officeDocument/2006/relationships/image" Target="media/image528.wmf"/><Relationship Id="rId1572" Type="http://schemas.openxmlformats.org/officeDocument/2006/relationships/oleObject" Target="embeddings/oleObject950.bin"/><Relationship Id="rId2209" Type="http://schemas.openxmlformats.org/officeDocument/2006/relationships/oleObject" Target="embeddings/oleObject1361.bin"/><Relationship Id="rId2416" Type="http://schemas.openxmlformats.org/officeDocument/2006/relationships/image" Target="media/image900.wmf"/><Relationship Id="rId2623" Type="http://schemas.openxmlformats.org/officeDocument/2006/relationships/oleObject" Target="embeddings/oleObject1656.bin"/><Relationship Id="rId1018" Type="http://schemas.openxmlformats.org/officeDocument/2006/relationships/oleObject" Target="embeddings/oleObject613.bin"/><Relationship Id="rId1225" Type="http://schemas.openxmlformats.org/officeDocument/2006/relationships/oleObject" Target="embeddings/oleObject738.bin"/><Relationship Id="rId1432" Type="http://schemas.openxmlformats.org/officeDocument/2006/relationships/image" Target="media/image556.wmf"/><Relationship Id="rId1877" Type="http://schemas.openxmlformats.org/officeDocument/2006/relationships/oleObject" Target="embeddings/oleObject1138.bin"/><Relationship Id="rId71" Type="http://schemas.openxmlformats.org/officeDocument/2006/relationships/oleObject" Target="embeddings/oleObject33.bin"/><Relationship Id="rId802" Type="http://schemas.openxmlformats.org/officeDocument/2006/relationships/oleObject" Target="embeddings/oleObject480.bin"/><Relationship Id="rId1737" Type="http://schemas.openxmlformats.org/officeDocument/2006/relationships/oleObject" Target="embeddings/oleObject1052.bin"/><Relationship Id="rId1944" Type="http://schemas.openxmlformats.org/officeDocument/2006/relationships/header" Target="header7.xml"/><Relationship Id="rId29" Type="http://schemas.openxmlformats.org/officeDocument/2006/relationships/oleObject" Target="embeddings/oleObject4.bin"/><Relationship Id="rId178" Type="http://schemas.openxmlformats.org/officeDocument/2006/relationships/image" Target="media/image58.wmf"/><Relationship Id="rId1804" Type="http://schemas.openxmlformats.org/officeDocument/2006/relationships/image" Target="media/image692.wmf"/><Relationship Id="rId385" Type="http://schemas.openxmlformats.org/officeDocument/2006/relationships/image" Target="media/image132.wmf"/><Relationship Id="rId592" Type="http://schemas.openxmlformats.org/officeDocument/2006/relationships/oleObject" Target="embeddings/oleObject359.bin"/><Relationship Id="rId2066" Type="http://schemas.openxmlformats.org/officeDocument/2006/relationships/oleObject" Target="embeddings/oleObject1253.bin"/><Relationship Id="rId2273" Type="http://schemas.openxmlformats.org/officeDocument/2006/relationships/image" Target="media/image846.wmf"/><Relationship Id="rId2480" Type="http://schemas.openxmlformats.org/officeDocument/2006/relationships/oleObject" Target="embeddings/oleObject1539.bin"/><Relationship Id="rId245" Type="http://schemas.openxmlformats.org/officeDocument/2006/relationships/oleObject" Target="embeddings/oleObject135.bin"/><Relationship Id="rId452" Type="http://schemas.openxmlformats.org/officeDocument/2006/relationships/image" Target="media/image161.wmf"/><Relationship Id="rId897" Type="http://schemas.openxmlformats.org/officeDocument/2006/relationships/oleObject" Target="embeddings/oleObject541.bin"/><Relationship Id="rId1082" Type="http://schemas.openxmlformats.org/officeDocument/2006/relationships/oleObject" Target="embeddings/oleObject649.bin"/><Relationship Id="rId2133" Type="http://schemas.openxmlformats.org/officeDocument/2006/relationships/oleObject" Target="embeddings/oleObject1305.bin"/><Relationship Id="rId2340" Type="http://schemas.openxmlformats.org/officeDocument/2006/relationships/image" Target="media/image871.wmf"/><Relationship Id="rId2578" Type="http://schemas.openxmlformats.org/officeDocument/2006/relationships/oleObject" Target="embeddings/oleObject1619.bin"/><Relationship Id="rId2785" Type="http://schemas.openxmlformats.org/officeDocument/2006/relationships/image" Target="media/image1006.wmf"/><Relationship Id="rId105" Type="http://schemas.openxmlformats.org/officeDocument/2006/relationships/image" Target="media/image34.wmf"/><Relationship Id="rId312" Type="http://schemas.openxmlformats.org/officeDocument/2006/relationships/oleObject" Target="embeddings/oleObject178.bin"/><Relationship Id="rId757" Type="http://schemas.openxmlformats.org/officeDocument/2006/relationships/image" Target="media/image284.wmf"/><Relationship Id="rId964" Type="http://schemas.openxmlformats.org/officeDocument/2006/relationships/image" Target="media/image365.wmf"/><Relationship Id="rId1387" Type="http://schemas.openxmlformats.org/officeDocument/2006/relationships/oleObject" Target="embeddings/oleObject829.bin"/><Relationship Id="rId1594" Type="http://schemas.openxmlformats.org/officeDocument/2006/relationships/image" Target="media/image610.wmf"/><Relationship Id="rId2200" Type="http://schemas.openxmlformats.org/officeDocument/2006/relationships/oleObject" Target="embeddings/oleObject1355.bin"/><Relationship Id="rId2438" Type="http://schemas.openxmlformats.org/officeDocument/2006/relationships/oleObject" Target="embeddings/oleObject1508.bin"/><Relationship Id="rId2645" Type="http://schemas.openxmlformats.org/officeDocument/2006/relationships/oleObject" Target="embeddings/oleObject1671.bin"/><Relationship Id="rId93" Type="http://schemas.openxmlformats.org/officeDocument/2006/relationships/image" Target="media/image29.wmf"/><Relationship Id="rId617" Type="http://schemas.openxmlformats.org/officeDocument/2006/relationships/image" Target="media/image223.wmf"/><Relationship Id="rId824" Type="http://schemas.openxmlformats.org/officeDocument/2006/relationships/oleObject" Target="embeddings/oleObject494.bin"/><Relationship Id="rId1247" Type="http://schemas.openxmlformats.org/officeDocument/2006/relationships/oleObject" Target="embeddings/oleObject752.bin"/><Relationship Id="rId1454" Type="http://schemas.openxmlformats.org/officeDocument/2006/relationships/oleObject" Target="embeddings/oleObject868.bin"/><Relationship Id="rId1661" Type="http://schemas.openxmlformats.org/officeDocument/2006/relationships/oleObject" Target="embeddings/oleObject1007.bin"/><Relationship Id="rId1899" Type="http://schemas.openxmlformats.org/officeDocument/2006/relationships/oleObject" Target="embeddings/oleObject1150.bin"/><Relationship Id="rId2505" Type="http://schemas.openxmlformats.org/officeDocument/2006/relationships/oleObject" Target="embeddings/oleObject1559.bin"/><Relationship Id="rId2712" Type="http://schemas.openxmlformats.org/officeDocument/2006/relationships/oleObject" Target="embeddings/oleObject1732.bin"/><Relationship Id="rId1107" Type="http://schemas.openxmlformats.org/officeDocument/2006/relationships/oleObject" Target="embeddings/oleObject669.bin"/><Relationship Id="rId1314" Type="http://schemas.openxmlformats.org/officeDocument/2006/relationships/image" Target="media/image506.wmf"/><Relationship Id="rId1521" Type="http://schemas.openxmlformats.org/officeDocument/2006/relationships/oleObject" Target="embeddings/oleObject916.bin"/><Relationship Id="rId1759" Type="http://schemas.openxmlformats.org/officeDocument/2006/relationships/oleObject" Target="embeddings/oleObject1066.bin"/><Relationship Id="rId1966" Type="http://schemas.openxmlformats.org/officeDocument/2006/relationships/image" Target="media/image757.wmf"/><Relationship Id="rId1619" Type="http://schemas.openxmlformats.org/officeDocument/2006/relationships/oleObject" Target="embeddings/oleObject978.bin"/><Relationship Id="rId1826" Type="http://schemas.openxmlformats.org/officeDocument/2006/relationships/oleObject" Target="embeddings/oleObject1105.bin"/><Relationship Id="rId20" Type="http://schemas.openxmlformats.org/officeDocument/2006/relationships/image" Target="media/image2.jpeg"/><Relationship Id="rId2088" Type="http://schemas.openxmlformats.org/officeDocument/2006/relationships/oleObject" Target="embeddings/oleObject1272.bin"/><Relationship Id="rId2295" Type="http://schemas.openxmlformats.org/officeDocument/2006/relationships/image" Target="media/image854.wmf"/><Relationship Id="rId267" Type="http://schemas.openxmlformats.org/officeDocument/2006/relationships/oleObject" Target="embeddings/oleObject147.bin"/><Relationship Id="rId474" Type="http://schemas.openxmlformats.org/officeDocument/2006/relationships/image" Target="media/image171.wmf"/><Relationship Id="rId2155" Type="http://schemas.openxmlformats.org/officeDocument/2006/relationships/oleObject" Target="embeddings/oleObject1323.bin"/><Relationship Id="rId127" Type="http://schemas.openxmlformats.org/officeDocument/2006/relationships/oleObject" Target="embeddings/oleObject62.bin"/><Relationship Id="rId681" Type="http://schemas.openxmlformats.org/officeDocument/2006/relationships/oleObject" Target="embeddings/oleObject409.bin"/><Relationship Id="rId779" Type="http://schemas.openxmlformats.org/officeDocument/2006/relationships/oleObject" Target="embeddings/oleObject466.bin"/><Relationship Id="rId986" Type="http://schemas.openxmlformats.org/officeDocument/2006/relationships/oleObject" Target="embeddings/oleObject590.bin"/><Relationship Id="rId2362" Type="http://schemas.openxmlformats.org/officeDocument/2006/relationships/image" Target="media/image879.wmf"/><Relationship Id="rId2667" Type="http://schemas.openxmlformats.org/officeDocument/2006/relationships/image" Target="media/image953.wmf"/><Relationship Id="rId334" Type="http://schemas.openxmlformats.org/officeDocument/2006/relationships/oleObject" Target="embeddings/oleObject193.bin"/><Relationship Id="rId541" Type="http://schemas.openxmlformats.org/officeDocument/2006/relationships/image" Target="media/image195.wmf"/><Relationship Id="rId639" Type="http://schemas.openxmlformats.org/officeDocument/2006/relationships/oleObject" Target="embeddings/oleObject387.bin"/><Relationship Id="rId1171" Type="http://schemas.openxmlformats.org/officeDocument/2006/relationships/oleObject" Target="embeddings/oleObject705.bin"/><Relationship Id="rId1269" Type="http://schemas.openxmlformats.org/officeDocument/2006/relationships/image" Target="media/image485.wmf"/><Relationship Id="rId1476" Type="http://schemas.openxmlformats.org/officeDocument/2006/relationships/oleObject" Target="embeddings/oleObject883.bin"/><Relationship Id="rId2015" Type="http://schemas.openxmlformats.org/officeDocument/2006/relationships/oleObject" Target="embeddings/oleObject1215.bin"/><Relationship Id="rId2222" Type="http://schemas.openxmlformats.org/officeDocument/2006/relationships/oleObject" Target="embeddings/oleObject1369.bin"/><Relationship Id="rId401" Type="http://schemas.openxmlformats.org/officeDocument/2006/relationships/oleObject" Target="embeddings/oleObject242.bin"/><Relationship Id="rId846" Type="http://schemas.openxmlformats.org/officeDocument/2006/relationships/oleObject" Target="embeddings/oleObject510.bin"/><Relationship Id="rId1031" Type="http://schemas.openxmlformats.org/officeDocument/2006/relationships/image" Target="media/image388.wmf"/><Relationship Id="rId1129" Type="http://schemas.openxmlformats.org/officeDocument/2006/relationships/image" Target="media/image428.wmf"/><Relationship Id="rId1683" Type="http://schemas.openxmlformats.org/officeDocument/2006/relationships/oleObject" Target="embeddings/oleObject1020.bin"/><Relationship Id="rId1890" Type="http://schemas.openxmlformats.org/officeDocument/2006/relationships/oleObject" Target="embeddings/oleObject1145.bin"/><Relationship Id="rId1988" Type="http://schemas.openxmlformats.org/officeDocument/2006/relationships/oleObject" Target="embeddings/oleObject1197.bin"/><Relationship Id="rId2527" Type="http://schemas.openxmlformats.org/officeDocument/2006/relationships/oleObject" Target="embeddings/oleObject1580.bin"/><Relationship Id="rId2734" Type="http://schemas.openxmlformats.org/officeDocument/2006/relationships/image" Target="media/image956.wmf"/><Relationship Id="rId706" Type="http://schemas.openxmlformats.org/officeDocument/2006/relationships/oleObject" Target="embeddings/oleObject422.bin"/><Relationship Id="rId913" Type="http://schemas.openxmlformats.org/officeDocument/2006/relationships/oleObject" Target="embeddings/oleObject550.bin"/><Relationship Id="rId1336" Type="http://schemas.openxmlformats.org/officeDocument/2006/relationships/oleObject" Target="embeddings/oleObject799.bin"/><Relationship Id="rId1543" Type="http://schemas.openxmlformats.org/officeDocument/2006/relationships/oleObject" Target="embeddings/oleObject931.bin"/><Relationship Id="rId1750" Type="http://schemas.openxmlformats.org/officeDocument/2006/relationships/oleObject" Target="embeddings/oleObject1061.bin"/><Relationship Id="rId2801" Type="http://schemas.openxmlformats.org/officeDocument/2006/relationships/image" Target="media/image1022.wmf"/><Relationship Id="rId42" Type="http://schemas.openxmlformats.org/officeDocument/2006/relationships/image" Target="media/image10.wmf"/><Relationship Id="rId1403" Type="http://schemas.openxmlformats.org/officeDocument/2006/relationships/oleObject" Target="embeddings/oleObject838.bin"/><Relationship Id="rId1610" Type="http://schemas.openxmlformats.org/officeDocument/2006/relationships/oleObject" Target="embeddings/oleObject973.bin"/><Relationship Id="rId1848" Type="http://schemas.openxmlformats.org/officeDocument/2006/relationships/image" Target="media/image707.wmf"/><Relationship Id="rId191" Type="http://schemas.openxmlformats.org/officeDocument/2006/relationships/image" Target="media/image64.wmf"/><Relationship Id="rId1708" Type="http://schemas.openxmlformats.org/officeDocument/2006/relationships/image" Target="media/image654.wmf"/><Relationship Id="rId1915" Type="http://schemas.openxmlformats.org/officeDocument/2006/relationships/hyperlink" Target="http://www.informatik.uni-trier.de/~ley/db/" TargetMode="External"/><Relationship Id="rId289" Type="http://schemas.openxmlformats.org/officeDocument/2006/relationships/oleObject" Target="embeddings/oleObject161.bin"/><Relationship Id="rId496" Type="http://schemas.openxmlformats.org/officeDocument/2006/relationships/image" Target="media/image179.wmf"/><Relationship Id="rId2177" Type="http://schemas.openxmlformats.org/officeDocument/2006/relationships/oleObject" Target="embeddings/oleObject1342.bin"/><Relationship Id="rId2384" Type="http://schemas.openxmlformats.org/officeDocument/2006/relationships/image" Target="media/image888.wmf"/><Relationship Id="rId2591" Type="http://schemas.openxmlformats.org/officeDocument/2006/relationships/oleObject" Target="embeddings/oleObject1629.bin"/><Relationship Id="rId149" Type="http://schemas.openxmlformats.org/officeDocument/2006/relationships/oleObject" Target="embeddings/oleObject76.bin"/><Relationship Id="rId356" Type="http://schemas.openxmlformats.org/officeDocument/2006/relationships/oleObject" Target="embeddings/oleObject207.bin"/><Relationship Id="rId563" Type="http://schemas.openxmlformats.org/officeDocument/2006/relationships/image" Target="media/image202.wmf"/><Relationship Id="rId770" Type="http://schemas.openxmlformats.org/officeDocument/2006/relationships/oleObject" Target="embeddings/oleObject459.bin"/><Relationship Id="rId1193" Type="http://schemas.openxmlformats.org/officeDocument/2006/relationships/image" Target="media/image455.wmf"/><Relationship Id="rId2037" Type="http://schemas.openxmlformats.org/officeDocument/2006/relationships/oleObject" Target="embeddings/oleObject1235.bin"/><Relationship Id="rId2244" Type="http://schemas.openxmlformats.org/officeDocument/2006/relationships/oleObject" Target="embeddings/oleObject1382.bin"/><Relationship Id="rId2451" Type="http://schemas.openxmlformats.org/officeDocument/2006/relationships/oleObject" Target="embeddings/oleObject1519.bin"/><Relationship Id="rId2689" Type="http://schemas.openxmlformats.org/officeDocument/2006/relationships/oleObject" Target="embeddings/oleObject1711.bin"/><Relationship Id="rId216" Type="http://schemas.openxmlformats.org/officeDocument/2006/relationships/oleObject" Target="embeddings/oleObject119.bin"/><Relationship Id="rId423" Type="http://schemas.openxmlformats.org/officeDocument/2006/relationships/image" Target="media/image148.wmf"/><Relationship Id="rId868" Type="http://schemas.openxmlformats.org/officeDocument/2006/relationships/oleObject" Target="embeddings/oleObject526.bin"/><Relationship Id="rId1053" Type="http://schemas.openxmlformats.org/officeDocument/2006/relationships/oleObject" Target="embeddings/oleObject634.bin"/><Relationship Id="rId1260" Type="http://schemas.openxmlformats.org/officeDocument/2006/relationships/image" Target="media/image481.wmf"/><Relationship Id="rId1498" Type="http://schemas.openxmlformats.org/officeDocument/2006/relationships/oleObject" Target="embeddings/oleObject901.bin"/><Relationship Id="rId2104" Type="http://schemas.openxmlformats.org/officeDocument/2006/relationships/image" Target="media/image799.emf"/><Relationship Id="rId2549" Type="http://schemas.openxmlformats.org/officeDocument/2006/relationships/image" Target="media/image929.wmf"/><Relationship Id="rId2756" Type="http://schemas.openxmlformats.org/officeDocument/2006/relationships/image" Target="media/image978.wmf"/><Relationship Id="rId630" Type="http://schemas.openxmlformats.org/officeDocument/2006/relationships/oleObject" Target="embeddings/oleObject382.bin"/><Relationship Id="rId728" Type="http://schemas.openxmlformats.org/officeDocument/2006/relationships/oleObject" Target="embeddings/oleObject433.bin"/><Relationship Id="rId935" Type="http://schemas.openxmlformats.org/officeDocument/2006/relationships/oleObject" Target="embeddings/oleObject563.bin"/><Relationship Id="rId1358" Type="http://schemas.openxmlformats.org/officeDocument/2006/relationships/image" Target="media/image525.wmf"/><Relationship Id="rId1565" Type="http://schemas.openxmlformats.org/officeDocument/2006/relationships/image" Target="media/image599.wmf"/><Relationship Id="rId1772" Type="http://schemas.openxmlformats.org/officeDocument/2006/relationships/image" Target="media/image678.wmf"/><Relationship Id="rId2311" Type="http://schemas.openxmlformats.org/officeDocument/2006/relationships/oleObject" Target="embeddings/oleObject1425.bin"/><Relationship Id="rId2409" Type="http://schemas.openxmlformats.org/officeDocument/2006/relationships/image" Target="media/image897.wmf"/><Relationship Id="rId2616" Type="http://schemas.openxmlformats.org/officeDocument/2006/relationships/oleObject" Target="embeddings/oleObject1649.bin"/><Relationship Id="rId64" Type="http://schemas.openxmlformats.org/officeDocument/2006/relationships/oleObject" Target="embeddings/oleObject29.bin"/><Relationship Id="rId1120" Type="http://schemas.openxmlformats.org/officeDocument/2006/relationships/image" Target="media/image424.wmf"/><Relationship Id="rId1218" Type="http://schemas.openxmlformats.org/officeDocument/2006/relationships/oleObject" Target="embeddings/oleObject733.bin"/><Relationship Id="rId1425" Type="http://schemas.openxmlformats.org/officeDocument/2006/relationships/oleObject" Target="embeddings/oleObject852.bin"/><Relationship Id="rId2823" Type="http://schemas.openxmlformats.org/officeDocument/2006/relationships/fontTable" Target="fontTable.xml"/><Relationship Id="rId1632" Type="http://schemas.openxmlformats.org/officeDocument/2006/relationships/oleObject" Target="embeddings/oleObject986.bin"/><Relationship Id="rId1937" Type="http://schemas.openxmlformats.org/officeDocument/2006/relationships/image" Target="media/image746.wmf"/><Relationship Id="rId2199" Type="http://schemas.openxmlformats.org/officeDocument/2006/relationships/image" Target="media/image820.wmf"/><Relationship Id="rId280" Type="http://schemas.openxmlformats.org/officeDocument/2006/relationships/image" Target="media/image105.wmf"/><Relationship Id="rId140" Type="http://schemas.openxmlformats.org/officeDocument/2006/relationships/image" Target="media/image50.wmf"/><Relationship Id="rId378" Type="http://schemas.openxmlformats.org/officeDocument/2006/relationships/oleObject" Target="embeddings/oleObject228.bin"/><Relationship Id="rId585" Type="http://schemas.openxmlformats.org/officeDocument/2006/relationships/image" Target="media/image210.wmf"/><Relationship Id="rId792" Type="http://schemas.openxmlformats.org/officeDocument/2006/relationships/oleObject" Target="embeddings/oleObject474.bin"/><Relationship Id="rId2059" Type="http://schemas.openxmlformats.org/officeDocument/2006/relationships/image" Target="media/image785.wmf"/><Relationship Id="rId2266" Type="http://schemas.openxmlformats.org/officeDocument/2006/relationships/oleObject" Target="embeddings/oleObject1398.bin"/><Relationship Id="rId2473" Type="http://schemas.openxmlformats.org/officeDocument/2006/relationships/oleObject" Target="embeddings/oleObject1535.bin"/><Relationship Id="rId2680" Type="http://schemas.openxmlformats.org/officeDocument/2006/relationships/oleObject" Target="embeddings/oleObject1702.bin"/><Relationship Id="rId6" Type="http://schemas.openxmlformats.org/officeDocument/2006/relationships/webSettings" Target="webSettings.xml"/><Relationship Id="rId238" Type="http://schemas.openxmlformats.org/officeDocument/2006/relationships/oleObject" Target="embeddings/oleObject131.bin"/><Relationship Id="rId445" Type="http://schemas.openxmlformats.org/officeDocument/2006/relationships/image" Target="media/image158.wmf"/><Relationship Id="rId652" Type="http://schemas.openxmlformats.org/officeDocument/2006/relationships/oleObject" Target="embeddings/oleObject394.bin"/><Relationship Id="rId1075" Type="http://schemas.openxmlformats.org/officeDocument/2006/relationships/image" Target="media/image409.wmf"/><Relationship Id="rId1282" Type="http://schemas.openxmlformats.org/officeDocument/2006/relationships/oleObject" Target="embeddings/oleObject770.bin"/><Relationship Id="rId2126" Type="http://schemas.openxmlformats.org/officeDocument/2006/relationships/oleObject" Target="embeddings/oleObject1298.bin"/><Relationship Id="rId2333" Type="http://schemas.openxmlformats.org/officeDocument/2006/relationships/oleObject" Target="embeddings/oleObject1440.bin"/><Relationship Id="rId2540" Type="http://schemas.openxmlformats.org/officeDocument/2006/relationships/image" Target="media/image926.wmf"/><Relationship Id="rId2778" Type="http://schemas.openxmlformats.org/officeDocument/2006/relationships/image" Target="media/image999.wmf"/><Relationship Id="rId305" Type="http://schemas.openxmlformats.org/officeDocument/2006/relationships/image" Target="media/image110.wmf"/><Relationship Id="rId512" Type="http://schemas.openxmlformats.org/officeDocument/2006/relationships/oleObject" Target="embeddings/oleObject305.bin"/><Relationship Id="rId957" Type="http://schemas.openxmlformats.org/officeDocument/2006/relationships/image" Target="media/image362.wmf"/><Relationship Id="rId1142" Type="http://schemas.openxmlformats.org/officeDocument/2006/relationships/oleObject" Target="embeddings/oleObject688.bin"/><Relationship Id="rId1587" Type="http://schemas.openxmlformats.org/officeDocument/2006/relationships/oleObject" Target="embeddings/oleObject960.bin"/><Relationship Id="rId1794" Type="http://schemas.openxmlformats.org/officeDocument/2006/relationships/oleObject" Target="embeddings/oleObject1085.bin"/><Relationship Id="rId2400" Type="http://schemas.openxmlformats.org/officeDocument/2006/relationships/oleObject" Target="embeddings/oleObject1481.bin"/><Relationship Id="rId2638" Type="http://schemas.openxmlformats.org/officeDocument/2006/relationships/image" Target="media/image948.wmf"/><Relationship Id="rId86" Type="http://schemas.openxmlformats.org/officeDocument/2006/relationships/oleObject" Target="embeddings/oleObject41.bin"/><Relationship Id="rId817" Type="http://schemas.openxmlformats.org/officeDocument/2006/relationships/image" Target="media/image307.wmf"/><Relationship Id="rId1002" Type="http://schemas.openxmlformats.org/officeDocument/2006/relationships/oleObject" Target="embeddings/oleObject599.bin"/><Relationship Id="rId1447" Type="http://schemas.openxmlformats.org/officeDocument/2006/relationships/oleObject" Target="embeddings/oleObject863.bin"/><Relationship Id="rId1654" Type="http://schemas.openxmlformats.org/officeDocument/2006/relationships/oleObject" Target="embeddings/oleObject1002.bin"/><Relationship Id="rId1861" Type="http://schemas.openxmlformats.org/officeDocument/2006/relationships/oleObject" Target="embeddings/oleObject1128.bin"/><Relationship Id="rId2705" Type="http://schemas.openxmlformats.org/officeDocument/2006/relationships/image" Target="media/image954.emf"/><Relationship Id="rId1307" Type="http://schemas.openxmlformats.org/officeDocument/2006/relationships/image" Target="media/image504.wmf"/><Relationship Id="rId1514" Type="http://schemas.openxmlformats.org/officeDocument/2006/relationships/oleObject" Target="embeddings/oleObject911.bin"/><Relationship Id="rId1721" Type="http://schemas.openxmlformats.org/officeDocument/2006/relationships/oleObject" Target="embeddings/oleObject1042.bin"/><Relationship Id="rId1959" Type="http://schemas.openxmlformats.org/officeDocument/2006/relationships/image" Target="media/image754.wmf"/><Relationship Id="rId13" Type="http://schemas.openxmlformats.org/officeDocument/2006/relationships/footer" Target="footer3.xml"/><Relationship Id="rId1819" Type="http://schemas.openxmlformats.org/officeDocument/2006/relationships/oleObject" Target="embeddings/oleObject1101.bin"/><Relationship Id="rId2190" Type="http://schemas.openxmlformats.org/officeDocument/2006/relationships/image" Target="media/image816.wmf"/><Relationship Id="rId2288" Type="http://schemas.openxmlformats.org/officeDocument/2006/relationships/oleObject" Target="embeddings/oleObject1411.bin"/><Relationship Id="rId2495" Type="http://schemas.openxmlformats.org/officeDocument/2006/relationships/oleObject" Target="embeddings/oleObject1550.bin"/><Relationship Id="rId162" Type="http://schemas.openxmlformats.org/officeDocument/2006/relationships/oleObject" Target="embeddings/oleObject86.bin"/><Relationship Id="rId467" Type="http://schemas.openxmlformats.org/officeDocument/2006/relationships/oleObject" Target="embeddings/oleObject279.bin"/><Relationship Id="rId1097" Type="http://schemas.openxmlformats.org/officeDocument/2006/relationships/oleObject" Target="embeddings/oleObject661.bin"/><Relationship Id="rId2050" Type="http://schemas.openxmlformats.org/officeDocument/2006/relationships/image" Target="media/image783.wmf"/><Relationship Id="rId2148" Type="http://schemas.openxmlformats.org/officeDocument/2006/relationships/oleObject" Target="embeddings/oleObject1317.bin"/><Relationship Id="rId674" Type="http://schemas.openxmlformats.org/officeDocument/2006/relationships/oleObject" Target="embeddings/oleObject405.bin"/><Relationship Id="rId881" Type="http://schemas.openxmlformats.org/officeDocument/2006/relationships/oleObject" Target="embeddings/oleObject533.bin"/><Relationship Id="rId979" Type="http://schemas.openxmlformats.org/officeDocument/2006/relationships/oleObject" Target="embeddings/oleObject586.bin"/><Relationship Id="rId2355" Type="http://schemas.openxmlformats.org/officeDocument/2006/relationships/oleObject" Target="embeddings/oleObject1454.bin"/><Relationship Id="rId2562" Type="http://schemas.openxmlformats.org/officeDocument/2006/relationships/image" Target="media/image931.wmf"/><Relationship Id="rId327" Type="http://schemas.openxmlformats.org/officeDocument/2006/relationships/image" Target="media/image118.wmf"/><Relationship Id="rId534" Type="http://schemas.openxmlformats.org/officeDocument/2006/relationships/image" Target="media/image192.wmf"/><Relationship Id="rId741" Type="http://schemas.openxmlformats.org/officeDocument/2006/relationships/oleObject" Target="embeddings/oleObject440.bin"/><Relationship Id="rId839" Type="http://schemas.openxmlformats.org/officeDocument/2006/relationships/oleObject" Target="embeddings/oleObject505.bin"/><Relationship Id="rId1164" Type="http://schemas.openxmlformats.org/officeDocument/2006/relationships/oleObject" Target="embeddings/oleObject701.bin"/><Relationship Id="rId1371" Type="http://schemas.openxmlformats.org/officeDocument/2006/relationships/oleObject" Target="embeddings/oleObject820.bin"/><Relationship Id="rId1469" Type="http://schemas.openxmlformats.org/officeDocument/2006/relationships/image" Target="media/image571.wmf"/><Relationship Id="rId2008" Type="http://schemas.openxmlformats.org/officeDocument/2006/relationships/image" Target="media/image772.wmf"/><Relationship Id="rId2215" Type="http://schemas.openxmlformats.org/officeDocument/2006/relationships/oleObject" Target="embeddings/oleObject1365.bin"/><Relationship Id="rId2422" Type="http://schemas.openxmlformats.org/officeDocument/2006/relationships/oleObject" Target="embeddings/oleObject1496.bin"/><Relationship Id="rId601" Type="http://schemas.openxmlformats.org/officeDocument/2006/relationships/image" Target="media/image217.wmf"/><Relationship Id="rId1024" Type="http://schemas.openxmlformats.org/officeDocument/2006/relationships/oleObject" Target="embeddings/oleObject618.bin"/><Relationship Id="rId1231" Type="http://schemas.openxmlformats.org/officeDocument/2006/relationships/image" Target="media/image469.wmf"/><Relationship Id="rId1676" Type="http://schemas.openxmlformats.org/officeDocument/2006/relationships/oleObject" Target="embeddings/oleObject1016.bin"/><Relationship Id="rId1883" Type="http://schemas.openxmlformats.org/officeDocument/2006/relationships/image" Target="media/image721.wmf"/><Relationship Id="rId2727" Type="http://schemas.openxmlformats.org/officeDocument/2006/relationships/oleObject" Target="embeddings/oleObject1747.bin"/><Relationship Id="rId906" Type="http://schemas.openxmlformats.org/officeDocument/2006/relationships/image" Target="media/image339.wmf"/><Relationship Id="rId1329" Type="http://schemas.openxmlformats.org/officeDocument/2006/relationships/oleObject" Target="embeddings/oleObject795.bin"/><Relationship Id="rId1536" Type="http://schemas.openxmlformats.org/officeDocument/2006/relationships/image" Target="media/image588.wmf"/><Relationship Id="rId1743" Type="http://schemas.openxmlformats.org/officeDocument/2006/relationships/image" Target="media/image665.wmf"/><Relationship Id="rId1950" Type="http://schemas.openxmlformats.org/officeDocument/2006/relationships/image" Target="media/image751.wmf"/><Relationship Id="rId35" Type="http://schemas.openxmlformats.org/officeDocument/2006/relationships/oleObject" Target="embeddings/oleObject9.bin"/><Relationship Id="rId1603" Type="http://schemas.openxmlformats.org/officeDocument/2006/relationships/oleObject" Target="embeddings/oleObject969.bin"/><Relationship Id="rId1810" Type="http://schemas.openxmlformats.org/officeDocument/2006/relationships/image" Target="media/image694.wmf"/><Relationship Id="rId184" Type="http://schemas.openxmlformats.org/officeDocument/2006/relationships/oleObject" Target="embeddings/oleObject103.bin"/><Relationship Id="rId391" Type="http://schemas.openxmlformats.org/officeDocument/2006/relationships/image" Target="media/image134.wmf"/><Relationship Id="rId1908" Type="http://schemas.openxmlformats.org/officeDocument/2006/relationships/oleObject" Target="embeddings/oleObject1155.bin"/><Relationship Id="rId2072" Type="http://schemas.openxmlformats.org/officeDocument/2006/relationships/image" Target="media/image790.wmf"/><Relationship Id="rId251" Type="http://schemas.openxmlformats.org/officeDocument/2006/relationships/oleObject" Target="embeddings/oleObject138.bin"/><Relationship Id="rId489" Type="http://schemas.openxmlformats.org/officeDocument/2006/relationships/image" Target="media/image177.wmf"/><Relationship Id="rId696" Type="http://schemas.openxmlformats.org/officeDocument/2006/relationships/image" Target="media/image259.wmf"/><Relationship Id="rId2377" Type="http://schemas.openxmlformats.org/officeDocument/2006/relationships/oleObject" Target="embeddings/oleObject1468.bin"/><Relationship Id="rId2584" Type="http://schemas.openxmlformats.org/officeDocument/2006/relationships/image" Target="media/image936.wmf"/><Relationship Id="rId2791" Type="http://schemas.openxmlformats.org/officeDocument/2006/relationships/image" Target="media/image1012.wmf"/><Relationship Id="rId349" Type="http://schemas.openxmlformats.org/officeDocument/2006/relationships/oleObject" Target="embeddings/oleObject202.bin"/><Relationship Id="rId556" Type="http://schemas.openxmlformats.org/officeDocument/2006/relationships/oleObject" Target="embeddings/oleObject335.bin"/><Relationship Id="rId763" Type="http://schemas.openxmlformats.org/officeDocument/2006/relationships/image" Target="media/image287.wmf"/><Relationship Id="rId1186" Type="http://schemas.openxmlformats.org/officeDocument/2006/relationships/oleObject" Target="embeddings/oleObject714.bin"/><Relationship Id="rId1393" Type="http://schemas.openxmlformats.org/officeDocument/2006/relationships/oleObject" Target="embeddings/oleObject832.bin"/><Relationship Id="rId2237" Type="http://schemas.openxmlformats.org/officeDocument/2006/relationships/oleObject" Target="embeddings/oleObject1377.bin"/><Relationship Id="rId2444" Type="http://schemas.openxmlformats.org/officeDocument/2006/relationships/image" Target="media/image907.wmf"/><Relationship Id="rId111" Type="http://schemas.openxmlformats.org/officeDocument/2006/relationships/image" Target="media/image37.wmf"/><Relationship Id="rId209" Type="http://schemas.openxmlformats.org/officeDocument/2006/relationships/image" Target="media/image73.wmf"/><Relationship Id="rId416" Type="http://schemas.openxmlformats.org/officeDocument/2006/relationships/oleObject" Target="embeddings/oleObject251.bin"/><Relationship Id="rId970" Type="http://schemas.openxmlformats.org/officeDocument/2006/relationships/image" Target="media/image368.wmf"/><Relationship Id="rId1046" Type="http://schemas.openxmlformats.org/officeDocument/2006/relationships/image" Target="media/image395.wmf"/><Relationship Id="rId1253" Type="http://schemas.openxmlformats.org/officeDocument/2006/relationships/oleObject" Target="embeddings/oleObject755.bin"/><Relationship Id="rId1698" Type="http://schemas.openxmlformats.org/officeDocument/2006/relationships/oleObject" Target="embeddings/oleObject1028.bin"/><Relationship Id="rId2651" Type="http://schemas.openxmlformats.org/officeDocument/2006/relationships/oleObject" Target="embeddings/oleObject1677.bin"/><Relationship Id="rId2749" Type="http://schemas.openxmlformats.org/officeDocument/2006/relationships/image" Target="media/image971.wmf"/><Relationship Id="rId623" Type="http://schemas.openxmlformats.org/officeDocument/2006/relationships/oleObject" Target="embeddings/oleObject377.bin"/><Relationship Id="rId830" Type="http://schemas.openxmlformats.org/officeDocument/2006/relationships/oleObject" Target="embeddings/oleObject499.bin"/><Relationship Id="rId928" Type="http://schemas.openxmlformats.org/officeDocument/2006/relationships/image" Target="media/image348.wmf"/><Relationship Id="rId1460" Type="http://schemas.openxmlformats.org/officeDocument/2006/relationships/image" Target="media/image567.wmf"/><Relationship Id="rId1558" Type="http://schemas.openxmlformats.org/officeDocument/2006/relationships/oleObject" Target="embeddings/oleObject941.bin"/><Relationship Id="rId1765" Type="http://schemas.openxmlformats.org/officeDocument/2006/relationships/oleObject" Target="embeddings/oleObject1069.bin"/><Relationship Id="rId2304" Type="http://schemas.openxmlformats.org/officeDocument/2006/relationships/image" Target="media/image858.wmf"/><Relationship Id="rId2511" Type="http://schemas.openxmlformats.org/officeDocument/2006/relationships/oleObject" Target="embeddings/oleObject1564.bin"/><Relationship Id="rId2609" Type="http://schemas.openxmlformats.org/officeDocument/2006/relationships/oleObject" Target="embeddings/oleObject1643.bin"/><Relationship Id="rId57" Type="http://schemas.openxmlformats.org/officeDocument/2006/relationships/oleObject" Target="embeddings/oleObject24.bin"/><Relationship Id="rId1113" Type="http://schemas.openxmlformats.org/officeDocument/2006/relationships/oleObject" Target="embeddings/oleObject672.bin"/><Relationship Id="rId1320" Type="http://schemas.openxmlformats.org/officeDocument/2006/relationships/image" Target="media/image509.wmf"/><Relationship Id="rId1418" Type="http://schemas.openxmlformats.org/officeDocument/2006/relationships/image" Target="media/image550.wmf"/><Relationship Id="rId1972" Type="http://schemas.openxmlformats.org/officeDocument/2006/relationships/oleObject" Target="embeddings/oleObject1188.bin"/><Relationship Id="rId2816" Type="http://schemas.openxmlformats.org/officeDocument/2006/relationships/header" Target="header8.xml"/><Relationship Id="rId1625" Type="http://schemas.openxmlformats.org/officeDocument/2006/relationships/image" Target="media/image623.wmf"/><Relationship Id="rId1832" Type="http://schemas.openxmlformats.org/officeDocument/2006/relationships/oleObject" Target="embeddings/oleObject1110.bin"/><Relationship Id="rId2094" Type="http://schemas.openxmlformats.org/officeDocument/2006/relationships/oleObject" Target="embeddings/oleObject1275.bin"/><Relationship Id="rId273" Type="http://schemas.openxmlformats.org/officeDocument/2006/relationships/oleObject" Target="embeddings/oleObject150.bin"/><Relationship Id="rId480" Type="http://schemas.openxmlformats.org/officeDocument/2006/relationships/image" Target="media/image174.wmf"/><Relationship Id="rId2161" Type="http://schemas.openxmlformats.org/officeDocument/2006/relationships/oleObject" Target="embeddings/oleObject1329.bin"/><Relationship Id="rId2399" Type="http://schemas.openxmlformats.org/officeDocument/2006/relationships/image" Target="media/image894.wmf"/><Relationship Id="rId133" Type="http://schemas.openxmlformats.org/officeDocument/2006/relationships/oleObject" Target="embeddings/oleObject65.bin"/><Relationship Id="rId340" Type="http://schemas.openxmlformats.org/officeDocument/2006/relationships/image" Target="media/image123.wmf"/><Relationship Id="rId578" Type="http://schemas.openxmlformats.org/officeDocument/2006/relationships/oleObject" Target="embeddings/oleObject349.bin"/><Relationship Id="rId785" Type="http://schemas.openxmlformats.org/officeDocument/2006/relationships/oleObject" Target="embeddings/oleObject470.bin"/><Relationship Id="rId992" Type="http://schemas.openxmlformats.org/officeDocument/2006/relationships/oleObject" Target="embeddings/oleObject593.bin"/><Relationship Id="rId2021" Type="http://schemas.openxmlformats.org/officeDocument/2006/relationships/oleObject" Target="embeddings/oleObject1221.bin"/><Relationship Id="rId2259" Type="http://schemas.openxmlformats.org/officeDocument/2006/relationships/oleObject" Target="embeddings/oleObject1394.bin"/><Relationship Id="rId2466" Type="http://schemas.openxmlformats.org/officeDocument/2006/relationships/oleObject" Target="embeddings/oleObject1529.bin"/><Relationship Id="rId2673" Type="http://schemas.openxmlformats.org/officeDocument/2006/relationships/oleObject" Target="embeddings/oleObject1695.bin"/><Relationship Id="rId200" Type="http://schemas.openxmlformats.org/officeDocument/2006/relationships/oleObject" Target="embeddings/oleObject111.bin"/><Relationship Id="rId438" Type="http://schemas.openxmlformats.org/officeDocument/2006/relationships/oleObject" Target="embeddings/oleObject263.bin"/><Relationship Id="rId645" Type="http://schemas.openxmlformats.org/officeDocument/2006/relationships/oleObject" Target="embeddings/oleObject390.bin"/><Relationship Id="rId852" Type="http://schemas.openxmlformats.org/officeDocument/2006/relationships/oleObject" Target="embeddings/oleObject515.bin"/><Relationship Id="rId1068" Type="http://schemas.openxmlformats.org/officeDocument/2006/relationships/oleObject" Target="embeddings/oleObject642.bin"/><Relationship Id="rId1275" Type="http://schemas.openxmlformats.org/officeDocument/2006/relationships/image" Target="media/image488.wmf"/><Relationship Id="rId1482" Type="http://schemas.openxmlformats.org/officeDocument/2006/relationships/oleObject" Target="embeddings/oleObject889.bin"/><Relationship Id="rId2119" Type="http://schemas.openxmlformats.org/officeDocument/2006/relationships/oleObject" Target="embeddings/oleObject1291.bin"/><Relationship Id="rId2326" Type="http://schemas.openxmlformats.org/officeDocument/2006/relationships/oleObject" Target="embeddings/oleObject1435.bin"/><Relationship Id="rId2533" Type="http://schemas.openxmlformats.org/officeDocument/2006/relationships/oleObject" Target="embeddings/oleObject1584.bin"/><Relationship Id="rId2740" Type="http://schemas.openxmlformats.org/officeDocument/2006/relationships/image" Target="media/image962.wmf"/><Relationship Id="rId505" Type="http://schemas.openxmlformats.org/officeDocument/2006/relationships/image" Target="media/image183.wmf"/><Relationship Id="rId712" Type="http://schemas.openxmlformats.org/officeDocument/2006/relationships/oleObject" Target="embeddings/oleObject425.bin"/><Relationship Id="rId1135" Type="http://schemas.openxmlformats.org/officeDocument/2006/relationships/oleObject" Target="embeddings/oleObject684.bin"/><Relationship Id="rId1342" Type="http://schemas.openxmlformats.org/officeDocument/2006/relationships/oleObject" Target="embeddings/oleObject803.bin"/><Relationship Id="rId1787" Type="http://schemas.openxmlformats.org/officeDocument/2006/relationships/image" Target="media/image685.wmf"/><Relationship Id="rId1994" Type="http://schemas.openxmlformats.org/officeDocument/2006/relationships/oleObject" Target="embeddings/oleObject1201.bin"/><Relationship Id="rId79" Type="http://schemas.openxmlformats.org/officeDocument/2006/relationships/image" Target="media/image22.wmf"/><Relationship Id="rId1202" Type="http://schemas.openxmlformats.org/officeDocument/2006/relationships/image" Target="media/image459.wmf"/><Relationship Id="rId1647" Type="http://schemas.openxmlformats.org/officeDocument/2006/relationships/oleObject" Target="embeddings/oleObject997.bin"/><Relationship Id="rId1854" Type="http://schemas.openxmlformats.org/officeDocument/2006/relationships/image" Target="media/image709.wmf"/><Relationship Id="rId2600" Type="http://schemas.openxmlformats.org/officeDocument/2006/relationships/oleObject" Target="embeddings/oleObject1635.bin"/><Relationship Id="rId1507" Type="http://schemas.openxmlformats.org/officeDocument/2006/relationships/oleObject" Target="embeddings/oleObject907.bin"/><Relationship Id="rId1714" Type="http://schemas.openxmlformats.org/officeDocument/2006/relationships/oleObject" Target="embeddings/oleObject1037.bin"/><Relationship Id="rId295" Type="http://schemas.openxmlformats.org/officeDocument/2006/relationships/image" Target="media/image109.wmf"/><Relationship Id="rId1921" Type="http://schemas.openxmlformats.org/officeDocument/2006/relationships/image" Target="media/image738.wmf"/><Relationship Id="rId2183" Type="http://schemas.openxmlformats.org/officeDocument/2006/relationships/oleObject" Target="embeddings/oleObject1346.bin"/><Relationship Id="rId2390" Type="http://schemas.openxmlformats.org/officeDocument/2006/relationships/oleObject" Target="embeddings/oleObject1476.bin"/><Relationship Id="rId2488" Type="http://schemas.openxmlformats.org/officeDocument/2006/relationships/oleObject" Target="embeddings/oleObject1544.bin"/><Relationship Id="rId155" Type="http://schemas.openxmlformats.org/officeDocument/2006/relationships/oleObject" Target="embeddings/oleObject81.bin"/><Relationship Id="rId362" Type="http://schemas.openxmlformats.org/officeDocument/2006/relationships/oleObject" Target="embeddings/oleObject213.bin"/><Relationship Id="rId1297" Type="http://schemas.openxmlformats.org/officeDocument/2006/relationships/image" Target="media/image499.wmf"/><Relationship Id="rId2043" Type="http://schemas.openxmlformats.org/officeDocument/2006/relationships/image" Target="media/image780.emf"/><Relationship Id="rId2250" Type="http://schemas.openxmlformats.org/officeDocument/2006/relationships/oleObject" Target="embeddings/oleObject1388.bin"/><Relationship Id="rId2695" Type="http://schemas.openxmlformats.org/officeDocument/2006/relationships/oleObject" Target="embeddings/oleObject1717.bin"/><Relationship Id="rId222" Type="http://schemas.openxmlformats.org/officeDocument/2006/relationships/image" Target="media/image79.wmf"/><Relationship Id="rId667" Type="http://schemas.openxmlformats.org/officeDocument/2006/relationships/image" Target="media/image245.wmf"/><Relationship Id="rId874" Type="http://schemas.openxmlformats.org/officeDocument/2006/relationships/image" Target="media/image324.wmf"/><Relationship Id="rId2110" Type="http://schemas.openxmlformats.org/officeDocument/2006/relationships/oleObject" Target="embeddings/oleObject1284.bin"/><Relationship Id="rId2348" Type="http://schemas.openxmlformats.org/officeDocument/2006/relationships/oleObject" Target="embeddings/oleObject1450.bin"/><Relationship Id="rId2555" Type="http://schemas.openxmlformats.org/officeDocument/2006/relationships/oleObject" Target="embeddings/oleObject1601.bin"/><Relationship Id="rId2762" Type="http://schemas.openxmlformats.org/officeDocument/2006/relationships/image" Target="media/image984.wmf"/><Relationship Id="rId527" Type="http://schemas.openxmlformats.org/officeDocument/2006/relationships/oleObject" Target="embeddings/oleObject318.bin"/><Relationship Id="rId734" Type="http://schemas.openxmlformats.org/officeDocument/2006/relationships/image" Target="media/image277.wmf"/><Relationship Id="rId941" Type="http://schemas.openxmlformats.org/officeDocument/2006/relationships/oleObject" Target="embeddings/oleObject566.bin"/><Relationship Id="rId1157" Type="http://schemas.openxmlformats.org/officeDocument/2006/relationships/oleObject" Target="embeddings/oleObject697.bin"/><Relationship Id="rId1364" Type="http://schemas.openxmlformats.org/officeDocument/2006/relationships/oleObject" Target="embeddings/oleObject816.bin"/><Relationship Id="rId1571" Type="http://schemas.openxmlformats.org/officeDocument/2006/relationships/oleObject" Target="embeddings/oleObject949.bin"/><Relationship Id="rId2208" Type="http://schemas.openxmlformats.org/officeDocument/2006/relationships/oleObject" Target="embeddings/oleObject1360.bin"/><Relationship Id="rId2415" Type="http://schemas.openxmlformats.org/officeDocument/2006/relationships/oleObject" Target="embeddings/oleObject1491.bin"/><Relationship Id="rId2622" Type="http://schemas.openxmlformats.org/officeDocument/2006/relationships/oleObject" Target="embeddings/oleObject1655.bin"/><Relationship Id="rId70" Type="http://schemas.openxmlformats.org/officeDocument/2006/relationships/oleObject" Target="embeddings/oleObject32.bin"/><Relationship Id="rId801" Type="http://schemas.openxmlformats.org/officeDocument/2006/relationships/image" Target="media/image301.wmf"/><Relationship Id="rId1017" Type="http://schemas.openxmlformats.org/officeDocument/2006/relationships/oleObject" Target="embeddings/oleObject612.bin"/><Relationship Id="rId1224" Type="http://schemas.openxmlformats.org/officeDocument/2006/relationships/oleObject" Target="embeddings/oleObject737.bin"/><Relationship Id="rId1431" Type="http://schemas.openxmlformats.org/officeDocument/2006/relationships/oleObject" Target="embeddings/oleObject855.bin"/><Relationship Id="rId1669" Type="http://schemas.openxmlformats.org/officeDocument/2006/relationships/oleObject" Target="embeddings/oleObject1012.bin"/><Relationship Id="rId1876" Type="http://schemas.openxmlformats.org/officeDocument/2006/relationships/image" Target="media/image718.wmf"/><Relationship Id="rId1529" Type="http://schemas.openxmlformats.org/officeDocument/2006/relationships/oleObject" Target="embeddings/oleObject923.bin"/><Relationship Id="rId1736" Type="http://schemas.openxmlformats.org/officeDocument/2006/relationships/image" Target="media/image664.wmf"/><Relationship Id="rId1943" Type="http://schemas.openxmlformats.org/officeDocument/2006/relationships/chart" Target="charts/chart1.xml"/><Relationship Id="rId28" Type="http://schemas.openxmlformats.org/officeDocument/2006/relationships/image" Target="media/image5.wmf"/><Relationship Id="rId1803" Type="http://schemas.openxmlformats.org/officeDocument/2006/relationships/oleObject" Target="embeddings/oleObject1091.bin"/><Relationship Id="rId177" Type="http://schemas.openxmlformats.org/officeDocument/2006/relationships/oleObject" Target="embeddings/oleObject99.bin"/><Relationship Id="rId384" Type="http://schemas.openxmlformats.org/officeDocument/2006/relationships/oleObject" Target="embeddings/oleObject232.bin"/><Relationship Id="rId591" Type="http://schemas.openxmlformats.org/officeDocument/2006/relationships/oleObject" Target="embeddings/oleObject358.bin"/><Relationship Id="rId2065" Type="http://schemas.openxmlformats.org/officeDocument/2006/relationships/image" Target="media/image788.wmf"/><Relationship Id="rId2272" Type="http://schemas.openxmlformats.org/officeDocument/2006/relationships/oleObject" Target="embeddings/oleObject1402.bin"/><Relationship Id="rId244" Type="http://schemas.openxmlformats.org/officeDocument/2006/relationships/image" Target="media/image89.wmf"/><Relationship Id="rId689" Type="http://schemas.openxmlformats.org/officeDocument/2006/relationships/oleObject" Target="embeddings/oleObject413.bin"/><Relationship Id="rId896" Type="http://schemas.openxmlformats.org/officeDocument/2006/relationships/image" Target="media/image335.wmf"/><Relationship Id="rId1081" Type="http://schemas.openxmlformats.org/officeDocument/2006/relationships/image" Target="media/image412.wmf"/><Relationship Id="rId2577" Type="http://schemas.openxmlformats.org/officeDocument/2006/relationships/oleObject" Target="embeddings/oleObject1618.bin"/><Relationship Id="rId2784" Type="http://schemas.openxmlformats.org/officeDocument/2006/relationships/image" Target="media/image1005.wmf"/><Relationship Id="rId451" Type="http://schemas.openxmlformats.org/officeDocument/2006/relationships/oleObject" Target="embeddings/oleObject270.bin"/><Relationship Id="rId549" Type="http://schemas.openxmlformats.org/officeDocument/2006/relationships/image" Target="media/image198.wmf"/><Relationship Id="rId756" Type="http://schemas.openxmlformats.org/officeDocument/2006/relationships/oleObject" Target="embeddings/oleObject452.bin"/><Relationship Id="rId1179" Type="http://schemas.openxmlformats.org/officeDocument/2006/relationships/oleObject" Target="embeddings/oleObject710.bin"/><Relationship Id="rId1386" Type="http://schemas.openxmlformats.org/officeDocument/2006/relationships/image" Target="media/image537.wmf"/><Relationship Id="rId1593" Type="http://schemas.openxmlformats.org/officeDocument/2006/relationships/oleObject" Target="embeddings/oleObject963.bin"/><Relationship Id="rId2132" Type="http://schemas.openxmlformats.org/officeDocument/2006/relationships/oleObject" Target="embeddings/oleObject1304.bin"/><Relationship Id="rId2437" Type="http://schemas.openxmlformats.org/officeDocument/2006/relationships/oleObject" Target="embeddings/oleObject1507.bin"/><Relationship Id="rId104" Type="http://schemas.openxmlformats.org/officeDocument/2006/relationships/oleObject" Target="embeddings/oleObject50.bin"/><Relationship Id="rId311" Type="http://schemas.openxmlformats.org/officeDocument/2006/relationships/image" Target="media/image113.wmf"/><Relationship Id="rId409" Type="http://schemas.openxmlformats.org/officeDocument/2006/relationships/oleObject" Target="embeddings/oleObject247.bin"/><Relationship Id="rId963" Type="http://schemas.openxmlformats.org/officeDocument/2006/relationships/oleObject" Target="embeddings/oleObject578.bin"/><Relationship Id="rId1039" Type="http://schemas.openxmlformats.org/officeDocument/2006/relationships/oleObject" Target="embeddings/oleObject627.bin"/><Relationship Id="rId1246" Type="http://schemas.openxmlformats.org/officeDocument/2006/relationships/oleObject" Target="embeddings/oleObject751.bin"/><Relationship Id="rId1898" Type="http://schemas.openxmlformats.org/officeDocument/2006/relationships/oleObject" Target="embeddings/oleObject1149.bin"/><Relationship Id="rId2644" Type="http://schemas.openxmlformats.org/officeDocument/2006/relationships/oleObject" Target="embeddings/oleObject1670.bin"/><Relationship Id="rId92" Type="http://schemas.openxmlformats.org/officeDocument/2006/relationships/oleObject" Target="embeddings/oleObject44.bin"/><Relationship Id="rId616" Type="http://schemas.openxmlformats.org/officeDocument/2006/relationships/oleObject" Target="embeddings/oleObject373.bin"/><Relationship Id="rId823" Type="http://schemas.openxmlformats.org/officeDocument/2006/relationships/oleObject" Target="embeddings/oleObject493.bin"/><Relationship Id="rId1453" Type="http://schemas.openxmlformats.org/officeDocument/2006/relationships/oleObject" Target="embeddings/oleObject867.bin"/><Relationship Id="rId1660" Type="http://schemas.openxmlformats.org/officeDocument/2006/relationships/image" Target="media/image633.wmf"/><Relationship Id="rId1758" Type="http://schemas.openxmlformats.org/officeDocument/2006/relationships/oleObject" Target="embeddings/oleObject1065.bin"/><Relationship Id="rId2504" Type="http://schemas.openxmlformats.org/officeDocument/2006/relationships/oleObject" Target="embeddings/oleObject1558.bin"/><Relationship Id="rId2711" Type="http://schemas.openxmlformats.org/officeDocument/2006/relationships/oleObject" Target="embeddings/oleObject1731.bin"/><Relationship Id="rId2809" Type="http://schemas.openxmlformats.org/officeDocument/2006/relationships/image" Target="media/image1030.wmf"/><Relationship Id="rId1106" Type="http://schemas.openxmlformats.org/officeDocument/2006/relationships/image" Target="media/image417.wmf"/><Relationship Id="rId1313" Type="http://schemas.openxmlformats.org/officeDocument/2006/relationships/oleObject" Target="embeddings/oleObject787.bin"/><Relationship Id="rId1520" Type="http://schemas.openxmlformats.org/officeDocument/2006/relationships/oleObject" Target="embeddings/oleObject915.bin"/><Relationship Id="rId1965" Type="http://schemas.openxmlformats.org/officeDocument/2006/relationships/oleObject" Target="embeddings/oleObject1184.bin"/><Relationship Id="rId1618" Type="http://schemas.openxmlformats.org/officeDocument/2006/relationships/image" Target="media/image620.wmf"/><Relationship Id="rId1825" Type="http://schemas.openxmlformats.org/officeDocument/2006/relationships/image" Target="media/image700.wmf"/><Relationship Id="rId199" Type="http://schemas.openxmlformats.org/officeDocument/2006/relationships/image" Target="media/image68.wmf"/><Relationship Id="rId2087" Type="http://schemas.openxmlformats.org/officeDocument/2006/relationships/oleObject" Target="embeddings/oleObject1271.bin"/><Relationship Id="rId2294" Type="http://schemas.openxmlformats.org/officeDocument/2006/relationships/oleObject" Target="embeddings/oleObject1416.bin"/><Relationship Id="rId266" Type="http://schemas.openxmlformats.org/officeDocument/2006/relationships/image" Target="media/image99.wmf"/><Relationship Id="rId473" Type="http://schemas.openxmlformats.org/officeDocument/2006/relationships/oleObject" Target="embeddings/oleObject282.bin"/><Relationship Id="rId680" Type="http://schemas.openxmlformats.org/officeDocument/2006/relationships/image" Target="media/image251.wmf"/><Relationship Id="rId2154" Type="http://schemas.openxmlformats.org/officeDocument/2006/relationships/image" Target="media/image807.wmf"/><Relationship Id="rId2361" Type="http://schemas.openxmlformats.org/officeDocument/2006/relationships/oleObject" Target="embeddings/oleObject1458.bin"/><Relationship Id="rId2599" Type="http://schemas.openxmlformats.org/officeDocument/2006/relationships/oleObject" Target="embeddings/oleObject1634.bin"/><Relationship Id="rId126" Type="http://schemas.openxmlformats.org/officeDocument/2006/relationships/oleObject" Target="embeddings/oleObject61.bin"/><Relationship Id="rId333" Type="http://schemas.openxmlformats.org/officeDocument/2006/relationships/oleObject" Target="embeddings/oleObject192.bin"/><Relationship Id="rId540" Type="http://schemas.openxmlformats.org/officeDocument/2006/relationships/oleObject" Target="embeddings/oleObject325.bin"/><Relationship Id="rId778" Type="http://schemas.openxmlformats.org/officeDocument/2006/relationships/oleObject" Target="embeddings/oleObject465.bin"/><Relationship Id="rId985" Type="http://schemas.openxmlformats.org/officeDocument/2006/relationships/oleObject" Target="embeddings/oleObject589.bin"/><Relationship Id="rId1170" Type="http://schemas.openxmlformats.org/officeDocument/2006/relationships/image" Target="media/image445.wmf"/><Relationship Id="rId2014" Type="http://schemas.openxmlformats.org/officeDocument/2006/relationships/image" Target="media/image775.wmf"/><Relationship Id="rId2221" Type="http://schemas.openxmlformats.org/officeDocument/2006/relationships/oleObject" Target="embeddings/oleObject1368.bin"/><Relationship Id="rId2459" Type="http://schemas.openxmlformats.org/officeDocument/2006/relationships/image" Target="media/image910.wmf"/><Relationship Id="rId2666" Type="http://schemas.openxmlformats.org/officeDocument/2006/relationships/oleObject" Target="embeddings/oleObject1689.bin"/><Relationship Id="rId638" Type="http://schemas.openxmlformats.org/officeDocument/2006/relationships/image" Target="media/image231.wmf"/><Relationship Id="rId845" Type="http://schemas.openxmlformats.org/officeDocument/2006/relationships/oleObject" Target="embeddings/oleObject509.bin"/><Relationship Id="rId1030" Type="http://schemas.openxmlformats.org/officeDocument/2006/relationships/oleObject" Target="embeddings/oleObject622.bin"/><Relationship Id="rId1268" Type="http://schemas.openxmlformats.org/officeDocument/2006/relationships/oleObject" Target="embeddings/oleObject763.bin"/><Relationship Id="rId1475" Type="http://schemas.openxmlformats.org/officeDocument/2006/relationships/oleObject" Target="embeddings/oleObject882.bin"/><Relationship Id="rId1682" Type="http://schemas.openxmlformats.org/officeDocument/2006/relationships/image" Target="media/image642.wmf"/><Relationship Id="rId2319" Type="http://schemas.openxmlformats.org/officeDocument/2006/relationships/oleObject" Target="embeddings/oleObject1430.bin"/><Relationship Id="rId2526" Type="http://schemas.openxmlformats.org/officeDocument/2006/relationships/oleObject" Target="embeddings/oleObject1579.bin"/><Relationship Id="rId2733" Type="http://schemas.openxmlformats.org/officeDocument/2006/relationships/image" Target="media/image955.wmf"/><Relationship Id="rId400" Type="http://schemas.openxmlformats.org/officeDocument/2006/relationships/image" Target="media/image138.wmf"/><Relationship Id="rId705" Type="http://schemas.openxmlformats.org/officeDocument/2006/relationships/image" Target="media/image263.wmf"/><Relationship Id="rId1128" Type="http://schemas.openxmlformats.org/officeDocument/2006/relationships/oleObject" Target="embeddings/oleObject680.bin"/><Relationship Id="rId1335" Type="http://schemas.openxmlformats.org/officeDocument/2006/relationships/image" Target="media/image516.wmf"/><Relationship Id="rId1542" Type="http://schemas.openxmlformats.org/officeDocument/2006/relationships/image" Target="media/image591.wmf"/><Relationship Id="rId1987" Type="http://schemas.openxmlformats.org/officeDocument/2006/relationships/image" Target="media/image766.wmf"/><Relationship Id="rId912" Type="http://schemas.openxmlformats.org/officeDocument/2006/relationships/image" Target="media/image342.wmf"/><Relationship Id="rId1847" Type="http://schemas.openxmlformats.org/officeDocument/2006/relationships/oleObject" Target="embeddings/oleObject1120.bin"/><Relationship Id="rId2800" Type="http://schemas.openxmlformats.org/officeDocument/2006/relationships/image" Target="media/image1021.wmf"/><Relationship Id="rId41" Type="http://schemas.openxmlformats.org/officeDocument/2006/relationships/oleObject" Target="embeddings/oleObject12.bin"/><Relationship Id="rId1402" Type="http://schemas.openxmlformats.org/officeDocument/2006/relationships/oleObject" Target="embeddings/oleObject837.bin"/><Relationship Id="rId1707" Type="http://schemas.openxmlformats.org/officeDocument/2006/relationships/oleObject" Target="embeddings/oleObject1033.bin"/><Relationship Id="rId190" Type="http://schemas.openxmlformats.org/officeDocument/2006/relationships/oleObject" Target="embeddings/oleObject106.bin"/><Relationship Id="rId288" Type="http://schemas.openxmlformats.org/officeDocument/2006/relationships/oleObject" Target="embeddings/oleObject160.bin"/><Relationship Id="rId1914" Type="http://schemas.openxmlformats.org/officeDocument/2006/relationships/oleObject" Target="embeddings/oleObject1158.bin"/><Relationship Id="rId495" Type="http://schemas.openxmlformats.org/officeDocument/2006/relationships/oleObject" Target="embeddings/oleObject296.bin"/><Relationship Id="rId2176" Type="http://schemas.openxmlformats.org/officeDocument/2006/relationships/image" Target="media/image810.emf"/><Relationship Id="rId2383" Type="http://schemas.openxmlformats.org/officeDocument/2006/relationships/oleObject" Target="embeddings/oleObject1471.bin"/><Relationship Id="rId2590" Type="http://schemas.openxmlformats.org/officeDocument/2006/relationships/oleObject" Target="embeddings/oleObject1628.bin"/><Relationship Id="rId148" Type="http://schemas.openxmlformats.org/officeDocument/2006/relationships/image" Target="media/image52.wmf"/><Relationship Id="rId355" Type="http://schemas.openxmlformats.org/officeDocument/2006/relationships/oleObject" Target="embeddings/oleObject206.bin"/><Relationship Id="rId562" Type="http://schemas.openxmlformats.org/officeDocument/2006/relationships/oleObject" Target="embeddings/oleObject340.bin"/><Relationship Id="rId1192" Type="http://schemas.openxmlformats.org/officeDocument/2006/relationships/oleObject" Target="embeddings/oleObject717.bin"/><Relationship Id="rId2036" Type="http://schemas.openxmlformats.org/officeDocument/2006/relationships/oleObject" Target="embeddings/oleObject1234.bin"/><Relationship Id="rId2243" Type="http://schemas.openxmlformats.org/officeDocument/2006/relationships/oleObject" Target="embeddings/oleObject1381.bin"/><Relationship Id="rId2450" Type="http://schemas.openxmlformats.org/officeDocument/2006/relationships/oleObject" Target="embeddings/oleObject1518.bin"/><Relationship Id="rId2688" Type="http://schemas.openxmlformats.org/officeDocument/2006/relationships/oleObject" Target="embeddings/oleObject1710.bin"/><Relationship Id="rId215" Type="http://schemas.openxmlformats.org/officeDocument/2006/relationships/image" Target="media/image76.wmf"/><Relationship Id="rId422" Type="http://schemas.openxmlformats.org/officeDocument/2006/relationships/oleObject" Target="embeddings/oleObject254.bin"/><Relationship Id="rId867" Type="http://schemas.openxmlformats.org/officeDocument/2006/relationships/image" Target="media/image321.wmf"/><Relationship Id="rId1052" Type="http://schemas.openxmlformats.org/officeDocument/2006/relationships/image" Target="media/image398.wmf"/><Relationship Id="rId1497" Type="http://schemas.openxmlformats.org/officeDocument/2006/relationships/oleObject" Target="embeddings/oleObject900.bin"/><Relationship Id="rId2103" Type="http://schemas.openxmlformats.org/officeDocument/2006/relationships/oleObject" Target="embeddings/oleObject1280.bin"/><Relationship Id="rId2310" Type="http://schemas.openxmlformats.org/officeDocument/2006/relationships/image" Target="media/image861.wmf"/><Relationship Id="rId2548" Type="http://schemas.openxmlformats.org/officeDocument/2006/relationships/oleObject" Target="embeddings/oleObject1595.bin"/><Relationship Id="rId2755" Type="http://schemas.openxmlformats.org/officeDocument/2006/relationships/image" Target="media/image977.wmf"/><Relationship Id="rId727" Type="http://schemas.openxmlformats.org/officeDocument/2006/relationships/image" Target="media/image274.wmf"/><Relationship Id="rId934" Type="http://schemas.openxmlformats.org/officeDocument/2006/relationships/image" Target="media/image351.wmf"/><Relationship Id="rId1357" Type="http://schemas.openxmlformats.org/officeDocument/2006/relationships/oleObject" Target="embeddings/oleObject812.bin"/><Relationship Id="rId1564" Type="http://schemas.openxmlformats.org/officeDocument/2006/relationships/oleObject" Target="embeddings/oleObject945.bin"/><Relationship Id="rId1771" Type="http://schemas.openxmlformats.org/officeDocument/2006/relationships/oleObject" Target="embeddings/oleObject1073.bin"/><Relationship Id="rId2408" Type="http://schemas.openxmlformats.org/officeDocument/2006/relationships/oleObject" Target="embeddings/oleObject1487.bin"/><Relationship Id="rId2615" Type="http://schemas.openxmlformats.org/officeDocument/2006/relationships/oleObject" Target="embeddings/oleObject1648.bin"/><Relationship Id="rId2822" Type="http://schemas.openxmlformats.org/officeDocument/2006/relationships/header" Target="header12.xml"/><Relationship Id="rId63" Type="http://schemas.openxmlformats.org/officeDocument/2006/relationships/oleObject" Target="embeddings/oleObject28.bin"/><Relationship Id="rId1217" Type="http://schemas.openxmlformats.org/officeDocument/2006/relationships/oleObject" Target="embeddings/oleObject732.bin"/><Relationship Id="rId1424" Type="http://schemas.openxmlformats.org/officeDocument/2006/relationships/image" Target="media/image552.wmf"/><Relationship Id="rId1631" Type="http://schemas.openxmlformats.org/officeDocument/2006/relationships/oleObject" Target="embeddings/oleObject985.bin"/><Relationship Id="rId1869" Type="http://schemas.openxmlformats.org/officeDocument/2006/relationships/oleObject" Target="embeddings/oleObject1133.bin"/><Relationship Id="rId1729" Type="http://schemas.openxmlformats.org/officeDocument/2006/relationships/oleObject" Target="embeddings/oleObject1046.bin"/><Relationship Id="rId1936" Type="http://schemas.openxmlformats.org/officeDocument/2006/relationships/oleObject" Target="embeddings/oleObject1168.bin"/><Relationship Id="rId2198" Type="http://schemas.openxmlformats.org/officeDocument/2006/relationships/oleObject" Target="embeddings/oleObject1354.bin"/><Relationship Id="rId377" Type="http://schemas.openxmlformats.org/officeDocument/2006/relationships/oleObject" Target="embeddings/oleObject227.bin"/><Relationship Id="rId584" Type="http://schemas.openxmlformats.org/officeDocument/2006/relationships/oleObject" Target="embeddings/oleObject354.bin"/><Relationship Id="rId2058" Type="http://schemas.openxmlformats.org/officeDocument/2006/relationships/oleObject" Target="embeddings/oleObject1249.bin"/><Relationship Id="rId2265" Type="http://schemas.openxmlformats.org/officeDocument/2006/relationships/oleObject" Target="embeddings/oleObject1397.bin"/><Relationship Id="rId5" Type="http://schemas.openxmlformats.org/officeDocument/2006/relationships/settings" Target="settings.xml"/><Relationship Id="rId237" Type="http://schemas.openxmlformats.org/officeDocument/2006/relationships/oleObject" Target="embeddings/oleObject130.bin"/><Relationship Id="rId791" Type="http://schemas.openxmlformats.org/officeDocument/2006/relationships/image" Target="media/image297.wmf"/><Relationship Id="rId889" Type="http://schemas.openxmlformats.org/officeDocument/2006/relationships/oleObject" Target="embeddings/oleObject537.bin"/><Relationship Id="rId1074" Type="http://schemas.openxmlformats.org/officeDocument/2006/relationships/oleObject" Target="embeddings/oleObject645.bin"/><Relationship Id="rId2472" Type="http://schemas.openxmlformats.org/officeDocument/2006/relationships/image" Target="media/image913.wmf"/><Relationship Id="rId2777" Type="http://schemas.openxmlformats.org/officeDocument/2006/relationships/image" Target="media/image998.wmf"/><Relationship Id="rId444" Type="http://schemas.openxmlformats.org/officeDocument/2006/relationships/oleObject" Target="embeddings/oleObject266.bin"/><Relationship Id="rId651" Type="http://schemas.openxmlformats.org/officeDocument/2006/relationships/image" Target="media/image237.wmf"/><Relationship Id="rId749" Type="http://schemas.openxmlformats.org/officeDocument/2006/relationships/image" Target="media/image282.wmf"/><Relationship Id="rId1281" Type="http://schemas.openxmlformats.org/officeDocument/2006/relationships/image" Target="media/image491.wmf"/><Relationship Id="rId1379" Type="http://schemas.openxmlformats.org/officeDocument/2006/relationships/image" Target="media/image534.wmf"/><Relationship Id="rId1586" Type="http://schemas.openxmlformats.org/officeDocument/2006/relationships/image" Target="media/image606.wmf"/><Relationship Id="rId2125" Type="http://schemas.openxmlformats.org/officeDocument/2006/relationships/oleObject" Target="embeddings/oleObject1297.bin"/><Relationship Id="rId2332" Type="http://schemas.openxmlformats.org/officeDocument/2006/relationships/oleObject" Target="embeddings/oleObject1439.bin"/><Relationship Id="rId304" Type="http://schemas.openxmlformats.org/officeDocument/2006/relationships/oleObject" Target="embeddings/oleObject174.bin"/><Relationship Id="rId511" Type="http://schemas.openxmlformats.org/officeDocument/2006/relationships/image" Target="media/image186.wmf"/><Relationship Id="rId609" Type="http://schemas.openxmlformats.org/officeDocument/2006/relationships/oleObject" Target="embeddings/oleObject369.bin"/><Relationship Id="rId956" Type="http://schemas.openxmlformats.org/officeDocument/2006/relationships/oleObject" Target="embeddings/oleObject574.bin"/><Relationship Id="rId1141" Type="http://schemas.openxmlformats.org/officeDocument/2006/relationships/image" Target="media/image433.wmf"/><Relationship Id="rId1239" Type="http://schemas.openxmlformats.org/officeDocument/2006/relationships/oleObject" Target="embeddings/oleObject746.bin"/><Relationship Id="rId1793" Type="http://schemas.openxmlformats.org/officeDocument/2006/relationships/image" Target="media/image688.wmf"/><Relationship Id="rId2637" Type="http://schemas.openxmlformats.org/officeDocument/2006/relationships/oleObject" Target="embeddings/oleObject1665.bin"/><Relationship Id="rId85" Type="http://schemas.openxmlformats.org/officeDocument/2006/relationships/image" Target="media/image25.wmf"/><Relationship Id="rId816" Type="http://schemas.openxmlformats.org/officeDocument/2006/relationships/oleObject" Target="embeddings/oleObject489.bin"/><Relationship Id="rId1001" Type="http://schemas.openxmlformats.org/officeDocument/2006/relationships/oleObject" Target="embeddings/oleObject598.bin"/><Relationship Id="rId1446" Type="http://schemas.openxmlformats.org/officeDocument/2006/relationships/image" Target="media/image563.wmf"/><Relationship Id="rId1653" Type="http://schemas.openxmlformats.org/officeDocument/2006/relationships/oleObject" Target="embeddings/oleObject1001.bin"/><Relationship Id="rId1860" Type="http://schemas.openxmlformats.org/officeDocument/2006/relationships/image" Target="media/image712.wmf"/><Relationship Id="rId2704" Type="http://schemas.openxmlformats.org/officeDocument/2006/relationships/oleObject" Target="embeddings/oleObject1726.bin"/><Relationship Id="rId1306" Type="http://schemas.openxmlformats.org/officeDocument/2006/relationships/oleObject" Target="embeddings/oleObject782.bin"/><Relationship Id="rId1513" Type="http://schemas.openxmlformats.org/officeDocument/2006/relationships/image" Target="media/image582.wmf"/><Relationship Id="rId1720" Type="http://schemas.openxmlformats.org/officeDocument/2006/relationships/image" Target="media/image658.wmf"/><Relationship Id="rId1958" Type="http://schemas.openxmlformats.org/officeDocument/2006/relationships/oleObject" Target="embeddings/oleObject1180.bin"/><Relationship Id="rId12" Type="http://schemas.openxmlformats.org/officeDocument/2006/relationships/header" Target="header2.xml"/><Relationship Id="rId1818" Type="http://schemas.openxmlformats.org/officeDocument/2006/relationships/image" Target="media/image697.wmf"/><Relationship Id="rId161" Type="http://schemas.openxmlformats.org/officeDocument/2006/relationships/oleObject" Target="embeddings/oleObject85.bin"/><Relationship Id="rId399" Type="http://schemas.openxmlformats.org/officeDocument/2006/relationships/oleObject" Target="embeddings/oleObject241.bin"/><Relationship Id="rId2287" Type="http://schemas.openxmlformats.org/officeDocument/2006/relationships/oleObject" Target="embeddings/oleObject1410.bin"/><Relationship Id="rId2494" Type="http://schemas.openxmlformats.org/officeDocument/2006/relationships/oleObject" Target="embeddings/oleObject1549.bin"/><Relationship Id="rId259" Type="http://schemas.openxmlformats.org/officeDocument/2006/relationships/oleObject" Target="embeddings/oleObject143.bin"/><Relationship Id="rId466" Type="http://schemas.openxmlformats.org/officeDocument/2006/relationships/image" Target="media/image167.wmf"/><Relationship Id="rId673" Type="http://schemas.openxmlformats.org/officeDocument/2006/relationships/image" Target="media/image248.wmf"/><Relationship Id="rId880" Type="http://schemas.openxmlformats.org/officeDocument/2006/relationships/image" Target="media/image327.wmf"/><Relationship Id="rId1096" Type="http://schemas.openxmlformats.org/officeDocument/2006/relationships/oleObject" Target="embeddings/oleObject660.bin"/><Relationship Id="rId2147" Type="http://schemas.openxmlformats.org/officeDocument/2006/relationships/oleObject" Target="embeddings/oleObject1316.bin"/><Relationship Id="rId2354" Type="http://schemas.openxmlformats.org/officeDocument/2006/relationships/image" Target="media/image876.wmf"/><Relationship Id="rId2561" Type="http://schemas.openxmlformats.org/officeDocument/2006/relationships/oleObject" Target="embeddings/oleObject1606.bin"/><Relationship Id="rId2799" Type="http://schemas.openxmlformats.org/officeDocument/2006/relationships/image" Target="media/image1020.wmf"/><Relationship Id="rId119" Type="http://schemas.openxmlformats.org/officeDocument/2006/relationships/image" Target="media/image41.wmf"/><Relationship Id="rId326" Type="http://schemas.openxmlformats.org/officeDocument/2006/relationships/oleObject" Target="embeddings/oleObject188.bin"/><Relationship Id="rId533" Type="http://schemas.openxmlformats.org/officeDocument/2006/relationships/oleObject" Target="embeddings/oleObject321.bin"/><Relationship Id="rId978" Type="http://schemas.openxmlformats.org/officeDocument/2006/relationships/image" Target="media/image372.wmf"/><Relationship Id="rId1163" Type="http://schemas.openxmlformats.org/officeDocument/2006/relationships/oleObject" Target="embeddings/oleObject700.bin"/><Relationship Id="rId1370" Type="http://schemas.openxmlformats.org/officeDocument/2006/relationships/image" Target="media/image530.wmf"/><Relationship Id="rId2007" Type="http://schemas.openxmlformats.org/officeDocument/2006/relationships/oleObject" Target="embeddings/oleObject1211.bin"/><Relationship Id="rId2214" Type="http://schemas.openxmlformats.org/officeDocument/2006/relationships/image" Target="media/image825.wmf"/><Relationship Id="rId2659" Type="http://schemas.openxmlformats.org/officeDocument/2006/relationships/oleObject" Target="embeddings/oleObject1685.bin"/><Relationship Id="rId740" Type="http://schemas.openxmlformats.org/officeDocument/2006/relationships/image" Target="media/image280.wmf"/><Relationship Id="rId838" Type="http://schemas.openxmlformats.org/officeDocument/2006/relationships/image" Target="media/image313.wmf"/><Relationship Id="rId1023" Type="http://schemas.openxmlformats.org/officeDocument/2006/relationships/oleObject" Target="embeddings/oleObject617.bin"/><Relationship Id="rId1468" Type="http://schemas.openxmlformats.org/officeDocument/2006/relationships/oleObject" Target="embeddings/oleObject877.bin"/><Relationship Id="rId1675" Type="http://schemas.openxmlformats.org/officeDocument/2006/relationships/image" Target="media/image639.wmf"/><Relationship Id="rId1882" Type="http://schemas.openxmlformats.org/officeDocument/2006/relationships/oleObject" Target="embeddings/oleObject1141.bin"/><Relationship Id="rId2421" Type="http://schemas.openxmlformats.org/officeDocument/2006/relationships/oleObject" Target="embeddings/oleObject1495.bin"/><Relationship Id="rId2519" Type="http://schemas.openxmlformats.org/officeDocument/2006/relationships/oleObject" Target="embeddings/oleObject1572.bin"/><Relationship Id="rId2726" Type="http://schemas.openxmlformats.org/officeDocument/2006/relationships/oleObject" Target="embeddings/oleObject1746.bin"/><Relationship Id="rId600" Type="http://schemas.openxmlformats.org/officeDocument/2006/relationships/oleObject" Target="embeddings/oleObject363.bin"/><Relationship Id="rId1230" Type="http://schemas.openxmlformats.org/officeDocument/2006/relationships/oleObject" Target="embeddings/oleObject741.bin"/><Relationship Id="rId1328" Type="http://schemas.openxmlformats.org/officeDocument/2006/relationships/image" Target="media/image513.wmf"/><Relationship Id="rId1535" Type="http://schemas.openxmlformats.org/officeDocument/2006/relationships/oleObject" Target="embeddings/oleObject927.bin"/><Relationship Id="rId905" Type="http://schemas.openxmlformats.org/officeDocument/2006/relationships/oleObject" Target="embeddings/oleObject546.bin"/><Relationship Id="rId1742" Type="http://schemas.openxmlformats.org/officeDocument/2006/relationships/oleObject" Target="embeddings/oleObject1057.bin"/><Relationship Id="rId34" Type="http://schemas.openxmlformats.org/officeDocument/2006/relationships/oleObject" Target="embeddings/oleObject8.bin"/><Relationship Id="rId1602" Type="http://schemas.openxmlformats.org/officeDocument/2006/relationships/oleObject" Target="embeddings/oleObject968.bin"/><Relationship Id="rId183" Type="http://schemas.openxmlformats.org/officeDocument/2006/relationships/oleObject" Target="embeddings/oleObject102.bin"/><Relationship Id="rId390" Type="http://schemas.openxmlformats.org/officeDocument/2006/relationships/oleObject" Target="embeddings/oleObject236.bin"/><Relationship Id="rId1907" Type="http://schemas.openxmlformats.org/officeDocument/2006/relationships/image" Target="media/image732.wmf"/><Relationship Id="rId2071" Type="http://schemas.openxmlformats.org/officeDocument/2006/relationships/oleObject" Target="embeddings/oleObject1257.bin"/><Relationship Id="rId250" Type="http://schemas.openxmlformats.org/officeDocument/2006/relationships/image" Target="media/image92.wmf"/><Relationship Id="rId488" Type="http://schemas.openxmlformats.org/officeDocument/2006/relationships/oleObject" Target="embeddings/oleObject291.bin"/><Relationship Id="rId695" Type="http://schemas.openxmlformats.org/officeDocument/2006/relationships/oleObject" Target="embeddings/oleObject416.bin"/><Relationship Id="rId2169" Type="http://schemas.openxmlformats.org/officeDocument/2006/relationships/oleObject" Target="embeddings/oleObject1336.bin"/><Relationship Id="rId2376" Type="http://schemas.openxmlformats.org/officeDocument/2006/relationships/image" Target="media/image884.wmf"/><Relationship Id="rId2583" Type="http://schemas.openxmlformats.org/officeDocument/2006/relationships/oleObject" Target="embeddings/oleObject1623.bin"/><Relationship Id="rId2790" Type="http://schemas.openxmlformats.org/officeDocument/2006/relationships/image" Target="media/image1011.wmf"/><Relationship Id="rId110" Type="http://schemas.openxmlformats.org/officeDocument/2006/relationships/oleObject" Target="embeddings/oleObject53.bin"/><Relationship Id="rId348" Type="http://schemas.openxmlformats.org/officeDocument/2006/relationships/oleObject" Target="embeddings/oleObject201.bin"/><Relationship Id="rId555" Type="http://schemas.openxmlformats.org/officeDocument/2006/relationships/image" Target="media/image200.wmf"/><Relationship Id="rId762" Type="http://schemas.openxmlformats.org/officeDocument/2006/relationships/oleObject" Target="embeddings/oleObject455.bin"/><Relationship Id="rId1185" Type="http://schemas.openxmlformats.org/officeDocument/2006/relationships/image" Target="media/image451.wmf"/><Relationship Id="rId1392" Type="http://schemas.openxmlformats.org/officeDocument/2006/relationships/image" Target="media/image540.emf"/><Relationship Id="rId2029" Type="http://schemas.openxmlformats.org/officeDocument/2006/relationships/oleObject" Target="embeddings/oleObject1227.bin"/><Relationship Id="rId2236" Type="http://schemas.openxmlformats.org/officeDocument/2006/relationships/image" Target="media/image835.wmf"/><Relationship Id="rId2443" Type="http://schemas.openxmlformats.org/officeDocument/2006/relationships/oleObject" Target="embeddings/oleObject1512.bin"/><Relationship Id="rId2650" Type="http://schemas.openxmlformats.org/officeDocument/2006/relationships/oleObject" Target="embeddings/oleObject1676.bin"/><Relationship Id="rId208" Type="http://schemas.openxmlformats.org/officeDocument/2006/relationships/oleObject" Target="embeddings/oleObject115.bin"/><Relationship Id="rId415" Type="http://schemas.openxmlformats.org/officeDocument/2006/relationships/image" Target="media/image144.wmf"/><Relationship Id="rId622" Type="http://schemas.openxmlformats.org/officeDocument/2006/relationships/image" Target="media/image225.wmf"/><Relationship Id="rId1045" Type="http://schemas.openxmlformats.org/officeDocument/2006/relationships/oleObject" Target="embeddings/oleObject630.bin"/><Relationship Id="rId1252" Type="http://schemas.openxmlformats.org/officeDocument/2006/relationships/image" Target="media/image477.wmf"/><Relationship Id="rId1697" Type="http://schemas.openxmlformats.org/officeDocument/2006/relationships/image" Target="media/image649.wmf"/><Relationship Id="rId2303" Type="http://schemas.openxmlformats.org/officeDocument/2006/relationships/oleObject" Target="embeddings/oleObject1421.bin"/><Relationship Id="rId2510" Type="http://schemas.openxmlformats.org/officeDocument/2006/relationships/oleObject" Target="embeddings/oleObject1563.bin"/><Relationship Id="rId2748" Type="http://schemas.openxmlformats.org/officeDocument/2006/relationships/image" Target="media/image970.wmf"/><Relationship Id="rId927" Type="http://schemas.openxmlformats.org/officeDocument/2006/relationships/oleObject" Target="embeddings/oleObject559.bin"/><Relationship Id="rId1112" Type="http://schemas.openxmlformats.org/officeDocument/2006/relationships/image" Target="media/image420.wmf"/><Relationship Id="rId1557" Type="http://schemas.openxmlformats.org/officeDocument/2006/relationships/image" Target="media/image596.wmf"/><Relationship Id="rId1764" Type="http://schemas.openxmlformats.org/officeDocument/2006/relationships/image" Target="media/image675.wmf"/><Relationship Id="rId1971" Type="http://schemas.openxmlformats.org/officeDocument/2006/relationships/image" Target="media/image759.wmf"/><Relationship Id="rId2608" Type="http://schemas.openxmlformats.org/officeDocument/2006/relationships/oleObject" Target="embeddings/oleObject1642.bin"/><Relationship Id="rId2815" Type="http://schemas.openxmlformats.org/officeDocument/2006/relationships/image" Target="media/image1036.wmf"/><Relationship Id="rId56" Type="http://schemas.openxmlformats.org/officeDocument/2006/relationships/oleObject" Target="embeddings/oleObject23.bin"/><Relationship Id="rId1417" Type="http://schemas.openxmlformats.org/officeDocument/2006/relationships/oleObject" Target="embeddings/oleObject847.bin"/><Relationship Id="rId1624" Type="http://schemas.openxmlformats.org/officeDocument/2006/relationships/oleObject" Target="embeddings/oleObject981.bin"/><Relationship Id="rId1831" Type="http://schemas.openxmlformats.org/officeDocument/2006/relationships/oleObject" Target="embeddings/oleObject1109.bin"/><Relationship Id="rId1929" Type="http://schemas.openxmlformats.org/officeDocument/2006/relationships/image" Target="media/image742.wmf"/><Relationship Id="rId2093" Type="http://schemas.openxmlformats.org/officeDocument/2006/relationships/image" Target="media/image794.wmf"/><Relationship Id="rId2398" Type="http://schemas.openxmlformats.org/officeDocument/2006/relationships/oleObject" Target="embeddings/oleObject1480.bin"/><Relationship Id="rId272" Type="http://schemas.openxmlformats.org/officeDocument/2006/relationships/image" Target="media/image102.wmf"/><Relationship Id="rId577" Type="http://schemas.openxmlformats.org/officeDocument/2006/relationships/oleObject" Target="embeddings/oleObject348.bin"/><Relationship Id="rId2160" Type="http://schemas.openxmlformats.org/officeDocument/2006/relationships/oleObject" Target="embeddings/oleObject1328.bin"/><Relationship Id="rId2258" Type="http://schemas.openxmlformats.org/officeDocument/2006/relationships/image" Target="media/image840.wmf"/><Relationship Id="rId132" Type="http://schemas.openxmlformats.org/officeDocument/2006/relationships/image" Target="media/image47.wmf"/><Relationship Id="rId784" Type="http://schemas.openxmlformats.org/officeDocument/2006/relationships/image" Target="media/image294.wmf"/><Relationship Id="rId991" Type="http://schemas.openxmlformats.org/officeDocument/2006/relationships/image" Target="media/image378.wmf"/><Relationship Id="rId1067" Type="http://schemas.openxmlformats.org/officeDocument/2006/relationships/image" Target="media/image405.wmf"/><Relationship Id="rId2020" Type="http://schemas.openxmlformats.org/officeDocument/2006/relationships/oleObject" Target="embeddings/oleObject1220.bin"/><Relationship Id="rId2465" Type="http://schemas.openxmlformats.org/officeDocument/2006/relationships/image" Target="media/image912.wmf"/><Relationship Id="rId2672" Type="http://schemas.openxmlformats.org/officeDocument/2006/relationships/oleObject" Target="embeddings/oleObject1694.bin"/><Relationship Id="rId437" Type="http://schemas.openxmlformats.org/officeDocument/2006/relationships/image" Target="media/image154.wmf"/><Relationship Id="rId644" Type="http://schemas.openxmlformats.org/officeDocument/2006/relationships/image" Target="media/image234.wmf"/><Relationship Id="rId851" Type="http://schemas.openxmlformats.org/officeDocument/2006/relationships/oleObject" Target="embeddings/oleObject514.bin"/><Relationship Id="rId1274" Type="http://schemas.openxmlformats.org/officeDocument/2006/relationships/oleObject" Target="embeddings/oleObject766.bin"/><Relationship Id="rId1481" Type="http://schemas.openxmlformats.org/officeDocument/2006/relationships/oleObject" Target="embeddings/oleObject888.bin"/><Relationship Id="rId1579" Type="http://schemas.openxmlformats.org/officeDocument/2006/relationships/image" Target="media/image603.wmf"/><Relationship Id="rId2118" Type="http://schemas.openxmlformats.org/officeDocument/2006/relationships/oleObject" Target="embeddings/oleObject1290.bin"/><Relationship Id="rId2325" Type="http://schemas.openxmlformats.org/officeDocument/2006/relationships/oleObject" Target="embeddings/oleObject1434.bin"/><Relationship Id="rId2532" Type="http://schemas.openxmlformats.org/officeDocument/2006/relationships/oleObject" Target="embeddings/oleObject1583.bin"/><Relationship Id="rId504" Type="http://schemas.openxmlformats.org/officeDocument/2006/relationships/oleObject" Target="embeddings/oleObject301.bin"/><Relationship Id="rId711" Type="http://schemas.openxmlformats.org/officeDocument/2006/relationships/image" Target="media/image266.wmf"/><Relationship Id="rId949" Type="http://schemas.openxmlformats.org/officeDocument/2006/relationships/oleObject" Target="embeddings/oleObject570.bin"/><Relationship Id="rId1134" Type="http://schemas.openxmlformats.org/officeDocument/2006/relationships/image" Target="media/image430.wmf"/><Relationship Id="rId1341" Type="http://schemas.openxmlformats.org/officeDocument/2006/relationships/oleObject" Target="embeddings/oleObject802.bin"/><Relationship Id="rId1786" Type="http://schemas.openxmlformats.org/officeDocument/2006/relationships/oleObject" Target="embeddings/oleObject1081.bin"/><Relationship Id="rId1993" Type="http://schemas.openxmlformats.org/officeDocument/2006/relationships/image" Target="media/image768.wmf"/><Relationship Id="rId78" Type="http://schemas.openxmlformats.org/officeDocument/2006/relationships/oleObject" Target="embeddings/oleObject37.bin"/><Relationship Id="rId809" Type="http://schemas.openxmlformats.org/officeDocument/2006/relationships/oleObject" Target="embeddings/oleObject485.bin"/><Relationship Id="rId1201" Type="http://schemas.openxmlformats.org/officeDocument/2006/relationships/oleObject" Target="embeddings/oleObject722.bin"/><Relationship Id="rId1439" Type="http://schemas.openxmlformats.org/officeDocument/2006/relationships/oleObject" Target="embeddings/oleObject859.bin"/><Relationship Id="rId1646" Type="http://schemas.openxmlformats.org/officeDocument/2006/relationships/oleObject" Target="embeddings/oleObject996.bin"/><Relationship Id="rId1853" Type="http://schemas.openxmlformats.org/officeDocument/2006/relationships/oleObject" Target="embeddings/oleObject1124.bin"/><Relationship Id="rId1506" Type="http://schemas.openxmlformats.org/officeDocument/2006/relationships/image" Target="media/image579.wmf"/><Relationship Id="rId1713" Type="http://schemas.openxmlformats.org/officeDocument/2006/relationships/image" Target="media/image656.wmf"/><Relationship Id="rId1920" Type="http://schemas.openxmlformats.org/officeDocument/2006/relationships/oleObject" Target="embeddings/oleObject1160.bin"/><Relationship Id="rId294" Type="http://schemas.openxmlformats.org/officeDocument/2006/relationships/oleObject" Target="embeddings/oleObject165.bin"/><Relationship Id="rId2182" Type="http://schemas.openxmlformats.org/officeDocument/2006/relationships/image" Target="media/image812.wmf"/><Relationship Id="rId154" Type="http://schemas.openxmlformats.org/officeDocument/2006/relationships/oleObject" Target="embeddings/oleObject80.bin"/><Relationship Id="rId361" Type="http://schemas.openxmlformats.org/officeDocument/2006/relationships/oleObject" Target="embeddings/oleObject212.bin"/><Relationship Id="rId599" Type="http://schemas.openxmlformats.org/officeDocument/2006/relationships/image" Target="media/image216.wmf"/><Relationship Id="rId2042" Type="http://schemas.openxmlformats.org/officeDocument/2006/relationships/oleObject" Target="embeddings/oleObject1238.bin"/><Relationship Id="rId2487" Type="http://schemas.openxmlformats.org/officeDocument/2006/relationships/oleObject" Target="embeddings/oleObject1543.bin"/><Relationship Id="rId2694" Type="http://schemas.openxmlformats.org/officeDocument/2006/relationships/oleObject" Target="embeddings/oleObject1716.bin"/><Relationship Id="rId459" Type="http://schemas.openxmlformats.org/officeDocument/2006/relationships/image" Target="media/image164.wmf"/><Relationship Id="rId666" Type="http://schemas.openxmlformats.org/officeDocument/2006/relationships/oleObject" Target="embeddings/oleObject401.bin"/><Relationship Id="rId873" Type="http://schemas.openxmlformats.org/officeDocument/2006/relationships/oleObject" Target="embeddings/oleObject529.bin"/><Relationship Id="rId1089" Type="http://schemas.openxmlformats.org/officeDocument/2006/relationships/oleObject" Target="embeddings/oleObject654.bin"/><Relationship Id="rId1296" Type="http://schemas.openxmlformats.org/officeDocument/2006/relationships/oleObject" Target="embeddings/oleObject777.bin"/><Relationship Id="rId2347" Type="http://schemas.openxmlformats.org/officeDocument/2006/relationships/oleObject" Target="embeddings/oleObject1449.bin"/><Relationship Id="rId2554" Type="http://schemas.openxmlformats.org/officeDocument/2006/relationships/oleObject" Target="embeddings/oleObject1600.bin"/><Relationship Id="rId221" Type="http://schemas.openxmlformats.org/officeDocument/2006/relationships/oleObject" Target="embeddings/oleObject122.bin"/><Relationship Id="rId319" Type="http://schemas.openxmlformats.org/officeDocument/2006/relationships/image" Target="media/image115.wmf"/><Relationship Id="rId526" Type="http://schemas.openxmlformats.org/officeDocument/2006/relationships/image" Target="media/image188.wmf"/><Relationship Id="rId1156" Type="http://schemas.openxmlformats.org/officeDocument/2006/relationships/image" Target="media/image439.wmf"/><Relationship Id="rId1363" Type="http://schemas.openxmlformats.org/officeDocument/2006/relationships/image" Target="media/image527.wmf"/><Relationship Id="rId2207" Type="http://schemas.openxmlformats.org/officeDocument/2006/relationships/oleObject" Target="embeddings/oleObject1359.bin"/><Relationship Id="rId2761" Type="http://schemas.openxmlformats.org/officeDocument/2006/relationships/image" Target="media/image983.wmf"/><Relationship Id="rId733" Type="http://schemas.openxmlformats.org/officeDocument/2006/relationships/oleObject" Target="embeddings/oleObject436.bin"/><Relationship Id="rId940" Type="http://schemas.openxmlformats.org/officeDocument/2006/relationships/image" Target="media/image354.wmf"/><Relationship Id="rId1016" Type="http://schemas.openxmlformats.org/officeDocument/2006/relationships/oleObject" Target="embeddings/oleObject611.bin"/><Relationship Id="rId1570" Type="http://schemas.openxmlformats.org/officeDocument/2006/relationships/image" Target="media/image601.wmf"/><Relationship Id="rId1668" Type="http://schemas.openxmlformats.org/officeDocument/2006/relationships/image" Target="media/image636.wmf"/><Relationship Id="rId1875" Type="http://schemas.openxmlformats.org/officeDocument/2006/relationships/oleObject" Target="embeddings/oleObject1137.bin"/><Relationship Id="rId2414" Type="http://schemas.openxmlformats.org/officeDocument/2006/relationships/image" Target="media/image899.wmf"/><Relationship Id="rId2621" Type="http://schemas.openxmlformats.org/officeDocument/2006/relationships/oleObject" Target="embeddings/oleObject1654.bin"/><Relationship Id="rId2719" Type="http://schemas.openxmlformats.org/officeDocument/2006/relationships/oleObject" Target="embeddings/oleObject1739.bin"/><Relationship Id="rId800" Type="http://schemas.openxmlformats.org/officeDocument/2006/relationships/oleObject" Target="embeddings/oleObject479.bin"/><Relationship Id="rId1223" Type="http://schemas.openxmlformats.org/officeDocument/2006/relationships/image" Target="media/image466.wmf"/><Relationship Id="rId1430" Type="http://schemas.openxmlformats.org/officeDocument/2006/relationships/image" Target="media/image555.wmf"/><Relationship Id="rId1528" Type="http://schemas.openxmlformats.org/officeDocument/2006/relationships/oleObject" Target="embeddings/oleObject922.bin"/><Relationship Id="rId1735" Type="http://schemas.openxmlformats.org/officeDocument/2006/relationships/oleObject" Target="embeddings/oleObject1051.bin"/><Relationship Id="rId1942" Type="http://schemas.openxmlformats.org/officeDocument/2006/relationships/oleObject" Target="embeddings/oleObject1171.bin"/><Relationship Id="rId27" Type="http://schemas.openxmlformats.org/officeDocument/2006/relationships/oleObject" Target="embeddings/oleObject3.bin"/><Relationship Id="rId1802" Type="http://schemas.openxmlformats.org/officeDocument/2006/relationships/image" Target="media/image691.wmf"/><Relationship Id="rId176" Type="http://schemas.openxmlformats.org/officeDocument/2006/relationships/oleObject" Target="embeddings/oleObject98.bin"/><Relationship Id="rId383" Type="http://schemas.openxmlformats.org/officeDocument/2006/relationships/image" Target="media/image131.wmf"/><Relationship Id="rId590" Type="http://schemas.openxmlformats.org/officeDocument/2006/relationships/oleObject" Target="embeddings/oleObject357.bin"/><Relationship Id="rId2064" Type="http://schemas.openxmlformats.org/officeDocument/2006/relationships/oleObject" Target="embeddings/oleObject1252.bin"/><Relationship Id="rId2271" Type="http://schemas.openxmlformats.org/officeDocument/2006/relationships/oleObject" Target="embeddings/oleObject1401.bin"/><Relationship Id="rId243" Type="http://schemas.openxmlformats.org/officeDocument/2006/relationships/oleObject" Target="embeddings/oleObject134.bin"/><Relationship Id="rId450" Type="http://schemas.openxmlformats.org/officeDocument/2006/relationships/oleObject" Target="embeddings/oleObject269.bin"/><Relationship Id="rId688" Type="http://schemas.openxmlformats.org/officeDocument/2006/relationships/image" Target="media/image255.wmf"/><Relationship Id="rId895" Type="http://schemas.openxmlformats.org/officeDocument/2006/relationships/oleObject" Target="embeddings/oleObject540.bin"/><Relationship Id="rId1080" Type="http://schemas.openxmlformats.org/officeDocument/2006/relationships/oleObject" Target="embeddings/oleObject648.bin"/><Relationship Id="rId2131" Type="http://schemas.openxmlformats.org/officeDocument/2006/relationships/oleObject" Target="embeddings/oleObject1303.bin"/><Relationship Id="rId2369" Type="http://schemas.openxmlformats.org/officeDocument/2006/relationships/oleObject" Target="embeddings/oleObject1464.bin"/><Relationship Id="rId2576" Type="http://schemas.openxmlformats.org/officeDocument/2006/relationships/oleObject" Target="embeddings/oleObject1617.bin"/><Relationship Id="rId2783" Type="http://schemas.openxmlformats.org/officeDocument/2006/relationships/image" Target="media/image1004.wmf"/><Relationship Id="rId103" Type="http://schemas.openxmlformats.org/officeDocument/2006/relationships/image" Target="media/image33.wmf"/><Relationship Id="rId310" Type="http://schemas.openxmlformats.org/officeDocument/2006/relationships/oleObject" Target="embeddings/oleObject177.bin"/><Relationship Id="rId548" Type="http://schemas.openxmlformats.org/officeDocument/2006/relationships/oleObject" Target="embeddings/oleObject330.bin"/><Relationship Id="rId755" Type="http://schemas.openxmlformats.org/officeDocument/2006/relationships/oleObject" Target="embeddings/oleObject451.bin"/><Relationship Id="rId962" Type="http://schemas.openxmlformats.org/officeDocument/2006/relationships/image" Target="media/image364.wmf"/><Relationship Id="rId1178" Type="http://schemas.openxmlformats.org/officeDocument/2006/relationships/image" Target="media/image448.wmf"/><Relationship Id="rId1385" Type="http://schemas.openxmlformats.org/officeDocument/2006/relationships/oleObject" Target="embeddings/oleObject828.bin"/><Relationship Id="rId1592" Type="http://schemas.openxmlformats.org/officeDocument/2006/relationships/image" Target="media/image609.wmf"/><Relationship Id="rId2229" Type="http://schemas.openxmlformats.org/officeDocument/2006/relationships/image" Target="media/image832.wmf"/><Relationship Id="rId2436" Type="http://schemas.openxmlformats.org/officeDocument/2006/relationships/oleObject" Target="embeddings/oleObject1506.bin"/><Relationship Id="rId2643" Type="http://schemas.openxmlformats.org/officeDocument/2006/relationships/oleObject" Target="embeddings/oleObject1669.bin"/><Relationship Id="rId91" Type="http://schemas.openxmlformats.org/officeDocument/2006/relationships/image" Target="media/image28.wmf"/><Relationship Id="rId408" Type="http://schemas.openxmlformats.org/officeDocument/2006/relationships/image" Target="media/image141.wmf"/><Relationship Id="rId615" Type="http://schemas.openxmlformats.org/officeDocument/2006/relationships/image" Target="media/image222.wmf"/><Relationship Id="rId822" Type="http://schemas.openxmlformats.org/officeDocument/2006/relationships/oleObject" Target="embeddings/oleObject492.bin"/><Relationship Id="rId1038" Type="http://schemas.openxmlformats.org/officeDocument/2006/relationships/image" Target="media/image391.wmf"/><Relationship Id="rId1245" Type="http://schemas.openxmlformats.org/officeDocument/2006/relationships/image" Target="media/image474.wmf"/><Relationship Id="rId1452" Type="http://schemas.openxmlformats.org/officeDocument/2006/relationships/oleObject" Target="embeddings/oleObject866.bin"/><Relationship Id="rId1897" Type="http://schemas.openxmlformats.org/officeDocument/2006/relationships/image" Target="media/image728.wmf"/><Relationship Id="rId2503" Type="http://schemas.openxmlformats.org/officeDocument/2006/relationships/oleObject" Target="embeddings/oleObject1557.bin"/><Relationship Id="rId1105" Type="http://schemas.openxmlformats.org/officeDocument/2006/relationships/oleObject" Target="embeddings/oleObject668.bin"/><Relationship Id="rId1312" Type="http://schemas.openxmlformats.org/officeDocument/2006/relationships/oleObject" Target="embeddings/oleObject786.bin"/><Relationship Id="rId1757" Type="http://schemas.openxmlformats.org/officeDocument/2006/relationships/image" Target="media/image672.wmf"/><Relationship Id="rId1964" Type="http://schemas.openxmlformats.org/officeDocument/2006/relationships/image" Target="media/image756.wmf"/><Relationship Id="rId2710" Type="http://schemas.openxmlformats.org/officeDocument/2006/relationships/oleObject" Target="embeddings/oleObject1730.bin"/><Relationship Id="rId2808" Type="http://schemas.openxmlformats.org/officeDocument/2006/relationships/image" Target="media/image1029.wmf"/><Relationship Id="rId49" Type="http://schemas.openxmlformats.org/officeDocument/2006/relationships/image" Target="media/image12.wmf"/><Relationship Id="rId1617" Type="http://schemas.openxmlformats.org/officeDocument/2006/relationships/oleObject" Target="embeddings/oleObject977.bin"/><Relationship Id="rId1824" Type="http://schemas.openxmlformats.org/officeDocument/2006/relationships/oleObject" Target="embeddings/oleObject1104.bin"/><Relationship Id="rId198" Type="http://schemas.openxmlformats.org/officeDocument/2006/relationships/oleObject" Target="embeddings/oleObject110.bin"/><Relationship Id="rId2086" Type="http://schemas.openxmlformats.org/officeDocument/2006/relationships/oleObject" Target="embeddings/oleObject1270.bin"/><Relationship Id="rId2293" Type="http://schemas.openxmlformats.org/officeDocument/2006/relationships/image" Target="media/image853.wmf"/><Relationship Id="rId2598" Type="http://schemas.openxmlformats.org/officeDocument/2006/relationships/oleObject" Target="embeddings/oleObject1633.bin"/><Relationship Id="rId265" Type="http://schemas.openxmlformats.org/officeDocument/2006/relationships/oleObject" Target="embeddings/oleObject146.bin"/><Relationship Id="rId472" Type="http://schemas.openxmlformats.org/officeDocument/2006/relationships/image" Target="media/image170.wmf"/><Relationship Id="rId2153" Type="http://schemas.openxmlformats.org/officeDocument/2006/relationships/oleObject" Target="embeddings/oleObject1322.bin"/><Relationship Id="rId2360" Type="http://schemas.openxmlformats.org/officeDocument/2006/relationships/oleObject" Target="embeddings/oleObject1457.bin"/><Relationship Id="rId125" Type="http://schemas.openxmlformats.org/officeDocument/2006/relationships/image" Target="media/image44.wmf"/><Relationship Id="rId332" Type="http://schemas.openxmlformats.org/officeDocument/2006/relationships/image" Target="media/image120.wmf"/><Relationship Id="rId777" Type="http://schemas.openxmlformats.org/officeDocument/2006/relationships/oleObject" Target="embeddings/oleObject464.bin"/><Relationship Id="rId984" Type="http://schemas.openxmlformats.org/officeDocument/2006/relationships/image" Target="media/image375.wmf"/><Relationship Id="rId2013" Type="http://schemas.openxmlformats.org/officeDocument/2006/relationships/oleObject" Target="embeddings/oleObject1214.bin"/><Relationship Id="rId2220" Type="http://schemas.openxmlformats.org/officeDocument/2006/relationships/image" Target="media/image828.wmf"/><Relationship Id="rId2458" Type="http://schemas.openxmlformats.org/officeDocument/2006/relationships/oleObject" Target="embeddings/oleObject1524.bin"/><Relationship Id="rId2665" Type="http://schemas.openxmlformats.org/officeDocument/2006/relationships/image" Target="media/image952.wmf"/><Relationship Id="rId637" Type="http://schemas.openxmlformats.org/officeDocument/2006/relationships/oleObject" Target="embeddings/oleObject386.bin"/><Relationship Id="rId844" Type="http://schemas.openxmlformats.org/officeDocument/2006/relationships/oleObject" Target="embeddings/oleObject508.bin"/><Relationship Id="rId1267" Type="http://schemas.openxmlformats.org/officeDocument/2006/relationships/oleObject" Target="embeddings/oleObject762.bin"/><Relationship Id="rId1474" Type="http://schemas.openxmlformats.org/officeDocument/2006/relationships/oleObject" Target="embeddings/oleObject881.bin"/><Relationship Id="rId1681" Type="http://schemas.openxmlformats.org/officeDocument/2006/relationships/oleObject" Target="embeddings/oleObject1019.bin"/><Relationship Id="rId2318" Type="http://schemas.openxmlformats.org/officeDocument/2006/relationships/oleObject" Target="embeddings/oleObject1429.bin"/><Relationship Id="rId2525" Type="http://schemas.openxmlformats.org/officeDocument/2006/relationships/oleObject" Target="embeddings/oleObject1578.bin"/><Relationship Id="rId2732" Type="http://schemas.openxmlformats.org/officeDocument/2006/relationships/oleObject" Target="embeddings/oleObject1752.bin"/><Relationship Id="rId704" Type="http://schemas.openxmlformats.org/officeDocument/2006/relationships/oleObject" Target="embeddings/oleObject421.bin"/><Relationship Id="rId911" Type="http://schemas.openxmlformats.org/officeDocument/2006/relationships/oleObject" Target="embeddings/oleObject549.bin"/><Relationship Id="rId1127" Type="http://schemas.openxmlformats.org/officeDocument/2006/relationships/oleObject" Target="embeddings/oleObject679.bin"/><Relationship Id="rId1334" Type="http://schemas.openxmlformats.org/officeDocument/2006/relationships/oleObject" Target="embeddings/oleObject798.bin"/><Relationship Id="rId1541" Type="http://schemas.openxmlformats.org/officeDocument/2006/relationships/oleObject" Target="embeddings/oleObject930.bin"/><Relationship Id="rId1779" Type="http://schemas.openxmlformats.org/officeDocument/2006/relationships/oleObject" Target="embeddings/oleObject1077.bin"/><Relationship Id="rId1986" Type="http://schemas.openxmlformats.org/officeDocument/2006/relationships/oleObject" Target="embeddings/oleObject1196.bin"/><Relationship Id="rId40" Type="http://schemas.openxmlformats.org/officeDocument/2006/relationships/image" Target="media/image9.wmf"/><Relationship Id="rId1401" Type="http://schemas.openxmlformats.org/officeDocument/2006/relationships/image" Target="media/image544.wmf"/><Relationship Id="rId1639" Type="http://schemas.openxmlformats.org/officeDocument/2006/relationships/oleObject" Target="embeddings/oleObject991.bin"/><Relationship Id="rId1846" Type="http://schemas.openxmlformats.org/officeDocument/2006/relationships/oleObject" Target="embeddings/oleObject1119.bin"/><Relationship Id="rId1706" Type="http://schemas.openxmlformats.org/officeDocument/2006/relationships/image" Target="media/image653.wmf"/><Relationship Id="rId1913" Type="http://schemas.openxmlformats.org/officeDocument/2006/relationships/image" Target="media/image735.wmf"/><Relationship Id="rId287" Type="http://schemas.openxmlformats.org/officeDocument/2006/relationships/image" Target="media/image107.wmf"/><Relationship Id="rId494" Type="http://schemas.openxmlformats.org/officeDocument/2006/relationships/oleObject" Target="embeddings/oleObject295.bin"/><Relationship Id="rId2175" Type="http://schemas.openxmlformats.org/officeDocument/2006/relationships/oleObject" Target="embeddings/oleObject1341.bin"/><Relationship Id="rId2382" Type="http://schemas.openxmlformats.org/officeDocument/2006/relationships/image" Target="media/image887.wmf"/><Relationship Id="rId147" Type="http://schemas.openxmlformats.org/officeDocument/2006/relationships/oleObject" Target="embeddings/oleObject75.bin"/><Relationship Id="rId354" Type="http://schemas.openxmlformats.org/officeDocument/2006/relationships/oleObject" Target="embeddings/oleObject205.bin"/><Relationship Id="rId799" Type="http://schemas.openxmlformats.org/officeDocument/2006/relationships/image" Target="media/image300.wmf"/><Relationship Id="rId1191" Type="http://schemas.openxmlformats.org/officeDocument/2006/relationships/image" Target="media/image454.wmf"/><Relationship Id="rId2035" Type="http://schemas.openxmlformats.org/officeDocument/2006/relationships/oleObject" Target="embeddings/oleObject1233.bin"/><Relationship Id="rId2687" Type="http://schemas.openxmlformats.org/officeDocument/2006/relationships/oleObject" Target="embeddings/oleObject1709.bin"/><Relationship Id="rId561" Type="http://schemas.openxmlformats.org/officeDocument/2006/relationships/oleObject" Target="embeddings/oleObject339.bin"/><Relationship Id="rId659" Type="http://schemas.openxmlformats.org/officeDocument/2006/relationships/image" Target="media/image241.wmf"/><Relationship Id="rId866" Type="http://schemas.openxmlformats.org/officeDocument/2006/relationships/oleObject" Target="embeddings/oleObject525.bin"/><Relationship Id="rId1289" Type="http://schemas.openxmlformats.org/officeDocument/2006/relationships/image" Target="media/image495.wmf"/><Relationship Id="rId1496" Type="http://schemas.openxmlformats.org/officeDocument/2006/relationships/oleObject" Target="embeddings/oleObject899.bin"/><Relationship Id="rId2242" Type="http://schemas.openxmlformats.org/officeDocument/2006/relationships/oleObject" Target="embeddings/oleObject1380.bin"/><Relationship Id="rId2547" Type="http://schemas.openxmlformats.org/officeDocument/2006/relationships/oleObject" Target="embeddings/oleObject1594.bin"/><Relationship Id="rId214" Type="http://schemas.openxmlformats.org/officeDocument/2006/relationships/oleObject" Target="embeddings/oleObject118.bin"/><Relationship Id="rId421" Type="http://schemas.openxmlformats.org/officeDocument/2006/relationships/image" Target="media/image147.wmf"/><Relationship Id="rId519" Type="http://schemas.openxmlformats.org/officeDocument/2006/relationships/oleObject" Target="embeddings/oleObject312.bin"/><Relationship Id="rId1051" Type="http://schemas.openxmlformats.org/officeDocument/2006/relationships/oleObject" Target="embeddings/oleObject633.bin"/><Relationship Id="rId1149" Type="http://schemas.openxmlformats.org/officeDocument/2006/relationships/image" Target="media/image436.wmf"/><Relationship Id="rId1356" Type="http://schemas.openxmlformats.org/officeDocument/2006/relationships/image" Target="media/image524.wmf"/><Relationship Id="rId2102" Type="http://schemas.openxmlformats.org/officeDocument/2006/relationships/oleObject" Target="embeddings/oleObject1279.bin"/><Relationship Id="rId2754" Type="http://schemas.openxmlformats.org/officeDocument/2006/relationships/image" Target="media/image976.wmf"/><Relationship Id="rId726" Type="http://schemas.openxmlformats.org/officeDocument/2006/relationships/oleObject" Target="embeddings/oleObject432.bin"/><Relationship Id="rId933" Type="http://schemas.openxmlformats.org/officeDocument/2006/relationships/oleObject" Target="embeddings/oleObject562.bin"/><Relationship Id="rId1009" Type="http://schemas.openxmlformats.org/officeDocument/2006/relationships/oleObject" Target="embeddings/oleObject604.bin"/><Relationship Id="rId1563" Type="http://schemas.openxmlformats.org/officeDocument/2006/relationships/oleObject" Target="embeddings/oleObject944.bin"/><Relationship Id="rId1770" Type="http://schemas.openxmlformats.org/officeDocument/2006/relationships/image" Target="media/image677.wmf"/><Relationship Id="rId1868" Type="http://schemas.openxmlformats.org/officeDocument/2006/relationships/oleObject" Target="embeddings/oleObject1132.bin"/><Relationship Id="rId2407" Type="http://schemas.openxmlformats.org/officeDocument/2006/relationships/image" Target="media/image896.wmf"/><Relationship Id="rId2614" Type="http://schemas.openxmlformats.org/officeDocument/2006/relationships/oleObject" Target="embeddings/oleObject1647.bin"/><Relationship Id="rId2821" Type="http://schemas.openxmlformats.org/officeDocument/2006/relationships/header" Target="header11.xml"/><Relationship Id="rId62" Type="http://schemas.openxmlformats.org/officeDocument/2006/relationships/oleObject" Target="embeddings/oleObject27.bin"/><Relationship Id="rId1216" Type="http://schemas.openxmlformats.org/officeDocument/2006/relationships/image" Target="media/image464.wmf"/><Relationship Id="rId1423" Type="http://schemas.openxmlformats.org/officeDocument/2006/relationships/oleObject" Target="embeddings/oleObject851.bin"/><Relationship Id="rId1630" Type="http://schemas.openxmlformats.org/officeDocument/2006/relationships/image" Target="media/image625.wmf"/><Relationship Id="rId1728" Type="http://schemas.openxmlformats.org/officeDocument/2006/relationships/image" Target="media/image662.wmf"/><Relationship Id="rId1935" Type="http://schemas.openxmlformats.org/officeDocument/2006/relationships/image" Target="media/image745.wmf"/><Relationship Id="rId2197" Type="http://schemas.openxmlformats.org/officeDocument/2006/relationships/image" Target="media/image819.wmf"/><Relationship Id="rId169" Type="http://schemas.openxmlformats.org/officeDocument/2006/relationships/oleObject" Target="embeddings/oleObject93.bin"/><Relationship Id="rId376" Type="http://schemas.openxmlformats.org/officeDocument/2006/relationships/oleObject" Target="embeddings/oleObject226.bin"/><Relationship Id="rId583" Type="http://schemas.openxmlformats.org/officeDocument/2006/relationships/oleObject" Target="embeddings/oleObject353.bin"/><Relationship Id="rId790" Type="http://schemas.openxmlformats.org/officeDocument/2006/relationships/oleObject" Target="embeddings/oleObject473.bin"/><Relationship Id="rId2057" Type="http://schemas.openxmlformats.org/officeDocument/2006/relationships/image" Target="media/image784.wmf"/><Relationship Id="rId2264" Type="http://schemas.openxmlformats.org/officeDocument/2006/relationships/image" Target="media/image843.wmf"/><Relationship Id="rId2471" Type="http://schemas.openxmlformats.org/officeDocument/2006/relationships/oleObject" Target="embeddings/oleObject1534.bin"/><Relationship Id="rId4" Type="http://schemas.microsoft.com/office/2007/relationships/stylesWithEffects" Target="stylesWithEffects.xml"/><Relationship Id="rId236" Type="http://schemas.openxmlformats.org/officeDocument/2006/relationships/image" Target="media/image86.emf"/><Relationship Id="rId443" Type="http://schemas.openxmlformats.org/officeDocument/2006/relationships/image" Target="media/image157.wmf"/><Relationship Id="rId650" Type="http://schemas.openxmlformats.org/officeDocument/2006/relationships/oleObject" Target="embeddings/oleObject393.bin"/><Relationship Id="rId888" Type="http://schemas.openxmlformats.org/officeDocument/2006/relationships/image" Target="media/image331.wmf"/><Relationship Id="rId1073" Type="http://schemas.openxmlformats.org/officeDocument/2006/relationships/image" Target="media/image408.wmf"/><Relationship Id="rId1280" Type="http://schemas.openxmlformats.org/officeDocument/2006/relationships/oleObject" Target="embeddings/oleObject769.bin"/><Relationship Id="rId2124" Type="http://schemas.openxmlformats.org/officeDocument/2006/relationships/oleObject" Target="embeddings/oleObject1296.bin"/><Relationship Id="rId2331" Type="http://schemas.openxmlformats.org/officeDocument/2006/relationships/image" Target="media/image868.wmf"/><Relationship Id="rId2569" Type="http://schemas.openxmlformats.org/officeDocument/2006/relationships/oleObject" Target="embeddings/oleObject1612.bin"/><Relationship Id="rId2776" Type="http://schemas.openxmlformats.org/officeDocument/2006/relationships/oleObject" Target="embeddings/oleObject1753.bin"/><Relationship Id="rId303" Type="http://schemas.openxmlformats.org/officeDocument/2006/relationships/oleObject" Target="embeddings/oleObject173.bin"/><Relationship Id="rId748" Type="http://schemas.openxmlformats.org/officeDocument/2006/relationships/oleObject" Target="embeddings/oleObject446.bin"/><Relationship Id="rId955" Type="http://schemas.openxmlformats.org/officeDocument/2006/relationships/image" Target="media/image361.wmf"/><Relationship Id="rId1140" Type="http://schemas.openxmlformats.org/officeDocument/2006/relationships/oleObject" Target="embeddings/oleObject687.bin"/><Relationship Id="rId1378" Type="http://schemas.openxmlformats.org/officeDocument/2006/relationships/oleObject" Target="embeddings/oleObject824.bin"/><Relationship Id="rId1585" Type="http://schemas.openxmlformats.org/officeDocument/2006/relationships/oleObject" Target="embeddings/oleObject959.bin"/><Relationship Id="rId1792" Type="http://schemas.openxmlformats.org/officeDocument/2006/relationships/oleObject" Target="embeddings/oleObject1084.bin"/><Relationship Id="rId2429" Type="http://schemas.openxmlformats.org/officeDocument/2006/relationships/image" Target="media/image904.wmf"/><Relationship Id="rId2636" Type="http://schemas.openxmlformats.org/officeDocument/2006/relationships/image" Target="media/image947.wmf"/><Relationship Id="rId84" Type="http://schemas.openxmlformats.org/officeDocument/2006/relationships/oleObject" Target="embeddings/oleObject40.bin"/><Relationship Id="rId510" Type="http://schemas.openxmlformats.org/officeDocument/2006/relationships/oleObject" Target="embeddings/oleObject304.bin"/><Relationship Id="rId608" Type="http://schemas.openxmlformats.org/officeDocument/2006/relationships/oleObject" Target="embeddings/oleObject368.bin"/><Relationship Id="rId815" Type="http://schemas.openxmlformats.org/officeDocument/2006/relationships/image" Target="media/image306.wmf"/><Relationship Id="rId1238" Type="http://schemas.openxmlformats.org/officeDocument/2006/relationships/image" Target="media/image472.wmf"/><Relationship Id="rId1445" Type="http://schemas.openxmlformats.org/officeDocument/2006/relationships/oleObject" Target="embeddings/oleObject862.bin"/><Relationship Id="rId1652" Type="http://schemas.openxmlformats.org/officeDocument/2006/relationships/oleObject" Target="embeddings/oleObject1000.bin"/><Relationship Id="rId1000" Type="http://schemas.openxmlformats.org/officeDocument/2006/relationships/oleObject" Target="embeddings/oleObject597.bin"/><Relationship Id="rId1305" Type="http://schemas.openxmlformats.org/officeDocument/2006/relationships/image" Target="media/image503.wmf"/><Relationship Id="rId1957" Type="http://schemas.openxmlformats.org/officeDocument/2006/relationships/oleObject" Target="embeddings/oleObject1179.bin"/><Relationship Id="rId2703" Type="http://schemas.openxmlformats.org/officeDocument/2006/relationships/oleObject" Target="embeddings/oleObject1725.bin"/><Relationship Id="rId1512" Type="http://schemas.openxmlformats.org/officeDocument/2006/relationships/oleObject" Target="embeddings/oleObject910.bin"/><Relationship Id="rId1817" Type="http://schemas.openxmlformats.org/officeDocument/2006/relationships/oleObject" Target="embeddings/oleObject1100.bin"/><Relationship Id="rId11" Type="http://schemas.openxmlformats.org/officeDocument/2006/relationships/footer" Target="footer2.xml"/><Relationship Id="rId398" Type="http://schemas.openxmlformats.org/officeDocument/2006/relationships/image" Target="media/image137.wmf"/><Relationship Id="rId2079" Type="http://schemas.openxmlformats.org/officeDocument/2006/relationships/oleObject" Target="embeddings/oleObject1263.bin"/><Relationship Id="rId160" Type="http://schemas.openxmlformats.org/officeDocument/2006/relationships/image" Target="media/image55.wmf"/><Relationship Id="rId2286" Type="http://schemas.openxmlformats.org/officeDocument/2006/relationships/oleObject" Target="embeddings/oleObject1409.bin"/><Relationship Id="rId2493" Type="http://schemas.openxmlformats.org/officeDocument/2006/relationships/oleObject" Target="embeddings/oleObject1548.bin"/><Relationship Id="rId258" Type="http://schemas.openxmlformats.org/officeDocument/2006/relationships/oleObject" Target="embeddings/oleObject142.bin"/><Relationship Id="rId465" Type="http://schemas.openxmlformats.org/officeDocument/2006/relationships/oleObject" Target="embeddings/oleObject278.bin"/><Relationship Id="rId672" Type="http://schemas.openxmlformats.org/officeDocument/2006/relationships/oleObject" Target="embeddings/oleObject404.bin"/><Relationship Id="rId1095" Type="http://schemas.openxmlformats.org/officeDocument/2006/relationships/oleObject" Target="embeddings/oleObject659.bin"/><Relationship Id="rId2146" Type="http://schemas.openxmlformats.org/officeDocument/2006/relationships/oleObject" Target="embeddings/oleObject1315.bin"/><Relationship Id="rId2353" Type="http://schemas.openxmlformats.org/officeDocument/2006/relationships/oleObject" Target="embeddings/oleObject1453.bin"/><Relationship Id="rId2560" Type="http://schemas.openxmlformats.org/officeDocument/2006/relationships/oleObject" Target="embeddings/oleObject1605.bin"/><Relationship Id="rId2798" Type="http://schemas.openxmlformats.org/officeDocument/2006/relationships/image" Target="media/image1019.wmf"/><Relationship Id="rId118" Type="http://schemas.openxmlformats.org/officeDocument/2006/relationships/oleObject" Target="embeddings/oleObject57.bin"/><Relationship Id="rId325" Type="http://schemas.openxmlformats.org/officeDocument/2006/relationships/oleObject" Target="embeddings/oleObject187.bin"/><Relationship Id="rId532" Type="http://schemas.openxmlformats.org/officeDocument/2006/relationships/image" Target="media/image191.emf"/><Relationship Id="rId977" Type="http://schemas.openxmlformats.org/officeDocument/2006/relationships/oleObject" Target="embeddings/oleObject585.bin"/><Relationship Id="rId1162" Type="http://schemas.openxmlformats.org/officeDocument/2006/relationships/image" Target="media/image442.wmf"/><Relationship Id="rId2006" Type="http://schemas.openxmlformats.org/officeDocument/2006/relationships/oleObject" Target="embeddings/oleObject1210.bin"/><Relationship Id="rId2213" Type="http://schemas.openxmlformats.org/officeDocument/2006/relationships/oleObject" Target="embeddings/oleObject1364.bin"/><Relationship Id="rId2420" Type="http://schemas.openxmlformats.org/officeDocument/2006/relationships/oleObject" Target="embeddings/oleObject1494.bin"/><Relationship Id="rId2658" Type="http://schemas.openxmlformats.org/officeDocument/2006/relationships/oleObject" Target="embeddings/oleObject1684.bin"/><Relationship Id="rId837" Type="http://schemas.openxmlformats.org/officeDocument/2006/relationships/oleObject" Target="embeddings/oleObject504.bin"/><Relationship Id="rId1022" Type="http://schemas.openxmlformats.org/officeDocument/2006/relationships/oleObject" Target="embeddings/oleObject616.bin"/><Relationship Id="rId1467" Type="http://schemas.openxmlformats.org/officeDocument/2006/relationships/image" Target="media/image570.wmf"/><Relationship Id="rId1674" Type="http://schemas.openxmlformats.org/officeDocument/2006/relationships/oleObject" Target="embeddings/oleObject1015.bin"/><Relationship Id="rId1881" Type="http://schemas.openxmlformats.org/officeDocument/2006/relationships/image" Target="media/image720.wmf"/><Relationship Id="rId2518" Type="http://schemas.openxmlformats.org/officeDocument/2006/relationships/oleObject" Target="embeddings/oleObject1571.bin"/><Relationship Id="rId2725" Type="http://schemas.openxmlformats.org/officeDocument/2006/relationships/oleObject" Target="embeddings/oleObject1745.bin"/><Relationship Id="rId904" Type="http://schemas.openxmlformats.org/officeDocument/2006/relationships/image" Target="media/image338.wmf"/><Relationship Id="rId1327" Type="http://schemas.openxmlformats.org/officeDocument/2006/relationships/oleObject" Target="embeddings/oleObject794.bin"/><Relationship Id="rId1534" Type="http://schemas.openxmlformats.org/officeDocument/2006/relationships/image" Target="media/image587.wmf"/><Relationship Id="rId1741" Type="http://schemas.openxmlformats.org/officeDocument/2006/relationships/oleObject" Target="embeddings/oleObject1056.bin"/><Relationship Id="rId1979" Type="http://schemas.openxmlformats.org/officeDocument/2006/relationships/oleObject" Target="embeddings/oleObject1192.bin"/><Relationship Id="rId33" Type="http://schemas.openxmlformats.org/officeDocument/2006/relationships/oleObject" Target="embeddings/oleObject7.bin"/><Relationship Id="rId1601" Type="http://schemas.openxmlformats.org/officeDocument/2006/relationships/oleObject" Target="embeddings/oleObject967.bin"/><Relationship Id="rId1839" Type="http://schemas.openxmlformats.org/officeDocument/2006/relationships/oleObject" Target="embeddings/oleObject1114.bin"/><Relationship Id="rId182" Type="http://schemas.openxmlformats.org/officeDocument/2006/relationships/image" Target="media/image60.wmf"/><Relationship Id="rId1906" Type="http://schemas.openxmlformats.org/officeDocument/2006/relationships/oleObject" Target="embeddings/oleObject1154.bin"/><Relationship Id="rId487" Type="http://schemas.openxmlformats.org/officeDocument/2006/relationships/oleObject" Target="embeddings/oleObject290.bin"/><Relationship Id="rId694" Type="http://schemas.openxmlformats.org/officeDocument/2006/relationships/image" Target="media/image258.emf"/><Relationship Id="rId2070" Type="http://schemas.openxmlformats.org/officeDocument/2006/relationships/oleObject" Target="embeddings/oleObject1256.bin"/><Relationship Id="rId2168" Type="http://schemas.openxmlformats.org/officeDocument/2006/relationships/oleObject" Target="embeddings/oleObject1335.bin"/><Relationship Id="rId2375" Type="http://schemas.openxmlformats.org/officeDocument/2006/relationships/oleObject" Target="embeddings/oleObject1467.bin"/><Relationship Id="rId347" Type="http://schemas.openxmlformats.org/officeDocument/2006/relationships/image" Target="media/image126.wmf"/><Relationship Id="rId999" Type="http://schemas.openxmlformats.org/officeDocument/2006/relationships/image" Target="media/image382.wmf"/><Relationship Id="rId1184" Type="http://schemas.openxmlformats.org/officeDocument/2006/relationships/oleObject" Target="embeddings/oleObject713.bin"/><Relationship Id="rId2028" Type="http://schemas.openxmlformats.org/officeDocument/2006/relationships/image" Target="media/image777.wmf"/><Relationship Id="rId2582" Type="http://schemas.openxmlformats.org/officeDocument/2006/relationships/oleObject" Target="embeddings/oleObject1622.bin"/><Relationship Id="rId554" Type="http://schemas.openxmlformats.org/officeDocument/2006/relationships/oleObject" Target="embeddings/oleObject334.bin"/><Relationship Id="rId761" Type="http://schemas.openxmlformats.org/officeDocument/2006/relationships/image" Target="media/image286.wmf"/><Relationship Id="rId859" Type="http://schemas.openxmlformats.org/officeDocument/2006/relationships/oleObject" Target="embeddings/oleObject520.bin"/><Relationship Id="rId1391" Type="http://schemas.openxmlformats.org/officeDocument/2006/relationships/oleObject" Target="embeddings/oleObject831.bin"/><Relationship Id="rId1489" Type="http://schemas.openxmlformats.org/officeDocument/2006/relationships/image" Target="media/image575.wmf"/><Relationship Id="rId1696" Type="http://schemas.openxmlformats.org/officeDocument/2006/relationships/oleObject" Target="embeddings/oleObject1027.bin"/><Relationship Id="rId2235" Type="http://schemas.openxmlformats.org/officeDocument/2006/relationships/oleObject" Target="embeddings/oleObject1376.bin"/><Relationship Id="rId2442" Type="http://schemas.openxmlformats.org/officeDocument/2006/relationships/image" Target="media/image906.wmf"/><Relationship Id="rId207" Type="http://schemas.openxmlformats.org/officeDocument/2006/relationships/image" Target="media/image72.wmf"/><Relationship Id="rId414" Type="http://schemas.openxmlformats.org/officeDocument/2006/relationships/oleObject" Target="embeddings/oleObject250.bin"/><Relationship Id="rId621" Type="http://schemas.openxmlformats.org/officeDocument/2006/relationships/oleObject" Target="embeddings/oleObject376.bin"/><Relationship Id="rId1044" Type="http://schemas.openxmlformats.org/officeDocument/2006/relationships/image" Target="media/image394.wmf"/><Relationship Id="rId1251" Type="http://schemas.openxmlformats.org/officeDocument/2006/relationships/oleObject" Target="embeddings/oleObject754.bin"/><Relationship Id="rId1349" Type="http://schemas.openxmlformats.org/officeDocument/2006/relationships/oleObject" Target="embeddings/oleObject808.bin"/><Relationship Id="rId2302" Type="http://schemas.openxmlformats.org/officeDocument/2006/relationships/image" Target="media/image857.wmf"/><Relationship Id="rId2747" Type="http://schemas.openxmlformats.org/officeDocument/2006/relationships/image" Target="media/image969.wmf"/><Relationship Id="rId719" Type="http://schemas.openxmlformats.org/officeDocument/2006/relationships/image" Target="media/image270.wmf"/><Relationship Id="rId926" Type="http://schemas.openxmlformats.org/officeDocument/2006/relationships/oleObject" Target="embeddings/oleObject558.bin"/><Relationship Id="rId1111" Type="http://schemas.openxmlformats.org/officeDocument/2006/relationships/oleObject" Target="embeddings/oleObject671.bin"/><Relationship Id="rId1556" Type="http://schemas.openxmlformats.org/officeDocument/2006/relationships/oleObject" Target="embeddings/oleObject940.bin"/><Relationship Id="rId1763" Type="http://schemas.openxmlformats.org/officeDocument/2006/relationships/oleObject" Target="embeddings/oleObject1068.bin"/><Relationship Id="rId1970" Type="http://schemas.openxmlformats.org/officeDocument/2006/relationships/oleObject" Target="embeddings/oleObject1187.bin"/><Relationship Id="rId2607" Type="http://schemas.openxmlformats.org/officeDocument/2006/relationships/oleObject" Target="embeddings/oleObject1641.bin"/><Relationship Id="rId2814" Type="http://schemas.openxmlformats.org/officeDocument/2006/relationships/image" Target="media/image1035.wmf"/><Relationship Id="rId55" Type="http://schemas.openxmlformats.org/officeDocument/2006/relationships/image" Target="media/image13.wmf"/><Relationship Id="rId1209" Type="http://schemas.openxmlformats.org/officeDocument/2006/relationships/oleObject" Target="embeddings/oleObject727.bin"/><Relationship Id="rId1416" Type="http://schemas.openxmlformats.org/officeDocument/2006/relationships/image" Target="media/image549.wmf"/><Relationship Id="rId1623" Type="http://schemas.openxmlformats.org/officeDocument/2006/relationships/image" Target="media/image622.wmf"/><Relationship Id="rId1830" Type="http://schemas.openxmlformats.org/officeDocument/2006/relationships/oleObject" Target="embeddings/oleObject1108.bin"/><Relationship Id="rId1928" Type="http://schemas.openxmlformats.org/officeDocument/2006/relationships/oleObject" Target="embeddings/oleObject1164.bin"/><Relationship Id="rId2092" Type="http://schemas.openxmlformats.org/officeDocument/2006/relationships/oleObject" Target="embeddings/oleObject1274.bin"/><Relationship Id="rId271" Type="http://schemas.openxmlformats.org/officeDocument/2006/relationships/oleObject" Target="embeddings/oleObject149.bin"/><Relationship Id="rId2397" Type="http://schemas.openxmlformats.org/officeDocument/2006/relationships/image" Target="media/image893.wmf"/><Relationship Id="rId131" Type="http://schemas.openxmlformats.org/officeDocument/2006/relationships/oleObject" Target="embeddings/oleObject64.bin"/><Relationship Id="rId369" Type="http://schemas.openxmlformats.org/officeDocument/2006/relationships/image" Target="media/image129.wmf"/><Relationship Id="rId576" Type="http://schemas.openxmlformats.org/officeDocument/2006/relationships/image" Target="media/image208.wmf"/><Relationship Id="rId783" Type="http://schemas.openxmlformats.org/officeDocument/2006/relationships/oleObject" Target="embeddings/oleObject469.bin"/><Relationship Id="rId990" Type="http://schemas.openxmlformats.org/officeDocument/2006/relationships/oleObject" Target="embeddings/oleObject592.bin"/><Relationship Id="rId2257" Type="http://schemas.openxmlformats.org/officeDocument/2006/relationships/oleObject" Target="embeddings/oleObject1393.bin"/><Relationship Id="rId2464" Type="http://schemas.openxmlformats.org/officeDocument/2006/relationships/oleObject" Target="embeddings/oleObject1528.bin"/><Relationship Id="rId2671" Type="http://schemas.openxmlformats.org/officeDocument/2006/relationships/oleObject" Target="embeddings/oleObject1693.bin"/><Relationship Id="rId229" Type="http://schemas.openxmlformats.org/officeDocument/2006/relationships/oleObject" Target="embeddings/oleObject126.bin"/><Relationship Id="rId436" Type="http://schemas.openxmlformats.org/officeDocument/2006/relationships/oleObject" Target="embeddings/oleObject262.bin"/><Relationship Id="rId643" Type="http://schemas.openxmlformats.org/officeDocument/2006/relationships/oleObject" Target="embeddings/oleObject389.bin"/><Relationship Id="rId1066" Type="http://schemas.openxmlformats.org/officeDocument/2006/relationships/oleObject" Target="embeddings/oleObject641.bin"/><Relationship Id="rId1273" Type="http://schemas.openxmlformats.org/officeDocument/2006/relationships/image" Target="media/image487.wmf"/><Relationship Id="rId1480" Type="http://schemas.openxmlformats.org/officeDocument/2006/relationships/oleObject" Target="embeddings/oleObject887.bin"/><Relationship Id="rId2117" Type="http://schemas.openxmlformats.org/officeDocument/2006/relationships/oleObject" Target="embeddings/oleObject1289.bin"/><Relationship Id="rId2324" Type="http://schemas.openxmlformats.org/officeDocument/2006/relationships/oleObject" Target="embeddings/oleObject1433.bin"/><Relationship Id="rId2769" Type="http://schemas.openxmlformats.org/officeDocument/2006/relationships/image" Target="media/image991.wmf"/><Relationship Id="rId850" Type="http://schemas.openxmlformats.org/officeDocument/2006/relationships/oleObject" Target="embeddings/oleObject513.bin"/><Relationship Id="rId948" Type="http://schemas.openxmlformats.org/officeDocument/2006/relationships/image" Target="media/image358.wmf"/><Relationship Id="rId1133" Type="http://schemas.openxmlformats.org/officeDocument/2006/relationships/oleObject" Target="embeddings/oleObject683.bin"/><Relationship Id="rId1578" Type="http://schemas.openxmlformats.org/officeDocument/2006/relationships/oleObject" Target="embeddings/oleObject955.bin"/><Relationship Id="rId1785" Type="http://schemas.openxmlformats.org/officeDocument/2006/relationships/image" Target="media/image684.wmf"/><Relationship Id="rId1992" Type="http://schemas.openxmlformats.org/officeDocument/2006/relationships/oleObject" Target="embeddings/oleObject1200.bin"/><Relationship Id="rId2531" Type="http://schemas.openxmlformats.org/officeDocument/2006/relationships/image" Target="media/image924.wmf"/><Relationship Id="rId2629" Type="http://schemas.openxmlformats.org/officeDocument/2006/relationships/image" Target="media/image944.wmf"/><Relationship Id="rId77" Type="http://schemas.openxmlformats.org/officeDocument/2006/relationships/image" Target="media/image21.wmf"/><Relationship Id="rId282" Type="http://schemas.openxmlformats.org/officeDocument/2006/relationships/oleObject" Target="embeddings/oleObject156.bin"/><Relationship Id="rId503" Type="http://schemas.openxmlformats.org/officeDocument/2006/relationships/oleObject" Target="embeddings/oleObject300.bin"/><Relationship Id="rId587" Type="http://schemas.openxmlformats.org/officeDocument/2006/relationships/image" Target="media/image211.wmf"/><Relationship Id="rId710" Type="http://schemas.openxmlformats.org/officeDocument/2006/relationships/oleObject" Target="embeddings/oleObject424.bin"/><Relationship Id="rId808" Type="http://schemas.openxmlformats.org/officeDocument/2006/relationships/image" Target="media/image303.wmf"/><Relationship Id="rId1340" Type="http://schemas.openxmlformats.org/officeDocument/2006/relationships/image" Target="media/image518.wmf"/><Relationship Id="rId1438" Type="http://schemas.openxmlformats.org/officeDocument/2006/relationships/image" Target="media/image559.wmf"/><Relationship Id="rId1645" Type="http://schemas.openxmlformats.org/officeDocument/2006/relationships/oleObject" Target="embeddings/oleObject995.bin"/><Relationship Id="rId2170" Type="http://schemas.openxmlformats.org/officeDocument/2006/relationships/oleObject" Target="embeddings/oleObject1337.bin"/><Relationship Id="rId2268" Type="http://schemas.openxmlformats.org/officeDocument/2006/relationships/oleObject" Target="embeddings/oleObject1399.bin"/><Relationship Id="rId8" Type="http://schemas.openxmlformats.org/officeDocument/2006/relationships/endnotes" Target="endnotes.xml"/><Relationship Id="rId142" Type="http://schemas.openxmlformats.org/officeDocument/2006/relationships/oleObject" Target="embeddings/oleObject71.bin"/><Relationship Id="rId447" Type="http://schemas.openxmlformats.org/officeDocument/2006/relationships/image" Target="media/image159.wmf"/><Relationship Id="rId794" Type="http://schemas.openxmlformats.org/officeDocument/2006/relationships/oleObject" Target="embeddings/oleObject475.bin"/><Relationship Id="rId1077" Type="http://schemas.openxmlformats.org/officeDocument/2006/relationships/image" Target="media/image410.wmf"/><Relationship Id="rId1200" Type="http://schemas.openxmlformats.org/officeDocument/2006/relationships/oleObject" Target="embeddings/oleObject721.bin"/><Relationship Id="rId1852" Type="http://schemas.openxmlformats.org/officeDocument/2006/relationships/oleObject" Target="embeddings/oleObject1123.bin"/><Relationship Id="rId2030" Type="http://schemas.openxmlformats.org/officeDocument/2006/relationships/oleObject" Target="embeddings/oleObject1228.bin"/><Relationship Id="rId2128" Type="http://schemas.openxmlformats.org/officeDocument/2006/relationships/oleObject" Target="embeddings/oleObject1300.bin"/><Relationship Id="rId2475" Type="http://schemas.openxmlformats.org/officeDocument/2006/relationships/oleObject" Target="embeddings/oleObject1536.bin"/><Relationship Id="rId2682" Type="http://schemas.openxmlformats.org/officeDocument/2006/relationships/oleObject" Target="embeddings/oleObject1704.bin"/><Relationship Id="rId654" Type="http://schemas.openxmlformats.org/officeDocument/2006/relationships/oleObject" Target="embeddings/oleObject395.bin"/><Relationship Id="rId861" Type="http://schemas.openxmlformats.org/officeDocument/2006/relationships/oleObject" Target="embeddings/oleObject521.bin"/><Relationship Id="rId959" Type="http://schemas.openxmlformats.org/officeDocument/2006/relationships/image" Target="media/image363.wmf"/><Relationship Id="rId1284" Type="http://schemas.openxmlformats.org/officeDocument/2006/relationships/oleObject" Target="embeddings/oleObject771.bin"/><Relationship Id="rId1491" Type="http://schemas.openxmlformats.org/officeDocument/2006/relationships/oleObject" Target="embeddings/oleObject895.bin"/><Relationship Id="rId1505" Type="http://schemas.openxmlformats.org/officeDocument/2006/relationships/oleObject" Target="embeddings/oleObject906.bin"/><Relationship Id="rId1589" Type="http://schemas.openxmlformats.org/officeDocument/2006/relationships/oleObject" Target="embeddings/oleObject961.bin"/><Relationship Id="rId1712" Type="http://schemas.openxmlformats.org/officeDocument/2006/relationships/oleObject" Target="embeddings/oleObject1036.bin"/><Relationship Id="rId2335" Type="http://schemas.openxmlformats.org/officeDocument/2006/relationships/image" Target="media/image869.wmf"/><Relationship Id="rId2542" Type="http://schemas.openxmlformats.org/officeDocument/2006/relationships/image" Target="media/image927.wmf"/><Relationship Id="rId293" Type="http://schemas.openxmlformats.org/officeDocument/2006/relationships/oleObject" Target="embeddings/oleObject164.bin"/><Relationship Id="rId307" Type="http://schemas.openxmlformats.org/officeDocument/2006/relationships/image" Target="media/image111.wmf"/><Relationship Id="rId514" Type="http://schemas.openxmlformats.org/officeDocument/2006/relationships/oleObject" Target="embeddings/oleObject307.bin"/><Relationship Id="rId721" Type="http://schemas.openxmlformats.org/officeDocument/2006/relationships/image" Target="media/image271.wmf"/><Relationship Id="rId1144" Type="http://schemas.openxmlformats.org/officeDocument/2006/relationships/image" Target="media/image434.wmf"/><Relationship Id="rId1351" Type="http://schemas.openxmlformats.org/officeDocument/2006/relationships/oleObject" Target="embeddings/oleObject809.bin"/><Relationship Id="rId1449" Type="http://schemas.openxmlformats.org/officeDocument/2006/relationships/oleObject" Target="embeddings/oleObject864.bin"/><Relationship Id="rId1796" Type="http://schemas.openxmlformats.org/officeDocument/2006/relationships/oleObject" Target="embeddings/oleObject1086.bin"/><Relationship Id="rId2181" Type="http://schemas.openxmlformats.org/officeDocument/2006/relationships/oleObject" Target="embeddings/oleObject1345.bin"/><Relationship Id="rId2402" Type="http://schemas.openxmlformats.org/officeDocument/2006/relationships/oleObject" Target="embeddings/oleObject1482.bin"/><Relationship Id="rId88" Type="http://schemas.openxmlformats.org/officeDocument/2006/relationships/oleObject" Target="embeddings/oleObject42.bin"/><Relationship Id="rId153" Type="http://schemas.openxmlformats.org/officeDocument/2006/relationships/oleObject" Target="embeddings/oleObject79.bin"/><Relationship Id="rId360" Type="http://schemas.openxmlformats.org/officeDocument/2006/relationships/oleObject" Target="embeddings/oleObject211.bin"/><Relationship Id="rId598" Type="http://schemas.openxmlformats.org/officeDocument/2006/relationships/oleObject" Target="embeddings/oleObject362.bin"/><Relationship Id="rId819" Type="http://schemas.openxmlformats.org/officeDocument/2006/relationships/image" Target="media/image308.wmf"/><Relationship Id="rId1004" Type="http://schemas.openxmlformats.org/officeDocument/2006/relationships/oleObject" Target="embeddings/oleObject600.bin"/><Relationship Id="rId1211" Type="http://schemas.openxmlformats.org/officeDocument/2006/relationships/oleObject" Target="embeddings/oleObject729.bin"/><Relationship Id="rId1656" Type="http://schemas.openxmlformats.org/officeDocument/2006/relationships/oleObject" Target="embeddings/oleObject1004.bin"/><Relationship Id="rId1863" Type="http://schemas.openxmlformats.org/officeDocument/2006/relationships/oleObject" Target="embeddings/oleObject1129.bin"/><Relationship Id="rId2041" Type="http://schemas.openxmlformats.org/officeDocument/2006/relationships/image" Target="media/image779.emf"/><Relationship Id="rId2279" Type="http://schemas.openxmlformats.org/officeDocument/2006/relationships/image" Target="media/image849.wmf"/><Relationship Id="rId2486" Type="http://schemas.openxmlformats.org/officeDocument/2006/relationships/oleObject" Target="embeddings/oleObject1542.bin"/><Relationship Id="rId2693" Type="http://schemas.openxmlformats.org/officeDocument/2006/relationships/oleObject" Target="embeddings/oleObject1715.bin"/><Relationship Id="rId2707" Type="http://schemas.openxmlformats.org/officeDocument/2006/relationships/oleObject" Target="embeddings/oleObject1727.bin"/><Relationship Id="rId220" Type="http://schemas.openxmlformats.org/officeDocument/2006/relationships/image" Target="media/image78.wmf"/><Relationship Id="rId458" Type="http://schemas.openxmlformats.org/officeDocument/2006/relationships/oleObject" Target="embeddings/oleObject274.bin"/><Relationship Id="rId665" Type="http://schemas.openxmlformats.org/officeDocument/2006/relationships/image" Target="media/image244.wmf"/><Relationship Id="rId872" Type="http://schemas.openxmlformats.org/officeDocument/2006/relationships/oleObject" Target="embeddings/oleObject528.bin"/><Relationship Id="rId1088" Type="http://schemas.openxmlformats.org/officeDocument/2006/relationships/oleObject" Target="embeddings/oleObject653.bin"/><Relationship Id="rId1295" Type="http://schemas.openxmlformats.org/officeDocument/2006/relationships/image" Target="media/image498.wmf"/><Relationship Id="rId1309" Type="http://schemas.openxmlformats.org/officeDocument/2006/relationships/oleObject" Target="embeddings/oleObject784.bin"/><Relationship Id="rId1516" Type="http://schemas.openxmlformats.org/officeDocument/2006/relationships/image" Target="media/image583.wmf"/><Relationship Id="rId1723" Type="http://schemas.openxmlformats.org/officeDocument/2006/relationships/oleObject" Target="embeddings/oleObject1043.bin"/><Relationship Id="rId1930" Type="http://schemas.openxmlformats.org/officeDocument/2006/relationships/oleObject" Target="embeddings/oleObject1165.bin"/><Relationship Id="rId2139" Type="http://schemas.openxmlformats.org/officeDocument/2006/relationships/oleObject" Target="embeddings/oleObject1309.bin"/><Relationship Id="rId2346" Type="http://schemas.openxmlformats.org/officeDocument/2006/relationships/oleObject" Target="embeddings/oleObject1448.bin"/><Relationship Id="rId2553" Type="http://schemas.openxmlformats.org/officeDocument/2006/relationships/oleObject" Target="embeddings/oleObject1599.bin"/><Relationship Id="rId2760" Type="http://schemas.openxmlformats.org/officeDocument/2006/relationships/image" Target="media/image982.wmf"/><Relationship Id="rId15" Type="http://schemas.openxmlformats.org/officeDocument/2006/relationships/footer" Target="footer4.xml"/><Relationship Id="rId318" Type="http://schemas.openxmlformats.org/officeDocument/2006/relationships/oleObject" Target="embeddings/oleObject183.bin"/><Relationship Id="rId525" Type="http://schemas.openxmlformats.org/officeDocument/2006/relationships/oleObject" Target="embeddings/oleObject317.bin"/><Relationship Id="rId732" Type="http://schemas.openxmlformats.org/officeDocument/2006/relationships/image" Target="media/image276.wmf"/><Relationship Id="rId1155" Type="http://schemas.openxmlformats.org/officeDocument/2006/relationships/oleObject" Target="embeddings/oleObject696.bin"/><Relationship Id="rId1362" Type="http://schemas.openxmlformats.org/officeDocument/2006/relationships/oleObject" Target="embeddings/oleObject815.bin"/><Relationship Id="rId2192" Type="http://schemas.openxmlformats.org/officeDocument/2006/relationships/image" Target="media/image817.wmf"/><Relationship Id="rId2206" Type="http://schemas.openxmlformats.org/officeDocument/2006/relationships/oleObject" Target="embeddings/oleObject1358.bin"/><Relationship Id="rId2413" Type="http://schemas.openxmlformats.org/officeDocument/2006/relationships/oleObject" Target="embeddings/oleObject1490.bin"/><Relationship Id="rId2620" Type="http://schemas.openxmlformats.org/officeDocument/2006/relationships/oleObject" Target="embeddings/oleObject1653.bin"/><Relationship Id="rId99" Type="http://schemas.openxmlformats.org/officeDocument/2006/relationships/oleObject" Target="embeddings/oleObject48.bin"/><Relationship Id="rId164" Type="http://schemas.openxmlformats.org/officeDocument/2006/relationships/oleObject" Target="embeddings/oleObject88.bin"/><Relationship Id="rId371" Type="http://schemas.openxmlformats.org/officeDocument/2006/relationships/oleObject" Target="embeddings/oleObject221.bin"/><Relationship Id="rId1015" Type="http://schemas.openxmlformats.org/officeDocument/2006/relationships/oleObject" Target="embeddings/oleObject610.bin"/><Relationship Id="rId1222" Type="http://schemas.openxmlformats.org/officeDocument/2006/relationships/oleObject" Target="embeddings/oleObject736.bin"/><Relationship Id="rId1667" Type="http://schemas.openxmlformats.org/officeDocument/2006/relationships/oleObject" Target="embeddings/oleObject1011.bin"/><Relationship Id="rId1874" Type="http://schemas.openxmlformats.org/officeDocument/2006/relationships/oleObject" Target="embeddings/oleObject1136.bin"/><Relationship Id="rId2052" Type="http://schemas.openxmlformats.org/officeDocument/2006/relationships/oleObject" Target="embeddings/oleObject1244.bin"/><Relationship Id="rId2497" Type="http://schemas.openxmlformats.org/officeDocument/2006/relationships/oleObject" Target="embeddings/oleObject1552.bin"/><Relationship Id="rId2718" Type="http://schemas.openxmlformats.org/officeDocument/2006/relationships/oleObject" Target="embeddings/oleObject1738.bin"/><Relationship Id="rId469" Type="http://schemas.openxmlformats.org/officeDocument/2006/relationships/oleObject" Target="embeddings/oleObject280.bin"/><Relationship Id="rId676" Type="http://schemas.openxmlformats.org/officeDocument/2006/relationships/image" Target="media/image249.wmf"/><Relationship Id="rId883" Type="http://schemas.openxmlformats.org/officeDocument/2006/relationships/oleObject" Target="embeddings/oleObject534.bin"/><Relationship Id="rId1099" Type="http://schemas.openxmlformats.org/officeDocument/2006/relationships/oleObject" Target="embeddings/oleObject663.bin"/><Relationship Id="rId1527" Type="http://schemas.openxmlformats.org/officeDocument/2006/relationships/oleObject" Target="embeddings/oleObject921.bin"/><Relationship Id="rId1734" Type="http://schemas.openxmlformats.org/officeDocument/2006/relationships/oleObject" Target="embeddings/oleObject1050.bin"/><Relationship Id="rId1941" Type="http://schemas.openxmlformats.org/officeDocument/2006/relationships/image" Target="media/image748.wmf"/><Relationship Id="rId2357" Type="http://schemas.openxmlformats.org/officeDocument/2006/relationships/image" Target="media/image877.wmf"/><Relationship Id="rId2564" Type="http://schemas.openxmlformats.org/officeDocument/2006/relationships/image" Target="media/image932.wmf"/><Relationship Id="rId26" Type="http://schemas.openxmlformats.org/officeDocument/2006/relationships/oleObject" Target="embeddings/oleObject2.bin"/><Relationship Id="rId231" Type="http://schemas.openxmlformats.org/officeDocument/2006/relationships/oleObject" Target="embeddings/oleObject127.bin"/><Relationship Id="rId329" Type="http://schemas.openxmlformats.org/officeDocument/2006/relationships/oleObject" Target="embeddings/oleObject190.bin"/><Relationship Id="rId536" Type="http://schemas.openxmlformats.org/officeDocument/2006/relationships/image" Target="media/image193.wmf"/><Relationship Id="rId1166" Type="http://schemas.openxmlformats.org/officeDocument/2006/relationships/image" Target="media/image443.wmf"/><Relationship Id="rId1373" Type="http://schemas.openxmlformats.org/officeDocument/2006/relationships/oleObject" Target="embeddings/oleObject821.bin"/><Relationship Id="rId2217" Type="http://schemas.openxmlformats.org/officeDocument/2006/relationships/oleObject" Target="embeddings/oleObject1366.bin"/><Relationship Id="rId2771" Type="http://schemas.openxmlformats.org/officeDocument/2006/relationships/image" Target="media/image993.wmf"/><Relationship Id="rId175" Type="http://schemas.openxmlformats.org/officeDocument/2006/relationships/oleObject" Target="embeddings/oleObject97.bin"/><Relationship Id="rId743" Type="http://schemas.openxmlformats.org/officeDocument/2006/relationships/image" Target="media/image281.wmf"/><Relationship Id="rId950" Type="http://schemas.openxmlformats.org/officeDocument/2006/relationships/image" Target="media/image359.wmf"/><Relationship Id="rId1026" Type="http://schemas.openxmlformats.org/officeDocument/2006/relationships/image" Target="media/image386.wmf"/><Relationship Id="rId1580" Type="http://schemas.openxmlformats.org/officeDocument/2006/relationships/oleObject" Target="embeddings/oleObject956.bin"/><Relationship Id="rId1678" Type="http://schemas.openxmlformats.org/officeDocument/2006/relationships/oleObject" Target="embeddings/oleObject1017.bin"/><Relationship Id="rId1801" Type="http://schemas.openxmlformats.org/officeDocument/2006/relationships/oleObject" Target="embeddings/oleObject1090.bin"/><Relationship Id="rId1885" Type="http://schemas.openxmlformats.org/officeDocument/2006/relationships/image" Target="media/image722.wmf"/><Relationship Id="rId2424" Type="http://schemas.openxmlformats.org/officeDocument/2006/relationships/oleObject" Target="embeddings/oleObject1498.bin"/><Relationship Id="rId2631" Type="http://schemas.openxmlformats.org/officeDocument/2006/relationships/oleObject" Target="embeddings/oleObject1662.bin"/><Relationship Id="rId2729" Type="http://schemas.openxmlformats.org/officeDocument/2006/relationships/oleObject" Target="embeddings/oleObject1749.bin"/><Relationship Id="rId382" Type="http://schemas.openxmlformats.org/officeDocument/2006/relationships/oleObject" Target="embeddings/oleObject231.bin"/><Relationship Id="rId603" Type="http://schemas.openxmlformats.org/officeDocument/2006/relationships/image" Target="media/image218.wmf"/><Relationship Id="rId687" Type="http://schemas.openxmlformats.org/officeDocument/2006/relationships/oleObject" Target="embeddings/oleObject412.bin"/><Relationship Id="rId810" Type="http://schemas.openxmlformats.org/officeDocument/2006/relationships/image" Target="media/image304.wmf"/><Relationship Id="rId908" Type="http://schemas.openxmlformats.org/officeDocument/2006/relationships/image" Target="media/image340.wmf"/><Relationship Id="rId1233" Type="http://schemas.openxmlformats.org/officeDocument/2006/relationships/oleObject" Target="embeddings/oleObject743.bin"/><Relationship Id="rId1440" Type="http://schemas.openxmlformats.org/officeDocument/2006/relationships/image" Target="media/image560.wmf"/><Relationship Id="rId1538" Type="http://schemas.openxmlformats.org/officeDocument/2006/relationships/image" Target="media/image589.wmf"/><Relationship Id="rId2063" Type="http://schemas.openxmlformats.org/officeDocument/2006/relationships/image" Target="media/image787.wmf"/><Relationship Id="rId2270" Type="http://schemas.openxmlformats.org/officeDocument/2006/relationships/oleObject" Target="embeddings/oleObject1400.bin"/><Relationship Id="rId2368" Type="http://schemas.openxmlformats.org/officeDocument/2006/relationships/oleObject" Target="embeddings/oleObject1463.bin"/><Relationship Id="rId242" Type="http://schemas.openxmlformats.org/officeDocument/2006/relationships/image" Target="media/image88.wmf"/><Relationship Id="rId894" Type="http://schemas.openxmlformats.org/officeDocument/2006/relationships/image" Target="media/image334.wmf"/><Relationship Id="rId1177" Type="http://schemas.openxmlformats.org/officeDocument/2006/relationships/oleObject" Target="embeddings/oleObject709.bin"/><Relationship Id="rId1300" Type="http://schemas.openxmlformats.org/officeDocument/2006/relationships/oleObject" Target="embeddings/oleObject779.bin"/><Relationship Id="rId1745" Type="http://schemas.openxmlformats.org/officeDocument/2006/relationships/image" Target="media/image666.wmf"/><Relationship Id="rId1952" Type="http://schemas.openxmlformats.org/officeDocument/2006/relationships/oleObject" Target="embeddings/oleObject1176.bin"/><Relationship Id="rId2130" Type="http://schemas.openxmlformats.org/officeDocument/2006/relationships/oleObject" Target="embeddings/oleObject1302.bin"/><Relationship Id="rId2575" Type="http://schemas.openxmlformats.org/officeDocument/2006/relationships/oleObject" Target="embeddings/oleObject1616.bin"/><Relationship Id="rId2782" Type="http://schemas.openxmlformats.org/officeDocument/2006/relationships/image" Target="media/image1003.wmf"/><Relationship Id="rId37" Type="http://schemas.openxmlformats.org/officeDocument/2006/relationships/oleObject" Target="embeddings/oleObject10.bin"/><Relationship Id="rId102" Type="http://schemas.openxmlformats.org/officeDocument/2006/relationships/oleObject" Target="embeddings/oleObject49.bin"/><Relationship Id="rId547" Type="http://schemas.openxmlformats.org/officeDocument/2006/relationships/oleObject" Target="embeddings/oleObject329.bin"/><Relationship Id="rId754" Type="http://schemas.openxmlformats.org/officeDocument/2006/relationships/oleObject" Target="embeddings/oleObject450.bin"/><Relationship Id="rId961" Type="http://schemas.openxmlformats.org/officeDocument/2006/relationships/oleObject" Target="embeddings/oleObject577.bin"/><Relationship Id="rId1384" Type="http://schemas.openxmlformats.org/officeDocument/2006/relationships/image" Target="media/image536.wmf"/><Relationship Id="rId1591" Type="http://schemas.openxmlformats.org/officeDocument/2006/relationships/oleObject" Target="embeddings/oleObject962.bin"/><Relationship Id="rId1605" Type="http://schemas.openxmlformats.org/officeDocument/2006/relationships/oleObject" Target="embeddings/oleObject970.bin"/><Relationship Id="rId1689" Type="http://schemas.openxmlformats.org/officeDocument/2006/relationships/oleObject" Target="embeddings/oleObject1023.bin"/><Relationship Id="rId1812" Type="http://schemas.openxmlformats.org/officeDocument/2006/relationships/image" Target="media/image695.wmf"/><Relationship Id="rId2228" Type="http://schemas.openxmlformats.org/officeDocument/2006/relationships/oleObject" Target="embeddings/oleObject1372.bin"/><Relationship Id="rId2435" Type="http://schemas.openxmlformats.org/officeDocument/2006/relationships/oleObject" Target="embeddings/oleObject1505.bin"/><Relationship Id="rId2642" Type="http://schemas.openxmlformats.org/officeDocument/2006/relationships/oleObject" Target="embeddings/oleObject1668.bin"/><Relationship Id="rId90" Type="http://schemas.openxmlformats.org/officeDocument/2006/relationships/oleObject" Target="embeddings/oleObject43.bin"/><Relationship Id="rId186" Type="http://schemas.openxmlformats.org/officeDocument/2006/relationships/oleObject" Target="embeddings/oleObject104.bin"/><Relationship Id="rId393" Type="http://schemas.openxmlformats.org/officeDocument/2006/relationships/image" Target="media/image135.wmf"/><Relationship Id="rId407" Type="http://schemas.openxmlformats.org/officeDocument/2006/relationships/oleObject" Target="embeddings/oleObject246.bin"/><Relationship Id="rId614" Type="http://schemas.openxmlformats.org/officeDocument/2006/relationships/oleObject" Target="embeddings/oleObject372.bin"/><Relationship Id="rId821" Type="http://schemas.openxmlformats.org/officeDocument/2006/relationships/image" Target="media/image309.wmf"/><Relationship Id="rId1037" Type="http://schemas.openxmlformats.org/officeDocument/2006/relationships/oleObject" Target="embeddings/oleObject626.bin"/><Relationship Id="rId1244" Type="http://schemas.openxmlformats.org/officeDocument/2006/relationships/oleObject" Target="embeddings/oleObject750.bin"/><Relationship Id="rId1451" Type="http://schemas.openxmlformats.org/officeDocument/2006/relationships/oleObject" Target="embeddings/oleObject865.bin"/><Relationship Id="rId1896" Type="http://schemas.openxmlformats.org/officeDocument/2006/relationships/oleObject" Target="embeddings/oleObject1148.bin"/><Relationship Id="rId2074" Type="http://schemas.openxmlformats.org/officeDocument/2006/relationships/oleObject" Target="embeddings/oleObject1259.bin"/><Relationship Id="rId2281" Type="http://schemas.openxmlformats.org/officeDocument/2006/relationships/image" Target="media/image850.wmf"/><Relationship Id="rId2502" Type="http://schemas.openxmlformats.org/officeDocument/2006/relationships/oleObject" Target="embeddings/oleObject1556.bin"/><Relationship Id="rId253" Type="http://schemas.openxmlformats.org/officeDocument/2006/relationships/oleObject" Target="embeddings/oleObject139.bin"/><Relationship Id="rId460" Type="http://schemas.openxmlformats.org/officeDocument/2006/relationships/oleObject" Target="embeddings/oleObject275.bin"/><Relationship Id="rId698" Type="http://schemas.openxmlformats.org/officeDocument/2006/relationships/oleObject" Target="embeddings/oleObject418.bin"/><Relationship Id="rId919" Type="http://schemas.openxmlformats.org/officeDocument/2006/relationships/image" Target="media/image345.wmf"/><Relationship Id="rId1090" Type="http://schemas.openxmlformats.org/officeDocument/2006/relationships/image" Target="media/image415.wmf"/><Relationship Id="rId1104" Type="http://schemas.openxmlformats.org/officeDocument/2006/relationships/oleObject" Target="embeddings/oleObject667.bin"/><Relationship Id="rId1311" Type="http://schemas.openxmlformats.org/officeDocument/2006/relationships/oleObject" Target="embeddings/oleObject785.bin"/><Relationship Id="rId1549" Type="http://schemas.openxmlformats.org/officeDocument/2006/relationships/image" Target="media/image594.wmf"/><Relationship Id="rId1756" Type="http://schemas.openxmlformats.org/officeDocument/2006/relationships/oleObject" Target="embeddings/oleObject1064.bin"/><Relationship Id="rId1963" Type="http://schemas.openxmlformats.org/officeDocument/2006/relationships/oleObject" Target="embeddings/oleObject1183.bin"/><Relationship Id="rId2141" Type="http://schemas.openxmlformats.org/officeDocument/2006/relationships/oleObject" Target="embeddings/oleObject1310.bin"/><Relationship Id="rId2379" Type="http://schemas.openxmlformats.org/officeDocument/2006/relationships/oleObject" Target="embeddings/oleObject1469.bin"/><Relationship Id="rId2586" Type="http://schemas.openxmlformats.org/officeDocument/2006/relationships/image" Target="media/image937.wmf"/><Relationship Id="rId2793" Type="http://schemas.openxmlformats.org/officeDocument/2006/relationships/image" Target="media/image1014.wmf"/><Relationship Id="rId2807" Type="http://schemas.openxmlformats.org/officeDocument/2006/relationships/image" Target="media/image1028.wmf"/><Relationship Id="rId48" Type="http://schemas.openxmlformats.org/officeDocument/2006/relationships/oleObject" Target="embeddings/oleObject17.bin"/><Relationship Id="rId113" Type="http://schemas.openxmlformats.org/officeDocument/2006/relationships/image" Target="media/image38.wmf"/><Relationship Id="rId320" Type="http://schemas.openxmlformats.org/officeDocument/2006/relationships/oleObject" Target="embeddings/oleObject184.bin"/><Relationship Id="rId558" Type="http://schemas.openxmlformats.org/officeDocument/2006/relationships/oleObject" Target="embeddings/oleObject336.bin"/><Relationship Id="rId765" Type="http://schemas.openxmlformats.org/officeDocument/2006/relationships/image" Target="media/image288.wmf"/><Relationship Id="rId972" Type="http://schemas.openxmlformats.org/officeDocument/2006/relationships/image" Target="media/image369.wmf"/><Relationship Id="rId1188" Type="http://schemas.openxmlformats.org/officeDocument/2006/relationships/oleObject" Target="embeddings/oleObject715.bin"/><Relationship Id="rId1395" Type="http://schemas.openxmlformats.org/officeDocument/2006/relationships/image" Target="media/image541.wmf"/><Relationship Id="rId1409" Type="http://schemas.openxmlformats.org/officeDocument/2006/relationships/image" Target="media/image546.wmf"/><Relationship Id="rId1616" Type="http://schemas.openxmlformats.org/officeDocument/2006/relationships/oleObject" Target="embeddings/oleObject976.bin"/><Relationship Id="rId1823" Type="http://schemas.openxmlformats.org/officeDocument/2006/relationships/oleObject" Target="embeddings/oleObject1103.bin"/><Relationship Id="rId2001" Type="http://schemas.openxmlformats.org/officeDocument/2006/relationships/oleObject" Target="embeddings/oleObject1207.bin"/><Relationship Id="rId2239" Type="http://schemas.openxmlformats.org/officeDocument/2006/relationships/oleObject" Target="embeddings/oleObject1378.bin"/><Relationship Id="rId2446" Type="http://schemas.openxmlformats.org/officeDocument/2006/relationships/oleObject" Target="embeddings/oleObject1514.bin"/><Relationship Id="rId2653" Type="http://schemas.openxmlformats.org/officeDocument/2006/relationships/oleObject" Target="embeddings/oleObject1679.bin"/><Relationship Id="rId197" Type="http://schemas.openxmlformats.org/officeDocument/2006/relationships/image" Target="media/image67.wmf"/><Relationship Id="rId418" Type="http://schemas.openxmlformats.org/officeDocument/2006/relationships/oleObject" Target="embeddings/oleObject252.bin"/><Relationship Id="rId625" Type="http://schemas.openxmlformats.org/officeDocument/2006/relationships/image" Target="media/image226.wmf"/><Relationship Id="rId832" Type="http://schemas.openxmlformats.org/officeDocument/2006/relationships/oleObject" Target="embeddings/oleObject500.bin"/><Relationship Id="rId1048" Type="http://schemas.openxmlformats.org/officeDocument/2006/relationships/image" Target="media/image396.wmf"/><Relationship Id="rId1255" Type="http://schemas.openxmlformats.org/officeDocument/2006/relationships/oleObject" Target="embeddings/oleObject756.bin"/><Relationship Id="rId1462" Type="http://schemas.openxmlformats.org/officeDocument/2006/relationships/image" Target="media/image568.wmf"/><Relationship Id="rId2085" Type="http://schemas.openxmlformats.org/officeDocument/2006/relationships/oleObject" Target="embeddings/oleObject1269.bin"/><Relationship Id="rId2292" Type="http://schemas.openxmlformats.org/officeDocument/2006/relationships/oleObject" Target="embeddings/oleObject1415.bin"/><Relationship Id="rId2306" Type="http://schemas.openxmlformats.org/officeDocument/2006/relationships/image" Target="media/image859.wmf"/><Relationship Id="rId2513" Type="http://schemas.openxmlformats.org/officeDocument/2006/relationships/oleObject" Target="embeddings/oleObject1566.bin"/><Relationship Id="rId264" Type="http://schemas.openxmlformats.org/officeDocument/2006/relationships/image" Target="media/image98.wmf"/><Relationship Id="rId471" Type="http://schemas.openxmlformats.org/officeDocument/2006/relationships/oleObject" Target="embeddings/oleObject281.bin"/><Relationship Id="rId1115" Type="http://schemas.openxmlformats.org/officeDocument/2006/relationships/oleObject" Target="embeddings/oleObject673.bin"/><Relationship Id="rId1322" Type="http://schemas.openxmlformats.org/officeDocument/2006/relationships/image" Target="media/image510.wmf"/><Relationship Id="rId1767" Type="http://schemas.openxmlformats.org/officeDocument/2006/relationships/oleObject" Target="embeddings/oleObject1070.bin"/><Relationship Id="rId1974" Type="http://schemas.openxmlformats.org/officeDocument/2006/relationships/oleObject" Target="embeddings/oleObject1189.bin"/><Relationship Id="rId2152" Type="http://schemas.openxmlformats.org/officeDocument/2006/relationships/oleObject" Target="embeddings/oleObject1321.bin"/><Relationship Id="rId2597" Type="http://schemas.openxmlformats.org/officeDocument/2006/relationships/image" Target="media/image940.wmf"/><Relationship Id="rId2720" Type="http://schemas.openxmlformats.org/officeDocument/2006/relationships/oleObject" Target="embeddings/oleObject1740.bin"/><Relationship Id="rId2818" Type="http://schemas.openxmlformats.org/officeDocument/2006/relationships/image" Target="media/image1038.wmf"/><Relationship Id="rId59" Type="http://schemas.openxmlformats.org/officeDocument/2006/relationships/oleObject" Target="embeddings/oleObject25.bin"/><Relationship Id="rId124" Type="http://schemas.openxmlformats.org/officeDocument/2006/relationships/oleObject" Target="embeddings/oleObject60.bin"/><Relationship Id="rId569" Type="http://schemas.openxmlformats.org/officeDocument/2006/relationships/image" Target="media/image205.wmf"/><Relationship Id="rId776" Type="http://schemas.openxmlformats.org/officeDocument/2006/relationships/oleObject" Target="embeddings/oleObject463.bin"/><Relationship Id="rId983" Type="http://schemas.openxmlformats.org/officeDocument/2006/relationships/oleObject" Target="embeddings/oleObject588.bin"/><Relationship Id="rId1199" Type="http://schemas.openxmlformats.org/officeDocument/2006/relationships/image" Target="media/image458.wmf"/><Relationship Id="rId1627" Type="http://schemas.openxmlformats.org/officeDocument/2006/relationships/image" Target="media/image624.wmf"/><Relationship Id="rId1834" Type="http://schemas.openxmlformats.org/officeDocument/2006/relationships/oleObject" Target="embeddings/oleObject1111.bin"/><Relationship Id="rId2457" Type="http://schemas.openxmlformats.org/officeDocument/2006/relationships/image" Target="media/image909.wmf"/><Relationship Id="rId2664" Type="http://schemas.openxmlformats.org/officeDocument/2006/relationships/oleObject" Target="embeddings/oleObject1688.bin"/><Relationship Id="rId331" Type="http://schemas.openxmlformats.org/officeDocument/2006/relationships/oleObject" Target="embeddings/oleObject191.bin"/><Relationship Id="rId429" Type="http://schemas.openxmlformats.org/officeDocument/2006/relationships/image" Target="media/image150.wmf"/><Relationship Id="rId636" Type="http://schemas.openxmlformats.org/officeDocument/2006/relationships/oleObject" Target="embeddings/oleObject385.bin"/><Relationship Id="rId1059" Type="http://schemas.openxmlformats.org/officeDocument/2006/relationships/oleObject" Target="embeddings/oleObject637.bin"/><Relationship Id="rId1266" Type="http://schemas.openxmlformats.org/officeDocument/2006/relationships/image" Target="media/image484.wmf"/><Relationship Id="rId1473" Type="http://schemas.openxmlformats.org/officeDocument/2006/relationships/oleObject" Target="embeddings/oleObject880.bin"/><Relationship Id="rId2012" Type="http://schemas.openxmlformats.org/officeDocument/2006/relationships/image" Target="media/image774.wmf"/><Relationship Id="rId2096" Type="http://schemas.openxmlformats.org/officeDocument/2006/relationships/oleObject" Target="embeddings/oleObject1276.bin"/><Relationship Id="rId2317" Type="http://schemas.openxmlformats.org/officeDocument/2006/relationships/image" Target="media/image864.wmf"/><Relationship Id="rId843" Type="http://schemas.openxmlformats.org/officeDocument/2006/relationships/image" Target="media/image315.wmf"/><Relationship Id="rId1126" Type="http://schemas.openxmlformats.org/officeDocument/2006/relationships/image" Target="media/image427.wmf"/><Relationship Id="rId1680" Type="http://schemas.openxmlformats.org/officeDocument/2006/relationships/oleObject" Target="embeddings/oleObject1018.bin"/><Relationship Id="rId1778" Type="http://schemas.openxmlformats.org/officeDocument/2006/relationships/image" Target="media/image681.wmf"/><Relationship Id="rId1901" Type="http://schemas.openxmlformats.org/officeDocument/2006/relationships/oleObject" Target="embeddings/oleObject1151.bin"/><Relationship Id="rId1985" Type="http://schemas.openxmlformats.org/officeDocument/2006/relationships/oleObject" Target="embeddings/oleObject1195.bin"/><Relationship Id="rId2524" Type="http://schemas.openxmlformats.org/officeDocument/2006/relationships/oleObject" Target="embeddings/oleObject1577.bin"/><Relationship Id="rId2731" Type="http://schemas.openxmlformats.org/officeDocument/2006/relationships/oleObject" Target="embeddings/oleObject1751.bin"/><Relationship Id="rId275" Type="http://schemas.openxmlformats.org/officeDocument/2006/relationships/oleObject" Target="embeddings/oleObject151.bin"/><Relationship Id="rId482" Type="http://schemas.openxmlformats.org/officeDocument/2006/relationships/image" Target="media/image175.wmf"/><Relationship Id="rId703" Type="http://schemas.openxmlformats.org/officeDocument/2006/relationships/image" Target="media/image262.wmf"/><Relationship Id="rId910" Type="http://schemas.openxmlformats.org/officeDocument/2006/relationships/image" Target="media/image341.wmf"/><Relationship Id="rId1333" Type="http://schemas.openxmlformats.org/officeDocument/2006/relationships/oleObject" Target="embeddings/oleObject797.bin"/><Relationship Id="rId1540" Type="http://schemas.openxmlformats.org/officeDocument/2006/relationships/image" Target="media/image590.wmf"/><Relationship Id="rId1638" Type="http://schemas.openxmlformats.org/officeDocument/2006/relationships/image" Target="media/image627.wmf"/><Relationship Id="rId2163" Type="http://schemas.openxmlformats.org/officeDocument/2006/relationships/oleObject" Target="embeddings/oleObject1331.bin"/><Relationship Id="rId2370" Type="http://schemas.openxmlformats.org/officeDocument/2006/relationships/image" Target="media/image881.wmf"/><Relationship Id="rId135" Type="http://schemas.openxmlformats.org/officeDocument/2006/relationships/oleObject" Target="embeddings/oleObject66.bin"/><Relationship Id="rId342" Type="http://schemas.openxmlformats.org/officeDocument/2006/relationships/image" Target="media/image124.wmf"/><Relationship Id="rId787" Type="http://schemas.openxmlformats.org/officeDocument/2006/relationships/oleObject" Target="embeddings/oleObject471.bin"/><Relationship Id="rId994" Type="http://schemas.openxmlformats.org/officeDocument/2006/relationships/oleObject" Target="embeddings/oleObject594.bin"/><Relationship Id="rId1400" Type="http://schemas.openxmlformats.org/officeDocument/2006/relationships/oleObject" Target="embeddings/oleObject836.bin"/><Relationship Id="rId1845" Type="http://schemas.openxmlformats.org/officeDocument/2006/relationships/image" Target="media/image706.wmf"/><Relationship Id="rId2023" Type="http://schemas.openxmlformats.org/officeDocument/2006/relationships/image" Target="media/image776.wmf"/><Relationship Id="rId2230" Type="http://schemas.openxmlformats.org/officeDocument/2006/relationships/oleObject" Target="embeddings/oleObject1373.bin"/><Relationship Id="rId2468" Type="http://schemas.openxmlformats.org/officeDocument/2006/relationships/oleObject" Target="embeddings/oleObject1531.bin"/><Relationship Id="rId2675" Type="http://schemas.openxmlformats.org/officeDocument/2006/relationships/oleObject" Target="embeddings/oleObject1697.bin"/><Relationship Id="rId202" Type="http://schemas.openxmlformats.org/officeDocument/2006/relationships/oleObject" Target="embeddings/oleObject112.bin"/><Relationship Id="rId647" Type="http://schemas.openxmlformats.org/officeDocument/2006/relationships/oleObject" Target="embeddings/oleObject391.bin"/><Relationship Id="rId854" Type="http://schemas.openxmlformats.org/officeDocument/2006/relationships/oleObject" Target="embeddings/oleObject516.bin"/><Relationship Id="rId1277" Type="http://schemas.openxmlformats.org/officeDocument/2006/relationships/image" Target="media/image489.wmf"/><Relationship Id="rId1484" Type="http://schemas.openxmlformats.org/officeDocument/2006/relationships/oleObject" Target="embeddings/oleObject891.bin"/><Relationship Id="rId1691" Type="http://schemas.openxmlformats.org/officeDocument/2006/relationships/oleObject" Target="embeddings/oleObject1024.bin"/><Relationship Id="rId1705" Type="http://schemas.openxmlformats.org/officeDocument/2006/relationships/oleObject" Target="embeddings/oleObject1032.bin"/><Relationship Id="rId1912" Type="http://schemas.openxmlformats.org/officeDocument/2006/relationships/oleObject" Target="embeddings/oleObject1157.bin"/><Relationship Id="rId2328" Type="http://schemas.openxmlformats.org/officeDocument/2006/relationships/oleObject" Target="embeddings/oleObject1437.bin"/><Relationship Id="rId2535" Type="http://schemas.openxmlformats.org/officeDocument/2006/relationships/oleObject" Target="embeddings/oleObject1585.bin"/><Relationship Id="rId2742" Type="http://schemas.openxmlformats.org/officeDocument/2006/relationships/image" Target="media/image964.wmf"/><Relationship Id="rId286" Type="http://schemas.openxmlformats.org/officeDocument/2006/relationships/oleObject" Target="embeddings/oleObject159.bin"/><Relationship Id="rId493" Type="http://schemas.openxmlformats.org/officeDocument/2006/relationships/oleObject" Target="embeddings/oleObject294.bin"/><Relationship Id="rId507" Type="http://schemas.openxmlformats.org/officeDocument/2006/relationships/image" Target="media/image184.wmf"/><Relationship Id="rId714" Type="http://schemas.openxmlformats.org/officeDocument/2006/relationships/oleObject" Target="embeddings/oleObject426.bin"/><Relationship Id="rId921" Type="http://schemas.openxmlformats.org/officeDocument/2006/relationships/image" Target="media/image346.wmf"/><Relationship Id="rId1137" Type="http://schemas.openxmlformats.org/officeDocument/2006/relationships/image" Target="media/image431.wmf"/><Relationship Id="rId1344" Type="http://schemas.openxmlformats.org/officeDocument/2006/relationships/oleObject" Target="embeddings/oleObject804.bin"/><Relationship Id="rId1551" Type="http://schemas.openxmlformats.org/officeDocument/2006/relationships/oleObject" Target="embeddings/oleObject936.bin"/><Relationship Id="rId1789" Type="http://schemas.openxmlformats.org/officeDocument/2006/relationships/image" Target="media/image686.wmf"/><Relationship Id="rId1996" Type="http://schemas.openxmlformats.org/officeDocument/2006/relationships/oleObject" Target="embeddings/oleObject1203.bin"/><Relationship Id="rId2174" Type="http://schemas.openxmlformats.org/officeDocument/2006/relationships/oleObject" Target="embeddings/oleObject1340.bin"/><Relationship Id="rId2381" Type="http://schemas.openxmlformats.org/officeDocument/2006/relationships/oleObject" Target="embeddings/oleObject1470.bin"/><Relationship Id="rId2602" Type="http://schemas.openxmlformats.org/officeDocument/2006/relationships/oleObject" Target="embeddings/oleObject1637.bin"/><Relationship Id="rId50" Type="http://schemas.openxmlformats.org/officeDocument/2006/relationships/oleObject" Target="embeddings/oleObject18.bin"/><Relationship Id="rId146" Type="http://schemas.openxmlformats.org/officeDocument/2006/relationships/image" Target="media/image51.wmf"/><Relationship Id="rId353" Type="http://schemas.openxmlformats.org/officeDocument/2006/relationships/image" Target="media/image128.wmf"/><Relationship Id="rId560" Type="http://schemas.openxmlformats.org/officeDocument/2006/relationships/oleObject" Target="embeddings/oleObject338.bin"/><Relationship Id="rId798" Type="http://schemas.openxmlformats.org/officeDocument/2006/relationships/oleObject" Target="embeddings/oleObject478.bin"/><Relationship Id="rId1190" Type="http://schemas.openxmlformats.org/officeDocument/2006/relationships/oleObject" Target="embeddings/oleObject716.bin"/><Relationship Id="rId1204" Type="http://schemas.openxmlformats.org/officeDocument/2006/relationships/oleObject" Target="embeddings/oleObject724.bin"/><Relationship Id="rId1411" Type="http://schemas.openxmlformats.org/officeDocument/2006/relationships/image" Target="media/image547.wmf"/><Relationship Id="rId1649" Type="http://schemas.openxmlformats.org/officeDocument/2006/relationships/oleObject" Target="embeddings/oleObject998.bin"/><Relationship Id="rId1856" Type="http://schemas.openxmlformats.org/officeDocument/2006/relationships/image" Target="media/image710.wmf"/><Relationship Id="rId2034" Type="http://schemas.openxmlformats.org/officeDocument/2006/relationships/oleObject" Target="embeddings/oleObject1232.bin"/><Relationship Id="rId2241" Type="http://schemas.openxmlformats.org/officeDocument/2006/relationships/oleObject" Target="embeddings/oleObject1379.bin"/><Relationship Id="rId2479" Type="http://schemas.openxmlformats.org/officeDocument/2006/relationships/oleObject" Target="embeddings/oleObject1538.bin"/><Relationship Id="rId2686" Type="http://schemas.openxmlformats.org/officeDocument/2006/relationships/oleObject" Target="embeddings/oleObject1708.bin"/><Relationship Id="rId213" Type="http://schemas.openxmlformats.org/officeDocument/2006/relationships/image" Target="media/image75.wmf"/><Relationship Id="rId420" Type="http://schemas.openxmlformats.org/officeDocument/2006/relationships/oleObject" Target="embeddings/oleObject253.bin"/><Relationship Id="rId658" Type="http://schemas.openxmlformats.org/officeDocument/2006/relationships/oleObject" Target="embeddings/oleObject397.bin"/><Relationship Id="rId865" Type="http://schemas.openxmlformats.org/officeDocument/2006/relationships/image" Target="media/image320.wmf"/><Relationship Id="rId1050" Type="http://schemas.openxmlformats.org/officeDocument/2006/relationships/image" Target="media/image397.wmf"/><Relationship Id="rId1288" Type="http://schemas.openxmlformats.org/officeDocument/2006/relationships/oleObject" Target="embeddings/oleObject773.bin"/><Relationship Id="rId1495" Type="http://schemas.openxmlformats.org/officeDocument/2006/relationships/oleObject" Target="embeddings/oleObject898.bin"/><Relationship Id="rId1509" Type="http://schemas.openxmlformats.org/officeDocument/2006/relationships/oleObject" Target="embeddings/oleObject908.bin"/><Relationship Id="rId1716" Type="http://schemas.openxmlformats.org/officeDocument/2006/relationships/oleObject" Target="embeddings/oleObject1038.bin"/><Relationship Id="rId1923" Type="http://schemas.openxmlformats.org/officeDocument/2006/relationships/image" Target="media/image739.wmf"/><Relationship Id="rId2101" Type="http://schemas.openxmlformats.org/officeDocument/2006/relationships/image" Target="media/image798.wmf"/><Relationship Id="rId2339" Type="http://schemas.openxmlformats.org/officeDocument/2006/relationships/oleObject" Target="embeddings/oleObject1444.bin"/><Relationship Id="rId2546" Type="http://schemas.openxmlformats.org/officeDocument/2006/relationships/oleObject" Target="embeddings/oleObject1593.bin"/><Relationship Id="rId2753" Type="http://schemas.openxmlformats.org/officeDocument/2006/relationships/image" Target="media/image975.wmf"/><Relationship Id="rId297" Type="http://schemas.openxmlformats.org/officeDocument/2006/relationships/oleObject" Target="embeddings/oleObject167.bin"/><Relationship Id="rId518" Type="http://schemas.openxmlformats.org/officeDocument/2006/relationships/oleObject" Target="embeddings/oleObject311.bin"/><Relationship Id="rId725" Type="http://schemas.openxmlformats.org/officeDocument/2006/relationships/image" Target="media/image273.wmf"/><Relationship Id="rId932" Type="http://schemas.openxmlformats.org/officeDocument/2006/relationships/image" Target="media/image350.wmf"/><Relationship Id="rId1148" Type="http://schemas.openxmlformats.org/officeDocument/2006/relationships/oleObject" Target="embeddings/oleObject692.bin"/><Relationship Id="rId1355" Type="http://schemas.openxmlformats.org/officeDocument/2006/relationships/oleObject" Target="embeddings/oleObject811.bin"/><Relationship Id="rId1562" Type="http://schemas.openxmlformats.org/officeDocument/2006/relationships/image" Target="media/image598.wmf"/><Relationship Id="rId2185" Type="http://schemas.openxmlformats.org/officeDocument/2006/relationships/oleObject" Target="embeddings/oleObject1347.bin"/><Relationship Id="rId2392" Type="http://schemas.openxmlformats.org/officeDocument/2006/relationships/oleObject" Target="embeddings/oleObject1477.bin"/><Relationship Id="rId2406" Type="http://schemas.openxmlformats.org/officeDocument/2006/relationships/oleObject" Target="embeddings/oleObject1486.bin"/><Relationship Id="rId2613" Type="http://schemas.openxmlformats.org/officeDocument/2006/relationships/oleObject" Target="embeddings/oleObject1646.bin"/><Relationship Id="rId157" Type="http://schemas.openxmlformats.org/officeDocument/2006/relationships/oleObject" Target="embeddings/oleObject83.bin"/><Relationship Id="rId364" Type="http://schemas.openxmlformats.org/officeDocument/2006/relationships/oleObject" Target="embeddings/oleObject215.bin"/><Relationship Id="rId1008" Type="http://schemas.openxmlformats.org/officeDocument/2006/relationships/oleObject" Target="embeddings/oleObject603.bin"/><Relationship Id="rId1215" Type="http://schemas.openxmlformats.org/officeDocument/2006/relationships/oleObject" Target="embeddings/oleObject731.bin"/><Relationship Id="rId1422" Type="http://schemas.openxmlformats.org/officeDocument/2006/relationships/image" Target="media/image551.wmf"/><Relationship Id="rId1867" Type="http://schemas.openxmlformats.org/officeDocument/2006/relationships/image" Target="media/image715.wmf"/><Relationship Id="rId2045" Type="http://schemas.openxmlformats.org/officeDocument/2006/relationships/image" Target="media/image781.emf"/><Relationship Id="rId2697" Type="http://schemas.openxmlformats.org/officeDocument/2006/relationships/oleObject" Target="embeddings/oleObject1719.bin"/><Relationship Id="rId2820" Type="http://schemas.openxmlformats.org/officeDocument/2006/relationships/header" Target="header10.xml"/><Relationship Id="rId61" Type="http://schemas.openxmlformats.org/officeDocument/2006/relationships/oleObject" Target="embeddings/oleObject26.bin"/><Relationship Id="rId571" Type="http://schemas.openxmlformats.org/officeDocument/2006/relationships/image" Target="media/image206.wmf"/><Relationship Id="rId669" Type="http://schemas.openxmlformats.org/officeDocument/2006/relationships/image" Target="media/image246.wmf"/><Relationship Id="rId876" Type="http://schemas.openxmlformats.org/officeDocument/2006/relationships/image" Target="media/image325.wmf"/><Relationship Id="rId1299" Type="http://schemas.openxmlformats.org/officeDocument/2006/relationships/image" Target="media/image500.wmf"/><Relationship Id="rId1727" Type="http://schemas.openxmlformats.org/officeDocument/2006/relationships/oleObject" Target="embeddings/oleObject1045.bin"/><Relationship Id="rId1934" Type="http://schemas.openxmlformats.org/officeDocument/2006/relationships/oleObject" Target="embeddings/oleObject1167.bin"/><Relationship Id="rId2252" Type="http://schemas.openxmlformats.org/officeDocument/2006/relationships/oleObject" Target="embeddings/oleObject1390.bin"/><Relationship Id="rId2557" Type="http://schemas.openxmlformats.org/officeDocument/2006/relationships/oleObject" Target="embeddings/oleObject1602.bin"/><Relationship Id="rId19" Type="http://schemas.openxmlformats.org/officeDocument/2006/relationships/image" Target="media/image1.jpeg"/><Relationship Id="rId224" Type="http://schemas.openxmlformats.org/officeDocument/2006/relationships/image" Target="media/image80.wmf"/><Relationship Id="rId431" Type="http://schemas.openxmlformats.org/officeDocument/2006/relationships/image" Target="media/image151.wmf"/><Relationship Id="rId529" Type="http://schemas.openxmlformats.org/officeDocument/2006/relationships/oleObject" Target="embeddings/oleObject319.bin"/><Relationship Id="rId736" Type="http://schemas.openxmlformats.org/officeDocument/2006/relationships/image" Target="media/image278.wmf"/><Relationship Id="rId1061" Type="http://schemas.openxmlformats.org/officeDocument/2006/relationships/oleObject" Target="embeddings/oleObject638.bin"/><Relationship Id="rId1159" Type="http://schemas.openxmlformats.org/officeDocument/2006/relationships/oleObject" Target="embeddings/oleObject698.bin"/><Relationship Id="rId1366" Type="http://schemas.openxmlformats.org/officeDocument/2006/relationships/oleObject" Target="embeddings/oleObject817.bin"/><Relationship Id="rId2112" Type="http://schemas.openxmlformats.org/officeDocument/2006/relationships/oleObject" Target="embeddings/oleObject1285.bin"/><Relationship Id="rId2196" Type="http://schemas.openxmlformats.org/officeDocument/2006/relationships/oleObject" Target="embeddings/oleObject1353.bin"/><Relationship Id="rId2417" Type="http://schemas.openxmlformats.org/officeDocument/2006/relationships/oleObject" Target="embeddings/oleObject1492.bin"/><Relationship Id="rId2764" Type="http://schemas.openxmlformats.org/officeDocument/2006/relationships/image" Target="media/image986.wmf"/><Relationship Id="rId168" Type="http://schemas.openxmlformats.org/officeDocument/2006/relationships/oleObject" Target="embeddings/oleObject92.bin"/><Relationship Id="rId943" Type="http://schemas.openxmlformats.org/officeDocument/2006/relationships/oleObject" Target="embeddings/oleObject567.bin"/><Relationship Id="rId1019" Type="http://schemas.openxmlformats.org/officeDocument/2006/relationships/oleObject" Target="embeddings/oleObject614.bin"/><Relationship Id="rId1573" Type="http://schemas.openxmlformats.org/officeDocument/2006/relationships/oleObject" Target="embeddings/oleObject951.bin"/><Relationship Id="rId1780" Type="http://schemas.openxmlformats.org/officeDocument/2006/relationships/oleObject" Target="embeddings/oleObject1078.bin"/><Relationship Id="rId1878" Type="http://schemas.openxmlformats.org/officeDocument/2006/relationships/oleObject" Target="embeddings/oleObject1139.bin"/><Relationship Id="rId2624" Type="http://schemas.openxmlformats.org/officeDocument/2006/relationships/oleObject" Target="embeddings/oleObject1657.bin"/><Relationship Id="rId72" Type="http://schemas.openxmlformats.org/officeDocument/2006/relationships/oleObject" Target="embeddings/oleObject34.bin"/><Relationship Id="rId375" Type="http://schemas.openxmlformats.org/officeDocument/2006/relationships/oleObject" Target="embeddings/oleObject225.bin"/><Relationship Id="rId582" Type="http://schemas.openxmlformats.org/officeDocument/2006/relationships/image" Target="media/image209.wmf"/><Relationship Id="rId803" Type="http://schemas.openxmlformats.org/officeDocument/2006/relationships/image" Target="media/image302.wmf"/><Relationship Id="rId1226" Type="http://schemas.openxmlformats.org/officeDocument/2006/relationships/oleObject" Target="embeddings/oleObject739.bin"/><Relationship Id="rId1433" Type="http://schemas.openxmlformats.org/officeDocument/2006/relationships/oleObject" Target="embeddings/oleObject856.bin"/><Relationship Id="rId1640" Type="http://schemas.openxmlformats.org/officeDocument/2006/relationships/image" Target="media/image628.wmf"/><Relationship Id="rId1738" Type="http://schemas.openxmlformats.org/officeDocument/2006/relationships/oleObject" Target="embeddings/oleObject1053.bin"/><Relationship Id="rId2056" Type="http://schemas.openxmlformats.org/officeDocument/2006/relationships/oleObject" Target="embeddings/oleObject1248.bin"/><Relationship Id="rId2263" Type="http://schemas.openxmlformats.org/officeDocument/2006/relationships/oleObject" Target="embeddings/oleObject1396.bin"/><Relationship Id="rId2470" Type="http://schemas.openxmlformats.org/officeDocument/2006/relationships/oleObject" Target="embeddings/oleObject1533.bin"/><Relationship Id="rId3" Type="http://schemas.openxmlformats.org/officeDocument/2006/relationships/styles" Target="styles.xml"/><Relationship Id="rId235" Type="http://schemas.openxmlformats.org/officeDocument/2006/relationships/image" Target="media/image85.emf"/><Relationship Id="rId442" Type="http://schemas.openxmlformats.org/officeDocument/2006/relationships/oleObject" Target="embeddings/oleObject265.bin"/><Relationship Id="rId887" Type="http://schemas.openxmlformats.org/officeDocument/2006/relationships/oleObject" Target="embeddings/oleObject536.bin"/><Relationship Id="rId1072" Type="http://schemas.openxmlformats.org/officeDocument/2006/relationships/oleObject" Target="embeddings/oleObject644.bin"/><Relationship Id="rId1500" Type="http://schemas.openxmlformats.org/officeDocument/2006/relationships/oleObject" Target="embeddings/oleObject903.bin"/><Relationship Id="rId1945" Type="http://schemas.openxmlformats.org/officeDocument/2006/relationships/image" Target="media/image749.wmf"/><Relationship Id="rId2123" Type="http://schemas.openxmlformats.org/officeDocument/2006/relationships/oleObject" Target="embeddings/oleObject1295.bin"/><Relationship Id="rId2330" Type="http://schemas.openxmlformats.org/officeDocument/2006/relationships/oleObject" Target="embeddings/oleObject1438.bin"/><Relationship Id="rId2568" Type="http://schemas.openxmlformats.org/officeDocument/2006/relationships/oleObject" Target="embeddings/oleObject1611.bin"/><Relationship Id="rId2775" Type="http://schemas.openxmlformats.org/officeDocument/2006/relationships/image" Target="media/image997.wmf"/><Relationship Id="rId302" Type="http://schemas.openxmlformats.org/officeDocument/2006/relationships/oleObject" Target="embeddings/oleObject172.bin"/><Relationship Id="rId747" Type="http://schemas.openxmlformats.org/officeDocument/2006/relationships/oleObject" Target="embeddings/oleObject445.bin"/><Relationship Id="rId954" Type="http://schemas.openxmlformats.org/officeDocument/2006/relationships/oleObject" Target="embeddings/oleObject573.bin"/><Relationship Id="rId1377" Type="http://schemas.openxmlformats.org/officeDocument/2006/relationships/oleObject" Target="embeddings/oleObject823.bin"/><Relationship Id="rId1584" Type="http://schemas.openxmlformats.org/officeDocument/2006/relationships/image" Target="media/image605.wmf"/><Relationship Id="rId1791" Type="http://schemas.openxmlformats.org/officeDocument/2006/relationships/image" Target="media/image687.wmf"/><Relationship Id="rId1805" Type="http://schemas.openxmlformats.org/officeDocument/2006/relationships/oleObject" Target="embeddings/oleObject1092.bin"/><Relationship Id="rId2428" Type="http://schemas.openxmlformats.org/officeDocument/2006/relationships/oleObject" Target="embeddings/oleObject1500.bin"/><Relationship Id="rId2635" Type="http://schemas.openxmlformats.org/officeDocument/2006/relationships/oleObject" Target="embeddings/oleObject1664.bin"/><Relationship Id="rId83" Type="http://schemas.openxmlformats.org/officeDocument/2006/relationships/image" Target="media/image24.wmf"/><Relationship Id="rId179" Type="http://schemas.openxmlformats.org/officeDocument/2006/relationships/oleObject" Target="embeddings/oleObject100.bin"/><Relationship Id="rId386" Type="http://schemas.openxmlformats.org/officeDocument/2006/relationships/oleObject" Target="embeddings/oleObject233.bin"/><Relationship Id="rId593" Type="http://schemas.openxmlformats.org/officeDocument/2006/relationships/image" Target="media/image213.wmf"/><Relationship Id="rId607" Type="http://schemas.openxmlformats.org/officeDocument/2006/relationships/oleObject" Target="embeddings/oleObject367.bin"/><Relationship Id="rId814" Type="http://schemas.openxmlformats.org/officeDocument/2006/relationships/oleObject" Target="embeddings/oleObject488.bin"/><Relationship Id="rId1237" Type="http://schemas.openxmlformats.org/officeDocument/2006/relationships/oleObject" Target="embeddings/oleObject745.bin"/><Relationship Id="rId1444" Type="http://schemas.openxmlformats.org/officeDocument/2006/relationships/image" Target="media/image562.wmf"/><Relationship Id="rId1651" Type="http://schemas.openxmlformats.org/officeDocument/2006/relationships/oleObject" Target="embeddings/oleObject999.bin"/><Relationship Id="rId1889" Type="http://schemas.openxmlformats.org/officeDocument/2006/relationships/image" Target="media/image724.wmf"/><Relationship Id="rId2067" Type="http://schemas.openxmlformats.org/officeDocument/2006/relationships/image" Target="media/image789.wmf"/><Relationship Id="rId2274" Type="http://schemas.openxmlformats.org/officeDocument/2006/relationships/oleObject" Target="embeddings/oleObject1403.bin"/><Relationship Id="rId2481" Type="http://schemas.openxmlformats.org/officeDocument/2006/relationships/image" Target="media/image917.wmf"/><Relationship Id="rId2702" Type="http://schemas.openxmlformats.org/officeDocument/2006/relationships/oleObject" Target="embeddings/oleObject1724.bin"/><Relationship Id="rId246" Type="http://schemas.openxmlformats.org/officeDocument/2006/relationships/image" Target="media/image90.wmf"/><Relationship Id="rId453" Type="http://schemas.openxmlformats.org/officeDocument/2006/relationships/oleObject" Target="embeddings/oleObject271.bin"/><Relationship Id="rId660" Type="http://schemas.openxmlformats.org/officeDocument/2006/relationships/oleObject" Target="embeddings/oleObject398.bin"/><Relationship Id="rId898" Type="http://schemas.openxmlformats.org/officeDocument/2006/relationships/oleObject" Target="embeddings/oleObject542.bin"/><Relationship Id="rId1083" Type="http://schemas.openxmlformats.org/officeDocument/2006/relationships/image" Target="media/image413.wmf"/><Relationship Id="rId1290" Type="http://schemas.openxmlformats.org/officeDocument/2006/relationships/oleObject" Target="embeddings/oleObject774.bin"/><Relationship Id="rId1304" Type="http://schemas.openxmlformats.org/officeDocument/2006/relationships/oleObject" Target="embeddings/oleObject781.bin"/><Relationship Id="rId1511" Type="http://schemas.openxmlformats.org/officeDocument/2006/relationships/oleObject" Target="embeddings/oleObject909.bin"/><Relationship Id="rId1749" Type="http://schemas.openxmlformats.org/officeDocument/2006/relationships/image" Target="media/image668.wmf"/><Relationship Id="rId1956" Type="http://schemas.openxmlformats.org/officeDocument/2006/relationships/image" Target="media/image753.wmf"/><Relationship Id="rId2134" Type="http://schemas.openxmlformats.org/officeDocument/2006/relationships/oleObject" Target="embeddings/oleObject1306.bin"/><Relationship Id="rId2341" Type="http://schemas.openxmlformats.org/officeDocument/2006/relationships/oleObject" Target="embeddings/oleObject1445.bin"/><Relationship Id="rId2579" Type="http://schemas.openxmlformats.org/officeDocument/2006/relationships/oleObject" Target="embeddings/oleObject1620.bin"/><Relationship Id="rId2786" Type="http://schemas.openxmlformats.org/officeDocument/2006/relationships/image" Target="media/image1007.wmf"/><Relationship Id="rId106" Type="http://schemas.openxmlformats.org/officeDocument/2006/relationships/oleObject" Target="embeddings/oleObject51.bin"/><Relationship Id="rId313" Type="http://schemas.openxmlformats.org/officeDocument/2006/relationships/oleObject" Target="embeddings/oleObject179.bin"/><Relationship Id="rId758" Type="http://schemas.openxmlformats.org/officeDocument/2006/relationships/oleObject" Target="embeddings/oleObject453.bin"/><Relationship Id="rId965" Type="http://schemas.openxmlformats.org/officeDocument/2006/relationships/oleObject" Target="embeddings/oleObject579.bin"/><Relationship Id="rId1150" Type="http://schemas.openxmlformats.org/officeDocument/2006/relationships/oleObject" Target="embeddings/oleObject693.bin"/><Relationship Id="rId1388" Type="http://schemas.openxmlformats.org/officeDocument/2006/relationships/image" Target="media/image538.wmf"/><Relationship Id="rId1595" Type="http://schemas.openxmlformats.org/officeDocument/2006/relationships/oleObject" Target="embeddings/oleObject964.bin"/><Relationship Id="rId1609" Type="http://schemas.openxmlformats.org/officeDocument/2006/relationships/image" Target="media/image616.wmf"/><Relationship Id="rId1816" Type="http://schemas.openxmlformats.org/officeDocument/2006/relationships/image" Target="media/image696.wmf"/><Relationship Id="rId2439" Type="http://schemas.openxmlformats.org/officeDocument/2006/relationships/oleObject" Target="embeddings/oleObject1509.bin"/><Relationship Id="rId2646" Type="http://schemas.openxmlformats.org/officeDocument/2006/relationships/oleObject" Target="embeddings/oleObject1672.bin"/><Relationship Id="rId10" Type="http://schemas.openxmlformats.org/officeDocument/2006/relationships/footer" Target="footer1.xml"/><Relationship Id="rId94" Type="http://schemas.openxmlformats.org/officeDocument/2006/relationships/oleObject" Target="embeddings/oleObject45.bin"/><Relationship Id="rId397" Type="http://schemas.openxmlformats.org/officeDocument/2006/relationships/oleObject" Target="embeddings/oleObject240.bin"/><Relationship Id="rId520" Type="http://schemas.openxmlformats.org/officeDocument/2006/relationships/image" Target="media/image187.wmf"/><Relationship Id="rId618" Type="http://schemas.openxmlformats.org/officeDocument/2006/relationships/oleObject" Target="embeddings/oleObject374.bin"/><Relationship Id="rId825" Type="http://schemas.openxmlformats.org/officeDocument/2006/relationships/oleObject" Target="embeddings/oleObject495.bin"/><Relationship Id="rId1248" Type="http://schemas.openxmlformats.org/officeDocument/2006/relationships/image" Target="media/image475.wmf"/><Relationship Id="rId1455" Type="http://schemas.openxmlformats.org/officeDocument/2006/relationships/oleObject" Target="embeddings/oleObject869.bin"/><Relationship Id="rId1662" Type="http://schemas.openxmlformats.org/officeDocument/2006/relationships/oleObject" Target="embeddings/oleObject1008.bin"/><Relationship Id="rId2078" Type="http://schemas.openxmlformats.org/officeDocument/2006/relationships/oleObject" Target="embeddings/oleObject1262.bin"/><Relationship Id="rId2201" Type="http://schemas.openxmlformats.org/officeDocument/2006/relationships/image" Target="media/image821.emf"/><Relationship Id="rId2285" Type="http://schemas.openxmlformats.org/officeDocument/2006/relationships/image" Target="media/image852.wmf"/><Relationship Id="rId2492" Type="http://schemas.openxmlformats.org/officeDocument/2006/relationships/image" Target="media/image920.wmf"/><Relationship Id="rId2506" Type="http://schemas.openxmlformats.org/officeDocument/2006/relationships/oleObject" Target="embeddings/oleObject1560.bin"/><Relationship Id="rId257" Type="http://schemas.openxmlformats.org/officeDocument/2006/relationships/oleObject" Target="embeddings/oleObject141.bin"/><Relationship Id="rId464" Type="http://schemas.openxmlformats.org/officeDocument/2006/relationships/image" Target="media/image166.wmf"/><Relationship Id="rId1010" Type="http://schemas.openxmlformats.org/officeDocument/2006/relationships/oleObject" Target="embeddings/oleObject605.bin"/><Relationship Id="rId1094" Type="http://schemas.openxmlformats.org/officeDocument/2006/relationships/oleObject" Target="embeddings/oleObject658.bin"/><Relationship Id="rId1108" Type="http://schemas.openxmlformats.org/officeDocument/2006/relationships/image" Target="media/image418.wmf"/><Relationship Id="rId1315" Type="http://schemas.openxmlformats.org/officeDocument/2006/relationships/oleObject" Target="embeddings/oleObject788.bin"/><Relationship Id="rId1967" Type="http://schemas.openxmlformats.org/officeDocument/2006/relationships/oleObject" Target="embeddings/oleObject1185.bin"/><Relationship Id="rId2145" Type="http://schemas.openxmlformats.org/officeDocument/2006/relationships/oleObject" Target="embeddings/oleObject1314.bin"/><Relationship Id="rId2713" Type="http://schemas.openxmlformats.org/officeDocument/2006/relationships/oleObject" Target="embeddings/oleObject1733.bin"/><Relationship Id="rId2797" Type="http://schemas.openxmlformats.org/officeDocument/2006/relationships/image" Target="media/image1018.wmf"/><Relationship Id="rId117" Type="http://schemas.openxmlformats.org/officeDocument/2006/relationships/image" Target="media/image40.wmf"/><Relationship Id="rId671" Type="http://schemas.openxmlformats.org/officeDocument/2006/relationships/image" Target="media/image247.wmf"/><Relationship Id="rId769" Type="http://schemas.openxmlformats.org/officeDocument/2006/relationships/image" Target="media/image290.wmf"/><Relationship Id="rId976" Type="http://schemas.openxmlformats.org/officeDocument/2006/relationships/image" Target="media/image371.wmf"/><Relationship Id="rId1399" Type="http://schemas.openxmlformats.org/officeDocument/2006/relationships/image" Target="media/image543.wmf"/><Relationship Id="rId2352" Type="http://schemas.openxmlformats.org/officeDocument/2006/relationships/image" Target="media/image875.wmf"/><Relationship Id="rId2657" Type="http://schemas.openxmlformats.org/officeDocument/2006/relationships/oleObject" Target="embeddings/oleObject1683.bin"/><Relationship Id="rId324" Type="http://schemas.openxmlformats.org/officeDocument/2006/relationships/oleObject" Target="embeddings/oleObject186.bin"/><Relationship Id="rId531" Type="http://schemas.openxmlformats.org/officeDocument/2006/relationships/oleObject" Target="embeddings/oleObject320.bin"/><Relationship Id="rId629" Type="http://schemas.openxmlformats.org/officeDocument/2006/relationships/oleObject" Target="embeddings/oleObject381.bin"/><Relationship Id="rId1161" Type="http://schemas.openxmlformats.org/officeDocument/2006/relationships/oleObject" Target="embeddings/oleObject699.bin"/><Relationship Id="rId1259" Type="http://schemas.openxmlformats.org/officeDocument/2006/relationships/oleObject" Target="embeddings/oleObject758.bin"/><Relationship Id="rId1466" Type="http://schemas.openxmlformats.org/officeDocument/2006/relationships/oleObject" Target="embeddings/oleObject876.bin"/><Relationship Id="rId2005" Type="http://schemas.openxmlformats.org/officeDocument/2006/relationships/image" Target="media/image771.wmf"/><Relationship Id="rId2212" Type="http://schemas.openxmlformats.org/officeDocument/2006/relationships/oleObject" Target="embeddings/oleObject1363.bin"/><Relationship Id="rId836" Type="http://schemas.openxmlformats.org/officeDocument/2006/relationships/oleObject" Target="embeddings/oleObject503.bin"/><Relationship Id="rId1021" Type="http://schemas.openxmlformats.org/officeDocument/2006/relationships/oleObject" Target="embeddings/oleObject615.bin"/><Relationship Id="rId1119" Type="http://schemas.openxmlformats.org/officeDocument/2006/relationships/oleObject" Target="embeddings/oleObject675.bin"/><Relationship Id="rId1673" Type="http://schemas.openxmlformats.org/officeDocument/2006/relationships/oleObject" Target="embeddings/oleObject1014.bin"/><Relationship Id="rId1880" Type="http://schemas.openxmlformats.org/officeDocument/2006/relationships/oleObject" Target="embeddings/oleObject1140.bin"/><Relationship Id="rId1978" Type="http://schemas.openxmlformats.org/officeDocument/2006/relationships/oleObject" Target="embeddings/oleObject1191.bin"/><Relationship Id="rId2517" Type="http://schemas.openxmlformats.org/officeDocument/2006/relationships/oleObject" Target="embeddings/oleObject1570.bin"/><Relationship Id="rId2724" Type="http://schemas.openxmlformats.org/officeDocument/2006/relationships/oleObject" Target="embeddings/oleObject1744.bin"/><Relationship Id="rId903" Type="http://schemas.openxmlformats.org/officeDocument/2006/relationships/oleObject" Target="embeddings/oleObject545.bin"/><Relationship Id="rId1326" Type="http://schemas.openxmlformats.org/officeDocument/2006/relationships/image" Target="media/image512.wmf"/><Relationship Id="rId1533" Type="http://schemas.openxmlformats.org/officeDocument/2006/relationships/oleObject" Target="embeddings/oleObject926.bin"/><Relationship Id="rId1740" Type="http://schemas.openxmlformats.org/officeDocument/2006/relationships/oleObject" Target="embeddings/oleObject1055.bin"/><Relationship Id="rId32" Type="http://schemas.openxmlformats.org/officeDocument/2006/relationships/oleObject" Target="embeddings/oleObject6.bin"/><Relationship Id="rId1600" Type="http://schemas.openxmlformats.org/officeDocument/2006/relationships/image" Target="media/image613.wmf"/><Relationship Id="rId1838" Type="http://schemas.openxmlformats.org/officeDocument/2006/relationships/oleObject" Target="embeddings/oleObject1113.bin"/><Relationship Id="rId181" Type="http://schemas.openxmlformats.org/officeDocument/2006/relationships/oleObject" Target="embeddings/oleObject101.bin"/><Relationship Id="rId1905" Type="http://schemas.openxmlformats.org/officeDocument/2006/relationships/image" Target="media/image731.wmf"/><Relationship Id="rId279" Type="http://schemas.openxmlformats.org/officeDocument/2006/relationships/oleObject" Target="embeddings/oleObject154.bin"/><Relationship Id="rId486" Type="http://schemas.openxmlformats.org/officeDocument/2006/relationships/oleObject" Target="embeddings/oleObject289.bin"/><Relationship Id="rId693" Type="http://schemas.openxmlformats.org/officeDocument/2006/relationships/oleObject" Target="embeddings/oleObject415.bin"/><Relationship Id="rId2167" Type="http://schemas.openxmlformats.org/officeDocument/2006/relationships/oleObject" Target="embeddings/oleObject1334.bin"/><Relationship Id="rId2374" Type="http://schemas.openxmlformats.org/officeDocument/2006/relationships/image" Target="media/image883.wmf"/><Relationship Id="rId2581" Type="http://schemas.openxmlformats.org/officeDocument/2006/relationships/image" Target="media/image935.wmf"/><Relationship Id="rId139" Type="http://schemas.openxmlformats.org/officeDocument/2006/relationships/oleObject" Target="embeddings/oleObject69.bin"/><Relationship Id="rId346" Type="http://schemas.openxmlformats.org/officeDocument/2006/relationships/oleObject" Target="embeddings/oleObject200.bin"/><Relationship Id="rId553" Type="http://schemas.openxmlformats.org/officeDocument/2006/relationships/oleObject" Target="embeddings/oleObject333.bin"/><Relationship Id="rId760" Type="http://schemas.openxmlformats.org/officeDocument/2006/relationships/oleObject" Target="embeddings/oleObject454.bin"/><Relationship Id="rId998" Type="http://schemas.openxmlformats.org/officeDocument/2006/relationships/oleObject" Target="embeddings/oleObject596.bin"/><Relationship Id="rId1183" Type="http://schemas.openxmlformats.org/officeDocument/2006/relationships/image" Target="media/image450.wmf"/><Relationship Id="rId1390" Type="http://schemas.openxmlformats.org/officeDocument/2006/relationships/image" Target="media/image539.wmf"/><Relationship Id="rId2027" Type="http://schemas.openxmlformats.org/officeDocument/2006/relationships/oleObject" Target="embeddings/oleObject1226.bin"/><Relationship Id="rId2234" Type="http://schemas.openxmlformats.org/officeDocument/2006/relationships/oleObject" Target="embeddings/oleObject1375.bin"/><Relationship Id="rId2441" Type="http://schemas.openxmlformats.org/officeDocument/2006/relationships/oleObject" Target="embeddings/oleObject1511.bin"/><Relationship Id="rId2679" Type="http://schemas.openxmlformats.org/officeDocument/2006/relationships/oleObject" Target="embeddings/oleObject1701.bin"/><Relationship Id="rId206" Type="http://schemas.openxmlformats.org/officeDocument/2006/relationships/oleObject" Target="embeddings/oleObject114.bin"/><Relationship Id="rId413" Type="http://schemas.openxmlformats.org/officeDocument/2006/relationships/image" Target="media/image143.wmf"/><Relationship Id="rId858" Type="http://schemas.openxmlformats.org/officeDocument/2006/relationships/oleObject" Target="embeddings/oleObject519.bin"/><Relationship Id="rId1043" Type="http://schemas.openxmlformats.org/officeDocument/2006/relationships/oleObject" Target="embeddings/oleObject629.bin"/><Relationship Id="rId1488" Type="http://schemas.openxmlformats.org/officeDocument/2006/relationships/oleObject" Target="embeddings/oleObject893.bin"/><Relationship Id="rId1695" Type="http://schemas.openxmlformats.org/officeDocument/2006/relationships/image" Target="media/image648.wmf"/><Relationship Id="rId2539" Type="http://schemas.openxmlformats.org/officeDocument/2006/relationships/oleObject" Target="embeddings/oleObject1589.bin"/><Relationship Id="rId2746" Type="http://schemas.openxmlformats.org/officeDocument/2006/relationships/image" Target="media/image968.wmf"/><Relationship Id="rId620" Type="http://schemas.openxmlformats.org/officeDocument/2006/relationships/image" Target="media/image224.wmf"/><Relationship Id="rId718" Type="http://schemas.openxmlformats.org/officeDocument/2006/relationships/oleObject" Target="embeddings/oleObject428.bin"/><Relationship Id="rId925" Type="http://schemas.openxmlformats.org/officeDocument/2006/relationships/oleObject" Target="embeddings/oleObject557.bin"/><Relationship Id="rId1250" Type="http://schemas.openxmlformats.org/officeDocument/2006/relationships/image" Target="media/image476.wmf"/><Relationship Id="rId1348" Type="http://schemas.openxmlformats.org/officeDocument/2006/relationships/image" Target="media/image520.wmf"/><Relationship Id="rId1555" Type="http://schemas.openxmlformats.org/officeDocument/2006/relationships/oleObject" Target="embeddings/oleObject939.bin"/><Relationship Id="rId1762" Type="http://schemas.openxmlformats.org/officeDocument/2006/relationships/image" Target="media/image674.wmf"/><Relationship Id="rId2301" Type="http://schemas.openxmlformats.org/officeDocument/2006/relationships/oleObject" Target="embeddings/oleObject1420.bin"/><Relationship Id="rId2606" Type="http://schemas.openxmlformats.org/officeDocument/2006/relationships/oleObject" Target="embeddings/oleObject1640.bin"/><Relationship Id="rId1110" Type="http://schemas.openxmlformats.org/officeDocument/2006/relationships/image" Target="media/image419.wmf"/><Relationship Id="rId1208" Type="http://schemas.openxmlformats.org/officeDocument/2006/relationships/image" Target="media/image461.wmf"/><Relationship Id="rId1415" Type="http://schemas.openxmlformats.org/officeDocument/2006/relationships/oleObject" Target="embeddings/oleObject846.bin"/><Relationship Id="rId2813" Type="http://schemas.openxmlformats.org/officeDocument/2006/relationships/image" Target="media/image1034.wmf"/><Relationship Id="rId54" Type="http://schemas.openxmlformats.org/officeDocument/2006/relationships/oleObject" Target="embeddings/oleObject22.bin"/><Relationship Id="rId1622" Type="http://schemas.openxmlformats.org/officeDocument/2006/relationships/oleObject" Target="embeddings/oleObject980.bin"/><Relationship Id="rId1927" Type="http://schemas.openxmlformats.org/officeDocument/2006/relationships/image" Target="media/image741.wmf"/><Relationship Id="rId2091" Type="http://schemas.openxmlformats.org/officeDocument/2006/relationships/image" Target="media/image793.wmf"/><Relationship Id="rId2189" Type="http://schemas.openxmlformats.org/officeDocument/2006/relationships/oleObject" Target="embeddings/oleObject1349.bin"/><Relationship Id="rId270" Type="http://schemas.openxmlformats.org/officeDocument/2006/relationships/image" Target="media/image101.wmf"/><Relationship Id="rId2396" Type="http://schemas.openxmlformats.org/officeDocument/2006/relationships/oleObject" Target="embeddings/oleObject1479.bin"/><Relationship Id="rId130" Type="http://schemas.openxmlformats.org/officeDocument/2006/relationships/image" Target="media/image46.wmf"/><Relationship Id="rId368" Type="http://schemas.openxmlformats.org/officeDocument/2006/relationships/oleObject" Target="embeddings/oleObject219.bin"/><Relationship Id="rId575" Type="http://schemas.openxmlformats.org/officeDocument/2006/relationships/oleObject" Target="embeddings/oleObject347.bin"/><Relationship Id="rId782" Type="http://schemas.openxmlformats.org/officeDocument/2006/relationships/image" Target="media/image293.wmf"/><Relationship Id="rId2049" Type="http://schemas.openxmlformats.org/officeDocument/2006/relationships/oleObject" Target="embeddings/oleObject1242.bin"/><Relationship Id="rId2256" Type="http://schemas.openxmlformats.org/officeDocument/2006/relationships/image" Target="media/image839.wmf"/><Relationship Id="rId2463" Type="http://schemas.openxmlformats.org/officeDocument/2006/relationships/oleObject" Target="embeddings/oleObject1527.bin"/><Relationship Id="rId2670" Type="http://schemas.openxmlformats.org/officeDocument/2006/relationships/oleObject" Target="embeddings/oleObject1692.bin"/><Relationship Id="rId228" Type="http://schemas.openxmlformats.org/officeDocument/2006/relationships/image" Target="media/image82.wmf"/><Relationship Id="rId435" Type="http://schemas.openxmlformats.org/officeDocument/2006/relationships/image" Target="media/image153.wmf"/><Relationship Id="rId642" Type="http://schemas.openxmlformats.org/officeDocument/2006/relationships/image" Target="media/image233.wmf"/><Relationship Id="rId1065" Type="http://schemas.openxmlformats.org/officeDocument/2006/relationships/oleObject" Target="embeddings/oleObject640.bin"/><Relationship Id="rId1272" Type="http://schemas.openxmlformats.org/officeDocument/2006/relationships/oleObject" Target="embeddings/oleObject765.bin"/><Relationship Id="rId2116" Type="http://schemas.openxmlformats.org/officeDocument/2006/relationships/image" Target="media/image803.wmf"/><Relationship Id="rId2323" Type="http://schemas.openxmlformats.org/officeDocument/2006/relationships/image" Target="media/image866.wmf"/><Relationship Id="rId2530" Type="http://schemas.openxmlformats.org/officeDocument/2006/relationships/oleObject" Target="embeddings/oleObject1582.bin"/><Relationship Id="rId2768" Type="http://schemas.openxmlformats.org/officeDocument/2006/relationships/image" Target="media/image990.wmf"/><Relationship Id="rId502" Type="http://schemas.openxmlformats.org/officeDocument/2006/relationships/image" Target="media/image182.wmf"/><Relationship Id="rId947" Type="http://schemas.openxmlformats.org/officeDocument/2006/relationships/oleObject" Target="embeddings/oleObject569.bin"/><Relationship Id="rId1132" Type="http://schemas.openxmlformats.org/officeDocument/2006/relationships/image" Target="media/image429.wmf"/><Relationship Id="rId1577" Type="http://schemas.openxmlformats.org/officeDocument/2006/relationships/image" Target="media/image602.wmf"/><Relationship Id="rId1784" Type="http://schemas.openxmlformats.org/officeDocument/2006/relationships/oleObject" Target="embeddings/oleObject1080.bin"/><Relationship Id="rId1991" Type="http://schemas.openxmlformats.org/officeDocument/2006/relationships/image" Target="media/image767.wmf"/><Relationship Id="rId2628" Type="http://schemas.openxmlformats.org/officeDocument/2006/relationships/oleObject" Target="embeddings/oleObject1660.bin"/><Relationship Id="rId76" Type="http://schemas.openxmlformats.org/officeDocument/2006/relationships/oleObject" Target="embeddings/oleObject36.bin"/><Relationship Id="rId807" Type="http://schemas.openxmlformats.org/officeDocument/2006/relationships/oleObject" Target="embeddings/oleObject484.bin"/><Relationship Id="rId1437" Type="http://schemas.openxmlformats.org/officeDocument/2006/relationships/oleObject" Target="embeddings/oleObject858.bin"/><Relationship Id="rId1644" Type="http://schemas.openxmlformats.org/officeDocument/2006/relationships/image" Target="media/image629.wmf"/><Relationship Id="rId1851" Type="http://schemas.openxmlformats.org/officeDocument/2006/relationships/oleObject" Target="embeddings/oleObject1122.bin"/><Relationship Id="rId1504" Type="http://schemas.openxmlformats.org/officeDocument/2006/relationships/image" Target="media/image578.wmf"/><Relationship Id="rId1711" Type="http://schemas.openxmlformats.org/officeDocument/2006/relationships/oleObject" Target="embeddings/oleObject1035.bin"/><Relationship Id="rId1949" Type="http://schemas.openxmlformats.org/officeDocument/2006/relationships/oleObject" Target="embeddings/oleObject1174.bin"/><Relationship Id="rId292" Type="http://schemas.openxmlformats.org/officeDocument/2006/relationships/oleObject" Target="embeddings/oleObject163.bin"/><Relationship Id="rId1809" Type="http://schemas.openxmlformats.org/officeDocument/2006/relationships/oleObject" Target="embeddings/oleObject1095.bin"/><Relationship Id="rId597" Type="http://schemas.openxmlformats.org/officeDocument/2006/relationships/image" Target="media/image215.wmf"/><Relationship Id="rId2180" Type="http://schemas.openxmlformats.org/officeDocument/2006/relationships/image" Target="media/image811.wmf"/><Relationship Id="rId2278" Type="http://schemas.openxmlformats.org/officeDocument/2006/relationships/oleObject" Target="embeddings/oleObject1405.bin"/><Relationship Id="rId2485" Type="http://schemas.openxmlformats.org/officeDocument/2006/relationships/image" Target="media/image919.wmf"/><Relationship Id="rId152" Type="http://schemas.openxmlformats.org/officeDocument/2006/relationships/oleObject" Target="embeddings/oleObject78.bin"/><Relationship Id="rId457" Type="http://schemas.openxmlformats.org/officeDocument/2006/relationships/image" Target="media/image163.wmf"/><Relationship Id="rId1087" Type="http://schemas.openxmlformats.org/officeDocument/2006/relationships/image" Target="media/image414.wmf"/><Relationship Id="rId1294" Type="http://schemas.openxmlformats.org/officeDocument/2006/relationships/oleObject" Target="embeddings/oleObject776.bin"/><Relationship Id="rId2040" Type="http://schemas.openxmlformats.org/officeDocument/2006/relationships/oleObject" Target="embeddings/oleObject1237.bin"/><Relationship Id="rId2138" Type="http://schemas.openxmlformats.org/officeDocument/2006/relationships/image" Target="media/image805.wmf"/><Relationship Id="rId2692" Type="http://schemas.openxmlformats.org/officeDocument/2006/relationships/oleObject" Target="embeddings/oleObject1714.bin"/><Relationship Id="rId664" Type="http://schemas.openxmlformats.org/officeDocument/2006/relationships/oleObject" Target="embeddings/oleObject400.bin"/><Relationship Id="rId871" Type="http://schemas.openxmlformats.org/officeDocument/2006/relationships/image" Target="media/image323.wmf"/><Relationship Id="rId969" Type="http://schemas.openxmlformats.org/officeDocument/2006/relationships/oleObject" Target="embeddings/oleObject581.bin"/><Relationship Id="rId1599" Type="http://schemas.openxmlformats.org/officeDocument/2006/relationships/oleObject" Target="embeddings/oleObject966.bin"/><Relationship Id="rId2345" Type="http://schemas.openxmlformats.org/officeDocument/2006/relationships/oleObject" Target="embeddings/oleObject1447.bin"/><Relationship Id="rId2552" Type="http://schemas.openxmlformats.org/officeDocument/2006/relationships/oleObject" Target="embeddings/oleObject1598.bin"/><Relationship Id="rId317" Type="http://schemas.openxmlformats.org/officeDocument/2006/relationships/oleObject" Target="embeddings/oleObject182.bin"/><Relationship Id="rId524" Type="http://schemas.openxmlformats.org/officeDocument/2006/relationships/oleObject" Target="embeddings/oleObject316.bin"/><Relationship Id="rId731" Type="http://schemas.openxmlformats.org/officeDocument/2006/relationships/oleObject" Target="embeddings/oleObject435.bin"/><Relationship Id="rId1154" Type="http://schemas.openxmlformats.org/officeDocument/2006/relationships/image" Target="media/image438.wmf"/><Relationship Id="rId1361" Type="http://schemas.openxmlformats.org/officeDocument/2006/relationships/oleObject" Target="embeddings/oleObject814.bin"/><Relationship Id="rId1459" Type="http://schemas.openxmlformats.org/officeDocument/2006/relationships/oleObject" Target="embeddings/oleObject872.bin"/><Relationship Id="rId2205" Type="http://schemas.openxmlformats.org/officeDocument/2006/relationships/image" Target="media/image823.wmf"/><Relationship Id="rId2412" Type="http://schemas.openxmlformats.org/officeDocument/2006/relationships/image" Target="media/image898.wmf"/><Relationship Id="rId98" Type="http://schemas.openxmlformats.org/officeDocument/2006/relationships/image" Target="media/image31.wmf"/><Relationship Id="rId829" Type="http://schemas.openxmlformats.org/officeDocument/2006/relationships/image" Target="media/image310.wmf"/><Relationship Id="rId1014" Type="http://schemas.openxmlformats.org/officeDocument/2006/relationships/oleObject" Target="embeddings/oleObject609.bin"/><Relationship Id="rId1221" Type="http://schemas.openxmlformats.org/officeDocument/2006/relationships/oleObject" Target="embeddings/oleObject735.bin"/><Relationship Id="rId1666" Type="http://schemas.openxmlformats.org/officeDocument/2006/relationships/oleObject" Target="embeddings/oleObject1010.bin"/><Relationship Id="rId1873" Type="http://schemas.openxmlformats.org/officeDocument/2006/relationships/oleObject" Target="embeddings/oleObject1135.bin"/><Relationship Id="rId2717" Type="http://schemas.openxmlformats.org/officeDocument/2006/relationships/oleObject" Target="embeddings/oleObject1737.bin"/><Relationship Id="rId1319" Type="http://schemas.openxmlformats.org/officeDocument/2006/relationships/oleObject" Target="embeddings/oleObject790.bin"/><Relationship Id="rId1526" Type="http://schemas.openxmlformats.org/officeDocument/2006/relationships/oleObject" Target="embeddings/oleObject920.bin"/><Relationship Id="rId1733" Type="http://schemas.openxmlformats.org/officeDocument/2006/relationships/oleObject" Target="embeddings/oleObject1049.bin"/><Relationship Id="rId1940" Type="http://schemas.openxmlformats.org/officeDocument/2006/relationships/oleObject" Target="embeddings/oleObject1170.bin"/><Relationship Id="rId25" Type="http://schemas.openxmlformats.org/officeDocument/2006/relationships/image" Target="media/image4.wmf"/><Relationship Id="rId1800" Type="http://schemas.openxmlformats.org/officeDocument/2006/relationships/image" Target="media/image690.wmf"/><Relationship Id="rId174" Type="http://schemas.openxmlformats.org/officeDocument/2006/relationships/image" Target="media/image57.wmf"/><Relationship Id="rId381" Type="http://schemas.openxmlformats.org/officeDocument/2006/relationships/oleObject" Target="embeddings/oleObject230.bin"/><Relationship Id="rId2062" Type="http://schemas.openxmlformats.org/officeDocument/2006/relationships/oleObject" Target="embeddings/oleObject1251.bin"/><Relationship Id="rId241" Type="http://schemas.openxmlformats.org/officeDocument/2006/relationships/oleObject" Target="embeddings/oleObject133.bin"/><Relationship Id="rId479" Type="http://schemas.openxmlformats.org/officeDocument/2006/relationships/oleObject" Target="embeddings/oleObject285.bin"/><Relationship Id="rId686" Type="http://schemas.openxmlformats.org/officeDocument/2006/relationships/image" Target="media/image254.wmf"/><Relationship Id="rId893" Type="http://schemas.openxmlformats.org/officeDocument/2006/relationships/oleObject" Target="embeddings/oleObject539.bin"/><Relationship Id="rId2367" Type="http://schemas.openxmlformats.org/officeDocument/2006/relationships/oleObject" Target="embeddings/oleObject1462.bin"/><Relationship Id="rId2574" Type="http://schemas.openxmlformats.org/officeDocument/2006/relationships/oleObject" Target="embeddings/oleObject1615.bin"/><Relationship Id="rId2781" Type="http://schemas.openxmlformats.org/officeDocument/2006/relationships/image" Target="media/image1002.wmf"/><Relationship Id="rId339" Type="http://schemas.openxmlformats.org/officeDocument/2006/relationships/oleObject" Target="embeddings/oleObject196.bin"/><Relationship Id="rId546" Type="http://schemas.openxmlformats.org/officeDocument/2006/relationships/image" Target="media/image197.wmf"/><Relationship Id="rId753" Type="http://schemas.openxmlformats.org/officeDocument/2006/relationships/oleObject" Target="embeddings/oleObject449.bin"/><Relationship Id="rId1176" Type="http://schemas.openxmlformats.org/officeDocument/2006/relationships/image" Target="media/image447.wmf"/><Relationship Id="rId1383" Type="http://schemas.openxmlformats.org/officeDocument/2006/relationships/oleObject" Target="embeddings/oleObject827.bin"/><Relationship Id="rId2227" Type="http://schemas.openxmlformats.org/officeDocument/2006/relationships/image" Target="media/image831.wmf"/><Relationship Id="rId2434" Type="http://schemas.openxmlformats.org/officeDocument/2006/relationships/oleObject" Target="embeddings/oleObject1504.bin"/><Relationship Id="rId101" Type="http://schemas.openxmlformats.org/officeDocument/2006/relationships/image" Target="media/image32.wmf"/><Relationship Id="rId406" Type="http://schemas.openxmlformats.org/officeDocument/2006/relationships/oleObject" Target="embeddings/oleObject245.bin"/><Relationship Id="rId960" Type="http://schemas.openxmlformats.org/officeDocument/2006/relationships/oleObject" Target="embeddings/oleObject576.bin"/><Relationship Id="rId1036" Type="http://schemas.openxmlformats.org/officeDocument/2006/relationships/oleObject" Target="embeddings/oleObject625.bin"/><Relationship Id="rId1243" Type="http://schemas.openxmlformats.org/officeDocument/2006/relationships/oleObject" Target="embeddings/oleObject749.bin"/><Relationship Id="rId1590" Type="http://schemas.openxmlformats.org/officeDocument/2006/relationships/image" Target="media/image608.wmf"/><Relationship Id="rId1688" Type="http://schemas.openxmlformats.org/officeDocument/2006/relationships/image" Target="media/image645.wmf"/><Relationship Id="rId1895" Type="http://schemas.openxmlformats.org/officeDocument/2006/relationships/image" Target="media/image727.wmf"/><Relationship Id="rId2641" Type="http://schemas.openxmlformats.org/officeDocument/2006/relationships/oleObject" Target="embeddings/oleObject1667.bin"/><Relationship Id="rId2739" Type="http://schemas.openxmlformats.org/officeDocument/2006/relationships/image" Target="media/image961.wmf"/><Relationship Id="rId613" Type="http://schemas.openxmlformats.org/officeDocument/2006/relationships/image" Target="media/image221.wmf"/><Relationship Id="rId820" Type="http://schemas.openxmlformats.org/officeDocument/2006/relationships/oleObject" Target="embeddings/oleObject491.bin"/><Relationship Id="rId918" Type="http://schemas.openxmlformats.org/officeDocument/2006/relationships/oleObject" Target="embeddings/oleObject553.bin"/><Relationship Id="rId1450" Type="http://schemas.openxmlformats.org/officeDocument/2006/relationships/image" Target="media/image565.wmf"/><Relationship Id="rId1548" Type="http://schemas.openxmlformats.org/officeDocument/2006/relationships/oleObject" Target="embeddings/oleObject934.bin"/><Relationship Id="rId1755" Type="http://schemas.openxmlformats.org/officeDocument/2006/relationships/image" Target="media/image671.wmf"/><Relationship Id="rId2501" Type="http://schemas.openxmlformats.org/officeDocument/2006/relationships/oleObject" Target="embeddings/oleObject1555.bin"/><Relationship Id="rId1103" Type="http://schemas.openxmlformats.org/officeDocument/2006/relationships/oleObject" Target="embeddings/oleObject666.bin"/><Relationship Id="rId1310" Type="http://schemas.openxmlformats.org/officeDocument/2006/relationships/image" Target="media/image505.wmf"/><Relationship Id="rId1408" Type="http://schemas.openxmlformats.org/officeDocument/2006/relationships/oleObject" Target="embeddings/oleObject842.bin"/><Relationship Id="rId1962" Type="http://schemas.openxmlformats.org/officeDocument/2006/relationships/image" Target="media/image755.wmf"/><Relationship Id="rId2806" Type="http://schemas.openxmlformats.org/officeDocument/2006/relationships/image" Target="media/image1027.wmf"/><Relationship Id="rId47" Type="http://schemas.openxmlformats.org/officeDocument/2006/relationships/image" Target="media/image11.wmf"/><Relationship Id="rId1615" Type="http://schemas.openxmlformats.org/officeDocument/2006/relationships/image" Target="media/image619.wmf"/><Relationship Id="rId1822" Type="http://schemas.openxmlformats.org/officeDocument/2006/relationships/image" Target="media/image699.wmf"/><Relationship Id="rId196" Type="http://schemas.openxmlformats.org/officeDocument/2006/relationships/oleObject" Target="embeddings/oleObject109.bin"/><Relationship Id="rId2084" Type="http://schemas.openxmlformats.org/officeDocument/2006/relationships/oleObject" Target="embeddings/oleObject1268.bin"/><Relationship Id="rId2291" Type="http://schemas.openxmlformats.org/officeDocument/2006/relationships/oleObject" Target="embeddings/oleObject1414.bin"/><Relationship Id="rId263" Type="http://schemas.openxmlformats.org/officeDocument/2006/relationships/oleObject" Target="embeddings/oleObject145.bin"/><Relationship Id="rId470" Type="http://schemas.openxmlformats.org/officeDocument/2006/relationships/image" Target="media/image169.wmf"/><Relationship Id="rId2151" Type="http://schemas.openxmlformats.org/officeDocument/2006/relationships/oleObject" Target="embeddings/oleObject1320.bin"/><Relationship Id="rId2389" Type="http://schemas.openxmlformats.org/officeDocument/2006/relationships/image" Target="media/image889.emf"/><Relationship Id="rId2596" Type="http://schemas.openxmlformats.org/officeDocument/2006/relationships/oleObject" Target="embeddings/oleObject1632.bin"/><Relationship Id="rId123" Type="http://schemas.openxmlformats.org/officeDocument/2006/relationships/image" Target="media/image43.emf"/><Relationship Id="rId330" Type="http://schemas.openxmlformats.org/officeDocument/2006/relationships/image" Target="media/image119.wmf"/><Relationship Id="rId568" Type="http://schemas.openxmlformats.org/officeDocument/2006/relationships/oleObject" Target="embeddings/oleObject343.bin"/><Relationship Id="rId775" Type="http://schemas.openxmlformats.org/officeDocument/2006/relationships/oleObject" Target="embeddings/oleObject462.bin"/><Relationship Id="rId982" Type="http://schemas.openxmlformats.org/officeDocument/2006/relationships/image" Target="media/image374.wmf"/><Relationship Id="rId1198" Type="http://schemas.openxmlformats.org/officeDocument/2006/relationships/oleObject" Target="embeddings/oleObject720.bin"/><Relationship Id="rId2011" Type="http://schemas.openxmlformats.org/officeDocument/2006/relationships/oleObject" Target="embeddings/oleObject1213.bin"/><Relationship Id="rId2249" Type="http://schemas.openxmlformats.org/officeDocument/2006/relationships/oleObject" Target="embeddings/oleObject1387.bin"/><Relationship Id="rId2456" Type="http://schemas.openxmlformats.org/officeDocument/2006/relationships/oleObject" Target="embeddings/oleObject1523.bin"/><Relationship Id="rId2663" Type="http://schemas.openxmlformats.org/officeDocument/2006/relationships/image" Target="media/image951.wmf"/><Relationship Id="rId428" Type="http://schemas.openxmlformats.org/officeDocument/2006/relationships/oleObject" Target="embeddings/oleObject258.bin"/><Relationship Id="rId635" Type="http://schemas.openxmlformats.org/officeDocument/2006/relationships/image" Target="media/image230.wmf"/><Relationship Id="rId842" Type="http://schemas.openxmlformats.org/officeDocument/2006/relationships/oleObject" Target="embeddings/oleObject507.bin"/><Relationship Id="rId1058" Type="http://schemas.openxmlformats.org/officeDocument/2006/relationships/image" Target="media/image401.wmf"/><Relationship Id="rId1265" Type="http://schemas.openxmlformats.org/officeDocument/2006/relationships/oleObject" Target="embeddings/oleObject761.bin"/><Relationship Id="rId1472" Type="http://schemas.openxmlformats.org/officeDocument/2006/relationships/oleObject" Target="embeddings/oleObject879.bin"/><Relationship Id="rId2109" Type="http://schemas.openxmlformats.org/officeDocument/2006/relationships/image" Target="media/image801.wmf"/><Relationship Id="rId2316" Type="http://schemas.openxmlformats.org/officeDocument/2006/relationships/oleObject" Target="embeddings/oleObject1428.bin"/><Relationship Id="rId2523" Type="http://schemas.openxmlformats.org/officeDocument/2006/relationships/oleObject" Target="embeddings/oleObject1576.bin"/><Relationship Id="rId2730" Type="http://schemas.openxmlformats.org/officeDocument/2006/relationships/oleObject" Target="embeddings/oleObject1750.bin"/><Relationship Id="rId702" Type="http://schemas.openxmlformats.org/officeDocument/2006/relationships/oleObject" Target="embeddings/oleObject420.bin"/><Relationship Id="rId1125" Type="http://schemas.openxmlformats.org/officeDocument/2006/relationships/oleObject" Target="embeddings/oleObject678.bin"/><Relationship Id="rId1332" Type="http://schemas.openxmlformats.org/officeDocument/2006/relationships/image" Target="media/image515.wmf"/><Relationship Id="rId1777" Type="http://schemas.openxmlformats.org/officeDocument/2006/relationships/oleObject" Target="embeddings/oleObject1076.bin"/><Relationship Id="rId1984" Type="http://schemas.openxmlformats.org/officeDocument/2006/relationships/image" Target="media/image765.wmf"/><Relationship Id="rId69" Type="http://schemas.openxmlformats.org/officeDocument/2006/relationships/image" Target="media/image18.wmf"/><Relationship Id="rId1637" Type="http://schemas.openxmlformats.org/officeDocument/2006/relationships/oleObject" Target="embeddings/oleObject990.bin"/><Relationship Id="rId1844" Type="http://schemas.openxmlformats.org/officeDocument/2006/relationships/oleObject" Target="embeddings/oleObject1118.bin"/><Relationship Id="rId1704" Type="http://schemas.openxmlformats.org/officeDocument/2006/relationships/image" Target="media/image652.wmf"/><Relationship Id="rId285" Type="http://schemas.openxmlformats.org/officeDocument/2006/relationships/image" Target="media/image106.wmf"/><Relationship Id="rId1911" Type="http://schemas.openxmlformats.org/officeDocument/2006/relationships/image" Target="media/image734.wmf"/><Relationship Id="rId492" Type="http://schemas.openxmlformats.org/officeDocument/2006/relationships/image" Target="media/image178.wmf"/><Relationship Id="rId797" Type="http://schemas.openxmlformats.org/officeDocument/2006/relationships/image" Target="media/image299.wmf"/><Relationship Id="rId2173" Type="http://schemas.openxmlformats.org/officeDocument/2006/relationships/oleObject" Target="embeddings/oleObject1339.bin"/><Relationship Id="rId2380" Type="http://schemas.openxmlformats.org/officeDocument/2006/relationships/image" Target="media/image886.wmf"/><Relationship Id="rId2478" Type="http://schemas.openxmlformats.org/officeDocument/2006/relationships/image" Target="media/image916.wmf"/><Relationship Id="rId145" Type="http://schemas.openxmlformats.org/officeDocument/2006/relationships/oleObject" Target="embeddings/oleObject74.bin"/><Relationship Id="rId352" Type="http://schemas.openxmlformats.org/officeDocument/2006/relationships/oleObject" Target="embeddings/oleObject204.bin"/><Relationship Id="rId1287" Type="http://schemas.openxmlformats.org/officeDocument/2006/relationships/image" Target="media/image494.wmf"/><Relationship Id="rId2033" Type="http://schemas.openxmlformats.org/officeDocument/2006/relationships/oleObject" Target="embeddings/oleObject1231.bin"/><Relationship Id="rId2240" Type="http://schemas.openxmlformats.org/officeDocument/2006/relationships/image" Target="media/image837.wmf"/><Relationship Id="rId2685" Type="http://schemas.openxmlformats.org/officeDocument/2006/relationships/oleObject" Target="embeddings/oleObject1707.bin"/><Relationship Id="rId212" Type="http://schemas.openxmlformats.org/officeDocument/2006/relationships/oleObject" Target="embeddings/oleObject117.bin"/><Relationship Id="rId657" Type="http://schemas.openxmlformats.org/officeDocument/2006/relationships/image" Target="media/image240.wmf"/><Relationship Id="rId864" Type="http://schemas.openxmlformats.org/officeDocument/2006/relationships/oleObject" Target="embeddings/oleObject524.bin"/><Relationship Id="rId1494" Type="http://schemas.openxmlformats.org/officeDocument/2006/relationships/oleObject" Target="embeddings/oleObject897.bin"/><Relationship Id="rId1799" Type="http://schemas.openxmlformats.org/officeDocument/2006/relationships/oleObject" Target="embeddings/oleObject1089.bin"/><Relationship Id="rId2100" Type="http://schemas.openxmlformats.org/officeDocument/2006/relationships/oleObject" Target="embeddings/oleObject1278.bin"/><Relationship Id="rId2338" Type="http://schemas.openxmlformats.org/officeDocument/2006/relationships/oleObject" Target="embeddings/oleObject1443.bin"/><Relationship Id="rId2545" Type="http://schemas.openxmlformats.org/officeDocument/2006/relationships/oleObject" Target="embeddings/oleObject1592.bin"/><Relationship Id="rId2752" Type="http://schemas.openxmlformats.org/officeDocument/2006/relationships/image" Target="media/image974.wmf"/><Relationship Id="rId517" Type="http://schemas.openxmlformats.org/officeDocument/2006/relationships/oleObject" Target="embeddings/oleObject310.bin"/><Relationship Id="rId724" Type="http://schemas.openxmlformats.org/officeDocument/2006/relationships/oleObject" Target="embeddings/oleObject431.bin"/><Relationship Id="rId931" Type="http://schemas.openxmlformats.org/officeDocument/2006/relationships/oleObject" Target="embeddings/oleObject561.bin"/><Relationship Id="rId1147" Type="http://schemas.openxmlformats.org/officeDocument/2006/relationships/oleObject" Target="embeddings/oleObject691.bin"/><Relationship Id="rId1354" Type="http://schemas.openxmlformats.org/officeDocument/2006/relationships/image" Target="media/image523.wmf"/><Relationship Id="rId1561" Type="http://schemas.openxmlformats.org/officeDocument/2006/relationships/oleObject" Target="embeddings/oleObject943.bin"/><Relationship Id="rId2405" Type="http://schemas.openxmlformats.org/officeDocument/2006/relationships/oleObject" Target="embeddings/oleObject1485.bin"/><Relationship Id="rId2612" Type="http://schemas.openxmlformats.org/officeDocument/2006/relationships/oleObject" Target="embeddings/oleObject1645.bin"/><Relationship Id="rId60" Type="http://schemas.openxmlformats.org/officeDocument/2006/relationships/image" Target="media/image15.wmf"/><Relationship Id="rId1007" Type="http://schemas.openxmlformats.org/officeDocument/2006/relationships/oleObject" Target="embeddings/oleObject602.bin"/><Relationship Id="rId1214" Type="http://schemas.openxmlformats.org/officeDocument/2006/relationships/image" Target="media/image463.wmf"/><Relationship Id="rId1421" Type="http://schemas.openxmlformats.org/officeDocument/2006/relationships/oleObject" Target="embeddings/oleObject850.bin"/><Relationship Id="rId1659" Type="http://schemas.openxmlformats.org/officeDocument/2006/relationships/oleObject" Target="embeddings/oleObject1006.bin"/><Relationship Id="rId1866" Type="http://schemas.openxmlformats.org/officeDocument/2006/relationships/oleObject" Target="embeddings/oleObject1131.bin"/><Relationship Id="rId1519" Type="http://schemas.openxmlformats.org/officeDocument/2006/relationships/oleObject" Target="embeddings/oleObject914.bin"/><Relationship Id="rId1726" Type="http://schemas.openxmlformats.org/officeDocument/2006/relationships/image" Target="media/image661.wmf"/><Relationship Id="rId1933" Type="http://schemas.openxmlformats.org/officeDocument/2006/relationships/image" Target="media/image744.wmf"/><Relationship Id="rId18" Type="http://schemas.openxmlformats.org/officeDocument/2006/relationships/footer" Target="footer6.xml"/><Relationship Id="rId2195" Type="http://schemas.openxmlformats.org/officeDocument/2006/relationships/oleObject" Target="embeddings/oleObject1352.bin"/><Relationship Id="rId167" Type="http://schemas.openxmlformats.org/officeDocument/2006/relationships/oleObject" Target="embeddings/oleObject91.bin"/><Relationship Id="rId374" Type="http://schemas.openxmlformats.org/officeDocument/2006/relationships/oleObject" Target="embeddings/oleObject224.bin"/><Relationship Id="rId581" Type="http://schemas.openxmlformats.org/officeDocument/2006/relationships/oleObject" Target="embeddings/oleObject352.bin"/><Relationship Id="rId2055" Type="http://schemas.openxmlformats.org/officeDocument/2006/relationships/oleObject" Target="embeddings/oleObject1247.bin"/><Relationship Id="rId2262" Type="http://schemas.openxmlformats.org/officeDocument/2006/relationships/image" Target="media/image842.wmf"/><Relationship Id="rId234" Type="http://schemas.openxmlformats.org/officeDocument/2006/relationships/oleObject" Target="embeddings/oleObject129.bin"/><Relationship Id="rId679" Type="http://schemas.openxmlformats.org/officeDocument/2006/relationships/oleObject" Target="embeddings/oleObject408.bin"/><Relationship Id="rId886" Type="http://schemas.openxmlformats.org/officeDocument/2006/relationships/image" Target="media/image330.wmf"/><Relationship Id="rId2567" Type="http://schemas.openxmlformats.org/officeDocument/2006/relationships/oleObject" Target="embeddings/oleObject1610.bin"/><Relationship Id="rId2774" Type="http://schemas.openxmlformats.org/officeDocument/2006/relationships/image" Target="media/image996.wmf"/><Relationship Id="rId2" Type="http://schemas.openxmlformats.org/officeDocument/2006/relationships/numbering" Target="numbering.xml"/><Relationship Id="rId441" Type="http://schemas.openxmlformats.org/officeDocument/2006/relationships/image" Target="media/image156.wmf"/><Relationship Id="rId539" Type="http://schemas.openxmlformats.org/officeDocument/2006/relationships/image" Target="media/image194.wmf"/><Relationship Id="rId746" Type="http://schemas.openxmlformats.org/officeDocument/2006/relationships/oleObject" Target="embeddings/oleObject444.bin"/><Relationship Id="rId1071" Type="http://schemas.openxmlformats.org/officeDocument/2006/relationships/image" Target="media/image407.wmf"/><Relationship Id="rId1169" Type="http://schemas.openxmlformats.org/officeDocument/2006/relationships/oleObject" Target="embeddings/oleObject704.bin"/><Relationship Id="rId1376" Type="http://schemas.openxmlformats.org/officeDocument/2006/relationships/image" Target="media/image533.wmf"/><Relationship Id="rId1583" Type="http://schemas.openxmlformats.org/officeDocument/2006/relationships/oleObject" Target="embeddings/oleObject958.bin"/><Relationship Id="rId2122" Type="http://schemas.openxmlformats.org/officeDocument/2006/relationships/oleObject" Target="embeddings/oleObject1294.bin"/><Relationship Id="rId2427" Type="http://schemas.openxmlformats.org/officeDocument/2006/relationships/image" Target="media/image903.wmf"/><Relationship Id="rId301" Type="http://schemas.openxmlformats.org/officeDocument/2006/relationships/oleObject" Target="embeddings/oleObject171.bin"/><Relationship Id="rId953" Type="http://schemas.openxmlformats.org/officeDocument/2006/relationships/oleObject" Target="embeddings/oleObject572.bin"/><Relationship Id="rId1029" Type="http://schemas.openxmlformats.org/officeDocument/2006/relationships/image" Target="media/image387.wmf"/><Relationship Id="rId1236" Type="http://schemas.openxmlformats.org/officeDocument/2006/relationships/image" Target="media/image471.wmf"/><Relationship Id="rId1790" Type="http://schemas.openxmlformats.org/officeDocument/2006/relationships/oleObject" Target="embeddings/oleObject1083.bin"/><Relationship Id="rId1888" Type="http://schemas.openxmlformats.org/officeDocument/2006/relationships/oleObject" Target="embeddings/oleObject1144.bin"/><Relationship Id="rId2634" Type="http://schemas.openxmlformats.org/officeDocument/2006/relationships/image" Target="media/image946.wmf"/><Relationship Id="rId82" Type="http://schemas.openxmlformats.org/officeDocument/2006/relationships/oleObject" Target="embeddings/oleObject39.bin"/><Relationship Id="rId606" Type="http://schemas.openxmlformats.org/officeDocument/2006/relationships/oleObject" Target="embeddings/oleObject366.bin"/><Relationship Id="rId813" Type="http://schemas.openxmlformats.org/officeDocument/2006/relationships/oleObject" Target="embeddings/oleObject487.bin"/><Relationship Id="rId1443" Type="http://schemas.openxmlformats.org/officeDocument/2006/relationships/oleObject" Target="embeddings/oleObject861.bin"/><Relationship Id="rId1650" Type="http://schemas.openxmlformats.org/officeDocument/2006/relationships/image" Target="media/image631.wmf"/><Relationship Id="rId1748" Type="http://schemas.openxmlformats.org/officeDocument/2006/relationships/oleObject" Target="embeddings/oleObject1060.bin"/><Relationship Id="rId2701" Type="http://schemas.openxmlformats.org/officeDocument/2006/relationships/oleObject" Target="embeddings/oleObject1723.bin"/><Relationship Id="rId1303" Type="http://schemas.openxmlformats.org/officeDocument/2006/relationships/image" Target="media/image502.wmf"/><Relationship Id="rId1510" Type="http://schemas.openxmlformats.org/officeDocument/2006/relationships/image" Target="media/image581.wmf"/><Relationship Id="rId1955" Type="http://schemas.openxmlformats.org/officeDocument/2006/relationships/oleObject" Target="embeddings/oleObject1178.bin"/><Relationship Id="rId1608" Type="http://schemas.openxmlformats.org/officeDocument/2006/relationships/oleObject" Target="embeddings/oleObject972.bin"/><Relationship Id="rId1815" Type="http://schemas.openxmlformats.org/officeDocument/2006/relationships/oleObject" Target="embeddings/oleObject1099.bin"/><Relationship Id="rId189" Type="http://schemas.openxmlformats.org/officeDocument/2006/relationships/image" Target="media/image63.wmf"/><Relationship Id="rId396" Type="http://schemas.openxmlformats.org/officeDocument/2006/relationships/oleObject" Target="embeddings/oleObject239.bin"/><Relationship Id="rId2077" Type="http://schemas.openxmlformats.org/officeDocument/2006/relationships/oleObject" Target="embeddings/oleObject1261.bin"/><Relationship Id="rId2284" Type="http://schemas.openxmlformats.org/officeDocument/2006/relationships/oleObject" Target="embeddings/oleObject1408.bin"/><Relationship Id="rId2491" Type="http://schemas.openxmlformats.org/officeDocument/2006/relationships/oleObject" Target="embeddings/oleObject1547.bin"/><Relationship Id="rId256" Type="http://schemas.openxmlformats.org/officeDocument/2006/relationships/image" Target="media/image95.wmf"/><Relationship Id="rId463" Type="http://schemas.openxmlformats.org/officeDocument/2006/relationships/oleObject" Target="embeddings/oleObject277.bin"/><Relationship Id="rId670" Type="http://schemas.openxmlformats.org/officeDocument/2006/relationships/oleObject" Target="embeddings/oleObject403.bin"/><Relationship Id="rId1093" Type="http://schemas.openxmlformats.org/officeDocument/2006/relationships/oleObject" Target="embeddings/oleObject657.bin"/><Relationship Id="rId2144" Type="http://schemas.openxmlformats.org/officeDocument/2006/relationships/oleObject" Target="embeddings/oleObject1313.bin"/><Relationship Id="rId2351" Type="http://schemas.openxmlformats.org/officeDocument/2006/relationships/oleObject" Target="embeddings/oleObject1452.bin"/><Relationship Id="rId2589" Type="http://schemas.openxmlformats.org/officeDocument/2006/relationships/oleObject" Target="embeddings/oleObject1627.bin"/><Relationship Id="rId2796" Type="http://schemas.openxmlformats.org/officeDocument/2006/relationships/image" Target="media/image1017.wmf"/><Relationship Id="rId116" Type="http://schemas.openxmlformats.org/officeDocument/2006/relationships/oleObject" Target="embeddings/oleObject56.bin"/><Relationship Id="rId323" Type="http://schemas.openxmlformats.org/officeDocument/2006/relationships/image" Target="media/image117.wmf"/><Relationship Id="rId530" Type="http://schemas.openxmlformats.org/officeDocument/2006/relationships/image" Target="media/image190.emf"/><Relationship Id="rId768" Type="http://schemas.openxmlformats.org/officeDocument/2006/relationships/oleObject" Target="embeddings/oleObject458.bin"/><Relationship Id="rId975" Type="http://schemas.openxmlformats.org/officeDocument/2006/relationships/oleObject" Target="embeddings/oleObject584.bin"/><Relationship Id="rId1160" Type="http://schemas.openxmlformats.org/officeDocument/2006/relationships/image" Target="media/image441.wmf"/><Relationship Id="rId1398" Type="http://schemas.openxmlformats.org/officeDocument/2006/relationships/oleObject" Target="embeddings/oleObject835.bin"/><Relationship Id="rId2004" Type="http://schemas.openxmlformats.org/officeDocument/2006/relationships/oleObject" Target="embeddings/oleObject1209.bin"/><Relationship Id="rId2211" Type="http://schemas.openxmlformats.org/officeDocument/2006/relationships/oleObject" Target="embeddings/oleObject1362.bin"/><Relationship Id="rId2449" Type="http://schemas.openxmlformats.org/officeDocument/2006/relationships/oleObject" Target="embeddings/oleObject1517.bin"/><Relationship Id="rId2656" Type="http://schemas.openxmlformats.org/officeDocument/2006/relationships/oleObject" Target="embeddings/oleObject1682.bin"/><Relationship Id="rId628" Type="http://schemas.openxmlformats.org/officeDocument/2006/relationships/oleObject" Target="embeddings/oleObject380.bin"/><Relationship Id="rId835" Type="http://schemas.openxmlformats.org/officeDocument/2006/relationships/oleObject" Target="embeddings/oleObject502.bin"/><Relationship Id="rId1258" Type="http://schemas.openxmlformats.org/officeDocument/2006/relationships/image" Target="media/image480.wmf"/><Relationship Id="rId1465" Type="http://schemas.openxmlformats.org/officeDocument/2006/relationships/image" Target="media/image569.wmf"/><Relationship Id="rId1672" Type="http://schemas.openxmlformats.org/officeDocument/2006/relationships/image" Target="media/image638.wmf"/><Relationship Id="rId2309" Type="http://schemas.openxmlformats.org/officeDocument/2006/relationships/oleObject" Target="embeddings/oleObject1424.bin"/><Relationship Id="rId2516" Type="http://schemas.openxmlformats.org/officeDocument/2006/relationships/oleObject" Target="embeddings/oleObject1569.bin"/><Relationship Id="rId2723" Type="http://schemas.openxmlformats.org/officeDocument/2006/relationships/oleObject" Target="embeddings/oleObject1743.bin"/><Relationship Id="rId1020" Type="http://schemas.openxmlformats.org/officeDocument/2006/relationships/image" Target="media/image385.wmf"/><Relationship Id="rId1118" Type="http://schemas.openxmlformats.org/officeDocument/2006/relationships/image" Target="media/image423.wmf"/><Relationship Id="rId1325" Type="http://schemas.openxmlformats.org/officeDocument/2006/relationships/oleObject" Target="embeddings/oleObject793.bin"/><Relationship Id="rId1532" Type="http://schemas.openxmlformats.org/officeDocument/2006/relationships/oleObject" Target="embeddings/oleObject925.bin"/><Relationship Id="rId1977" Type="http://schemas.openxmlformats.org/officeDocument/2006/relationships/image" Target="media/image762.wmf"/><Relationship Id="rId902" Type="http://schemas.openxmlformats.org/officeDocument/2006/relationships/image" Target="media/image337.wmf"/><Relationship Id="rId1837" Type="http://schemas.openxmlformats.org/officeDocument/2006/relationships/image" Target="media/image704.wmf"/><Relationship Id="rId31" Type="http://schemas.openxmlformats.org/officeDocument/2006/relationships/image" Target="media/image6.wmf"/><Relationship Id="rId2099" Type="http://schemas.openxmlformats.org/officeDocument/2006/relationships/image" Target="media/image797.wmf"/><Relationship Id="rId180" Type="http://schemas.openxmlformats.org/officeDocument/2006/relationships/image" Target="media/image59.wmf"/><Relationship Id="rId278" Type="http://schemas.openxmlformats.org/officeDocument/2006/relationships/oleObject" Target="embeddings/oleObject153.bin"/><Relationship Id="rId1904" Type="http://schemas.openxmlformats.org/officeDocument/2006/relationships/oleObject" Target="embeddings/oleObject1153.bin"/><Relationship Id="rId485" Type="http://schemas.openxmlformats.org/officeDocument/2006/relationships/image" Target="media/image176.wmf"/><Relationship Id="rId692" Type="http://schemas.openxmlformats.org/officeDocument/2006/relationships/image" Target="media/image257.wmf"/><Relationship Id="rId2166" Type="http://schemas.openxmlformats.org/officeDocument/2006/relationships/image" Target="media/image808.wmf"/><Relationship Id="rId2373" Type="http://schemas.openxmlformats.org/officeDocument/2006/relationships/oleObject" Target="embeddings/oleObject1466.bin"/><Relationship Id="rId2580" Type="http://schemas.openxmlformats.org/officeDocument/2006/relationships/oleObject" Target="embeddings/oleObject1621.bin"/><Relationship Id="rId138" Type="http://schemas.openxmlformats.org/officeDocument/2006/relationships/oleObject" Target="embeddings/oleObject68.bin"/><Relationship Id="rId345" Type="http://schemas.openxmlformats.org/officeDocument/2006/relationships/image" Target="media/image125.wmf"/><Relationship Id="rId552" Type="http://schemas.openxmlformats.org/officeDocument/2006/relationships/image" Target="media/image199.wmf"/><Relationship Id="rId997" Type="http://schemas.openxmlformats.org/officeDocument/2006/relationships/image" Target="media/image381.wmf"/><Relationship Id="rId1182" Type="http://schemas.openxmlformats.org/officeDocument/2006/relationships/oleObject" Target="embeddings/oleObject712.bin"/><Relationship Id="rId2026" Type="http://schemas.openxmlformats.org/officeDocument/2006/relationships/oleObject" Target="embeddings/oleObject1225.bin"/><Relationship Id="rId2233" Type="http://schemas.openxmlformats.org/officeDocument/2006/relationships/image" Target="media/image834.wmf"/><Relationship Id="rId2440" Type="http://schemas.openxmlformats.org/officeDocument/2006/relationships/oleObject" Target="embeddings/oleObject1510.bin"/><Relationship Id="rId2678" Type="http://schemas.openxmlformats.org/officeDocument/2006/relationships/oleObject" Target="embeddings/oleObject1700.bin"/><Relationship Id="rId205" Type="http://schemas.openxmlformats.org/officeDocument/2006/relationships/image" Target="media/image71.wmf"/><Relationship Id="rId412" Type="http://schemas.openxmlformats.org/officeDocument/2006/relationships/oleObject" Target="embeddings/oleObject249.bin"/><Relationship Id="rId857" Type="http://schemas.openxmlformats.org/officeDocument/2006/relationships/oleObject" Target="embeddings/oleObject518.bin"/><Relationship Id="rId1042" Type="http://schemas.openxmlformats.org/officeDocument/2006/relationships/image" Target="media/image393.wmf"/><Relationship Id="rId1487" Type="http://schemas.openxmlformats.org/officeDocument/2006/relationships/image" Target="media/image574.wmf"/><Relationship Id="rId1694" Type="http://schemas.openxmlformats.org/officeDocument/2006/relationships/oleObject" Target="embeddings/oleObject1026.bin"/><Relationship Id="rId2300" Type="http://schemas.openxmlformats.org/officeDocument/2006/relationships/image" Target="media/image856.wmf"/><Relationship Id="rId2538" Type="http://schemas.openxmlformats.org/officeDocument/2006/relationships/oleObject" Target="embeddings/oleObject1588.bin"/><Relationship Id="rId2745" Type="http://schemas.openxmlformats.org/officeDocument/2006/relationships/image" Target="media/image967.wmf"/><Relationship Id="rId717" Type="http://schemas.openxmlformats.org/officeDocument/2006/relationships/image" Target="media/image269.wmf"/><Relationship Id="rId924" Type="http://schemas.openxmlformats.org/officeDocument/2006/relationships/oleObject" Target="embeddings/oleObject556.bin"/><Relationship Id="rId1347" Type="http://schemas.openxmlformats.org/officeDocument/2006/relationships/oleObject" Target="embeddings/oleObject807.bin"/><Relationship Id="rId1554" Type="http://schemas.openxmlformats.org/officeDocument/2006/relationships/oleObject" Target="embeddings/oleObject938.bin"/><Relationship Id="rId1761" Type="http://schemas.openxmlformats.org/officeDocument/2006/relationships/oleObject" Target="embeddings/oleObject1067.bin"/><Relationship Id="rId1999" Type="http://schemas.openxmlformats.org/officeDocument/2006/relationships/oleObject" Target="embeddings/oleObject1205.bin"/><Relationship Id="rId2605" Type="http://schemas.openxmlformats.org/officeDocument/2006/relationships/oleObject" Target="embeddings/oleObject1639.bin"/><Relationship Id="rId2812" Type="http://schemas.openxmlformats.org/officeDocument/2006/relationships/image" Target="media/image1033.wmf"/><Relationship Id="rId53" Type="http://schemas.openxmlformats.org/officeDocument/2006/relationships/oleObject" Target="embeddings/oleObject21.bin"/><Relationship Id="rId1207" Type="http://schemas.openxmlformats.org/officeDocument/2006/relationships/oleObject" Target="embeddings/oleObject726.bin"/><Relationship Id="rId1414" Type="http://schemas.openxmlformats.org/officeDocument/2006/relationships/image" Target="media/image548.wmf"/><Relationship Id="rId1621" Type="http://schemas.openxmlformats.org/officeDocument/2006/relationships/oleObject" Target="embeddings/oleObject979.bin"/><Relationship Id="rId1859" Type="http://schemas.openxmlformats.org/officeDocument/2006/relationships/oleObject" Target="embeddings/oleObject1127.bin"/><Relationship Id="rId1719" Type="http://schemas.openxmlformats.org/officeDocument/2006/relationships/oleObject" Target="embeddings/oleObject1041.bin"/><Relationship Id="rId1926" Type="http://schemas.openxmlformats.org/officeDocument/2006/relationships/oleObject" Target="embeddings/oleObject1163.bin"/><Relationship Id="rId2090" Type="http://schemas.openxmlformats.org/officeDocument/2006/relationships/oleObject" Target="embeddings/oleObject1273.bin"/><Relationship Id="rId2188" Type="http://schemas.openxmlformats.org/officeDocument/2006/relationships/image" Target="media/image815.wmf"/><Relationship Id="rId2395" Type="http://schemas.openxmlformats.org/officeDocument/2006/relationships/image" Target="media/image892.emf"/><Relationship Id="rId367" Type="http://schemas.openxmlformats.org/officeDocument/2006/relationships/oleObject" Target="embeddings/oleObject218.bin"/><Relationship Id="rId574" Type="http://schemas.openxmlformats.org/officeDocument/2006/relationships/image" Target="media/image207.wmf"/><Relationship Id="rId2048" Type="http://schemas.openxmlformats.org/officeDocument/2006/relationships/oleObject" Target="embeddings/oleObject1241.bin"/><Relationship Id="rId2255" Type="http://schemas.openxmlformats.org/officeDocument/2006/relationships/oleObject" Target="embeddings/oleObject1392.bin"/><Relationship Id="rId227" Type="http://schemas.openxmlformats.org/officeDocument/2006/relationships/oleObject" Target="embeddings/oleObject125.bin"/><Relationship Id="rId781" Type="http://schemas.openxmlformats.org/officeDocument/2006/relationships/oleObject" Target="embeddings/oleObject468.bin"/><Relationship Id="rId879" Type="http://schemas.openxmlformats.org/officeDocument/2006/relationships/oleObject" Target="embeddings/oleObject532.bin"/><Relationship Id="rId2462" Type="http://schemas.openxmlformats.org/officeDocument/2006/relationships/oleObject" Target="embeddings/oleObject1526.bin"/><Relationship Id="rId2767" Type="http://schemas.openxmlformats.org/officeDocument/2006/relationships/image" Target="media/image989.emf"/><Relationship Id="rId434" Type="http://schemas.openxmlformats.org/officeDocument/2006/relationships/oleObject" Target="embeddings/oleObject261.bin"/><Relationship Id="rId641" Type="http://schemas.openxmlformats.org/officeDocument/2006/relationships/oleObject" Target="embeddings/oleObject388.bin"/><Relationship Id="rId739" Type="http://schemas.openxmlformats.org/officeDocument/2006/relationships/oleObject" Target="embeddings/oleObject439.bin"/><Relationship Id="rId1064" Type="http://schemas.openxmlformats.org/officeDocument/2006/relationships/image" Target="media/image404.wmf"/><Relationship Id="rId1271" Type="http://schemas.openxmlformats.org/officeDocument/2006/relationships/image" Target="media/image486.wmf"/><Relationship Id="rId1369" Type="http://schemas.openxmlformats.org/officeDocument/2006/relationships/oleObject" Target="embeddings/oleObject819.bin"/><Relationship Id="rId1576" Type="http://schemas.openxmlformats.org/officeDocument/2006/relationships/oleObject" Target="embeddings/oleObject954.bin"/><Relationship Id="rId2115" Type="http://schemas.openxmlformats.org/officeDocument/2006/relationships/oleObject" Target="embeddings/oleObject1288.bin"/><Relationship Id="rId2322" Type="http://schemas.openxmlformats.org/officeDocument/2006/relationships/oleObject" Target="embeddings/oleObject1432.bin"/><Relationship Id="rId501" Type="http://schemas.openxmlformats.org/officeDocument/2006/relationships/oleObject" Target="embeddings/oleObject299.bin"/><Relationship Id="rId946" Type="http://schemas.openxmlformats.org/officeDocument/2006/relationships/image" Target="media/image357.wmf"/><Relationship Id="rId1131" Type="http://schemas.openxmlformats.org/officeDocument/2006/relationships/oleObject" Target="embeddings/oleObject682.bin"/><Relationship Id="rId1229" Type="http://schemas.openxmlformats.org/officeDocument/2006/relationships/image" Target="media/image468.wmf"/><Relationship Id="rId1783" Type="http://schemas.openxmlformats.org/officeDocument/2006/relationships/image" Target="media/image683.wmf"/><Relationship Id="rId1990" Type="http://schemas.openxmlformats.org/officeDocument/2006/relationships/oleObject" Target="embeddings/oleObject1199.bin"/><Relationship Id="rId2627" Type="http://schemas.openxmlformats.org/officeDocument/2006/relationships/oleObject" Target="embeddings/oleObject1659.bin"/><Relationship Id="rId75" Type="http://schemas.openxmlformats.org/officeDocument/2006/relationships/image" Target="media/image20.wmf"/><Relationship Id="rId806" Type="http://schemas.openxmlformats.org/officeDocument/2006/relationships/oleObject" Target="embeddings/oleObject483.bin"/><Relationship Id="rId1436" Type="http://schemas.openxmlformats.org/officeDocument/2006/relationships/image" Target="media/image558.wmf"/><Relationship Id="rId1643" Type="http://schemas.openxmlformats.org/officeDocument/2006/relationships/oleObject" Target="embeddings/oleObject994.bin"/><Relationship Id="rId1850" Type="http://schemas.openxmlformats.org/officeDocument/2006/relationships/image" Target="media/image708.wmf"/><Relationship Id="rId1503" Type="http://schemas.openxmlformats.org/officeDocument/2006/relationships/oleObject" Target="embeddings/oleObject905.bin"/><Relationship Id="rId1710" Type="http://schemas.openxmlformats.org/officeDocument/2006/relationships/image" Target="media/image655.wmf"/><Relationship Id="rId1948" Type="http://schemas.openxmlformats.org/officeDocument/2006/relationships/image" Target="media/image750.wmf"/><Relationship Id="rId291" Type="http://schemas.openxmlformats.org/officeDocument/2006/relationships/image" Target="media/image108.wmf"/><Relationship Id="rId1808" Type="http://schemas.openxmlformats.org/officeDocument/2006/relationships/oleObject" Target="embeddings/oleObject1094.bin"/><Relationship Id="rId151" Type="http://schemas.openxmlformats.org/officeDocument/2006/relationships/oleObject" Target="embeddings/oleObject77.bin"/><Relationship Id="rId389" Type="http://schemas.openxmlformats.org/officeDocument/2006/relationships/oleObject" Target="embeddings/oleObject235.bin"/><Relationship Id="rId596" Type="http://schemas.openxmlformats.org/officeDocument/2006/relationships/oleObject" Target="embeddings/oleObject361.bin"/><Relationship Id="rId2277" Type="http://schemas.openxmlformats.org/officeDocument/2006/relationships/image" Target="media/image848.wmf"/><Relationship Id="rId2484" Type="http://schemas.openxmlformats.org/officeDocument/2006/relationships/oleObject" Target="embeddings/oleObject1541.bin"/><Relationship Id="rId2691" Type="http://schemas.openxmlformats.org/officeDocument/2006/relationships/oleObject" Target="embeddings/oleObject1713.bin"/><Relationship Id="rId249" Type="http://schemas.openxmlformats.org/officeDocument/2006/relationships/oleObject" Target="embeddings/oleObject137.bin"/><Relationship Id="rId456" Type="http://schemas.openxmlformats.org/officeDocument/2006/relationships/oleObject" Target="embeddings/oleObject273.bin"/><Relationship Id="rId663" Type="http://schemas.openxmlformats.org/officeDocument/2006/relationships/image" Target="media/image243.wmf"/><Relationship Id="rId870" Type="http://schemas.openxmlformats.org/officeDocument/2006/relationships/oleObject" Target="embeddings/oleObject527.bin"/><Relationship Id="rId1086" Type="http://schemas.openxmlformats.org/officeDocument/2006/relationships/oleObject" Target="embeddings/oleObject652.bin"/><Relationship Id="rId1293" Type="http://schemas.openxmlformats.org/officeDocument/2006/relationships/image" Target="media/image497.wmf"/><Relationship Id="rId2137" Type="http://schemas.openxmlformats.org/officeDocument/2006/relationships/oleObject" Target="embeddings/oleObject1308.bin"/><Relationship Id="rId2344" Type="http://schemas.openxmlformats.org/officeDocument/2006/relationships/image" Target="media/image873.wmf"/><Relationship Id="rId2551" Type="http://schemas.openxmlformats.org/officeDocument/2006/relationships/oleObject" Target="embeddings/oleObject1597.bin"/><Relationship Id="rId2789" Type="http://schemas.openxmlformats.org/officeDocument/2006/relationships/image" Target="media/image1010.wmf"/><Relationship Id="rId109" Type="http://schemas.openxmlformats.org/officeDocument/2006/relationships/image" Target="media/image36.wmf"/><Relationship Id="rId316" Type="http://schemas.openxmlformats.org/officeDocument/2006/relationships/oleObject" Target="embeddings/oleObject181.bin"/><Relationship Id="rId523" Type="http://schemas.openxmlformats.org/officeDocument/2006/relationships/oleObject" Target="embeddings/oleObject315.bin"/><Relationship Id="rId968" Type="http://schemas.openxmlformats.org/officeDocument/2006/relationships/image" Target="media/image367.wmf"/><Relationship Id="rId1153" Type="http://schemas.openxmlformats.org/officeDocument/2006/relationships/oleObject" Target="embeddings/oleObject695.bin"/><Relationship Id="rId1598" Type="http://schemas.openxmlformats.org/officeDocument/2006/relationships/image" Target="media/image612.wmf"/><Relationship Id="rId2204" Type="http://schemas.openxmlformats.org/officeDocument/2006/relationships/oleObject" Target="embeddings/oleObject1357.bin"/><Relationship Id="rId2649" Type="http://schemas.openxmlformats.org/officeDocument/2006/relationships/oleObject" Target="embeddings/oleObject1675.bin"/><Relationship Id="rId97" Type="http://schemas.openxmlformats.org/officeDocument/2006/relationships/oleObject" Target="embeddings/oleObject47.bin"/><Relationship Id="rId730" Type="http://schemas.openxmlformats.org/officeDocument/2006/relationships/image" Target="media/image275.wmf"/><Relationship Id="rId828" Type="http://schemas.openxmlformats.org/officeDocument/2006/relationships/oleObject" Target="embeddings/oleObject498.bin"/><Relationship Id="rId1013" Type="http://schemas.openxmlformats.org/officeDocument/2006/relationships/oleObject" Target="embeddings/oleObject608.bin"/><Relationship Id="rId1360" Type="http://schemas.openxmlformats.org/officeDocument/2006/relationships/image" Target="media/image526.wmf"/><Relationship Id="rId1458" Type="http://schemas.openxmlformats.org/officeDocument/2006/relationships/oleObject" Target="embeddings/oleObject871.bin"/><Relationship Id="rId1665" Type="http://schemas.openxmlformats.org/officeDocument/2006/relationships/image" Target="media/image635.wmf"/><Relationship Id="rId1872" Type="http://schemas.openxmlformats.org/officeDocument/2006/relationships/image" Target="media/image717.wmf"/><Relationship Id="rId2411" Type="http://schemas.openxmlformats.org/officeDocument/2006/relationships/oleObject" Target="embeddings/oleObject1489.bin"/><Relationship Id="rId2509" Type="http://schemas.openxmlformats.org/officeDocument/2006/relationships/oleObject" Target="embeddings/oleObject1562.bin"/><Relationship Id="rId2716" Type="http://schemas.openxmlformats.org/officeDocument/2006/relationships/oleObject" Target="embeddings/oleObject1736.bin"/><Relationship Id="rId1220" Type="http://schemas.openxmlformats.org/officeDocument/2006/relationships/oleObject" Target="embeddings/oleObject734.bin"/><Relationship Id="rId1318" Type="http://schemas.openxmlformats.org/officeDocument/2006/relationships/image" Target="media/image508.wmf"/><Relationship Id="rId1525" Type="http://schemas.openxmlformats.org/officeDocument/2006/relationships/oleObject" Target="embeddings/oleObject919.bin"/><Relationship Id="rId1732" Type="http://schemas.openxmlformats.org/officeDocument/2006/relationships/oleObject" Target="embeddings/oleObject1048.bin"/><Relationship Id="rId24" Type="http://schemas.openxmlformats.org/officeDocument/2006/relationships/oleObject" Target="embeddings/oleObject1.bin"/><Relationship Id="rId2299" Type="http://schemas.openxmlformats.org/officeDocument/2006/relationships/oleObject" Target="embeddings/oleObject1419.bin"/><Relationship Id="rId173" Type="http://schemas.openxmlformats.org/officeDocument/2006/relationships/oleObject" Target="embeddings/oleObject96.bin"/><Relationship Id="rId380" Type="http://schemas.openxmlformats.org/officeDocument/2006/relationships/oleObject" Target="embeddings/oleObject229.bin"/><Relationship Id="rId2061" Type="http://schemas.openxmlformats.org/officeDocument/2006/relationships/image" Target="media/image786.wmf"/><Relationship Id="rId240" Type="http://schemas.openxmlformats.org/officeDocument/2006/relationships/image" Target="media/image87.wmf"/><Relationship Id="rId478" Type="http://schemas.openxmlformats.org/officeDocument/2006/relationships/image" Target="media/image173.wmf"/><Relationship Id="rId685" Type="http://schemas.openxmlformats.org/officeDocument/2006/relationships/oleObject" Target="embeddings/oleObject411.bin"/><Relationship Id="rId892" Type="http://schemas.openxmlformats.org/officeDocument/2006/relationships/image" Target="media/image333.wmf"/><Relationship Id="rId2159" Type="http://schemas.openxmlformats.org/officeDocument/2006/relationships/oleObject" Target="embeddings/oleObject1327.bin"/><Relationship Id="rId2366" Type="http://schemas.openxmlformats.org/officeDocument/2006/relationships/oleObject" Target="embeddings/oleObject1461.bin"/><Relationship Id="rId2573" Type="http://schemas.openxmlformats.org/officeDocument/2006/relationships/image" Target="media/image934.wmf"/><Relationship Id="rId2780" Type="http://schemas.openxmlformats.org/officeDocument/2006/relationships/image" Target="media/image1001.wmf"/><Relationship Id="rId100" Type="http://schemas.openxmlformats.org/officeDocument/2006/relationships/header" Target="header6.xml"/><Relationship Id="rId338" Type="http://schemas.openxmlformats.org/officeDocument/2006/relationships/oleObject" Target="embeddings/oleObject195.bin"/><Relationship Id="rId545" Type="http://schemas.openxmlformats.org/officeDocument/2006/relationships/oleObject" Target="embeddings/oleObject328.bin"/><Relationship Id="rId752" Type="http://schemas.openxmlformats.org/officeDocument/2006/relationships/oleObject" Target="embeddings/oleObject448.bin"/><Relationship Id="rId1175" Type="http://schemas.openxmlformats.org/officeDocument/2006/relationships/oleObject" Target="embeddings/oleObject708.bin"/><Relationship Id="rId1382" Type="http://schemas.openxmlformats.org/officeDocument/2006/relationships/image" Target="media/image535.wmf"/><Relationship Id="rId2019" Type="http://schemas.openxmlformats.org/officeDocument/2006/relationships/oleObject" Target="embeddings/oleObject1219.bin"/><Relationship Id="rId2226" Type="http://schemas.openxmlformats.org/officeDocument/2006/relationships/oleObject" Target="embeddings/oleObject1371.bin"/><Relationship Id="rId2433" Type="http://schemas.openxmlformats.org/officeDocument/2006/relationships/oleObject" Target="embeddings/oleObject1503.bin"/><Relationship Id="rId2640" Type="http://schemas.openxmlformats.org/officeDocument/2006/relationships/image" Target="media/image949.wmf"/><Relationship Id="rId405" Type="http://schemas.openxmlformats.org/officeDocument/2006/relationships/oleObject" Target="embeddings/oleObject244.bin"/><Relationship Id="rId612" Type="http://schemas.openxmlformats.org/officeDocument/2006/relationships/oleObject" Target="embeddings/oleObject371.bin"/><Relationship Id="rId1035" Type="http://schemas.openxmlformats.org/officeDocument/2006/relationships/image" Target="media/image390.wmf"/><Relationship Id="rId1242" Type="http://schemas.openxmlformats.org/officeDocument/2006/relationships/oleObject" Target="embeddings/oleObject748.bin"/><Relationship Id="rId1687" Type="http://schemas.openxmlformats.org/officeDocument/2006/relationships/oleObject" Target="embeddings/oleObject1022.bin"/><Relationship Id="rId1894" Type="http://schemas.openxmlformats.org/officeDocument/2006/relationships/oleObject" Target="embeddings/oleObject1147.bin"/><Relationship Id="rId2500" Type="http://schemas.openxmlformats.org/officeDocument/2006/relationships/oleObject" Target="embeddings/oleObject1554.bin"/><Relationship Id="rId2738" Type="http://schemas.openxmlformats.org/officeDocument/2006/relationships/image" Target="media/image960.wmf"/><Relationship Id="rId917" Type="http://schemas.openxmlformats.org/officeDocument/2006/relationships/image" Target="media/image344.wmf"/><Relationship Id="rId1102" Type="http://schemas.openxmlformats.org/officeDocument/2006/relationships/oleObject" Target="embeddings/oleObject665.bin"/><Relationship Id="rId1547" Type="http://schemas.openxmlformats.org/officeDocument/2006/relationships/oleObject" Target="embeddings/oleObject933.bin"/><Relationship Id="rId1754" Type="http://schemas.openxmlformats.org/officeDocument/2006/relationships/oleObject" Target="embeddings/oleObject1063.bin"/><Relationship Id="rId1961" Type="http://schemas.openxmlformats.org/officeDocument/2006/relationships/oleObject" Target="embeddings/oleObject1182.bin"/><Relationship Id="rId2805" Type="http://schemas.openxmlformats.org/officeDocument/2006/relationships/image" Target="media/image1026.wmf"/><Relationship Id="rId46" Type="http://schemas.openxmlformats.org/officeDocument/2006/relationships/oleObject" Target="embeddings/oleObject16.bin"/><Relationship Id="rId1407" Type="http://schemas.openxmlformats.org/officeDocument/2006/relationships/image" Target="media/image545.wmf"/><Relationship Id="rId1614" Type="http://schemas.openxmlformats.org/officeDocument/2006/relationships/oleObject" Target="embeddings/oleObject975.bin"/><Relationship Id="rId1821" Type="http://schemas.openxmlformats.org/officeDocument/2006/relationships/oleObject" Target="embeddings/oleObject1102.bin"/><Relationship Id="rId195" Type="http://schemas.openxmlformats.org/officeDocument/2006/relationships/image" Target="media/image66.wmf"/><Relationship Id="rId1919" Type="http://schemas.openxmlformats.org/officeDocument/2006/relationships/image" Target="media/image737.wmf"/><Relationship Id="rId2083" Type="http://schemas.openxmlformats.org/officeDocument/2006/relationships/oleObject" Target="embeddings/oleObject1267.bin"/><Relationship Id="rId2290" Type="http://schemas.openxmlformats.org/officeDocument/2006/relationships/oleObject" Target="embeddings/oleObject1413.bin"/><Relationship Id="rId2388" Type="http://schemas.openxmlformats.org/officeDocument/2006/relationships/oleObject" Target="embeddings/oleObject1475.bin"/><Relationship Id="rId2595" Type="http://schemas.openxmlformats.org/officeDocument/2006/relationships/image" Target="media/image939.wmf"/><Relationship Id="rId262" Type="http://schemas.openxmlformats.org/officeDocument/2006/relationships/image" Target="media/image97.wmf"/><Relationship Id="rId567" Type="http://schemas.openxmlformats.org/officeDocument/2006/relationships/image" Target="media/image204.wmf"/><Relationship Id="rId1197" Type="http://schemas.openxmlformats.org/officeDocument/2006/relationships/image" Target="media/image457.wmf"/><Relationship Id="rId2150" Type="http://schemas.openxmlformats.org/officeDocument/2006/relationships/oleObject" Target="embeddings/oleObject1319.bin"/><Relationship Id="rId2248" Type="http://schemas.openxmlformats.org/officeDocument/2006/relationships/oleObject" Target="embeddings/oleObject1386.bin"/><Relationship Id="rId122" Type="http://schemas.openxmlformats.org/officeDocument/2006/relationships/oleObject" Target="embeddings/oleObject59.bin"/><Relationship Id="rId774" Type="http://schemas.openxmlformats.org/officeDocument/2006/relationships/image" Target="media/image292.wmf"/><Relationship Id="rId981" Type="http://schemas.openxmlformats.org/officeDocument/2006/relationships/oleObject" Target="embeddings/oleObject587.bin"/><Relationship Id="rId1057" Type="http://schemas.openxmlformats.org/officeDocument/2006/relationships/oleObject" Target="embeddings/oleObject636.bin"/><Relationship Id="rId2010" Type="http://schemas.openxmlformats.org/officeDocument/2006/relationships/image" Target="media/image773.wmf"/><Relationship Id="rId2455" Type="http://schemas.openxmlformats.org/officeDocument/2006/relationships/oleObject" Target="embeddings/oleObject1522.bin"/><Relationship Id="rId2662" Type="http://schemas.openxmlformats.org/officeDocument/2006/relationships/oleObject" Target="embeddings/oleObject1687.bin"/><Relationship Id="rId427" Type="http://schemas.openxmlformats.org/officeDocument/2006/relationships/oleObject" Target="embeddings/oleObject257.bin"/><Relationship Id="rId634" Type="http://schemas.openxmlformats.org/officeDocument/2006/relationships/oleObject" Target="embeddings/oleObject384.bin"/><Relationship Id="rId841" Type="http://schemas.openxmlformats.org/officeDocument/2006/relationships/oleObject" Target="embeddings/oleObject506.bin"/><Relationship Id="rId1264" Type="http://schemas.openxmlformats.org/officeDocument/2006/relationships/image" Target="media/image483.wmf"/><Relationship Id="rId1471" Type="http://schemas.openxmlformats.org/officeDocument/2006/relationships/image" Target="media/image572.wmf"/><Relationship Id="rId1569" Type="http://schemas.openxmlformats.org/officeDocument/2006/relationships/oleObject" Target="embeddings/oleObject948.bin"/><Relationship Id="rId2108" Type="http://schemas.openxmlformats.org/officeDocument/2006/relationships/oleObject" Target="embeddings/oleObject1283.bin"/><Relationship Id="rId2315" Type="http://schemas.openxmlformats.org/officeDocument/2006/relationships/oleObject" Target="embeddings/oleObject1427.bin"/><Relationship Id="rId2522" Type="http://schemas.openxmlformats.org/officeDocument/2006/relationships/oleObject" Target="embeddings/oleObject1575.bin"/><Relationship Id="rId701" Type="http://schemas.openxmlformats.org/officeDocument/2006/relationships/image" Target="media/image261.wmf"/><Relationship Id="rId939" Type="http://schemas.openxmlformats.org/officeDocument/2006/relationships/oleObject" Target="embeddings/oleObject565.bin"/><Relationship Id="rId1124" Type="http://schemas.openxmlformats.org/officeDocument/2006/relationships/image" Target="media/image426.wmf"/><Relationship Id="rId1331" Type="http://schemas.openxmlformats.org/officeDocument/2006/relationships/oleObject" Target="embeddings/oleObject796.bin"/><Relationship Id="rId1776" Type="http://schemas.openxmlformats.org/officeDocument/2006/relationships/image" Target="media/image680.wmf"/><Relationship Id="rId1983" Type="http://schemas.openxmlformats.org/officeDocument/2006/relationships/oleObject" Target="embeddings/oleObject1194.bin"/><Relationship Id="rId68" Type="http://schemas.openxmlformats.org/officeDocument/2006/relationships/oleObject" Target="embeddings/oleObject31.bin"/><Relationship Id="rId1429" Type="http://schemas.openxmlformats.org/officeDocument/2006/relationships/oleObject" Target="embeddings/oleObject854.bin"/><Relationship Id="rId1636" Type="http://schemas.openxmlformats.org/officeDocument/2006/relationships/oleObject" Target="embeddings/oleObject989.bin"/><Relationship Id="rId1843" Type="http://schemas.openxmlformats.org/officeDocument/2006/relationships/oleObject" Target="embeddings/oleObject1117.bin"/><Relationship Id="rId1703" Type="http://schemas.openxmlformats.org/officeDocument/2006/relationships/oleObject" Target="embeddings/oleObject1031.bin"/><Relationship Id="rId1910" Type="http://schemas.openxmlformats.org/officeDocument/2006/relationships/oleObject" Target="embeddings/oleObject1156.bin"/><Relationship Id="rId284" Type="http://schemas.openxmlformats.org/officeDocument/2006/relationships/oleObject" Target="embeddings/oleObject158.bin"/><Relationship Id="rId491" Type="http://schemas.openxmlformats.org/officeDocument/2006/relationships/oleObject" Target="embeddings/oleObject293.bin"/><Relationship Id="rId2172" Type="http://schemas.openxmlformats.org/officeDocument/2006/relationships/oleObject" Target="embeddings/oleObject1338.bin"/><Relationship Id="rId144" Type="http://schemas.openxmlformats.org/officeDocument/2006/relationships/oleObject" Target="embeddings/oleObject73.bin"/><Relationship Id="rId589" Type="http://schemas.openxmlformats.org/officeDocument/2006/relationships/image" Target="media/image212.wmf"/><Relationship Id="rId796" Type="http://schemas.openxmlformats.org/officeDocument/2006/relationships/oleObject" Target="embeddings/oleObject477.bin"/><Relationship Id="rId2477" Type="http://schemas.openxmlformats.org/officeDocument/2006/relationships/oleObject" Target="embeddings/oleObject1537.bin"/><Relationship Id="rId2684" Type="http://schemas.openxmlformats.org/officeDocument/2006/relationships/oleObject" Target="embeddings/oleObject1706.bin"/><Relationship Id="rId351" Type="http://schemas.openxmlformats.org/officeDocument/2006/relationships/oleObject" Target="embeddings/oleObject203.bin"/><Relationship Id="rId449" Type="http://schemas.openxmlformats.org/officeDocument/2006/relationships/image" Target="media/image160.wmf"/><Relationship Id="rId656" Type="http://schemas.openxmlformats.org/officeDocument/2006/relationships/oleObject" Target="embeddings/oleObject396.bin"/><Relationship Id="rId863" Type="http://schemas.openxmlformats.org/officeDocument/2006/relationships/oleObject" Target="embeddings/oleObject523.bin"/><Relationship Id="rId1079" Type="http://schemas.openxmlformats.org/officeDocument/2006/relationships/image" Target="media/image411.wmf"/><Relationship Id="rId1286" Type="http://schemas.openxmlformats.org/officeDocument/2006/relationships/oleObject" Target="embeddings/oleObject772.bin"/><Relationship Id="rId1493" Type="http://schemas.openxmlformats.org/officeDocument/2006/relationships/image" Target="media/image576.wmf"/><Relationship Id="rId2032" Type="http://schemas.openxmlformats.org/officeDocument/2006/relationships/oleObject" Target="embeddings/oleObject1230.bin"/><Relationship Id="rId2337" Type="http://schemas.openxmlformats.org/officeDocument/2006/relationships/image" Target="media/image870.wmf"/><Relationship Id="rId2544" Type="http://schemas.openxmlformats.org/officeDocument/2006/relationships/image" Target="media/image928.wmf"/><Relationship Id="rId211" Type="http://schemas.openxmlformats.org/officeDocument/2006/relationships/image" Target="media/image74.wmf"/><Relationship Id="rId309" Type="http://schemas.openxmlformats.org/officeDocument/2006/relationships/image" Target="media/image112.wmf"/><Relationship Id="rId516" Type="http://schemas.openxmlformats.org/officeDocument/2006/relationships/oleObject" Target="embeddings/oleObject309.bin"/><Relationship Id="rId1146" Type="http://schemas.openxmlformats.org/officeDocument/2006/relationships/image" Target="media/image435.wmf"/><Relationship Id="rId1798" Type="http://schemas.openxmlformats.org/officeDocument/2006/relationships/oleObject" Target="embeddings/oleObject1088.bin"/><Relationship Id="rId2751" Type="http://schemas.openxmlformats.org/officeDocument/2006/relationships/image" Target="media/image973.wmf"/><Relationship Id="rId723" Type="http://schemas.openxmlformats.org/officeDocument/2006/relationships/image" Target="media/image272.wmf"/><Relationship Id="rId930" Type="http://schemas.openxmlformats.org/officeDocument/2006/relationships/image" Target="media/image349.wmf"/><Relationship Id="rId1006" Type="http://schemas.openxmlformats.org/officeDocument/2006/relationships/oleObject" Target="embeddings/oleObject601.bin"/><Relationship Id="rId1353" Type="http://schemas.openxmlformats.org/officeDocument/2006/relationships/oleObject" Target="embeddings/oleObject810.bin"/><Relationship Id="rId1560" Type="http://schemas.openxmlformats.org/officeDocument/2006/relationships/image" Target="media/image597.wmf"/><Relationship Id="rId1658" Type="http://schemas.openxmlformats.org/officeDocument/2006/relationships/image" Target="media/image632.wmf"/><Relationship Id="rId1865" Type="http://schemas.openxmlformats.org/officeDocument/2006/relationships/oleObject" Target="embeddings/oleObject1130.bin"/><Relationship Id="rId2404" Type="http://schemas.openxmlformats.org/officeDocument/2006/relationships/oleObject" Target="embeddings/oleObject1484.bin"/><Relationship Id="rId2611" Type="http://schemas.openxmlformats.org/officeDocument/2006/relationships/image" Target="media/image942.wmf"/><Relationship Id="rId2709" Type="http://schemas.openxmlformats.org/officeDocument/2006/relationships/oleObject" Target="embeddings/oleObject1729.bin"/><Relationship Id="rId1213" Type="http://schemas.openxmlformats.org/officeDocument/2006/relationships/oleObject" Target="embeddings/oleObject730.bin"/><Relationship Id="rId1420" Type="http://schemas.openxmlformats.org/officeDocument/2006/relationships/oleObject" Target="embeddings/oleObject849.bin"/><Relationship Id="rId1518" Type="http://schemas.openxmlformats.org/officeDocument/2006/relationships/image" Target="media/image584.wmf"/><Relationship Id="rId1725" Type="http://schemas.openxmlformats.org/officeDocument/2006/relationships/oleObject" Target="embeddings/oleObject1044.bin"/><Relationship Id="rId1932" Type="http://schemas.openxmlformats.org/officeDocument/2006/relationships/oleObject" Target="embeddings/oleObject1166.bin"/><Relationship Id="rId17" Type="http://schemas.openxmlformats.org/officeDocument/2006/relationships/header" Target="header4.xml"/><Relationship Id="rId2194" Type="http://schemas.openxmlformats.org/officeDocument/2006/relationships/image" Target="media/image818.wmf"/><Relationship Id="rId166" Type="http://schemas.openxmlformats.org/officeDocument/2006/relationships/oleObject" Target="embeddings/oleObject90.bin"/><Relationship Id="rId373" Type="http://schemas.openxmlformats.org/officeDocument/2006/relationships/oleObject" Target="embeddings/oleObject223.bin"/><Relationship Id="rId580" Type="http://schemas.openxmlformats.org/officeDocument/2006/relationships/oleObject" Target="embeddings/oleObject351.bin"/><Relationship Id="rId2054" Type="http://schemas.openxmlformats.org/officeDocument/2006/relationships/oleObject" Target="embeddings/oleObject1246.bin"/><Relationship Id="rId2261" Type="http://schemas.openxmlformats.org/officeDocument/2006/relationships/oleObject" Target="embeddings/oleObject1395.bin"/><Relationship Id="rId2499" Type="http://schemas.openxmlformats.org/officeDocument/2006/relationships/image" Target="media/image921.wmf"/><Relationship Id="rId1" Type="http://schemas.openxmlformats.org/officeDocument/2006/relationships/customXml" Target="../customXml/item1.xml"/><Relationship Id="rId233" Type="http://schemas.openxmlformats.org/officeDocument/2006/relationships/image" Target="media/image84.wmf"/><Relationship Id="rId440" Type="http://schemas.openxmlformats.org/officeDocument/2006/relationships/oleObject" Target="embeddings/oleObject264.bin"/><Relationship Id="rId678" Type="http://schemas.openxmlformats.org/officeDocument/2006/relationships/image" Target="media/image250.wmf"/><Relationship Id="rId885" Type="http://schemas.openxmlformats.org/officeDocument/2006/relationships/oleObject" Target="embeddings/oleObject535.bin"/><Relationship Id="rId1070" Type="http://schemas.openxmlformats.org/officeDocument/2006/relationships/oleObject" Target="embeddings/oleObject643.bin"/><Relationship Id="rId2121" Type="http://schemas.openxmlformats.org/officeDocument/2006/relationships/oleObject" Target="embeddings/oleObject1293.bin"/><Relationship Id="rId2359" Type="http://schemas.openxmlformats.org/officeDocument/2006/relationships/image" Target="media/image878.wmf"/><Relationship Id="rId2566" Type="http://schemas.openxmlformats.org/officeDocument/2006/relationships/oleObject" Target="embeddings/oleObject1609.bin"/><Relationship Id="rId2773" Type="http://schemas.openxmlformats.org/officeDocument/2006/relationships/image" Target="media/image995.wmf"/><Relationship Id="rId300" Type="http://schemas.openxmlformats.org/officeDocument/2006/relationships/oleObject" Target="embeddings/oleObject170.bin"/><Relationship Id="rId538" Type="http://schemas.openxmlformats.org/officeDocument/2006/relationships/oleObject" Target="embeddings/oleObject324.bin"/><Relationship Id="rId745" Type="http://schemas.openxmlformats.org/officeDocument/2006/relationships/oleObject" Target="embeddings/oleObject443.bin"/><Relationship Id="rId952" Type="http://schemas.openxmlformats.org/officeDocument/2006/relationships/image" Target="media/image360.wmf"/><Relationship Id="rId1168" Type="http://schemas.openxmlformats.org/officeDocument/2006/relationships/image" Target="media/image444.wmf"/><Relationship Id="rId1375" Type="http://schemas.openxmlformats.org/officeDocument/2006/relationships/oleObject" Target="embeddings/oleObject822.bin"/><Relationship Id="rId1582" Type="http://schemas.openxmlformats.org/officeDocument/2006/relationships/image" Target="media/image604.wmf"/><Relationship Id="rId2219" Type="http://schemas.openxmlformats.org/officeDocument/2006/relationships/oleObject" Target="embeddings/oleObject1367.bin"/><Relationship Id="rId2426" Type="http://schemas.openxmlformats.org/officeDocument/2006/relationships/oleObject" Target="embeddings/oleObject1499.bin"/><Relationship Id="rId2633" Type="http://schemas.openxmlformats.org/officeDocument/2006/relationships/oleObject" Target="embeddings/oleObject1663.bin"/><Relationship Id="rId81" Type="http://schemas.openxmlformats.org/officeDocument/2006/relationships/image" Target="media/image23.wmf"/><Relationship Id="rId605" Type="http://schemas.openxmlformats.org/officeDocument/2006/relationships/image" Target="media/image219.wmf"/><Relationship Id="rId812" Type="http://schemas.openxmlformats.org/officeDocument/2006/relationships/image" Target="media/image305.wmf"/><Relationship Id="rId1028" Type="http://schemas.openxmlformats.org/officeDocument/2006/relationships/oleObject" Target="embeddings/oleObject621.bin"/><Relationship Id="rId1235" Type="http://schemas.openxmlformats.org/officeDocument/2006/relationships/oleObject" Target="embeddings/oleObject744.bin"/><Relationship Id="rId1442" Type="http://schemas.openxmlformats.org/officeDocument/2006/relationships/image" Target="media/image561.wmf"/><Relationship Id="rId1887" Type="http://schemas.openxmlformats.org/officeDocument/2006/relationships/image" Target="media/image723.wmf"/><Relationship Id="rId1302" Type="http://schemas.openxmlformats.org/officeDocument/2006/relationships/oleObject" Target="embeddings/oleObject780.bin"/><Relationship Id="rId1747" Type="http://schemas.openxmlformats.org/officeDocument/2006/relationships/image" Target="media/image667.wmf"/><Relationship Id="rId1954" Type="http://schemas.openxmlformats.org/officeDocument/2006/relationships/oleObject" Target="embeddings/oleObject1177.bin"/><Relationship Id="rId2700" Type="http://schemas.openxmlformats.org/officeDocument/2006/relationships/oleObject" Target="embeddings/oleObject1722.bin"/><Relationship Id="rId39" Type="http://schemas.openxmlformats.org/officeDocument/2006/relationships/oleObject" Target="embeddings/oleObject11.bin"/><Relationship Id="rId1607" Type="http://schemas.openxmlformats.org/officeDocument/2006/relationships/oleObject" Target="embeddings/oleObject971.bin"/><Relationship Id="rId1814" Type="http://schemas.openxmlformats.org/officeDocument/2006/relationships/oleObject" Target="embeddings/oleObject1098.bin"/><Relationship Id="rId188" Type="http://schemas.openxmlformats.org/officeDocument/2006/relationships/oleObject" Target="embeddings/oleObject105.bin"/><Relationship Id="rId395" Type="http://schemas.openxmlformats.org/officeDocument/2006/relationships/image" Target="media/image136.wmf"/><Relationship Id="rId2076" Type="http://schemas.openxmlformats.org/officeDocument/2006/relationships/oleObject" Target="embeddings/oleObject1260.bin"/><Relationship Id="rId2283" Type="http://schemas.openxmlformats.org/officeDocument/2006/relationships/image" Target="media/image851.wmf"/><Relationship Id="rId2490" Type="http://schemas.openxmlformats.org/officeDocument/2006/relationships/oleObject" Target="embeddings/oleObject1546.bin"/><Relationship Id="rId2588" Type="http://schemas.openxmlformats.org/officeDocument/2006/relationships/oleObject" Target="embeddings/oleObject1626.bin"/><Relationship Id="rId255" Type="http://schemas.openxmlformats.org/officeDocument/2006/relationships/oleObject" Target="embeddings/oleObject140.bin"/><Relationship Id="rId462" Type="http://schemas.openxmlformats.org/officeDocument/2006/relationships/oleObject" Target="embeddings/oleObject276.bin"/><Relationship Id="rId1092" Type="http://schemas.openxmlformats.org/officeDocument/2006/relationships/oleObject" Target="embeddings/oleObject656.bin"/><Relationship Id="rId1397" Type="http://schemas.openxmlformats.org/officeDocument/2006/relationships/image" Target="media/image542.wmf"/><Relationship Id="rId2143" Type="http://schemas.openxmlformats.org/officeDocument/2006/relationships/oleObject" Target="embeddings/oleObject1312.bin"/><Relationship Id="rId2350" Type="http://schemas.openxmlformats.org/officeDocument/2006/relationships/image" Target="media/image874.wmf"/><Relationship Id="rId2795" Type="http://schemas.openxmlformats.org/officeDocument/2006/relationships/image" Target="media/image1016.wmf"/><Relationship Id="rId115" Type="http://schemas.openxmlformats.org/officeDocument/2006/relationships/image" Target="media/image39.wmf"/><Relationship Id="rId322" Type="http://schemas.openxmlformats.org/officeDocument/2006/relationships/oleObject" Target="embeddings/oleObject185.bin"/><Relationship Id="rId767" Type="http://schemas.openxmlformats.org/officeDocument/2006/relationships/image" Target="media/image289.wmf"/><Relationship Id="rId974" Type="http://schemas.openxmlformats.org/officeDocument/2006/relationships/image" Target="media/image370.wmf"/><Relationship Id="rId2003" Type="http://schemas.openxmlformats.org/officeDocument/2006/relationships/image" Target="media/image770.wmf"/><Relationship Id="rId2210" Type="http://schemas.openxmlformats.org/officeDocument/2006/relationships/image" Target="media/image824.wmf"/><Relationship Id="rId2448" Type="http://schemas.openxmlformats.org/officeDocument/2006/relationships/oleObject" Target="embeddings/oleObject1516.bin"/><Relationship Id="rId2655" Type="http://schemas.openxmlformats.org/officeDocument/2006/relationships/oleObject" Target="embeddings/oleObject1681.bin"/><Relationship Id="rId627" Type="http://schemas.openxmlformats.org/officeDocument/2006/relationships/image" Target="media/image227.wmf"/><Relationship Id="rId834" Type="http://schemas.openxmlformats.org/officeDocument/2006/relationships/oleObject" Target="embeddings/oleObject501.bin"/><Relationship Id="rId1257" Type="http://schemas.openxmlformats.org/officeDocument/2006/relationships/oleObject" Target="embeddings/oleObject757.bin"/><Relationship Id="rId1464" Type="http://schemas.openxmlformats.org/officeDocument/2006/relationships/oleObject" Target="embeddings/oleObject875.bin"/><Relationship Id="rId1671" Type="http://schemas.openxmlformats.org/officeDocument/2006/relationships/oleObject" Target="embeddings/oleObject1013.bin"/><Relationship Id="rId2308" Type="http://schemas.openxmlformats.org/officeDocument/2006/relationships/image" Target="media/image860.wmf"/><Relationship Id="rId2515" Type="http://schemas.openxmlformats.org/officeDocument/2006/relationships/oleObject" Target="embeddings/oleObject1568.bin"/><Relationship Id="rId2722" Type="http://schemas.openxmlformats.org/officeDocument/2006/relationships/oleObject" Target="embeddings/oleObject1742.bin"/><Relationship Id="rId901" Type="http://schemas.openxmlformats.org/officeDocument/2006/relationships/oleObject" Target="embeddings/oleObject544.bin"/><Relationship Id="rId1117" Type="http://schemas.openxmlformats.org/officeDocument/2006/relationships/oleObject" Target="embeddings/oleObject674.bin"/><Relationship Id="rId1324" Type="http://schemas.openxmlformats.org/officeDocument/2006/relationships/image" Target="media/image511.wmf"/><Relationship Id="rId1531" Type="http://schemas.openxmlformats.org/officeDocument/2006/relationships/image" Target="media/image586.wmf"/><Relationship Id="rId1769" Type="http://schemas.openxmlformats.org/officeDocument/2006/relationships/oleObject" Target="embeddings/oleObject1072.bin"/><Relationship Id="rId1976" Type="http://schemas.openxmlformats.org/officeDocument/2006/relationships/oleObject" Target="embeddings/oleObject1190.bin"/><Relationship Id="rId30" Type="http://schemas.openxmlformats.org/officeDocument/2006/relationships/oleObject" Target="embeddings/oleObject5.bin"/><Relationship Id="rId1629" Type="http://schemas.openxmlformats.org/officeDocument/2006/relationships/oleObject" Target="embeddings/oleObject984.bin"/><Relationship Id="rId1836" Type="http://schemas.openxmlformats.org/officeDocument/2006/relationships/oleObject" Target="embeddings/oleObject1112.bin"/><Relationship Id="rId1903" Type="http://schemas.openxmlformats.org/officeDocument/2006/relationships/image" Target="media/image730.wmf"/><Relationship Id="rId2098" Type="http://schemas.openxmlformats.org/officeDocument/2006/relationships/oleObject" Target="embeddings/oleObject1277.bin"/><Relationship Id="rId277" Type="http://schemas.openxmlformats.org/officeDocument/2006/relationships/image" Target="media/image104.wmf"/><Relationship Id="rId484" Type="http://schemas.openxmlformats.org/officeDocument/2006/relationships/oleObject" Target="embeddings/oleObject288.bin"/><Relationship Id="rId2165" Type="http://schemas.openxmlformats.org/officeDocument/2006/relationships/oleObject" Target="embeddings/oleObject1333.bin"/><Relationship Id="rId137" Type="http://schemas.openxmlformats.org/officeDocument/2006/relationships/oleObject" Target="embeddings/oleObject67.bin"/><Relationship Id="rId344" Type="http://schemas.openxmlformats.org/officeDocument/2006/relationships/oleObject" Target="embeddings/oleObject199.bin"/><Relationship Id="rId691" Type="http://schemas.openxmlformats.org/officeDocument/2006/relationships/oleObject" Target="embeddings/oleObject414.bin"/><Relationship Id="rId789" Type="http://schemas.openxmlformats.org/officeDocument/2006/relationships/image" Target="media/image296.wmf"/><Relationship Id="rId996" Type="http://schemas.openxmlformats.org/officeDocument/2006/relationships/oleObject" Target="embeddings/oleObject595.bin"/><Relationship Id="rId2025" Type="http://schemas.openxmlformats.org/officeDocument/2006/relationships/oleObject" Target="embeddings/oleObject1224.bin"/><Relationship Id="rId2372" Type="http://schemas.openxmlformats.org/officeDocument/2006/relationships/image" Target="media/image882.wmf"/><Relationship Id="rId2677" Type="http://schemas.openxmlformats.org/officeDocument/2006/relationships/oleObject" Target="embeddings/oleObject1699.bin"/><Relationship Id="rId551" Type="http://schemas.openxmlformats.org/officeDocument/2006/relationships/oleObject" Target="embeddings/oleObject332.bin"/><Relationship Id="rId649" Type="http://schemas.openxmlformats.org/officeDocument/2006/relationships/oleObject" Target="embeddings/oleObject392.bin"/><Relationship Id="rId856" Type="http://schemas.openxmlformats.org/officeDocument/2006/relationships/image" Target="media/image318.wmf"/><Relationship Id="rId1181" Type="http://schemas.openxmlformats.org/officeDocument/2006/relationships/oleObject" Target="embeddings/oleObject711.bin"/><Relationship Id="rId1279" Type="http://schemas.openxmlformats.org/officeDocument/2006/relationships/image" Target="media/image490.wmf"/><Relationship Id="rId1486" Type="http://schemas.openxmlformats.org/officeDocument/2006/relationships/oleObject" Target="embeddings/oleObject892.bin"/><Relationship Id="rId2232" Type="http://schemas.openxmlformats.org/officeDocument/2006/relationships/oleObject" Target="embeddings/oleObject1374.bin"/><Relationship Id="rId2537" Type="http://schemas.openxmlformats.org/officeDocument/2006/relationships/oleObject" Target="embeddings/oleObject1587.bin"/><Relationship Id="rId204" Type="http://schemas.openxmlformats.org/officeDocument/2006/relationships/oleObject" Target="embeddings/oleObject113.bin"/><Relationship Id="rId411" Type="http://schemas.openxmlformats.org/officeDocument/2006/relationships/oleObject" Target="embeddings/oleObject248.bin"/><Relationship Id="rId509" Type="http://schemas.openxmlformats.org/officeDocument/2006/relationships/image" Target="media/image185.wmf"/><Relationship Id="rId1041" Type="http://schemas.openxmlformats.org/officeDocument/2006/relationships/oleObject" Target="embeddings/oleObject628.bin"/><Relationship Id="rId1139" Type="http://schemas.openxmlformats.org/officeDocument/2006/relationships/image" Target="media/image432.wmf"/><Relationship Id="rId1346" Type="http://schemas.openxmlformats.org/officeDocument/2006/relationships/oleObject" Target="embeddings/oleObject806.bin"/><Relationship Id="rId1693" Type="http://schemas.openxmlformats.org/officeDocument/2006/relationships/oleObject" Target="embeddings/oleObject1025.bin"/><Relationship Id="rId1998" Type="http://schemas.openxmlformats.org/officeDocument/2006/relationships/oleObject" Target="embeddings/oleObject1204.bin"/><Relationship Id="rId2744" Type="http://schemas.openxmlformats.org/officeDocument/2006/relationships/image" Target="media/image966.wmf"/><Relationship Id="rId716" Type="http://schemas.openxmlformats.org/officeDocument/2006/relationships/oleObject" Target="embeddings/oleObject427.bin"/><Relationship Id="rId923" Type="http://schemas.openxmlformats.org/officeDocument/2006/relationships/image" Target="media/image347.wmf"/><Relationship Id="rId1553" Type="http://schemas.openxmlformats.org/officeDocument/2006/relationships/oleObject" Target="embeddings/oleObject937.bin"/><Relationship Id="rId1760" Type="http://schemas.openxmlformats.org/officeDocument/2006/relationships/image" Target="media/image673.wmf"/><Relationship Id="rId1858" Type="http://schemas.openxmlformats.org/officeDocument/2006/relationships/image" Target="media/image711.wmf"/><Relationship Id="rId2604" Type="http://schemas.openxmlformats.org/officeDocument/2006/relationships/oleObject" Target="embeddings/oleObject1638.bin"/><Relationship Id="rId2811" Type="http://schemas.openxmlformats.org/officeDocument/2006/relationships/image" Target="media/image1032.wmf"/><Relationship Id="rId52" Type="http://schemas.openxmlformats.org/officeDocument/2006/relationships/oleObject" Target="embeddings/oleObject20.bin"/><Relationship Id="rId1206" Type="http://schemas.openxmlformats.org/officeDocument/2006/relationships/oleObject" Target="embeddings/oleObject725.bin"/><Relationship Id="rId1413" Type="http://schemas.openxmlformats.org/officeDocument/2006/relationships/oleObject" Target="embeddings/oleObject845.bin"/><Relationship Id="rId1620" Type="http://schemas.openxmlformats.org/officeDocument/2006/relationships/image" Target="media/image621.wmf"/><Relationship Id="rId1718" Type="http://schemas.openxmlformats.org/officeDocument/2006/relationships/oleObject" Target="embeddings/oleObject1040.bin"/><Relationship Id="rId1925" Type="http://schemas.openxmlformats.org/officeDocument/2006/relationships/image" Target="media/image740.wmf"/><Relationship Id="rId299" Type="http://schemas.openxmlformats.org/officeDocument/2006/relationships/oleObject" Target="embeddings/oleObject169.bin"/><Relationship Id="rId2187" Type="http://schemas.openxmlformats.org/officeDocument/2006/relationships/oleObject" Target="embeddings/oleObject1348.bin"/><Relationship Id="rId2394" Type="http://schemas.openxmlformats.org/officeDocument/2006/relationships/oleObject" Target="embeddings/oleObject1478.bin"/><Relationship Id="rId159" Type="http://schemas.openxmlformats.org/officeDocument/2006/relationships/oleObject" Target="embeddings/oleObject84.bin"/><Relationship Id="rId366" Type="http://schemas.openxmlformats.org/officeDocument/2006/relationships/oleObject" Target="embeddings/oleObject217.bin"/><Relationship Id="rId573" Type="http://schemas.openxmlformats.org/officeDocument/2006/relationships/oleObject" Target="embeddings/oleObject346.bin"/><Relationship Id="rId780" Type="http://schemas.openxmlformats.org/officeDocument/2006/relationships/oleObject" Target="embeddings/oleObject467.bin"/><Relationship Id="rId2047" Type="http://schemas.openxmlformats.org/officeDocument/2006/relationships/image" Target="media/image782.wmf"/><Relationship Id="rId2254" Type="http://schemas.openxmlformats.org/officeDocument/2006/relationships/image" Target="media/image838.wmf"/><Relationship Id="rId2461" Type="http://schemas.openxmlformats.org/officeDocument/2006/relationships/image" Target="media/image911.wmf"/><Relationship Id="rId2699" Type="http://schemas.openxmlformats.org/officeDocument/2006/relationships/oleObject" Target="embeddings/oleObject1721.bin"/><Relationship Id="rId226" Type="http://schemas.openxmlformats.org/officeDocument/2006/relationships/image" Target="media/image81.wmf"/><Relationship Id="rId433" Type="http://schemas.openxmlformats.org/officeDocument/2006/relationships/image" Target="media/image152.wmf"/><Relationship Id="rId878" Type="http://schemas.openxmlformats.org/officeDocument/2006/relationships/image" Target="media/image326.wmf"/><Relationship Id="rId1063" Type="http://schemas.openxmlformats.org/officeDocument/2006/relationships/oleObject" Target="embeddings/oleObject639.bin"/><Relationship Id="rId1270" Type="http://schemas.openxmlformats.org/officeDocument/2006/relationships/oleObject" Target="embeddings/oleObject764.bin"/><Relationship Id="rId2114" Type="http://schemas.openxmlformats.org/officeDocument/2006/relationships/oleObject" Target="embeddings/oleObject1287.bin"/><Relationship Id="rId2559" Type="http://schemas.openxmlformats.org/officeDocument/2006/relationships/oleObject" Target="embeddings/oleObject1604.bin"/><Relationship Id="rId2766" Type="http://schemas.openxmlformats.org/officeDocument/2006/relationships/image" Target="media/image988.wmf"/><Relationship Id="rId640" Type="http://schemas.openxmlformats.org/officeDocument/2006/relationships/image" Target="media/image232.wmf"/><Relationship Id="rId738" Type="http://schemas.openxmlformats.org/officeDocument/2006/relationships/image" Target="media/image279.wmf"/><Relationship Id="rId945" Type="http://schemas.openxmlformats.org/officeDocument/2006/relationships/oleObject" Target="embeddings/oleObject568.bin"/><Relationship Id="rId1368" Type="http://schemas.openxmlformats.org/officeDocument/2006/relationships/image" Target="media/image529.wmf"/><Relationship Id="rId1575" Type="http://schemas.openxmlformats.org/officeDocument/2006/relationships/oleObject" Target="embeddings/oleObject953.bin"/><Relationship Id="rId1782" Type="http://schemas.openxmlformats.org/officeDocument/2006/relationships/oleObject" Target="embeddings/oleObject1079.bin"/><Relationship Id="rId2321" Type="http://schemas.openxmlformats.org/officeDocument/2006/relationships/oleObject" Target="embeddings/oleObject1431.bin"/><Relationship Id="rId2419" Type="http://schemas.openxmlformats.org/officeDocument/2006/relationships/oleObject" Target="embeddings/oleObject1493.bin"/><Relationship Id="rId2626" Type="http://schemas.openxmlformats.org/officeDocument/2006/relationships/image" Target="media/image943.wmf"/><Relationship Id="rId74" Type="http://schemas.openxmlformats.org/officeDocument/2006/relationships/oleObject" Target="embeddings/oleObject35.bin"/><Relationship Id="rId500" Type="http://schemas.openxmlformats.org/officeDocument/2006/relationships/image" Target="media/image181.wmf"/><Relationship Id="rId805" Type="http://schemas.openxmlformats.org/officeDocument/2006/relationships/oleObject" Target="embeddings/oleObject482.bin"/><Relationship Id="rId1130" Type="http://schemas.openxmlformats.org/officeDocument/2006/relationships/oleObject" Target="embeddings/oleObject681.bin"/><Relationship Id="rId1228" Type="http://schemas.openxmlformats.org/officeDocument/2006/relationships/oleObject" Target="embeddings/oleObject740.bin"/><Relationship Id="rId1435" Type="http://schemas.openxmlformats.org/officeDocument/2006/relationships/oleObject" Target="embeddings/oleObject857.bin"/><Relationship Id="rId1642" Type="http://schemas.openxmlformats.org/officeDocument/2006/relationships/oleObject" Target="embeddings/oleObject993.bin"/><Relationship Id="rId1947" Type="http://schemas.openxmlformats.org/officeDocument/2006/relationships/oleObject" Target="embeddings/oleObject1173.bin"/><Relationship Id="rId1502" Type="http://schemas.openxmlformats.org/officeDocument/2006/relationships/image" Target="media/image577.wmf"/><Relationship Id="rId1807" Type="http://schemas.openxmlformats.org/officeDocument/2006/relationships/image" Target="media/image693.wmf"/><Relationship Id="rId290" Type="http://schemas.openxmlformats.org/officeDocument/2006/relationships/oleObject" Target="embeddings/oleObject162.bin"/><Relationship Id="rId388" Type="http://schemas.openxmlformats.org/officeDocument/2006/relationships/image" Target="media/image133.wmf"/><Relationship Id="rId2069" Type="http://schemas.openxmlformats.org/officeDocument/2006/relationships/oleObject" Target="embeddings/oleObject1255.bin"/><Relationship Id="rId150" Type="http://schemas.openxmlformats.org/officeDocument/2006/relationships/image" Target="media/image53.wmf"/><Relationship Id="rId595" Type="http://schemas.openxmlformats.org/officeDocument/2006/relationships/image" Target="media/image214.wmf"/><Relationship Id="rId2276" Type="http://schemas.openxmlformats.org/officeDocument/2006/relationships/oleObject" Target="embeddings/oleObject1404.bin"/><Relationship Id="rId2483" Type="http://schemas.openxmlformats.org/officeDocument/2006/relationships/image" Target="media/image918.wmf"/><Relationship Id="rId2690" Type="http://schemas.openxmlformats.org/officeDocument/2006/relationships/oleObject" Target="embeddings/oleObject1712.bin"/><Relationship Id="rId248" Type="http://schemas.openxmlformats.org/officeDocument/2006/relationships/image" Target="media/image91.wmf"/><Relationship Id="rId455" Type="http://schemas.openxmlformats.org/officeDocument/2006/relationships/image" Target="media/image162.wmf"/><Relationship Id="rId662" Type="http://schemas.openxmlformats.org/officeDocument/2006/relationships/oleObject" Target="embeddings/oleObject399.bin"/><Relationship Id="rId1085" Type="http://schemas.openxmlformats.org/officeDocument/2006/relationships/oleObject" Target="embeddings/oleObject651.bin"/><Relationship Id="rId1292" Type="http://schemas.openxmlformats.org/officeDocument/2006/relationships/oleObject" Target="embeddings/oleObject775.bin"/><Relationship Id="rId2136" Type="http://schemas.openxmlformats.org/officeDocument/2006/relationships/image" Target="media/image804.wmf"/><Relationship Id="rId2343" Type="http://schemas.openxmlformats.org/officeDocument/2006/relationships/oleObject" Target="embeddings/oleObject1446.bin"/><Relationship Id="rId2550" Type="http://schemas.openxmlformats.org/officeDocument/2006/relationships/oleObject" Target="embeddings/oleObject1596.bin"/><Relationship Id="rId2788" Type="http://schemas.openxmlformats.org/officeDocument/2006/relationships/image" Target="media/image1009.wmf"/><Relationship Id="rId108" Type="http://schemas.openxmlformats.org/officeDocument/2006/relationships/oleObject" Target="embeddings/oleObject52.bin"/><Relationship Id="rId315" Type="http://schemas.openxmlformats.org/officeDocument/2006/relationships/oleObject" Target="embeddings/oleObject180.bin"/><Relationship Id="rId522" Type="http://schemas.openxmlformats.org/officeDocument/2006/relationships/oleObject" Target="embeddings/oleObject314.bin"/><Relationship Id="rId967" Type="http://schemas.openxmlformats.org/officeDocument/2006/relationships/oleObject" Target="embeddings/oleObject580.bin"/><Relationship Id="rId1152" Type="http://schemas.openxmlformats.org/officeDocument/2006/relationships/image" Target="media/image437.emf"/><Relationship Id="rId1597" Type="http://schemas.openxmlformats.org/officeDocument/2006/relationships/oleObject" Target="embeddings/oleObject965.bin"/><Relationship Id="rId2203" Type="http://schemas.openxmlformats.org/officeDocument/2006/relationships/image" Target="media/image822.wmf"/><Relationship Id="rId2410" Type="http://schemas.openxmlformats.org/officeDocument/2006/relationships/oleObject" Target="embeddings/oleObject1488.bin"/><Relationship Id="rId2648" Type="http://schemas.openxmlformats.org/officeDocument/2006/relationships/oleObject" Target="embeddings/oleObject1674.bin"/><Relationship Id="rId96" Type="http://schemas.openxmlformats.org/officeDocument/2006/relationships/oleObject" Target="embeddings/oleObject46.bin"/><Relationship Id="rId827" Type="http://schemas.openxmlformats.org/officeDocument/2006/relationships/oleObject" Target="embeddings/oleObject497.bin"/><Relationship Id="rId1012" Type="http://schemas.openxmlformats.org/officeDocument/2006/relationships/oleObject" Target="embeddings/oleObject607.bin"/><Relationship Id="rId1457" Type="http://schemas.openxmlformats.org/officeDocument/2006/relationships/oleObject" Target="embeddings/oleObject870.bin"/><Relationship Id="rId1664" Type="http://schemas.openxmlformats.org/officeDocument/2006/relationships/oleObject" Target="embeddings/oleObject1009.bin"/><Relationship Id="rId1871" Type="http://schemas.openxmlformats.org/officeDocument/2006/relationships/oleObject" Target="embeddings/oleObject1134.bin"/><Relationship Id="rId2508" Type="http://schemas.openxmlformats.org/officeDocument/2006/relationships/oleObject" Target="embeddings/oleObject1561.bin"/><Relationship Id="rId2715" Type="http://schemas.openxmlformats.org/officeDocument/2006/relationships/oleObject" Target="embeddings/oleObject1735.bin"/><Relationship Id="rId1317" Type="http://schemas.openxmlformats.org/officeDocument/2006/relationships/oleObject" Target="embeddings/oleObject789.bin"/><Relationship Id="rId1524" Type="http://schemas.openxmlformats.org/officeDocument/2006/relationships/oleObject" Target="embeddings/oleObject918.bin"/><Relationship Id="rId1731" Type="http://schemas.openxmlformats.org/officeDocument/2006/relationships/oleObject" Target="embeddings/oleObject1047.bin"/><Relationship Id="rId1969" Type="http://schemas.openxmlformats.org/officeDocument/2006/relationships/image" Target="media/image758.emf"/><Relationship Id="rId23" Type="http://schemas.openxmlformats.org/officeDocument/2006/relationships/image" Target="media/image3.wmf"/><Relationship Id="rId1829" Type="http://schemas.openxmlformats.org/officeDocument/2006/relationships/oleObject" Target="embeddings/oleObject1107.bin"/><Relationship Id="rId2298" Type="http://schemas.openxmlformats.org/officeDocument/2006/relationships/oleObject" Target="embeddings/oleObject1418.bin"/><Relationship Id="rId172" Type="http://schemas.openxmlformats.org/officeDocument/2006/relationships/image" Target="media/image56.wmf"/><Relationship Id="rId477" Type="http://schemas.openxmlformats.org/officeDocument/2006/relationships/oleObject" Target="embeddings/oleObject284.bin"/><Relationship Id="rId684" Type="http://schemas.openxmlformats.org/officeDocument/2006/relationships/image" Target="media/image253.wmf"/><Relationship Id="rId2060" Type="http://schemas.openxmlformats.org/officeDocument/2006/relationships/oleObject" Target="embeddings/oleObject1250.bin"/><Relationship Id="rId2158" Type="http://schemas.openxmlformats.org/officeDocument/2006/relationships/oleObject" Target="embeddings/oleObject1326.bin"/><Relationship Id="rId2365" Type="http://schemas.openxmlformats.org/officeDocument/2006/relationships/image" Target="media/image880.wmf"/><Relationship Id="rId337" Type="http://schemas.openxmlformats.org/officeDocument/2006/relationships/image" Target="media/image122.emf"/><Relationship Id="rId891" Type="http://schemas.openxmlformats.org/officeDocument/2006/relationships/oleObject" Target="embeddings/oleObject538.bin"/><Relationship Id="rId989" Type="http://schemas.openxmlformats.org/officeDocument/2006/relationships/image" Target="media/image377.wmf"/><Relationship Id="rId2018" Type="http://schemas.openxmlformats.org/officeDocument/2006/relationships/oleObject" Target="embeddings/oleObject1218.bin"/><Relationship Id="rId2572" Type="http://schemas.openxmlformats.org/officeDocument/2006/relationships/oleObject" Target="embeddings/oleObject1614.bin"/><Relationship Id="rId544" Type="http://schemas.openxmlformats.org/officeDocument/2006/relationships/oleObject" Target="embeddings/oleObject327.bin"/><Relationship Id="rId751" Type="http://schemas.openxmlformats.org/officeDocument/2006/relationships/image" Target="media/image283.wmf"/><Relationship Id="rId849" Type="http://schemas.openxmlformats.org/officeDocument/2006/relationships/oleObject" Target="embeddings/oleObject512.bin"/><Relationship Id="rId1174" Type="http://schemas.openxmlformats.org/officeDocument/2006/relationships/image" Target="media/image446.wmf"/><Relationship Id="rId1381" Type="http://schemas.openxmlformats.org/officeDocument/2006/relationships/oleObject" Target="embeddings/oleObject826.bin"/><Relationship Id="rId1479" Type="http://schemas.openxmlformats.org/officeDocument/2006/relationships/oleObject" Target="embeddings/oleObject886.bin"/><Relationship Id="rId1686" Type="http://schemas.openxmlformats.org/officeDocument/2006/relationships/image" Target="media/image644.wmf"/><Relationship Id="rId2225" Type="http://schemas.openxmlformats.org/officeDocument/2006/relationships/image" Target="media/image830.wmf"/><Relationship Id="rId2432" Type="http://schemas.openxmlformats.org/officeDocument/2006/relationships/oleObject" Target="embeddings/oleObject1502.bin"/><Relationship Id="rId404" Type="http://schemas.openxmlformats.org/officeDocument/2006/relationships/image" Target="media/image140.wmf"/><Relationship Id="rId611" Type="http://schemas.openxmlformats.org/officeDocument/2006/relationships/image" Target="media/image220.wmf"/><Relationship Id="rId1034" Type="http://schemas.openxmlformats.org/officeDocument/2006/relationships/oleObject" Target="embeddings/oleObject624.bin"/><Relationship Id="rId1241" Type="http://schemas.openxmlformats.org/officeDocument/2006/relationships/image" Target="media/image473.wmf"/><Relationship Id="rId1339" Type="http://schemas.openxmlformats.org/officeDocument/2006/relationships/oleObject" Target="embeddings/oleObject801.bin"/><Relationship Id="rId1893" Type="http://schemas.openxmlformats.org/officeDocument/2006/relationships/image" Target="media/image726.wmf"/><Relationship Id="rId2737" Type="http://schemas.openxmlformats.org/officeDocument/2006/relationships/image" Target="media/image959.wmf"/><Relationship Id="rId709" Type="http://schemas.openxmlformats.org/officeDocument/2006/relationships/image" Target="media/image265.wmf"/><Relationship Id="rId916" Type="http://schemas.openxmlformats.org/officeDocument/2006/relationships/oleObject" Target="embeddings/oleObject552.bin"/><Relationship Id="rId1101" Type="http://schemas.openxmlformats.org/officeDocument/2006/relationships/image" Target="media/image416.wmf"/><Relationship Id="rId1546" Type="http://schemas.openxmlformats.org/officeDocument/2006/relationships/image" Target="media/image593.wmf"/><Relationship Id="rId1753" Type="http://schemas.openxmlformats.org/officeDocument/2006/relationships/image" Target="media/image670.wmf"/><Relationship Id="rId1960" Type="http://schemas.openxmlformats.org/officeDocument/2006/relationships/oleObject" Target="embeddings/oleObject1181.bin"/><Relationship Id="rId2804" Type="http://schemas.openxmlformats.org/officeDocument/2006/relationships/image" Target="media/image1025.wmf"/><Relationship Id="rId45" Type="http://schemas.openxmlformats.org/officeDocument/2006/relationships/oleObject" Target="embeddings/oleObject15.bin"/><Relationship Id="rId1406" Type="http://schemas.openxmlformats.org/officeDocument/2006/relationships/oleObject" Target="embeddings/oleObject841.bin"/><Relationship Id="rId1613" Type="http://schemas.openxmlformats.org/officeDocument/2006/relationships/image" Target="media/image618.wmf"/><Relationship Id="rId1820" Type="http://schemas.openxmlformats.org/officeDocument/2006/relationships/image" Target="media/image698.wmf"/><Relationship Id="rId194" Type="http://schemas.openxmlformats.org/officeDocument/2006/relationships/oleObject" Target="embeddings/oleObject108.bin"/><Relationship Id="rId1918" Type="http://schemas.openxmlformats.org/officeDocument/2006/relationships/oleObject" Target="embeddings/oleObject1159.bin"/><Relationship Id="rId2082" Type="http://schemas.openxmlformats.org/officeDocument/2006/relationships/oleObject" Target="embeddings/oleObject1266.bin"/><Relationship Id="rId261" Type="http://schemas.openxmlformats.org/officeDocument/2006/relationships/oleObject" Target="embeddings/oleObject144.bin"/><Relationship Id="rId499" Type="http://schemas.openxmlformats.org/officeDocument/2006/relationships/oleObject" Target="embeddings/oleObject298.bin"/><Relationship Id="rId2387" Type="http://schemas.openxmlformats.org/officeDocument/2006/relationships/oleObject" Target="embeddings/oleObject1474.bin"/><Relationship Id="rId2594" Type="http://schemas.openxmlformats.org/officeDocument/2006/relationships/oleObject" Target="embeddings/oleObject1631.bin"/><Relationship Id="rId359" Type="http://schemas.openxmlformats.org/officeDocument/2006/relationships/oleObject" Target="embeddings/oleObject210.bin"/><Relationship Id="rId566" Type="http://schemas.openxmlformats.org/officeDocument/2006/relationships/oleObject" Target="embeddings/oleObject342.bin"/><Relationship Id="rId773" Type="http://schemas.openxmlformats.org/officeDocument/2006/relationships/oleObject" Target="embeddings/oleObject461.bin"/><Relationship Id="rId1196" Type="http://schemas.openxmlformats.org/officeDocument/2006/relationships/oleObject" Target="embeddings/oleObject719.bin"/><Relationship Id="rId2247" Type="http://schemas.openxmlformats.org/officeDocument/2006/relationships/oleObject" Target="embeddings/oleObject1385.bin"/><Relationship Id="rId2454" Type="http://schemas.openxmlformats.org/officeDocument/2006/relationships/oleObject" Target="embeddings/oleObject1521.bin"/><Relationship Id="rId121" Type="http://schemas.openxmlformats.org/officeDocument/2006/relationships/image" Target="media/image42.wmf"/><Relationship Id="rId219" Type="http://schemas.openxmlformats.org/officeDocument/2006/relationships/oleObject" Target="embeddings/oleObject121.bin"/><Relationship Id="rId426" Type="http://schemas.openxmlformats.org/officeDocument/2006/relationships/oleObject" Target="embeddings/oleObject256.bin"/><Relationship Id="rId633" Type="http://schemas.openxmlformats.org/officeDocument/2006/relationships/image" Target="media/image229.wmf"/><Relationship Id="rId980" Type="http://schemas.openxmlformats.org/officeDocument/2006/relationships/image" Target="media/image373.wmf"/><Relationship Id="rId1056" Type="http://schemas.openxmlformats.org/officeDocument/2006/relationships/image" Target="media/image400.wmf"/><Relationship Id="rId1263" Type="http://schemas.openxmlformats.org/officeDocument/2006/relationships/oleObject" Target="embeddings/oleObject760.bin"/><Relationship Id="rId2107" Type="http://schemas.openxmlformats.org/officeDocument/2006/relationships/image" Target="media/image800.wmf"/><Relationship Id="rId2314" Type="http://schemas.openxmlformats.org/officeDocument/2006/relationships/image" Target="media/image863.wmf"/><Relationship Id="rId2661" Type="http://schemas.openxmlformats.org/officeDocument/2006/relationships/image" Target="media/image950.wmf"/><Relationship Id="rId2759" Type="http://schemas.openxmlformats.org/officeDocument/2006/relationships/image" Target="media/image981.wmf"/><Relationship Id="rId840" Type="http://schemas.openxmlformats.org/officeDocument/2006/relationships/image" Target="media/image314.wmf"/><Relationship Id="rId938" Type="http://schemas.openxmlformats.org/officeDocument/2006/relationships/image" Target="media/image353.wmf"/><Relationship Id="rId1470" Type="http://schemas.openxmlformats.org/officeDocument/2006/relationships/oleObject" Target="embeddings/oleObject878.bin"/><Relationship Id="rId1568" Type="http://schemas.openxmlformats.org/officeDocument/2006/relationships/oleObject" Target="embeddings/oleObject947.bin"/><Relationship Id="rId1775" Type="http://schemas.openxmlformats.org/officeDocument/2006/relationships/oleObject" Target="embeddings/oleObject1075.bin"/><Relationship Id="rId2521" Type="http://schemas.openxmlformats.org/officeDocument/2006/relationships/oleObject" Target="embeddings/oleObject1574.bin"/><Relationship Id="rId2619" Type="http://schemas.openxmlformats.org/officeDocument/2006/relationships/oleObject" Target="embeddings/oleObject1652.bin"/><Relationship Id="rId67" Type="http://schemas.openxmlformats.org/officeDocument/2006/relationships/image" Target="media/image17.wmf"/><Relationship Id="rId700" Type="http://schemas.openxmlformats.org/officeDocument/2006/relationships/oleObject" Target="embeddings/oleObject419.bin"/><Relationship Id="rId1123" Type="http://schemas.openxmlformats.org/officeDocument/2006/relationships/oleObject" Target="embeddings/oleObject677.bin"/><Relationship Id="rId1330" Type="http://schemas.openxmlformats.org/officeDocument/2006/relationships/image" Target="media/image514.wmf"/><Relationship Id="rId1428" Type="http://schemas.openxmlformats.org/officeDocument/2006/relationships/image" Target="media/image554.wmf"/><Relationship Id="rId1635" Type="http://schemas.openxmlformats.org/officeDocument/2006/relationships/image" Target="media/image626.wmf"/><Relationship Id="rId1982" Type="http://schemas.openxmlformats.org/officeDocument/2006/relationships/image" Target="media/image764.wmf"/><Relationship Id="rId1842" Type="http://schemas.openxmlformats.org/officeDocument/2006/relationships/oleObject" Target="embeddings/oleObject1116.bin"/><Relationship Id="rId1702" Type="http://schemas.openxmlformats.org/officeDocument/2006/relationships/image" Target="media/image651.wmf"/><Relationship Id="rId283" Type="http://schemas.openxmlformats.org/officeDocument/2006/relationships/oleObject" Target="embeddings/oleObject157.bin"/><Relationship Id="rId490" Type="http://schemas.openxmlformats.org/officeDocument/2006/relationships/oleObject" Target="embeddings/oleObject292.bin"/><Relationship Id="rId2171" Type="http://schemas.openxmlformats.org/officeDocument/2006/relationships/image" Target="media/image809.wmf"/><Relationship Id="rId143" Type="http://schemas.openxmlformats.org/officeDocument/2006/relationships/oleObject" Target="embeddings/oleObject72.bin"/><Relationship Id="rId350" Type="http://schemas.openxmlformats.org/officeDocument/2006/relationships/image" Target="media/image127.wmf"/><Relationship Id="rId588" Type="http://schemas.openxmlformats.org/officeDocument/2006/relationships/oleObject" Target="embeddings/oleObject356.bin"/><Relationship Id="rId795" Type="http://schemas.openxmlformats.org/officeDocument/2006/relationships/oleObject" Target="embeddings/oleObject476.bin"/><Relationship Id="rId2031" Type="http://schemas.openxmlformats.org/officeDocument/2006/relationships/oleObject" Target="embeddings/oleObject1229.bin"/><Relationship Id="rId2269" Type="http://schemas.openxmlformats.org/officeDocument/2006/relationships/image" Target="media/image845.wmf"/><Relationship Id="rId2476" Type="http://schemas.openxmlformats.org/officeDocument/2006/relationships/image" Target="media/image915.wmf"/><Relationship Id="rId2683" Type="http://schemas.openxmlformats.org/officeDocument/2006/relationships/oleObject" Target="embeddings/oleObject1705.bin"/><Relationship Id="rId9" Type="http://schemas.openxmlformats.org/officeDocument/2006/relationships/header" Target="header1.xml"/><Relationship Id="rId210" Type="http://schemas.openxmlformats.org/officeDocument/2006/relationships/oleObject" Target="embeddings/oleObject116.bin"/><Relationship Id="rId448" Type="http://schemas.openxmlformats.org/officeDocument/2006/relationships/oleObject" Target="embeddings/oleObject268.bin"/><Relationship Id="rId655" Type="http://schemas.openxmlformats.org/officeDocument/2006/relationships/image" Target="media/image239.wmf"/><Relationship Id="rId862" Type="http://schemas.openxmlformats.org/officeDocument/2006/relationships/oleObject" Target="embeddings/oleObject522.bin"/><Relationship Id="rId1078" Type="http://schemas.openxmlformats.org/officeDocument/2006/relationships/oleObject" Target="embeddings/oleObject647.bin"/><Relationship Id="rId1285" Type="http://schemas.openxmlformats.org/officeDocument/2006/relationships/image" Target="media/image493.wmf"/><Relationship Id="rId1492" Type="http://schemas.openxmlformats.org/officeDocument/2006/relationships/oleObject" Target="embeddings/oleObject896.bin"/><Relationship Id="rId2129" Type="http://schemas.openxmlformats.org/officeDocument/2006/relationships/oleObject" Target="embeddings/oleObject1301.bin"/><Relationship Id="rId2336" Type="http://schemas.openxmlformats.org/officeDocument/2006/relationships/oleObject" Target="embeddings/oleObject1442.bin"/><Relationship Id="rId2543" Type="http://schemas.openxmlformats.org/officeDocument/2006/relationships/oleObject" Target="embeddings/oleObject1591.bin"/><Relationship Id="rId2750" Type="http://schemas.openxmlformats.org/officeDocument/2006/relationships/image" Target="media/image972.wmf"/><Relationship Id="rId308" Type="http://schemas.openxmlformats.org/officeDocument/2006/relationships/oleObject" Target="embeddings/oleObject176.bin"/><Relationship Id="rId515" Type="http://schemas.openxmlformats.org/officeDocument/2006/relationships/oleObject" Target="embeddings/oleObject308.bin"/><Relationship Id="rId722" Type="http://schemas.openxmlformats.org/officeDocument/2006/relationships/oleObject" Target="embeddings/oleObject430.bin"/><Relationship Id="rId1145" Type="http://schemas.openxmlformats.org/officeDocument/2006/relationships/oleObject" Target="embeddings/oleObject690.bin"/><Relationship Id="rId1352" Type="http://schemas.openxmlformats.org/officeDocument/2006/relationships/image" Target="media/image522.wmf"/><Relationship Id="rId1797" Type="http://schemas.openxmlformats.org/officeDocument/2006/relationships/oleObject" Target="embeddings/oleObject1087.bin"/><Relationship Id="rId2403" Type="http://schemas.openxmlformats.org/officeDocument/2006/relationships/oleObject" Target="embeddings/oleObject1483.bin"/><Relationship Id="rId89" Type="http://schemas.openxmlformats.org/officeDocument/2006/relationships/image" Target="media/image27.wmf"/><Relationship Id="rId1005" Type="http://schemas.openxmlformats.org/officeDocument/2006/relationships/image" Target="media/image384.wmf"/><Relationship Id="rId1212" Type="http://schemas.openxmlformats.org/officeDocument/2006/relationships/image" Target="media/image462.wmf"/><Relationship Id="rId1657" Type="http://schemas.openxmlformats.org/officeDocument/2006/relationships/oleObject" Target="embeddings/oleObject1005.bin"/><Relationship Id="rId1864" Type="http://schemas.openxmlformats.org/officeDocument/2006/relationships/image" Target="media/image714.wmf"/><Relationship Id="rId2610" Type="http://schemas.openxmlformats.org/officeDocument/2006/relationships/oleObject" Target="embeddings/oleObject1644.bin"/><Relationship Id="rId2708" Type="http://schemas.openxmlformats.org/officeDocument/2006/relationships/oleObject" Target="embeddings/oleObject1728.bin"/><Relationship Id="rId1517" Type="http://schemas.openxmlformats.org/officeDocument/2006/relationships/oleObject" Target="embeddings/oleObject913.bin"/><Relationship Id="rId1724" Type="http://schemas.openxmlformats.org/officeDocument/2006/relationships/image" Target="media/image660.wmf"/><Relationship Id="rId16" Type="http://schemas.openxmlformats.org/officeDocument/2006/relationships/footer" Target="footer5.xml"/><Relationship Id="rId1931" Type="http://schemas.openxmlformats.org/officeDocument/2006/relationships/image" Target="media/image743.wmf"/><Relationship Id="rId2193" Type="http://schemas.openxmlformats.org/officeDocument/2006/relationships/oleObject" Target="embeddings/oleObject1351.bin"/><Relationship Id="rId2498" Type="http://schemas.openxmlformats.org/officeDocument/2006/relationships/oleObject" Target="embeddings/oleObject1553.bin"/><Relationship Id="rId165" Type="http://schemas.openxmlformats.org/officeDocument/2006/relationships/oleObject" Target="embeddings/oleObject89.bin"/><Relationship Id="rId372" Type="http://schemas.openxmlformats.org/officeDocument/2006/relationships/oleObject" Target="embeddings/oleObject222.bin"/><Relationship Id="rId677" Type="http://schemas.openxmlformats.org/officeDocument/2006/relationships/oleObject" Target="embeddings/oleObject407.bin"/><Relationship Id="rId2053" Type="http://schemas.openxmlformats.org/officeDocument/2006/relationships/oleObject" Target="embeddings/oleObject1245.bin"/><Relationship Id="rId2260" Type="http://schemas.openxmlformats.org/officeDocument/2006/relationships/image" Target="media/image841.wmf"/><Relationship Id="rId2358" Type="http://schemas.openxmlformats.org/officeDocument/2006/relationships/oleObject" Target="embeddings/oleObject1456.bin"/><Relationship Id="rId232" Type="http://schemas.openxmlformats.org/officeDocument/2006/relationships/oleObject" Target="embeddings/oleObject128.bin"/><Relationship Id="rId884" Type="http://schemas.openxmlformats.org/officeDocument/2006/relationships/image" Target="media/image329.wmf"/><Relationship Id="rId2120" Type="http://schemas.openxmlformats.org/officeDocument/2006/relationships/oleObject" Target="embeddings/oleObject1292.bin"/><Relationship Id="rId2565" Type="http://schemas.openxmlformats.org/officeDocument/2006/relationships/oleObject" Target="embeddings/oleObject1608.bin"/><Relationship Id="rId2772" Type="http://schemas.openxmlformats.org/officeDocument/2006/relationships/image" Target="media/image994.wmf"/><Relationship Id="rId537" Type="http://schemas.openxmlformats.org/officeDocument/2006/relationships/oleObject" Target="embeddings/oleObject323.bin"/><Relationship Id="rId744" Type="http://schemas.openxmlformats.org/officeDocument/2006/relationships/oleObject" Target="embeddings/oleObject442.bin"/><Relationship Id="rId951" Type="http://schemas.openxmlformats.org/officeDocument/2006/relationships/oleObject" Target="embeddings/oleObject571.bin"/><Relationship Id="rId1167" Type="http://schemas.openxmlformats.org/officeDocument/2006/relationships/oleObject" Target="embeddings/oleObject703.bin"/><Relationship Id="rId1374" Type="http://schemas.openxmlformats.org/officeDocument/2006/relationships/image" Target="media/image532.wmf"/><Relationship Id="rId1581" Type="http://schemas.openxmlformats.org/officeDocument/2006/relationships/oleObject" Target="embeddings/oleObject957.bin"/><Relationship Id="rId1679" Type="http://schemas.openxmlformats.org/officeDocument/2006/relationships/image" Target="media/image641.wmf"/><Relationship Id="rId2218" Type="http://schemas.openxmlformats.org/officeDocument/2006/relationships/image" Target="media/image827.wmf"/><Relationship Id="rId2425" Type="http://schemas.openxmlformats.org/officeDocument/2006/relationships/image" Target="media/image902.wmf"/><Relationship Id="rId2632" Type="http://schemas.openxmlformats.org/officeDocument/2006/relationships/image" Target="media/image945.wmf"/><Relationship Id="rId80" Type="http://schemas.openxmlformats.org/officeDocument/2006/relationships/oleObject" Target="embeddings/oleObject38.bin"/><Relationship Id="rId604" Type="http://schemas.openxmlformats.org/officeDocument/2006/relationships/oleObject" Target="embeddings/oleObject365.bin"/><Relationship Id="rId811" Type="http://schemas.openxmlformats.org/officeDocument/2006/relationships/oleObject" Target="embeddings/oleObject486.bin"/><Relationship Id="rId1027" Type="http://schemas.openxmlformats.org/officeDocument/2006/relationships/oleObject" Target="embeddings/oleObject620.bin"/><Relationship Id="rId1234" Type="http://schemas.openxmlformats.org/officeDocument/2006/relationships/image" Target="media/image470.wmf"/><Relationship Id="rId1441" Type="http://schemas.openxmlformats.org/officeDocument/2006/relationships/oleObject" Target="embeddings/oleObject860.bin"/><Relationship Id="rId1886" Type="http://schemas.openxmlformats.org/officeDocument/2006/relationships/oleObject" Target="embeddings/oleObject1143.bin"/><Relationship Id="rId909" Type="http://schemas.openxmlformats.org/officeDocument/2006/relationships/oleObject" Target="embeddings/oleObject548.bin"/><Relationship Id="rId1301" Type="http://schemas.openxmlformats.org/officeDocument/2006/relationships/image" Target="media/image501.wmf"/><Relationship Id="rId1539" Type="http://schemas.openxmlformats.org/officeDocument/2006/relationships/oleObject" Target="embeddings/oleObject929.bin"/><Relationship Id="rId1746" Type="http://schemas.openxmlformats.org/officeDocument/2006/relationships/oleObject" Target="embeddings/oleObject1059.bin"/><Relationship Id="rId1953" Type="http://schemas.openxmlformats.org/officeDocument/2006/relationships/image" Target="media/image752.wmf"/><Relationship Id="rId38" Type="http://schemas.openxmlformats.org/officeDocument/2006/relationships/image" Target="media/image8.wmf"/><Relationship Id="rId1606" Type="http://schemas.openxmlformats.org/officeDocument/2006/relationships/image" Target="media/image615.wmf"/><Relationship Id="rId1813" Type="http://schemas.openxmlformats.org/officeDocument/2006/relationships/oleObject" Target="embeddings/oleObject1097.bin"/><Relationship Id="rId187" Type="http://schemas.openxmlformats.org/officeDocument/2006/relationships/image" Target="media/image62.wmf"/><Relationship Id="rId394" Type="http://schemas.openxmlformats.org/officeDocument/2006/relationships/oleObject" Target="embeddings/oleObject238.bin"/><Relationship Id="rId2075" Type="http://schemas.openxmlformats.org/officeDocument/2006/relationships/image" Target="media/image791.wmf"/><Relationship Id="rId2282" Type="http://schemas.openxmlformats.org/officeDocument/2006/relationships/oleObject" Target="embeddings/oleObject1407.bin"/><Relationship Id="rId254" Type="http://schemas.openxmlformats.org/officeDocument/2006/relationships/image" Target="media/image94.wmf"/><Relationship Id="rId699" Type="http://schemas.openxmlformats.org/officeDocument/2006/relationships/image" Target="media/image260.emf"/><Relationship Id="rId1091" Type="http://schemas.openxmlformats.org/officeDocument/2006/relationships/oleObject" Target="embeddings/oleObject655.bin"/><Relationship Id="rId2587" Type="http://schemas.openxmlformats.org/officeDocument/2006/relationships/oleObject" Target="embeddings/oleObject1625.bin"/><Relationship Id="rId2794" Type="http://schemas.openxmlformats.org/officeDocument/2006/relationships/image" Target="media/image1015.wmf"/><Relationship Id="rId114" Type="http://schemas.openxmlformats.org/officeDocument/2006/relationships/oleObject" Target="embeddings/oleObject55.bin"/><Relationship Id="rId461" Type="http://schemas.openxmlformats.org/officeDocument/2006/relationships/image" Target="media/image165.wmf"/><Relationship Id="rId559" Type="http://schemas.openxmlformats.org/officeDocument/2006/relationships/oleObject" Target="embeddings/oleObject337.bin"/><Relationship Id="rId766" Type="http://schemas.openxmlformats.org/officeDocument/2006/relationships/oleObject" Target="embeddings/oleObject457.bin"/><Relationship Id="rId1189" Type="http://schemas.openxmlformats.org/officeDocument/2006/relationships/image" Target="media/image453.wmf"/><Relationship Id="rId1396" Type="http://schemas.openxmlformats.org/officeDocument/2006/relationships/oleObject" Target="embeddings/oleObject834.bin"/><Relationship Id="rId2142" Type="http://schemas.openxmlformats.org/officeDocument/2006/relationships/oleObject" Target="embeddings/oleObject1311.bin"/><Relationship Id="rId2447" Type="http://schemas.openxmlformats.org/officeDocument/2006/relationships/oleObject" Target="embeddings/oleObject1515.bin"/><Relationship Id="rId321" Type="http://schemas.openxmlformats.org/officeDocument/2006/relationships/image" Target="media/image116.wmf"/><Relationship Id="rId419" Type="http://schemas.openxmlformats.org/officeDocument/2006/relationships/image" Target="media/image146.wmf"/><Relationship Id="rId626" Type="http://schemas.openxmlformats.org/officeDocument/2006/relationships/oleObject" Target="embeddings/oleObject379.bin"/><Relationship Id="rId973" Type="http://schemas.openxmlformats.org/officeDocument/2006/relationships/oleObject" Target="embeddings/oleObject583.bin"/><Relationship Id="rId1049" Type="http://schemas.openxmlformats.org/officeDocument/2006/relationships/oleObject" Target="embeddings/oleObject632.bin"/><Relationship Id="rId1256" Type="http://schemas.openxmlformats.org/officeDocument/2006/relationships/image" Target="media/image479.wmf"/><Relationship Id="rId2002" Type="http://schemas.openxmlformats.org/officeDocument/2006/relationships/oleObject" Target="embeddings/oleObject1208.bin"/><Relationship Id="rId2307" Type="http://schemas.openxmlformats.org/officeDocument/2006/relationships/oleObject" Target="embeddings/oleObject1423.bin"/><Relationship Id="rId2654" Type="http://schemas.openxmlformats.org/officeDocument/2006/relationships/oleObject" Target="embeddings/oleObject1680.bin"/><Relationship Id="rId833" Type="http://schemas.openxmlformats.org/officeDocument/2006/relationships/image" Target="media/image312.wmf"/><Relationship Id="rId1116" Type="http://schemas.openxmlformats.org/officeDocument/2006/relationships/image" Target="media/image422.wmf"/><Relationship Id="rId1463" Type="http://schemas.openxmlformats.org/officeDocument/2006/relationships/oleObject" Target="embeddings/oleObject874.bin"/><Relationship Id="rId1670" Type="http://schemas.openxmlformats.org/officeDocument/2006/relationships/image" Target="media/image637.wmf"/><Relationship Id="rId1768" Type="http://schemas.openxmlformats.org/officeDocument/2006/relationships/oleObject" Target="embeddings/oleObject1071.bin"/><Relationship Id="rId2514" Type="http://schemas.openxmlformats.org/officeDocument/2006/relationships/oleObject" Target="embeddings/oleObject1567.bin"/><Relationship Id="rId2721" Type="http://schemas.openxmlformats.org/officeDocument/2006/relationships/oleObject" Target="embeddings/oleObject1741.bin"/><Relationship Id="rId2819" Type="http://schemas.openxmlformats.org/officeDocument/2006/relationships/header" Target="header9.xml"/><Relationship Id="rId900" Type="http://schemas.openxmlformats.org/officeDocument/2006/relationships/oleObject" Target="embeddings/oleObject543.bin"/><Relationship Id="rId1323" Type="http://schemas.openxmlformats.org/officeDocument/2006/relationships/oleObject" Target="embeddings/oleObject792.bin"/><Relationship Id="rId1530" Type="http://schemas.openxmlformats.org/officeDocument/2006/relationships/oleObject" Target="embeddings/oleObject924.bin"/><Relationship Id="rId1628" Type="http://schemas.openxmlformats.org/officeDocument/2006/relationships/oleObject" Target="embeddings/oleObject983.bin"/><Relationship Id="rId1975" Type="http://schemas.openxmlformats.org/officeDocument/2006/relationships/image" Target="media/image761.wmf"/><Relationship Id="rId1835" Type="http://schemas.openxmlformats.org/officeDocument/2006/relationships/image" Target="media/image703.wmf"/><Relationship Id="rId1902" Type="http://schemas.openxmlformats.org/officeDocument/2006/relationships/oleObject" Target="embeddings/oleObject1152.bin"/><Relationship Id="rId2097" Type="http://schemas.openxmlformats.org/officeDocument/2006/relationships/image" Target="media/image796.wmf"/><Relationship Id="rId276" Type="http://schemas.openxmlformats.org/officeDocument/2006/relationships/oleObject" Target="embeddings/oleObject152.bin"/><Relationship Id="rId483" Type="http://schemas.openxmlformats.org/officeDocument/2006/relationships/oleObject" Target="embeddings/oleObject287.bin"/><Relationship Id="rId690" Type="http://schemas.openxmlformats.org/officeDocument/2006/relationships/image" Target="media/image256.wmf"/><Relationship Id="rId2164" Type="http://schemas.openxmlformats.org/officeDocument/2006/relationships/oleObject" Target="embeddings/oleObject1332.bin"/><Relationship Id="rId2371" Type="http://schemas.openxmlformats.org/officeDocument/2006/relationships/oleObject" Target="embeddings/oleObject1465.bin"/><Relationship Id="rId136" Type="http://schemas.openxmlformats.org/officeDocument/2006/relationships/image" Target="media/image49.wmf"/><Relationship Id="rId343" Type="http://schemas.openxmlformats.org/officeDocument/2006/relationships/oleObject" Target="embeddings/oleObject198.bin"/><Relationship Id="rId550" Type="http://schemas.openxmlformats.org/officeDocument/2006/relationships/oleObject" Target="embeddings/oleObject331.bin"/><Relationship Id="rId788" Type="http://schemas.openxmlformats.org/officeDocument/2006/relationships/oleObject" Target="embeddings/oleObject472.bin"/><Relationship Id="rId995" Type="http://schemas.openxmlformats.org/officeDocument/2006/relationships/image" Target="media/image380.emf"/><Relationship Id="rId1180" Type="http://schemas.openxmlformats.org/officeDocument/2006/relationships/image" Target="media/image449.wmf"/><Relationship Id="rId2024" Type="http://schemas.openxmlformats.org/officeDocument/2006/relationships/oleObject" Target="embeddings/oleObject1223.bin"/><Relationship Id="rId2231" Type="http://schemas.openxmlformats.org/officeDocument/2006/relationships/image" Target="media/image833.wmf"/><Relationship Id="rId2469" Type="http://schemas.openxmlformats.org/officeDocument/2006/relationships/oleObject" Target="embeddings/oleObject1532.bin"/><Relationship Id="rId2676" Type="http://schemas.openxmlformats.org/officeDocument/2006/relationships/oleObject" Target="embeddings/oleObject1698.bin"/><Relationship Id="rId203" Type="http://schemas.openxmlformats.org/officeDocument/2006/relationships/image" Target="media/image70.wmf"/><Relationship Id="rId648" Type="http://schemas.openxmlformats.org/officeDocument/2006/relationships/image" Target="media/image236.wmf"/><Relationship Id="rId855" Type="http://schemas.openxmlformats.org/officeDocument/2006/relationships/oleObject" Target="embeddings/oleObject517.bin"/><Relationship Id="rId1040" Type="http://schemas.openxmlformats.org/officeDocument/2006/relationships/image" Target="media/image392.wmf"/><Relationship Id="rId1278" Type="http://schemas.openxmlformats.org/officeDocument/2006/relationships/oleObject" Target="embeddings/oleObject768.bin"/><Relationship Id="rId1485" Type="http://schemas.openxmlformats.org/officeDocument/2006/relationships/image" Target="media/image573.wmf"/><Relationship Id="rId1692" Type="http://schemas.openxmlformats.org/officeDocument/2006/relationships/image" Target="media/image647.wmf"/><Relationship Id="rId2329" Type="http://schemas.openxmlformats.org/officeDocument/2006/relationships/image" Target="media/image867.wmf"/><Relationship Id="rId2536" Type="http://schemas.openxmlformats.org/officeDocument/2006/relationships/oleObject" Target="embeddings/oleObject1586.bin"/><Relationship Id="rId2743" Type="http://schemas.openxmlformats.org/officeDocument/2006/relationships/image" Target="media/image965.wmf"/><Relationship Id="rId410" Type="http://schemas.openxmlformats.org/officeDocument/2006/relationships/image" Target="media/image142.wmf"/><Relationship Id="rId508" Type="http://schemas.openxmlformats.org/officeDocument/2006/relationships/oleObject" Target="embeddings/oleObject303.bin"/><Relationship Id="rId715" Type="http://schemas.openxmlformats.org/officeDocument/2006/relationships/image" Target="media/image268.wmf"/><Relationship Id="rId922" Type="http://schemas.openxmlformats.org/officeDocument/2006/relationships/oleObject" Target="embeddings/oleObject555.bin"/><Relationship Id="rId1138" Type="http://schemas.openxmlformats.org/officeDocument/2006/relationships/oleObject" Target="embeddings/oleObject686.bin"/><Relationship Id="rId1345" Type="http://schemas.openxmlformats.org/officeDocument/2006/relationships/oleObject" Target="embeddings/oleObject805.bin"/><Relationship Id="rId1552" Type="http://schemas.openxmlformats.org/officeDocument/2006/relationships/image" Target="media/image595.wmf"/><Relationship Id="rId1997" Type="http://schemas.openxmlformats.org/officeDocument/2006/relationships/image" Target="media/image769.wmf"/><Relationship Id="rId2603" Type="http://schemas.openxmlformats.org/officeDocument/2006/relationships/image" Target="media/image941.wmf"/><Relationship Id="rId1205" Type="http://schemas.openxmlformats.org/officeDocument/2006/relationships/image" Target="media/image460.wmf"/><Relationship Id="rId1857" Type="http://schemas.openxmlformats.org/officeDocument/2006/relationships/oleObject" Target="embeddings/oleObject1126.bin"/><Relationship Id="rId2810" Type="http://schemas.openxmlformats.org/officeDocument/2006/relationships/image" Target="media/image1031.wmf"/><Relationship Id="rId51" Type="http://schemas.openxmlformats.org/officeDocument/2006/relationships/oleObject" Target="embeddings/oleObject19.bin"/><Relationship Id="rId1412" Type="http://schemas.openxmlformats.org/officeDocument/2006/relationships/oleObject" Target="embeddings/oleObject844.bin"/><Relationship Id="rId1717" Type="http://schemas.openxmlformats.org/officeDocument/2006/relationships/oleObject" Target="embeddings/oleObject1039.bin"/><Relationship Id="rId1924" Type="http://schemas.openxmlformats.org/officeDocument/2006/relationships/oleObject" Target="embeddings/oleObject1162.bin"/><Relationship Id="rId298" Type="http://schemas.openxmlformats.org/officeDocument/2006/relationships/oleObject" Target="embeddings/oleObject168.bin"/><Relationship Id="rId158" Type="http://schemas.openxmlformats.org/officeDocument/2006/relationships/image" Target="media/image54.wmf"/><Relationship Id="rId2186" Type="http://schemas.openxmlformats.org/officeDocument/2006/relationships/image" Target="media/image814.wmf"/><Relationship Id="rId2393" Type="http://schemas.openxmlformats.org/officeDocument/2006/relationships/image" Target="media/image891.emf"/><Relationship Id="rId2698" Type="http://schemas.openxmlformats.org/officeDocument/2006/relationships/oleObject" Target="embeddings/oleObject1720.bin"/><Relationship Id="rId365" Type="http://schemas.openxmlformats.org/officeDocument/2006/relationships/oleObject" Target="embeddings/oleObject216.bin"/><Relationship Id="rId572" Type="http://schemas.openxmlformats.org/officeDocument/2006/relationships/oleObject" Target="embeddings/oleObject345.bin"/><Relationship Id="rId2046" Type="http://schemas.openxmlformats.org/officeDocument/2006/relationships/oleObject" Target="embeddings/oleObject1240.bin"/><Relationship Id="rId2253" Type="http://schemas.openxmlformats.org/officeDocument/2006/relationships/oleObject" Target="embeddings/oleObject1391.bin"/><Relationship Id="rId2460" Type="http://schemas.openxmlformats.org/officeDocument/2006/relationships/oleObject" Target="embeddings/oleObject1525.bin"/><Relationship Id="rId225" Type="http://schemas.openxmlformats.org/officeDocument/2006/relationships/oleObject" Target="embeddings/oleObject124.bin"/><Relationship Id="rId432" Type="http://schemas.openxmlformats.org/officeDocument/2006/relationships/oleObject" Target="embeddings/oleObject260.bin"/><Relationship Id="rId877" Type="http://schemas.openxmlformats.org/officeDocument/2006/relationships/oleObject" Target="embeddings/oleObject531.bin"/><Relationship Id="rId1062" Type="http://schemas.openxmlformats.org/officeDocument/2006/relationships/image" Target="media/image403.wmf"/><Relationship Id="rId2113" Type="http://schemas.openxmlformats.org/officeDocument/2006/relationships/oleObject" Target="embeddings/oleObject1286.bin"/><Relationship Id="rId2320" Type="http://schemas.openxmlformats.org/officeDocument/2006/relationships/image" Target="media/image865.wmf"/><Relationship Id="rId2558" Type="http://schemas.openxmlformats.org/officeDocument/2006/relationships/oleObject" Target="embeddings/oleObject1603.bin"/><Relationship Id="rId2765" Type="http://schemas.openxmlformats.org/officeDocument/2006/relationships/image" Target="media/image987.wmf"/><Relationship Id="rId737" Type="http://schemas.openxmlformats.org/officeDocument/2006/relationships/oleObject" Target="embeddings/oleObject438.bin"/><Relationship Id="rId944" Type="http://schemas.openxmlformats.org/officeDocument/2006/relationships/image" Target="media/image356.wmf"/><Relationship Id="rId1367" Type="http://schemas.openxmlformats.org/officeDocument/2006/relationships/oleObject" Target="embeddings/oleObject818.bin"/><Relationship Id="rId1574" Type="http://schemas.openxmlformats.org/officeDocument/2006/relationships/oleObject" Target="embeddings/oleObject952.bin"/><Relationship Id="rId1781" Type="http://schemas.openxmlformats.org/officeDocument/2006/relationships/image" Target="media/image682.wmf"/><Relationship Id="rId2418" Type="http://schemas.openxmlformats.org/officeDocument/2006/relationships/image" Target="media/image901.wmf"/><Relationship Id="rId2625" Type="http://schemas.openxmlformats.org/officeDocument/2006/relationships/oleObject" Target="embeddings/oleObject1658.bin"/><Relationship Id="rId73" Type="http://schemas.openxmlformats.org/officeDocument/2006/relationships/image" Target="media/image19.wmf"/><Relationship Id="rId804" Type="http://schemas.openxmlformats.org/officeDocument/2006/relationships/oleObject" Target="embeddings/oleObject481.bin"/><Relationship Id="rId1227" Type="http://schemas.openxmlformats.org/officeDocument/2006/relationships/image" Target="media/image467.wmf"/><Relationship Id="rId1434" Type="http://schemas.openxmlformats.org/officeDocument/2006/relationships/image" Target="media/image557.wmf"/><Relationship Id="rId1641" Type="http://schemas.openxmlformats.org/officeDocument/2006/relationships/oleObject" Target="embeddings/oleObject992.bin"/><Relationship Id="rId1879" Type="http://schemas.openxmlformats.org/officeDocument/2006/relationships/image" Target="media/image719.wmf"/><Relationship Id="rId1501" Type="http://schemas.openxmlformats.org/officeDocument/2006/relationships/oleObject" Target="embeddings/oleObject904.bin"/><Relationship Id="rId1739" Type="http://schemas.openxmlformats.org/officeDocument/2006/relationships/oleObject" Target="embeddings/oleObject1054.bin"/><Relationship Id="rId1946" Type="http://schemas.openxmlformats.org/officeDocument/2006/relationships/oleObject" Target="embeddings/oleObject1172.bin"/><Relationship Id="rId1806" Type="http://schemas.openxmlformats.org/officeDocument/2006/relationships/oleObject" Target="embeddings/oleObject1093.bin"/><Relationship Id="rId387" Type="http://schemas.openxmlformats.org/officeDocument/2006/relationships/oleObject" Target="embeddings/oleObject234.bin"/><Relationship Id="rId594" Type="http://schemas.openxmlformats.org/officeDocument/2006/relationships/oleObject" Target="embeddings/oleObject360.bin"/><Relationship Id="rId2068" Type="http://schemas.openxmlformats.org/officeDocument/2006/relationships/oleObject" Target="embeddings/oleObject1254.bin"/><Relationship Id="rId2275" Type="http://schemas.openxmlformats.org/officeDocument/2006/relationships/image" Target="media/image847.wmf"/><Relationship Id="rId247" Type="http://schemas.openxmlformats.org/officeDocument/2006/relationships/oleObject" Target="embeddings/oleObject136.bin"/><Relationship Id="rId899" Type="http://schemas.openxmlformats.org/officeDocument/2006/relationships/image" Target="media/image336.wmf"/><Relationship Id="rId1084" Type="http://schemas.openxmlformats.org/officeDocument/2006/relationships/oleObject" Target="embeddings/oleObject650.bin"/><Relationship Id="rId2482" Type="http://schemas.openxmlformats.org/officeDocument/2006/relationships/oleObject" Target="embeddings/oleObject1540.bin"/><Relationship Id="rId2787" Type="http://schemas.openxmlformats.org/officeDocument/2006/relationships/image" Target="media/image1008.wmf"/><Relationship Id="rId107" Type="http://schemas.openxmlformats.org/officeDocument/2006/relationships/image" Target="media/image35.wmf"/><Relationship Id="rId454" Type="http://schemas.openxmlformats.org/officeDocument/2006/relationships/oleObject" Target="embeddings/oleObject272.bin"/><Relationship Id="rId661" Type="http://schemas.openxmlformats.org/officeDocument/2006/relationships/image" Target="media/image242.wmf"/><Relationship Id="rId759" Type="http://schemas.openxmlformats.org/officeDocument/2006/relationships/image" Target="media/image285.emf"/><Relationship Id="rId966" Type="http://schemas.openxmlformats.org/officeDocument/2006/relationships/image" Target="media/image366.wmf"/><Relationship Id="rId1291" Type="http://schemas.openxmlformats.org/officeDocument/2006/relationships/image" Target="media/image496.wmf"/><Relationship Id="rId1389" Type="http://schemas.openxmlformats.org/officeDocument/2006/relationships/oleObject" Target="embeddings/oleObject830.bin"/><Relationship Id="rId1596" Type="http://schemas.openxmlformats.org/officeDocument/2006/relationships/image" Target="media/image611.wmf"/><Relationship Id="rId2135" Type="http://schemas.openxmlformats.org/officeDocument/2006/relationships/oleObject" Target="embeddings/oleObject1307.bin"/><Relationship Id="rId2342" Type="http://schemas.openxmlformats.org/officeDocument/2006/relationships/image" Target="media/image872.wmf"/><Relationship Id="rId2647" Type="http://schemas.openxmlformats.org/officeDocument/2006/relationships/oleObject" Target="embeddings/oleObject1673.bin"/><Relationship Id="rId314" Type="http://schemas.openxmlformats.org/officeDocument/2006/relationships/image" Target="media/image114.wmf"/><Relationship Id="rId521" Type="http://schemas.openxmlformats.org/officeDocument/2006/relationships/oleObject" Target="embeddings/oleObject313.bin"/><Relationship Id="rId619" Type="http://schemas.openxmlformats.org/officeDocument/2006/relationships/oleObject" Target="embeddings/oleObject375.bin"/><Relationship Id="rId1151" Type="http://schemas.openxmlformats.org/officeDocument/2006/relationships/oleObject" Target="embeddings/oleObject694.bin"/><Relationship Id="rId1249" Type="http://schemas.openxmlformats.org/officeDocument/2006/relationships/oleObject" Target="embeddings/oleObject753.bin"/><Relationship Id="rId2202" Type="http://schemas.openxmlformats.org/officeDocument/2006/relationships/oleObject" Target="embeddings/oleObject1356.bin"/><Relationship Id="rId95" Type="http://schemas.openxmlformats.org/officeDocument/2006/relationships/image" Target="media/image30.wmf"/><Relationship Id="rId826" Type="http://schemas.openxmlformats.org/officeDocument/2006/relationships/oleObject" Target="embeddings/oleObject496.bin"/><Relationship Id="rId1011" Type="http://schemas.openxmlformats.org/officeDocument/2006/relationships/oleObject" Target="embeddings/oleObject606.bin"/><Relationship Id="rId1109" Type="http://schemas.openxmlformats.org/officeDocument/2006/relationships/oleObject" Target="embeddings/oleObject670.bin"/><Relationship Id="rId1456" Type="http://schemas.openxmlformats.org/officeDocument/2006/relationships/image" Target="media/image566.wmf"/><Relationship Id="rId1663" Type="http://schemas.openxmlformats.org/officeDocument/2006/relationships/image" Target="media/image634.wmf"/><Relationship Id="rId1870" Type="http://schemas.openxmlformats.org/officeDocument/2006/relationships/image" Target="media/image716.wmf"/><Relationship Id="rId1968" Type="http://schemas.openxmlformats.org/officeDocument/2006/relationships/oleObject" Target="embeddings/oleObject1186.bin"/><Relationship Id="rId2507" Type="http://schemas.openxmlformats.org/officeDocument/2006/relationships/image" Target="media/image922.wmf"/><Relationship Id="rId2714" Type="http://schemas.openxmlformats.org/officeDocument/2006/relationships/oleObject" Target="embeddings/oleObject1734.bin"/><Relationship Id="rId1316" Type="http://schemas.openxmlformats.org/officeDocument/2006/relationships/image" Target="media/image507.wmf"/><Relationship Id="rId1523" Type="http://schemas.openxmlformats.org/officeDocument/2006/relationships/oleObject" Target="embeddings/oleObject917.bin"/><Relationship Id="rId1730" Type="http://schemas.openxmlformats.org/officeDocument/2006/relationships/image" Target="media/image663.wmf"/><Relationship Id="rId22" Type="http://schemas.openxmlformats.org/officeDocument/2006/relationships/footer" Target="footer7.xml"/><Relationship Id="rId1828" Type="http://schemas.openxmlformats.org/officeDocument/2006/relationships/image" Target="media/image701.wmf"/><Relationship Id="rId171" Type="http://schemas.openxmlformats.org/officeDocument/2006/relationships/oleObject" Target="embeddings/oleObject95.bin"/><Relationship Id="rId2297" Type="http://schemas.openxmlformats.org/officeDocument/2006/relationships/image" Target="media/image855.wmf"/><Relationship Id="rId269" Type="http://schemas.openxmlformats.org/officeDocument/2006/relationships/oleObject" Target="embeddings/oleObject148.bin"/><Relationship Id="rId476" Type="http://schemas.openxmlformats.org/officeDocument/2006/relationships/image" Target="media/image172.wmf"/><Relationship Id="rId683" Type="http://schemas.openxmlformats.org/officeDocument/2006/relationships/oleObject" Target="embeddings/oleObject410.bin"/><Relationship Id="rId890" Type="http://schemas.openxmlformats.org/officeDocument/2006/relationships/image" Target="media/image332.wmf"/><Relationship Id="rId2157" Type="http://schemas.openxmlformats.org/officeDocument/2006/relationships/oleObject" Target="embeddings/oleObject1325.bin"/><Relationship Id="rId2364" Type="http://schemas.openxmlformats.org/officeDocument/2006/relationships/oleObject" Target="embeddings/oleObject1460.bin"/><Relationship Id="rId2571" Type="http://schemas.openxmlformats.org/officeDocument/2006/relationships/image" Target="media/image933.wmf"/><Relationship Id="rId129" Type="http://schemas.openxmlformats.org/officeDocument/2006/relationships/oleObject" Target="embeddings/oleObject63.bin"/><Relationship Id="rId336" Type="http://schemas.openxmlformats.org/officeDocument/2006/relationships/oleObject" Target="embeddings/oleObject194.bin"/><Relationship Id="rId543" Type="http://schemas.openxmlformats.org/officeDocument/2006/relationships/image" Target="media/image196.wmf"/><Relationship Id="rId988" Type="http://schemas.openxmlformats.org/officeDocument/2006/relationships/oleObject" Target="embeddings/oleObject591.bin"/><Relationship Id="rId1173" Type="http://schemas.openxmlformats.org/officeDocument/2006/relationships/oleObject" Target="embeddings/oleObject707.bin"/><Relationship Id="rId1380" Type="http://schemas.openxmlformats.org/officeDocument/2006/relationships/oleObject" Target="embeddings/oleObject825.bin"/><Relationship Id="rId2017" Type="http://schemas.openxmlformats.org/officeDocument/2006/relationships/oleObject" Target="embeddings/oleObject1217.bin"/><Relationship Id="rId2224" Type="http://schemas.openxmlformats.org/officeDocument/2006/relationships/oleObject" Target="embeddings/oleObject1370.bin"/><Relationship Id="rId2669" Type="http://schemas.openxmlformats.org/officeDocument/2006/relationships/oleObject" Target="embeddings/oleObject1691.bin"/><Relationship Id="rId403" Type="http://schemas.openxmlformats.org/officeDocument/2006/relationships/oleObject" Target="embeddings/oleObject243.bin"/><Relationship Id="rId750" Type="http://schemas.openxmlformats.org/officeDocument/2006/relationships/oleObject" Target="embeddings/oleObject447.bin"/><Relationship Id="rId848" Type="http://schemas.openxmlformats.org/officeDocument/2006/relationships/image" Target="media/image316.wmf"/><Relationship Id="rId1033" Type="http://schemas.openxmlformats.org/officeDocument/2006/relationships/image" Target="media/image389.wmf"/><Relationship Id="rId1478" Type="http://schemas.openxmlformats.org/officeDocument/2006/relationships/oleObject" Target="embeddings/oleObject885.bin"/><Relationship Id="rId1685" Type="http://schemas.openxmlformats.org/officeDocument/2006/relationships/oleObject" Target="embeddings/oleObject1021.bin"/><Relationship Id="rId1892" Type="http://schemas.openxmlformats.org/officeDocument/2006/relationships/oleObject" Target="embeddings/oleObject1146.bin"/><Relationship Id="rId2431" Type="http://schemas.openxmlformats.org/officeDocument/2006/relationships/image" Target="media/image905.wmf"/><Relationship Id="rId2529" Type="http://schemas.openxmlformats.org/officeDocument/2006/relationships/image" Target="media/image923.wmf"/><Relationship Id="rId2736" Type="http://schemas.openxmlformats.org/officeDocument/2006/relationships/image" Target="media/image958.wmf"/><Relationship Id="rId610" Type="http://schemas.openxmlformats.org/officeDocument/2006/relationships/oleObject" Target="embeddings/oleObject370.bin"/><Relationship Id="rId708" Type="http://schemas.openxmlformats.org/officeDocument/2006/relationships/oleObject" Target="embeddings/oleObject423.bin"/><Relationship Id="rId915" Type="http://schemas.openxmlformats.org/officeDocument/2006/relationships/image" Target="media/image343.wmf"/><Relationship Id="rId1240" Type="http://schemas.openxmlformats.org/officeDocument/2006/relationships/oleObject" Target="embeddings/oleObject747.bin"/><Relationship Id="rId1338" Type="http://schemas.openxmlformats.org/officeDocument/2006/relationships/oleObject" Target="embeddings/oleObject800.bin"/><Relationship Id="rId1545" Type="http://schemas.openxmlformats.org/officeDocument/2006/relationships/oleObject" Target="embeddings/oleObject932.bin"/><Relationship Id="rId1100" Type="http://schemas.openxmlformats.org/officeDocument/2006/relationships/oleObject" Target="embeddings/oleObject664.bin"/><Relationship Id="rId1405" Type="http://schemas.openxmlformats.org/officeDocument/2006/relationships/oleObject" Target="embeddings/oleObject840.bin"/><Relationship Id="rId1752" Type="http://schemas.openxmlformats.org/officeDocument/2006/relationships/oleObject" Target="embeddings/oleObject1062.bin"/><Relationship Id="rId2803" Type="http://schemas.openxmlformats.org/officeDocument/2006/relationships/image" Target="media/image1024.wmf"/><Relationship Id="rId44" Type="http://schemas.openxmlformats.org/officeDocument/2006/relationships/oleObject" Target="embeddings/oleObject14.bin"/><Relationship Id="rId1612" Type="http://schemas.openxmlformats.org/officeDocument/2006/relationships/oleObject" Target="embeddings/oleObject974.bin"/><Relationship Id="rId1917" Type="http://schemas.openxmlformats.org/officeDocument/2006/relationships/image" Target="media/image736.wmf"/><Relationship Id="rId193" Type="http://schemas.openxmlformats.org/officeDocument/2006/relationships/image" Target="media/image65.wmf"/><Relationship Id="rId498" Type="http://schemas.openxmlformats.org/officeDocument/2006/relationships/image" Target="media/image180.wmf"/><Relationship Id="rId2081" Type="http://schemas.openxmlformats.org/officeDocument/2006/relationships/oleObject" Target="embeddings/oleObject1265.bin"/><Relationship Id="rId2179" Type="http://schemas.openxmlformats.org/officeDocument/2006/relationships/oleObject" Target="embeddings/oleObject1344.bin"/><Relationship Id="rId260" Type="http://schemas.openxmlformats.org/officeDocument/2006/relationships/image" Target="media/image96.wmf"/><Relationship Id="rId2386" Type="http://schemas.openxmlformats.org/officeDocument/2006/relationships/oleObject" Target="embeddings/oleObject1473.bin"/><Relationship Id="rId2593" Type="http://schemas.openxmlformats.org/officeDocument/2006/relationships/image" Target="media/image938.wmf"/><Relationship Id="rId120" Type="http://schemas.openxmlformats.org/officeDocument/2006/relationships/oleObject" Target="embeddings/oleObject58.bin"/><Relationship Id="rId358" Type="http://schemas.openxmlformats.org/officeDocument/2006/relationships/oleObject" Target="embeddings/oleObject209.bin"/><Relationship Id="rId565" Type="http://schemas.openxmlformats.org/officeDocument/2006/relationships/image" Target="media/image203.wmf"/><Relationship Id="rId772" Type="http://schemas.openxmlformats.org/officeDocument/2006/relationships/oleObject" Target="embeddings/oleObject460.bin"/><Relationship Id="rId1195" Type="http://schemas.openxmlformats.org/officeDocument/2006/relationships/image" Target="media/image456.wmf"/><Relationship Id="rId2039" Type="http://schemas.openxmlformats.org/officeDocument/2006/relationships/image" Target="media/image778.wmf"/><Relationship Id="rId2246" Type="http://schemas.openxmlformats.org/officeDocument/2006/relationships/oleObject" Target="embeddings/oleObject1384.bin"/><Relationship Id="rId2453" Type="http://schemas.openxmlformats.org/officeDocument/2006/relationships/oleObject" Target="embeddings/oleObject1520.bin"/><Relationship Id="rId2660" Type="http://schemas.openxmlformats.org/officeDocument/2006/relationships/oleObject" Target="embeddings/oleObject1686.bin"/><Relationship Id="rId218" Type="http://schemas.openxmlformats.org/officeDocument/2006/relationships/oleObject" Target="embeddings/oleObject120.bin"/><Relationship Id="rId425" Type="http://schemas.openxmlformats.org/officeDocument/2006/relationships/image" Target="media/image149.wmf"/><Relationship Id="rId632" Type="http://schemas.openxmlformats.org/officeDocument/2006/relationships/oleObject" Target="embeddings/oleObject383.bin"/><Relationship Id="rId1055" Type="http://schemas.openxmlformats.org/officeDocument/2006/relationships/oleObject" Target="embeddings/oleObject635.bin"/><Relationship Id="rId1262" Type="http://schemas.openxmlformats.org/officeDocument/2006/relationships/image" Target="media/image482.wmf"/><Relationship Id="rId2106" Type="http://schemas.openxmlformats.org/officeDocument/2006/relationships/oleObject" Target="embeddings/oleObject1282.bin"/><Relationship Id="rId2313" Type="http://schemas.openxmlformats.org/officeDocument/2006/relationships/oleObject" Target="embeddings/oleObject1426.bin"/><Relationship Id="rId2520" Type="http://schemas.openxmlformats.org/officeDocument/2006/relationships/oleObject" Target="embeddings/oleObject1573.bin"/><Relationship Id="rId2758" Type="http://schemas.openxmlformats.org/officeDocument/2006/relationships/image" Target="media/image980.wmf"/><Relationship Id="rId937" Type="http://schemas.openxmlformats.org/officeDocument/2006/relationships/oleObject" Target="embeddings/oleObject564.bin"/><Relationship Id="rId1122" Type="http://schemas.openxmlformats.org/officeDocument/2006/relationships/image" Target="media/image425.wmf"/><Relationship Id="rId1567" Type="http://schemas.openxmlformats.org/officeDocument/2006/relationships/image" Target="media/image600.wmf"/><Relationship Id="rId1774" Type="http://schemas.openxmlformats.org/officeDocument/2006/relationships/image" Target="media/image679.wmf"/><Relationship Id="rId1981" Type="http://schemas.openxmlformats.org/officeDocument/2006/relationships/oleObject" Target="embeddings/oleObject1193.bin"/><Relationship Id="rId2618" Type="http://schemas.openxmlformats.org/officeDocument/2006/relationships/oleObject" Target="embeddings/oleObject1651.bin"/><Relationship Id="rId66" Type="http://schemas.openxmlformats.org/officeDocument/2006/relationships/oleObject" Target="embeddings/oleObject30.bin"/><Relationship Id="rId1427" Type="http://schemas.openxmlformats.org/officeDocument/2006/relationships/oleObject" Target="embeddings/oleObject853.bin"/><Relationship Id="rId1634" Type="http://schemas.openxmlformats.org/officeDocument/2006/relationships/oleObject" Target="embeddings/oleObject988.bin"/><Relationship Id="rId1841" Type="http://schemas.openxmlformats.org/officeDocument/2006/relationships/image" Target="media/image705.wmf"/><Relationship Id="rId1939" Type="http://schemas.openxmlformats.org/officeDocument/2006/relationships/image" Target="media/image747.wmf"/><Relationship Id="rId1701" Type="http://schemas.openxmlformats.org/officeDocument/2006/relationships/oleObject" Target="embeddings/oleObject1030.bin"/></Relationships>
</file>

<file path=word/charts/_rels/chart1.xml.rels><?xml version="1.0" encoding="UTF-8" standalone="yes"?>
<Relationships xmlns="http://schemas.openxmlformats.org/package/2006/relationships"><Relationship Id="rId1" Type="http://schemas.openxmlformats.org/officeDocument/2006/relationships/oleObject" Target="file:///F:\&#27605;&#19994;&#35774;&#35745;\&#21098;&#26525;&#25928;&#26524;%20vs%20V(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latin typeface="宋体" pitchFamily="2" charset="-122"/>
                <a:ea typeface="宋体" pitchFamily="2" charset="-122"/>
              </a:rPr>
              <a:t>初始图数据流顶点个数</a:t>
            </a:r>
            <a:r>
              <a:rPr lang="en-US" altLang="zh-CN" sz="1000" b="0">
                <a:latin typeface="宋体" pitchFamily="2" charset="-122"/>
                <a:ea typeface="宋体" pitchFamily="2" charset="-122"/>
              </a:rPr>
              <a:t>|V</a:t>
            </a:r>
            <a:r>
              <a:rPr lang="en-US" altLang="zh-CN" sz="800" b="0">
                <a:latin typeface="宋体" pitchFamily="2" charset="-122"/>
                <a:ea typeface="宋体" pitchFamily="2" charset="-122"/>
              </a:rPr>
              <a:t>G</a:t>
            </a:r>
            <a:r>
              <a:rPr lang="en-US" altLang="zh-CN" sz="1000" b="0">
                <a:latin typeface="宋体" pitchFamily="2" charset="-122"/>
                <a:ea typeface="宋体" pitchFamily="2" charset="-122"/>
              </a:rPr>
              <a:t>|</a:t>
            </a:r>
            <a:endParaRPr lang="zh-CN" altLang="en-US" sz="1000" b="0">
              <a:latin typeface="宋体" pitchFamily="2" charset="-122"/>
              <a:ea typeface="宋体" pitchFamily="2" charset="-122"/>
            </a:endParaRPr>
          </a:p>
        </c:rich>
      </c:tx>
      <c:layout>
        <c:manualLayout>
          <c:xMode val="edge"/>
          <c:yMode val="edge"/>
          <c:x val="0.34062904964434376"/>
          <c:y val="0.91384755476993951"/>
        </c:manualLayout>
      </c:layout>
      <c:overlay val="0"/>
    </c:title>
    <c:autoTitleDeleted val="0"/>
    <c:plotArea>
      <c:layout>
        <c:manualLayout>
          <c:layoutTarget val="inner"/>
          <c:xMode val="edge"/>
          <c:yMode val="edge"/>
          <c:x val="0.16473073060822829"/>
          <c:y val="8.2985069489264665E-2"/>
          <c:w val="0.66269721191678832"/>
          <c:h val="0.71116217615655186"/>
        </c:manualLayout>
      </c:layout>
      <c:lineChart>
        <c:grouping val="standard"/>
        <c:varyColors val="0"/>
        <c:ser>
          <c:idx val="0"/>
          <c:order val="0"/>
          <c:tx>
            <c:v>DBLP</c:v>
          </c:tx>
          <c:cat>
            <c:numRef>
              <c:f>Sheet1!$A$4:$F$4</c:f>
              <c:numCache>
                <c:formatCode>General</c:formatCode>
                <c:ptCount val="6"/>
                <c:pt idx="0">
                  <c:v>1000</c:v>
                </c:pt>
                <c:pt idx="1">
                  <c:v>2000</c:v>
                </c:pt>
                <c:pt idx="2">
                  <c:v>3000</c:v>
                </c:pt>
                <c:pt idx="3">
                  <c:v>4000</c:v>
                </c:pt>
                <c:pt idx="4">
                  <c:v>5000</c:v>
                </c:pt>
                <c:pt idx="5">
                  <c:v>6000</c:v>
                </c:pt>
              </c:numCache>
            </c:numRef>
          </c:cat>
          <c:val>
            <c:numRef>
              <c:f>Sheet1!$A$1:$F$1</c:f>
              <c:numCache>
                <c:formatCode>General</c:formatCode>
                <c:ptCount val="6"/>
                <c:pt idx="0">
                  <c:v>0.82299999999999995</c:v>
                </c:pt>
                <c:pt idx="1">
                  <c:v>0.83299999999999996</c:v>
                </c:pt>
                <c:pt idx="2">
                  <c:v>0.84</c:v>
                </c:pt>
                <c:pt idx="3">
                  <c:v>0.82</c:v>
                </c:pt>
                <c:pt idx="4">
                  <c:v>0.83299999999999996</c:v>
                </c:pt>
                <c:pt idx="5">
                  <c:v>0.82399999999999995</c:v>
                </c:pt>
              </c:numCache>
            </c:numRef>
          </c:val>
          <c:smooth val="0"/>
        </c:ser>
        <c:ser>
          <c:idx val="1"/>
          <c:order val="1"/>
          <c:tx>
            <c:v>HPIN</c:v>
          </c:tx>
          <c:cat>
            <c:numRef>
              <c:f>Sheet1!$A$4:$F$4</c:f>
              <c:numCache>
                <c:formatCode>General</c:formatCode>
                <c:ptCount val="6"/>
                <c:pt idx="0">
                  <c:v>1000</c:v>
                </c:pt>
                <c:pt idx="1">
                  <c:v>2000</c:v>
                </c:pt>
                <c:pt idx="2">
                  <c:v>3000</c:v>
                </c:pt>
                <c:pt idx="3">
                  <c:v>4000</c:v>
                </c:pt>
                <c:pt idx="4">
                  <c:v>5000</c:v>
                </c:pt>
                <c:pt idx="5">
                  <c:v>6000</c:v>
                </c:pt>
              </c:numCache>
            </c:numRef>
          </c:cat>
          <c:val>
            <c:numRef>
              <c:f>Sheet1!$A$2:$F$2</c:f>
              <c:numCache>
                <c:formatCode>General</c:formatCode>
                <c:ptCount val="6"/>
                <c:pt idx="0">
                  <c:v>0.754</c:v>
                </c:pt>
                <c:pt idx="1">
                  <c:v>0.73299999999999998</c:v>
                </c:pt>
                <c:pt idx="2">
                  <c:v>0.74</c:v>
                </c:pt>
                <c:pt idx="3">
                  <c:v>0.75</c:v>
                </c:pt>
                <c:pt idx="4">
                  <c:v>0.74</c:v>
                </c:pt>
                <c:pt idx="5">
                  <c:v>0.73399999999999999</c:v>
                </c:pt>
              </c:numCache>
            </c:numRef>
          </c:val>
          <c:smooth val="0"/>
        </c:ser>
        <c:ser>
          <c:idx val="2"/>
          <c:order val="2"/>
          <c:tx>
            <c:v>SYN</c:v>
          </c:tx>
          <c:cat>
            <c:numRef>
              <c:f>Sheet1!$A$4:$F$4</c:f>
              <c:numCache>
                <c:formatCode>General</c:formatCode>
                <c:ptCount val="6"/>
                <c:pt idx="0">
                  <c:v>1000</c:v>
                </c:pt>
                <c:pt idx="1">
                  <c:v>2000</c:v>
                </c:pt>
                <c:pt idx="2">
                  <c:v>3000</c:v>
                </c:pt>
                <c:pt idx="3">
                  <c:v>4000</c:v>
                </c:pt>
                <c:pt idx="4">
                  <c:v>5000</c:v>
                </c:pt>
                <c:pt idx="5">
                  <c:v>6000</c:v>
                </c:pt>
              </c:numCache>
            </c:numRef>
          </c:cat>
          <c:val>
            <c:numRef>
              <c:f>Sheet1!$A$3:$F$3</c:f>
              <c:numCache>
                <c:formatCode>General</c:formatCode>
                <c:ptCount val="6"/>
                <c:pt idx="0">
                  <c:v>0.85499999999999998</c:v>
                </c:pt>
                <c:pt idx="1">
                  <c:v>0.84599999999999997</c:v>
                </c:pt>
                <c:pt idx="2">
                  <c:v>0.86199999999999999</c:v>
                </c:pt>
                <c:pt idx="3">
                  <c:v>0.83699999999999997</c:v>
                </c:pt>
                <c:pt idx="4">
                  <c:v>0.86</c:v>
                </c:pt>
                <c:pt idx="5">
                  <c:v>0.85299999999999998</c:v>
                </c:pt>
              </c:numCache>
            </c:numRef>
          </c:val>
          <c:smooth val="0"/>
        </c:ser>
        <c:dLbls>
          <c:showLegendKey val="0"/>
          <c:showVal val="0"/>
          <c:showCatName val="0"/>
          <c:showSerName val="0"/>
          <c:showPercent val="0"/>
          <c:showBubbleSize val="0"/>
        </c:dLbls>
        <c:marker val="1"/>
        <c:smooth val="0"/>
        <c:axId val="384371328"/>
        <c:axId val="384442752"/>
      </c:lineChart>
      <c:catAx>
        <c:axId val="384371328"/>
        <c:scaling>
          <c:orientation val="minMax"/>
        </c:scaling>
        <c:delete val="0"/>
        <c:axPos val="b"/>
        <c:numFmt formatCode="General" sourceLinked="1"/>
        <c:majorTickMark val="in"/>
        <c:minorTickMark val="none"/>
        <c:tickLblPos val="nextTo"/>
        <c:crossAx val="384442752"/>
        <c:crosses val="autoZero"/>
        <c:auto val="1"/>
        <c:lblAlgn val="ctr"/>
        <c:lblOffset val="100"/>
        <c:tickLblSkip val="1"/>
        <c:tickMarkSkip val="1"/>
        <c:noMultiLvlLbl val="0"/>
      </c:catAx>
      <c:valAx>
        <c:axId val="384442752"/>
        <c:scaling>
          <c:orientation val="minMax"/>
          <c:max val="1"/>
          <c:min val="0"/>
        </c:scaling>
        <c:delete val="0"/>
        <c:axPos val="l"/>
        <c:majorGridlines>
          <c:spPr>
            <a:ln>
              <a:noFill/>
            </a:ln>
          </c:spPr>
        </c:majorGridlines>
        <c:title>
          <c:tx>
            <c:rich>
              <a:bodyPr/>
              <a:lstStyle/>
              <a:p>
                <a:pPr>
                  <a:defRPr/>
                </a:pPr>
                <a:r>
                  <a:rPr lang="zh-CN" altLang="en-US" sz="1000" b="0">
                    <a:latin typeface="宋体" pitchFamily="2" charset="-122"/>
                    <a:ea typeface="宋体" pitchFamily="2" charset="-122"/>
                  </a:rPr>
                  <a:t>剪枝效果</a:t>
                </a:r>
              </a:p>
            </c:rich>
          </c:tx>
          <c:layout>
            <c:manualLayout>
              <c:xMode val="edge"/>
              <c:yMode val="edge"/>
              <c:x val="3.7053669470228985E-2"/>
              <c:y val="0.30046452390172534"/>
            </c:manualLayout>
          </c:layout>
          <c:overlay val="0"/>
        </c:title>
        <c:numFmt formatCode="General" sourceLinked="1"/>
        <c:majorTickMark val="none"/>
        <c:minorTickMark val="none"/>
        <c:tickLblPos val="nextTo"/>
        <c:crossAx val="384371328"/>
        <c:crosses val="autoZero"/>
        <c:crossBetween val="between"/>
        <c:majorUnit val="0.1"/>
        <c:minorUnit val="5.000000000000001E-2"/>
      </c:valAx>
    </c:plotArea>
    <c:legend>
      <c:legendPos val="tr"/>
      <c:layout>
        <c:manualLayout>
          <c:xMode val="edge"/>
          <c:yMode val="edge"/>
          <c:x val="0.84806782195563146"/>
          <c:y val="0.26728419603287296"/>
          <c:w val="0.11799441975197227"/>
          <c:h val="0.17703194893958774"/>
        </c:manualLayout>
      </c:layout>
      <c:overlay val="0"/>
      <c:spPr>
        <a:ln>
          <a:noFill/>
        </a:ln>
      </c:spPr>
      <c:txPr>
        <a:bodyPr/>
        <a:lstStyle/>
        <a:p>
          <a:pPr>
            <a:defRPr sz="800"/>
          </a:pPr>
          <a:endParaRPr lang="zh-CN"/>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A67F2-4CBA-4A1F-B804-3875D5435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92</Pages>
  <Words>17423</Words>
  <Characters>99313</Characters>
  <Application>Microsoft Office Word</Application>
  <DocSecurity>0</DocSecurity>
  <Lines>827</Lines>
  <Paragraphs>233</Paragraphs>
  <ScaleCrop>false</ScaleCrop>
  <Company/>
  <LinksUpToDate>false</LinksUpToDate>
  <CharactersWithSpaces>116503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cmh</dc:creator>
  <cp:lastModifiedBy>cmh</cp:lastModifiedBy>
  <cp:revision>34</cp:revision>
  <dcterms:created xsi:type="dcterms:W3CDTF">2015-05-15T12:29:00Z</dcterms:created>
  <dcterms:modified xsi:type="dcterms:W3CDTF">2015-06-05T03:10:00Z</dcterms:modified>
</cp:coreProperties>
</file>